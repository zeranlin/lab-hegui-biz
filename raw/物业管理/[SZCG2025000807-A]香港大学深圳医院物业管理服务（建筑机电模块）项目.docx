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4.9.0.0 -->
  <w:body>
    <w:p>
      <w:pPr>
        <w:ind w:firstLine="2730" w:firstLineChars="1300"/>
        <w:rPr>
          <w:rFonts w:ascii="宋体" w:eastAsia="宋体" w:hAnsi="宋体" w:cs="宋体" w:hint="eastAsia"/>
          <w:color w:val="FF0000"/>
          <w:szCs w:val="21"/>
          <w:highlight w:val="none"/>
        </w:rPr>
      </w:pPr>
      <w:r>
        <w:rPr>
          <w:rFonts w:ascii="宋体" w:eastAsia="宋体" w:hAnsi="宋体" w:cs="宋体" w:hint="eastAsia"/>
          <w:b/>
          <w:bCs/>
          <w:color w:val="FF0000"/>
          <w:kern w:val="44"/>
          <w:sz w:val="28"/>
          <w:szCs w:val="44"/>
          <w:highlight w:val="none"/>
          <w:lang w:val="en-US" w:eastAsia="zh-CN"/>
        </w:rPr>
        <w:t>特别</w:t>
      </w:r>
      <w:r>
        <w:rPr>
          <w:rFonts w:ascii="宋体" w:eastAsia="宋体" w:hAnsi="宋体" w:cs="宋体" w:hint="eastAsia"/>
          <w:b/>
          <w:bCs/>
          <w:color w:val="FF0000"/>
          <w:kern w:val="44"/>
          <w:sz w:val="28"/>
          <w:szCs w:val="44"/>
          <w:highlight w:val="none"/>
        </w:rPr>
        <w:t>警示条款</w:t>
      </w:r>
    </w:p>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after="240" w:afterLines="100" w:line="400" w:lineRule="exact"/>
        <w:ind w:firstLine="420" w:firstLineChars="200"/>
        <w:jc w:val="both"/>
        <w:textAlignment w:val="auto"/>
        <w:rPr>
          <w:rFonts w:ascii="宋体" w:eastAsia="宋体" w:hAnsi="宋体" w:cs="宋体" w:hint="eastAsia"/>
          <w:b/>
          <w:bCs/>
          <w:color w:val="FF0000"/>
          <w:sz w:val="21"/>
          <w:szCs w:val="21"/>
          <w:highlight w:val="none"/>
          <w:lang w:val="en-US" w:eastAsia="zh-CN"/>
        </w:rPr>
      </w:pPr>
      <w:r>
        <w:rPr>
          <w:rFonts w:ascii="宋体" w:eastAsia="宋体" w:hAnsi="宋体" w:cs="宋体" w:hint="eastAsia"/>
          <w:b/>
          <w:bCs/>
          <w:color w:val="FF0000"/>
          <w:sz w:val="21"/>
          <w:szCs w:val="21"/>
          <w:highlight w:val="none"/>
          <w:lang w:val="en-US" w:eastAsia="zh-CN"/>
        </w:rPr>
        <w:t>参与本项目政府采购活动的供应商应认真阅读以下特别警示条款，不得存在以下所列禁止情形，一旦发现，将被处以记入供应商诚信档案、罚款、取消参与政府采购资格、吊销营业执照等处罚；构成犯罪的，依法追究刑事责任。</w:t>
      </w:r>
    </w:p>
    <w:tbl>
      <w:tblPr>
        <w:tblStyle w:val="TableGrid"/>
        <w:tblW w:w="8522"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811"/>
        <w:gridCol w:w="7711"/>
      </w:tblGrid>
      <w:tr>
        <w:tblPrEx>
          <w:tblW w:w="8522"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60"/>
        </w:trPr>
        <w:tc>
          <w:tcPr>
            <w:tcW w:w="811" w:type="dxa"/>
            <w:tcBorders>
              <w:tl2br w:val="nil"/>
              <w:tr2bl w:val="nil"/>
            </w:tcBorders>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序号</w:t>
            </w:r>
          </w:p>
        </w:tc>
        <w:tc>
          <w:tcPr>
            <w:tcW w:w="7711" w:type="dxa"/>
            <w:tcBorders>
              <w:tl2br w:val="nil"/>
              <w:tr2bl w:val="nil"/>
            </w:tcBorders>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b/>
                <w:bCs/>
                <w:color w:val="FF0000"/>
                <w:sz w:val="21"/>
                <w:szCs w:val="21"/>
                <w:highlight w:val="none"/>
                <w:lang w:val="en-US" w:eastAsia="zh-CN"/>
              </w:rPr>
              <w:t>供应商参与投标禁止情形</w:t>
            </w:r>
          </w:p>
        </w:tc>
      </w:tr>
      <w:tr>
        <w:tblPrEx>
          <w:tblW w:w="8522" w:type="dxa"/>
          <w:tblInd w:w="0" w:type="dxa"/>
          <w:tblLayout w:type="fixed"/>
          <w:tblCellMar>
            <w:top w:w="0" w:type="dxa"/>
            <w:left w:w="108" w:type="dxa"/>
            <w:bottom w:w="0" w:type="dxa"/>
            <w:right w:w="108" w:type="dxa"/>
          </w:tblCellMar>
        </w:tblPrEx>
        <w:trPr>
          <w:trHeight w:val="90"/>
        </w:trPr>
        <w:tc>
          <w:tcPr>
            <w:tcW w:w="811" w:type="dxa"/>
            <w:tcBorders>
              <w:tl2br w:val="nil"/>
              <w:tr2bl w:val="nil"/>
            </w:tcBorders>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1</w:t>
            </w:r>
          </w:p>
        </w:tc>
        <w:tc>
          <w:tcPr>
            <w:tcW w:w="7711" w:type="dxa"/>
            <w:tcBorders>
              <w:tl2br w:val="nil"/>
              <w:tr2bl w:val="nil"/>
            </w:tcBorders>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与其他投标供应商的法定代表人、主要经营负责人、投标授权代表人、项目负责人、主要技术人员为</w:t>
            </w:r>
            <w:r>
              <w:rPr>
                <w:rFonts w:ascii="宋体" w:eastAsia="宋体" w:hAnsi="宋体" w:cs="宋体" w:hint="eastAsia"/>
                <w:b/>
                <w:bCs/>
                <w:color w:val="FF0000"/>
                <w:sz w:val="21"/>
                <w:szCs w:val="21"/>
                <w:highlight w:val="none"/>
                <w:lang w:val="en-US" w:eastAsia="zh-CN"/>
              </w:rPr>
              <w:t>同一人、属同一单位或者在同一单位缴纳社会保险</w:t>
            </w:r>
            <w:r>
              <w:rPr>
                <w:rFonts w:ascii="宋体" w:eastAsia="宋体" w:hAnsi="宋体" w:cs="宋体" w:hint="eastAsia"/>
                <w:color w:val="FF0000"/>
                <w:sz w:val="21"/>
                <w:szCs w:val="21"/>
                <w:highlight w:val="none"/>
                <w:lang w:val="en-US" w:eastAsia="zh-CN"/>
              </w:rPr>
              <w:t>。</w:t>
            </w:r>
          </w:p>
        </w:tc>
      </w:tr>
      <w:tr>
        <w:tblPrEx>
          <w:tblW w:w="8522" w:type="dxa"/>
          <w:tblInd w:w="0" w:type="dxa"/>
          <w:tblLayout w:type="fixed"/>
          <w:tblCellMar>
            <w:top w:w="0" w:type="dxa"/>
            <w:left w:w="108" w:type="dxa"/>
            <w:bottom w:w="0" w:type="dxa"/>
            <w:right w:w="108" w:type="dxa"/>
          </w:tblCellMar>
        </w:tblPrEx>
        <w:trPr>
          <w:trHeight w:val="90"/>
        </w:trPr>
        <w:tc>
          <w:tcPr>
            <w:tcW w:w="811" w:type="dxa"/>
            <w:tcBorders>
              <w:tl2br w:val="nil"/>
              <w:tr2bl w:val="nil"/>
            </w:tcBorders>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2</w:t>
            </w:r>
          </w:p>
        </w:tc>
        <w:tc>
          <w:tcPr>
            <w:tcW w:w="7711" w:type="dxa"/>
            <w:tcBorders>
              <w:tl2br w:val="nil"/>
              <w:tr2bl w:val="nil"/>
            </w:tcBorders>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参与本项目政府采购活动时，与其他投标供应商存在单位负责人为</w:t>
            </w:r>
            <w:r>
              <w:rPr>
                <w:rFonts w:ascii="宋体" w:eastAsia="宋体" w:hAnsi="宋体" w:cs="宋体" w:hint="eastAsia"/>
                <w:b/>
                <w:bCs/>
                <w:color w:val="FF0000"/>
                <w:sz w:val="21"/>
                <w:szCs w:val="21"/>
                <w:highlight w:val="none"/>
                <w:lang w:val="en-US" w:eastAsia="zh-CN"/>
              </w:rPr>
              <w:t>同一人或直接控股、管理关系</w:t>
            </w:r>
            <w:r>
              <w:rPr>
                <w:rFonts w:ascii="宋体" w:eastAsia="宋体" w:hAnsi="宋体" w:cs="宋体" w:hint="eastAsia"/>
                <w:color w:val="FF0000"/>
                <w:sz w:val="21"/>
                <w:szCs w:val="21"/>
                <w:highlight w:val="none"/>
                <w:lang w:val="en-US" w:eastAsia="zh-CN"/>
              </w:rPr>
              <w:t>。</w:t>
            </w:r>
          </w:p>
        </w:tc>
      </w:tr>
      <w:tr>
        <w:tblPrEx>
          <w:tblW w:w="8522" w:type="dxa"/>
          <w:tblInd w:w="0" w:type="dxa"/>
          <w:tblLayout w:type="fixed"/>
          <w:tblCellMar>
            <w:top w:w="0" w:type="dxa"/>
            <w:left w:w="108" w:type="dxa"/>
            <w:bottom w:w="0" w:type="dxa"/>
            <w:right w:w="108" w:type="dxa"/>
          </w:tblCellMar>
        </w:tblPrEx>
        <w:tc>
          <w:tcPr>
            <w:tcW w:w="811" w:type="dxa"/>
            <w:tcBorders>
              <w:tl2br w:val="nil"/>
              <w:tr2bl w:val="nil"/>
            </w:tcBorders>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3</w:t>
            </w:r>
          </w:p>
        </w:tc>
        <w:tc>
          <w:tcPr>
            <w:tcW w:w="7711" w:type="dxa"/>
            <w:tcBorders>
              <w:tl2br w:val="nil"/>
              <w:tr2bl w:val="nil"/>
            </w:tcBorders>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与其他投标供应商的投标文件或部分投标文件</w:t>
            </w:r>
            <w:r>
              <w:rPr>
                <w:rFonts w:ascii="宋体" w:eastAsia="宋体" w:hAnsi="宋体" w:cs="宋体" w:hint="eastAsia"/>
                <w:b/>
                <w:bCs/>
                <w:color w:val="FF0000"/>
                <w:sz w:val="21"/>
                <w:szCs w:val="21"/>
                <w:highlight w:val="none"/>
                <w:lang w:val="en-US" w:eastAsia="zh-CN"/>
              </w:rPr>
              <w:t>相互混装或存在非正常一致</w:t>
            </w:r>
            <w:r>
              <w:rPr>
                <w:rFonts w:ascii="宋体" w:eastAsia="宋体" w:hAnsi="宋体" w:cs="宋体" w:hint="eastAsia"/>
                <w:color w:val="FF0000"/>
                <w:sz w:val="21"/>
                <w:szCs w:val="21"/>
                <w:highlight w:val="none"/>
                <w:lang w:val="en-US" w:eastAsia="zh-CN"/>
              </w:rPr>
              <w:t>。</w:t>
            </w:r>
          </w:p>
        </w:tc>
      </w:tr>
      <w:tr>
        <w:tblPrEx>
          <w:tblW w:w="8522" w:type="dxa"/>
          <w:tblInd w:w="0" w:type="dxa"/>
          <w:tblLayout w:type="fixed"/>
          <w:tblCellMar>
            <w:top w:w="0" w:type="dxa"/>
            <w:left w:w="108" w:type="dxa"/>
            <w:bottom w:w="0" w:type="dxa"/>
            <w:right w:w="108" w:type="dxa"/>
          </w:tblCellMar>
        </w:tblPrEx>
        <w:trPr>
          <w:trHeight w:val="90"/>
        </w:trPr>
        <w:tc>
          <w:tcPr>
            <w:tcW w:w="811" w:type="dxa"/>
            <w:tcBorders>
              <w:tl2br w:val="nil"/>
              <w:tr2bl w:val="nil"/>
            </w:tcBorders>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4</w:t>
            </w:r>
          </w:p>
        </w:tc>
        <w:tc>
          <w:tcPr>
            <w:tcW w:w="7711" w:type="dxa"/>
            <w:tcBorders>
              <w:tl2br w:val="nil"/>
              <w:tr2bl w:val="nil"/>
            </w:tcBorders>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FF0000"/>
                <w:kern w:val="2"/>
                <w:sz w:val="21"/>
                <w:szCs w:val="21"/>
                <w:highlight w:val="none"/>
                <w:lang w:val="en-US" w:eastAsia="zh-CN" w:bidi="ar-SA"/>
              </w:rPr>
            </w:pPr>
            <w:r>
              <w:rPr>
                <w:rFonts w:ascii="宋体" w:eastAsia="宋体" w:hAnsi="宋体" w:cs="宋体" w:hint="eastAsia"/>
                <w:color w:val="FF0000"/>
                <w:sz w:val="21"/>
                <w:szCs w:val="21"/>
                <w:highlight w:val="none"/>
                <w:lang w:val="en-US" w:eastAsia="zh-CN"/>
              </w:rPr>
              <w:t>与其他投标供应商的投标文件由</w:t>
            </w:r>
            <w:r>
              <w:rPr>
                <w:rFonts w:ascii="宋体" w:eastAsia="宋体" w:hAnsi="宋体" w:cs="宋体" w:hint="eastAsia"/>
                <w:b/>
                <w:bCs/>
                <w:color w:val="FF0000"/>
                <w:sz w:val="21"/>
                <w:szCs w:val="21"/>
                <w:highlight w:val="none"/>
                <w:lang w:val="en-US" w:eastAsia="zh-CN"/>
              </w:rPr>
              <w:t>同一单位或者同一人编制</w:t>
            </w:r>
            <w:r>
              <w:rPr>
                <w:rFonts w:ascii="宋体" w:eastAsia="宋体" w:hAnsi="宋体" w:cs="宋体" w:hint="eastAsia"/>
                <w:color w:val="FF0000"/>
                <w:sz w:val="21"/>
                <w:szCs w:val="21"/>
                <w:highlight w:val="none"/>
                <w:lang w:val="en-US" w:eastAsia="zh-CN"/>
              </w:rPr>
              <w:t>，或者使用</w:t>
            </w:r>
            <w:r>
              <w:rPr>
                <w:rFonts w:ascii="宋体" w:eastAsia="宋体" w:hAnsi="宋体" w:cs="宋体" w:hint="eastAsia"/>
                <w:b/>
                <w:bCs/>
                <w:color w:val="FF0000"/>
                <w:sz w:val="21"/>
                <w:szCs w:val="21"/>
                <w:highlight w:val="none"/>
                <w:lang w:val="en-US" w:eastAsia="zh-CN"/>
              </w:rPr>
              <w:t>同一设备编制</w:t>
            </w:r>
            <w:r>
              <w:rPr>
                <w:rFonts w:ascii="宋体" w:eastAsia="宋体" w:hAnsi="宋体" w:cs="宋体" w:hint="eastAsia"/>
                <w:color w:val="FF0000"/>
                <w:sz w:val="21"/>
                <w:szCs w:val="21"/>
                <w:highlight w:val="none"/>
                <w:lang w:val="en-US" w:eastAsia="zh-CN"/>
              </w:rPr>
              <w:t>（“文件制作机器码”“文件创建标识码”一致）。</w:t>
            </w:r>
          </w:p>
        </w:tc>
      </w:tr>
      <w:tr>
        <w:tblPrEx>
          <w:tblW w:w="8522" w:type="dxa"/>
          <w:tblInd w:w="0" w:type="dxa"/>
          <w:tblLayout w:type="fixed"/>
          <w:tblCellMar>
            <w:top w:w="0" w:type="dxa"/>
            <w:left w:w="108" w:type="dxa"/>
            <w:bottom w:w="0" w:type="dxa"/>
            <w:right w:w="108" w:type="dxa"/>
          </w:tblCellMar>
        </w:tblPrEx>
        <w:trPr>
          <w:trHeight w:val="90"/>
        </w:trPr>
        <w:tc>
          <w:tcPr>
            <w:tcW w:w="811" w:type="dxa"/>
            <w:tcBorders>
              <w:tl2br w:val="nil"/>
              <w:tr2bl w:val="nil"/>
            </w:tcBorders>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5</w:t>
            </w:r>
          </w:p>
        </w:tc>
        <w:tc>
          <w:tcPr>
            <w:tcW w:w="7711" w:type="dxa"/>
            <w:tcBorders>
              <w:tl2br w:val="nil"/>
              <w:tr2bl w:val="nil"/>
            </w:tcBorders>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提供</w:t>
            </w:r>
            <w:r>
              <w:rPr>
                <w:rFonts w:ascii="宋体" w:eastAsia="宋体" w:hAnsi="宋体" w:cs="宋体" w:hint="eastAsia"/>
                <w:b/>
                <w:bCs/>
                <w:color w:val="FF0000"/>
                <w:sz w:val="21"/>
                <w:szCs w:val="21"/>
                <w:highlight w:val="none"/>
                <w:lang w:val="en-US" w:eastAsia="zh-CN"/>
              </w:rPr>
              <w:t>未经出具机构核实</w:t>
            </w:r>
            <w:r>
              <w:rPr>
                <w:rFonts w:ascii="宋体" w:eastAsia="宋体" w:hAnsi="宋体" w:cs="宋体" w:hint="eastAsia"/>
                <w:color w:val="FF0000"/>
                <w:sz w:val="21"/>
                <w:szCs w:val="21"/>
                <w:highlight w:val="none"/>
                <w:lang w:val="en-US" w:eastAsia="zh-CN"/>
              </w:rPr>
              <w:t>的虚假的检验检测报告、业绩材料、社保缴纳证明、学历学位证书、职称认证证书等材料。</w:t>
            </w:r>
          </w:p>
        </w:tc>
      </w:tr>
      <w:tr>
        <w:tblPrEx>
          <w:tblW w:w="8522" w:type="dxa"/>
          <w:tblInd w:w="0" w:type="dxa"/>
          <w:tblLayout w:type="fixed"/>
          <w:tblCellMar>
            <w:top w:w="0" w:type="dxa"/>
            <w:left w:w="108" w:type="dxa"/>
            <w:bottom w:w="0" w:type="dxa"/>
            <w:right w:w="108" w:type="dxa"/>
          </w:tblCellMar>
        </w:tblPrEx>
        <w:trPr>
          <w:trHeight w:val="90"/>
        </w:trPr>
        <w:tc>
          <w:tcPr>
            <w:tcW w:w="811" w:type="dxa"/>
            <w:tcBorders>
              <w:tl2br w:val="nil"/>
              <w:tr2bl w:val="nil"/>
            </w:tcBorders>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6</w:t>
            </w:r>
          </w:p>
        </w:tc>
        <w:tc>
          <w:tcPr>
            <w:tcW w:w="7711" w:type="dxa"/>
            <w:tcBorders>
              <w:tl2br w:val="nil"/>
              <w:tr2bl w:val="nil"/>
            </w:tcBorders>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FF0000"/>
                <w:kern w:val="2"/>
                <w:sz w:val="21"/>
                <w:szCs w:val="21"/>
                <w:highlight w:val="none"/>
                <w:lang w:val="en-US" w:eastAsia="zh-CN" w:bidi="ar-SA"/>
              </w:rPr>
            </w:pPr>
            <w:r>
              <w:rPr>
                <w:rFonts w:ascii="宋体" w:eastAsia="宋体" w:hAnsi="宋体" w:cs="宋体" w:hint="eastAsia"/>
                <w:color w:val="FF0000"/>
                <w:sz w:val="21"/>
                <w:szCs w:val="21"/>
                <w:highlight w:val="none"/>
                <w:lang w:val="en-US" w:eastAsia="zh-CN"/>
              </w:rPr>
              <w:t>擅自将投标密钥</w:t>
            </w:r>
            <w:r>
              <w:rPr>
                <w:rFonts w:ascii="宋体" w:eastAsia="宋体" w:hAnsi="宋体" w:cs="宋体" w:hint="eastAsia"/>
                <w:color w:val="FF0000"/>
                <w:sz w:val="21"/>
                <w:szCs w:val="21"/>
                <w:highlight w:val="none"/>
                <w:lang w:eastAsia="zh-CN"/>
              </w:rPr>
              <w:t>或</w:t>
            </w:r>
            <w:r>
              <w:rPr>
                <w:rFonts w:ascii="宋体" w:eastAsia="宋体" w:hAnsi="宋体" w:cs="宋体" w:hint="eastAsia"/>
                <w:color w:val="FF0000"/>
                <w:sz w:val="21"/>
                <w:szCs w:val="21"/>
                <w:highlight w:val="none"/>
                <w:lang w:val="en-US" w:eastAsia="zh-CN"/>
              </w:rPr>
              <w:t>电子营业执照出借他人使用或未妥善保管。</w:t>
            </w:r>
          </w:p>
        </w:tc>
      </w:tr>
    </w:tbl>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eastAsia="宋体" w:hAnsi="宋体" w:cs="宋体" w:hint="eastAsia"/>
          <w:color w:val="FF0000"/>
          <w:sz w:val="20"/>
          <w:szCs w:val="20"/>
          <w:highlight w:val="none"/>
        </w:rPr>
      </w:pP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eastAsia="宋体" w:hAnsi="宋体" w:cs="宋体" w:hint="eastAsia"/>
          <w:color w:val="FF0000"/>
          <w:sz w:val="20"/>
          <w:szCs w:val="20"/>
          <w:highlight w:val="none"/>
        </w:rPr>
      </w:pPr>
      <w:r>
        <w:rPr>
          <w:rFonts w:ascii="宋体" w:eastAsia="宋体" w:hAnsi="宋体" w:cs="宋体" w:hint="eastAsia"/>
          <w:color w:val="FF0000"/>
          <w:sz w:val="20"/>
          <w:szCs w:val="20"/>
          <w:highlight w:val="none"/>
        </w:rPr>
        <w:t>一、</w:t>
      </w:r>
      <w:r>
        <w:rPr>
          <w:rFonts w:ascii="宋体" w:eastAsia="宋体" w:hAnsi="宋体" w:cs="宋体" w:hint="eastAsia"/>
          <w:b/>
          <w:bCs/>
          <w:color w:val="FF0000"/>
          <w:sz w:val="20"/>
          <w:szCs w:val="20"/>
          <w:highlight w:val="none"/>
        </w:rPr>
        <w:t>《深圳经济特区政府采购条例》第五十七条</w:t>
      </w:r>
      <w:r>
        <w:rPr>
          <w:rFonts w:ascii="宋体" w:eastAsia="宋体" w:hAnsi="宋体" w:cs="宋体" w:hint="eastAsia"/>
          <w:color w:val="FF0000"/>
          <w:sz w:val="20"/>
          <w:szCs w:val="20"/>
          <w:highlight w:val="none"/>
        </w:rPr>
        <w:t xml:space="preserve"> 供应商在政府采购中，有下列行为之一的，一至三年内禁止其参与本市政府采购，并由主管部门记入供应商诚信档案，处采购金额千分之十以上千分之二十以下的罚款；情节严重的，取消其参与本市政府采购资格，处采购金额千分之二十以上千分之三十以下的罚款，并由市场监管部门依法吊销其营业执照；给他人造成损失的，依法承担赔偿责任；构成犯罪的，依法追究刑事责任：</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eastAsia="宋体" w:hAnsi="宋体" w:cs="宋体" w:hint="eastAsia"/>
          <w:color w:val="FF0000"/>
          <w:sz w:val="20"/>
          <w:szCs w:val="20"/>
          <w:highlight w:val="none"/>
        </w:rPr>
      </w:pPr>
      <w:r>
        <w:rPr>
          <w:rFonts w:ascii="宋体" w:eastAsia="宋体" w:hAnsi="宋体" w:cs="宋体" w:hint="eastAsia"/>
          <w:color w:val="FF0000"/>
          <w:sz w:val="20"/>
          <w:szCs w:val="20"/>
          <w:highlight w:val="none"/>
        </w:rPr>
        <w:t>（一）在采购活动中应当回避而未回避的；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eastAsia="宋体" w:hAnsi="宋体" w:cs="宋体" w:hint="eastAsia"/>
          <w:color w:val="FF0000"/>
          <w:sz w:val="20"/>
          <w:szCs w:val="20"/>
          <w:highlight w:val="none"/>
        </w:rPr>
      </w:pPr>
      <w:r>
        <w:rPr>
          <w:rFonts w:ascii="宋体" w:eastAsia="宋体" w:hAnsi="宋体" w:cs="宋体" w:hint="eastAsia"/>
          <w:color w:val="FF0000"/>
          <w:sz w:val="20"/>
          <w:szCs w:val="20"/>
          <w:highlight w:val="none"/>
        </w:rPr>
        <w:t>（二）未按本条例规定签订、履行采购合同，造成严重后果的；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eastAsia="宋体" w:hAnsi="宋体" w:cs="宋体" w:hint="eastAsia"/>
          <w:color w:val="FF0000"/>
          <w:sz w:val="20"/>
          <w:szCs w:val="20"/>
          <w:highlight w:val="none"/>
        </w:rPr>
      </w:pPr>
      <w:r>
        <w:rPr>
          <w:rFonts w:ascii="宋体" w:eastAsia="宋体" w:hAnsi="宋体" w:cs="宋体" w:hint="eastAsia"/>
          <w:color w:val="FF0000"/>
          <w:sz w:val="20"/>
          <w:szCs w:val="20"/>
          <w:highlight w:val="none"/>
        </w:rPr>
        <w:t>（三）隐瞒真实情况，提供虚假资料的；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eastAsia="宋体" w:hAnsi="宋体" w:cs="宋体" w:hint="eastAsia"/>
          <w:color w:val="FF0000"/>
          <w:sz w:val="20"/>
          <w:szCs w:val="20"/>
          <w:highlight w:val="none"/>
        </w:rPr>
      </w:pPr>
      <w:r>
        <w:rPr>
          <w:rFonts w:ascii="宋体" w:eastAsia="宋体" w:hAnsi="宋体" w:cs="宋体" w:hint="eastAsia"/>
          <w:color w:val="FF0000"/>
          <w:sz w:val="20"/>
          <w:szCs w:val="20"/>
          <w:highlight w:val="none"/>
        </w:rPr>
        <w:t>（四）以非法手段排斥其他供应商参与竞争的；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eastAsia="宋体" w:hAnsi="宋体" w:cs="宋体" w:hint="eastAsia"/>
          <w:color w:val="FF0000"/>
          <w:sz w:val="20"/>
          <w:szCs w:val="20"/>
          <w:highlight w:val="none"/>
        </w:rPr>
      </w:pPr>
      <w:r>
        <w:rPr>
          <w:rFonts w:ascii="宋体" w:eastAsia="宋体" w:hAnsi="宋体" w:cs="宋体" w:hint="eastAsia"/>
          <w:color w:val="FF0000"/>
          <w:sz w:val="20"/>
          <w:szCs w:val="20"/>
          <w:highlight w:val="none"/>
        </w:rPr>
        <w:t>（五）与其他采购参加人串通投标的；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eastAsia="宋体" w:hAnsi="宋体" w:cs="宋体" w:hint="eastAsia"/>
          <w:color w:val="FF0000"/>
          <w:sz w:val="20"/>
          <w:szCs w:val="20"/>
          <w:highlight w:val="none"/>
        </w:rPr>
      </w:pPr>
      <w:r>
        <w:rPr>
          <w:rFonts w:ascii="宋体" w:eastAsia="宋体" w:hAnsi="宋体" w:cs="宋体" w:hint="eastAsia"/>
          <w:color w:val="FF0000"/>
          <w:sz w:val="20"/>
          <w:szCs w:val="20"/>
          <w:highlight w:val="none"/>
        </w:rPr>
        <w:t>（六）恶意投诉的；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eastAsia="宋体" w:hAnsi="宋体" w:cs="宋体" w:hint="eastAsia"/>
          <w:color w:val="FF0000"/>
          <w:sz w:val="20"/>
          <w:szCs w:val="20"/>
          <w:highlight w:val="none"/>
        </w:rPr>
      </w:pPr>
      <w:r>
        <w:rPr>
          <w:rFonts w:ascii="宋体" w:eastAsia="宋体" w:hAnsi="宋体" w:cs="宋体" w:hint="eastAsia"/>
          <w:color w:val="FF0000"/>
          <w:sz w:val="20"/>
          <w:szCs w:val="20"/>
          <w:highlight w:val="none"/>
        </w:rPr>
        <w:t>（七）向采购项目相关人行贿或者提供其他不当利益的；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eastAsia="宋体" w:hAnsi="宋体" w:cs="宋体" w:hint="eastAsia"/>
          <w:color w:val="FF0000"/>
          <w:sz w:val="20"/>
          <w:szCs w:val="20"/>
          <w:highlight w:val="none"/>
        </w:rPr>
      </w:pPr>
      <w:r>
        <w:rPr>
          <w:rFonts w:ascii="宋体" w:eastAsia="宋体" w:hAnsi="宋体" w:cs="宋体" w:hint="eastAsia"/>
          <w:color w:val="FF0000"/>
          <w:sz w:val="20"/>
          <w:szCs w:val="20"/>
          <w:highlight w:val="none"/>
        </w:rPr>
        <w:t>（八）阻碍、抗拒主管部门监督检查的；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eastAsia="宋体" w:hAnsi="宋体" w:cs="宋体" w:hint="eastAsia"/>
          <w:color w:val="FF0000"/>
          <w:sz w:val="20"/>
          <w:szCs w:val="20"/>
          <w:highlight w:val="none"/>
        </w:rPr>
      </w:pPr>
      <w:r>
        <w:rPr>
          <w:rFonts w:ascii="宋体" w:eastAsia="宋体" w:hAnsi="宋体" w:cs="宋体" w:hint="eastAsia"/>
          <w:color w:val="FF0000"/>
          <w:sz w:val="20"/>
          <w:szCs w:val="20"/>
          <w:highlight w:val="none"/>
        </w:rPr>
        <w:t>（九）其他违反本条例规定的行为。</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eastAsia="宋体" w:hAnsi="宋体" w:cs="宋体" w:hint="eastAsia"/>
          <w:color w:val="FF0000"/>
          <w:sz w:val="20"/>
          <w:szCs w:val="20"/>
          <w:highlight w:val="none"/>
        </w:rPr>
      </w:pPr>
      <w:r>
        <w:rPr>
          <w:rFonts w:ascii="宋体" w:eastAsia="宋体" w:hAnsi="宋体" w:cs="宋体" w:hint="eastAsia"/>
          <w:b/>
          <w:bCs/>
          <w:color w:val="FF0000"/>
          <w:sz w:val="20"/>
          <w:szCs w:val="20"/>
          <w:highlight w:val="none"/>
        </w:rPr>
        <w:t>二、《深圳经济特区政府采购条例实施细则》第七十五条</w:t>
      </w:r>
      <w:r>
        <w:rPr>
          <w:rFonts w:ascii="宋体" w:eastAsia="宋体" w:hAnsi="宋体" w:cs="宋体" w:hint="eastAsia"/>
          <w:b/>
          <w:bCs/>
          <w:color w:val="FF0000"/>
          <w:sz w:val="20"/>
          <w:szCs w:val="20"/>
          <w:highlight w:val="none"/>
          <w:lang w:val="en-US" w:eastAsia="zh-CN"/>
        </w:rPr>
        <w:t xml:space="preserve"> </w:t>
      </w:r>
      <w:r>
        <w:rPr>
          <w:rFonts w:ascii="宋体" w:eastAsia="宋体" w:hAnsi="宋体" w:cs="宋体" w:hint="eastAsia"/>
          <w:color w:val="FF0000"/>
          <w:sz w:val="20"/>
          <w:szCs w:val="20"/>
          <w:highlight w:val="none"/>
        </w:rPr>
        <w:t>供应商有下列情形</w:t>
      </w:r>
      <w:r>
        <w:rPr>
          <w:rFonts w:ascii="宋体" w:eastAsia="宋体" w:hAnsi="宋体" w:cs="宋体" w:hint="eastAsia"/>
          <w:color w:val="FF0000"/>
          <w:sz w:val="20"/>
          <w:szCs w:val="20"/>
          <w:highlight w:val="none"/>
          <w:lang w:val="en-US" w:eastAsia="zh-CN"/>
        </w:rPr>
        <w:t>之一</w:t>
      </w:r>
      <w:r>
        <w:rPr>
          <w:rFonts w:ascii="宋体" w:eastAsia="宋体" w:hAnsi="宋体" w:cs="宋体" w:hint="eastAsia"/>
          <w:color w:val="FF0000"/>
          <w:sz w:val="20"/>
          <w:szCs w:val="20"/>
          <w:highlight w:val="none"/>
        </w:rPr>
        <w:t>的，属于采购条例所称的串通投标行为，按照采购条例第五十七条有关规定处理：（一）投标供应商之间相互约定给予未中标的供应商利益补偿</w:t>
      </w:r>
      <w:r>
        <w:rPr>
          <w:rFonts w:ascii="宋体" w:eastAsia="宋体" w:hAnsi="宋体" w:cs="宋体" w:hint="eastAsia"/>
          <w:color w:val="FF0000"/>
          <w:sz w:val="20"/>
          <w:szCs w:val="20"/>
          <w:highlight w:val="none"/>
          <w:lang w:eastAsia="zh-CN"/>
        </w:rPr>
        <w:t>。</w:t>
      </w:r>
      <w:r>
        <w:rPr>
          <w:rFonts w:ascii="宋体" w:eastAsia="宋体" w:hAnsi="宋体" w:cs="宋体" w:hint="eastAsia"/>
          <w:color w:val="FF0000"/>
          <w:sz w:val="20"/>
          <w:szCs w:val="20"/>
          <w:highlight w:val="none"/>
        </w:rPr>
        <w:t>（二）不同投标供应商的法定代表人、主要经营负责人、项目投标授权代表人、项目负责人、主要技术人员为同一人、属同一单位或者在同一单位缴纳社会保险</w:t>
      </w:r>
      <w:r>
        <w:rPr>
          <w:rFonts w:ascii="宋体" w:eastAsia="宋体" w:hAnsi="宋体" w:cs="宋体" w:hint="eastAsia"/>
          <w:color w:val="FF0000"/>
          <w:sz w:val="20"/>
          <w:szCs w:val="20"/>
          <w:highlight w:val="none"/>
          <w:lang w:eastAsia="zh-CN"/>
        </w:rPr>
        <w:t>。</w:t>
      </w:r>
      <w:r>
        <w:rPr>
          <w:rFonts w:ascii="宋体" w:eastAsia="宋体" w:hAnsi="宋体" w:cs="宋体" w:hint="eastAsia"/>
          <w:color w:val="FF0000"/>
          <w:sz w:val="20"/>
          <w:szCs w:val="20"/>
          <w:highlight w:val="none"/>
        </w:rPr>
        <w:t>（三）不同投标供应商的投标文件由同一单位或者同一人编制，或者由同一人分阶段参与编制的</w:t>
      </w:r>
      <w:r>
        <w:rPr>
          <w:rFonts w:ascii="宋体" w:eastAsia="宋体" w:hAnsi="宋体" w:cs="宋体" w:hint="eastAsia"/>
          <w:color w:val="FF0000"/>
          <w:sz w:val="20"/>
          <w:szCs w:val="20"/>
          <w:highlight w:val="none"/>
          <w:lang w:eastAsia="zh-CN"/>
        </w:rPr>
        <w:t>。</w:t>
      </w:r>
      <w:r>
        <w:rPr>
          <w:rFonts w:ascii="宋体" w:eastAsia="宋体" w:hAnsi="宋体" w:cs="宋体" w:hint="eastAsia"/>
          <w:color w:val="FF0000"/>
          <w:sz w:val="20"/>
          <w:szCs w:val="20"/>
          <w:highlight w:val="none"/>
        </w:rPr>
        <w:t>（四）不同投标供应商的投标文件或部分投标文件相互混装</w:t>
      </w:r>
      <w:r>
        <w:rPr>
          <w:rFonts w:ascii="宋体" w:eastAsia="宋体" w:hAnsi="宋体" w:cs="宋体" w:hint="eastAsia"/>
          <w:color w:val="FF0000"/>
          <w:sz w:val="20"/>
          <w:szCs w:val="20"/>
          <w:highlight w:val="none"/>
          <w:lang w:eastAsia="zh-CN"/>
        </w:rPr>
        <w:t>。</w:t>
      </w:r>
      <w:r>
        <w:rPr>
          <w:rFonts w:ascii="宋体" w:eastAsia="宋体" w:hAnsi="宋体" w:cs="宋体" w:hint="eastAsia"/>
          <w:color w:val="FF0000"/>
          <w:sz w:val="20"/>
          <w:szCs w:val="20"/>
          <w:highlight w:val="none"/>
        </w:rPr>
        <w:t>（五）不同投标供应商的投标文件内容存在非正常一致</w:t>
      </w:r>
      <w:r>
        <w:rPr>
          <w:rFonts w:ascii="宋体" w:eastAsia="宋体" w:hAnsi="宋体" w:cs="宋体" w:hint="eastAsia"/>
          <w:color w:val="FF0000"/>
          <w:sz w:val="20"/>
          <w:szCs w:val="20"/>
          <w:highlight w:val="none"/>
          <w:lang w:eastAsia="zh-CN"/>
        </w:rPr>
        <w:t>。</w:t>
      </w:r>
      <w:r>
        <w:rPr>
          <w:rFonts w:ascii="宋体" w:eastAsia="宋体" w:hAnsi="宋体" w:cs="宋体" w:hint="eastAsia"/>
          <w:color w:val="FF0000"/>
          <w:sz w:val="20"/>
          <w:szCs w:val="20"/>
          <w:highlight w:val="none"/>
        </w:rPr>
        <w:t>（六）由同一单位工作人员为两家以上（含两家）供应商进行同一项投标活动的</w:t>
      </w:r>
      <w:r>
        <w:rPr>
          <w:rFonts w:ascii="宋体" w:eastAsia="宋体" w:hAnsi="宋体" w:cs="宋体" w:hint="eastAsia"/>
          <w:color w:val="FF0000"/>
          <w:sz w:val="20"/>
          <w:szCs w:val="20"/>
          <w:highlight w:val="none"/>
          <w:lang w:eastAsia="zh-CN"/>
        </w:rPr>
        <w:t>。</w:t>
      </w:r>
      <w:r>
        <w:rPr>
          <w:rFonts w:ascii="宋体" w:eastAsia="宋体" w:hAnsi="宋体" w:cs="宋体" w:hint="eastAsia"/>
          <w:color w:val="FF0000"/>
          <w:sz w:val="20"/>
          <w:szCs w:val="20"/>
          <w:highlight w:val="none"/>
        </w:rPr>
        <w:t>（七）主管部门依照法律、法规认定的其他情形。</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eastAsia="宋体" w:hAnsi="宋体" w:cs="宋体" w:hint="eastAsia"/>
          <w:color w:val="FF0000"/>
          <w:sz w:val="20"/>
          <w:szCs w:val="20"/>
          <w:highlight w:val="none"/>
        </w:rPr>
      </w:pPr>
      <w:r>
        <w:rPr>
          <w:rFonts w:ascii="宋体" w:eastAsia="宋体" w:hAnsi="宋体" w:cs="宋体" w:hint="eastAsia"/>
          <w:b/>
          <w:bCs/>
          <w:color w:val="FF0000"/>
          <w:sz w:val="20"/>
          <w:szCs w:val="20"/>
          <w:highlight w:val="none"/>
        </w:rPr>
        <w:t>三、《深圳经济特区政府采购条例实施细则》第七十七条</w:t>
      </w:r>
      <w:r>
        <w:rPr>
          <w:rFonts w:ascii="宋体" w:eastAsia="宋体" w:hAnsi="宋体" w:cs="宋体" w:hint="eastAsia"/>
          <w:b/>
          <w:bCs/>
          <w:color w:val="FF0000"/>
          <w:sz w:val="20"/>
          <w:szCs w:val="20"/>
          <w:highlight w:val="none"/>
          <w:lang w:val="en-US" w:eastAsia="zh-CN"/>
        </w:rPr>
        <w:t xml:space="preserve"> </w:t>
      </w:r>
      <w:r>
        <w:rPr>
          <w:rFonts w:ascii="宋体" w:eastAsia="宋体" w:hAnsi="宋体" w:cs="宋体" w:hint="eastAsia"/>
          <w:color w:val="FF0000"/>
          <w:sz w:val="20"/>
          <w:szCs w:val="20"/>
          <w:highlight w:val="none"/>
        </w:rPr>
        <w:t>供应商有下列情形之一的，属于隐瞒真实情况，提供虚假资料，按照采购条例第五十七</w:t>
      </w:r>
      <w:r>
        <w:rPr>
          <w:rFonts w:ascii="宋体" w:eastAsia="宋体" w:hAnsi="宋体" w:cs="宋体" w:hint="eastAsia"/>
          <w:color w:val="FF0000"/>
          <w:sz w:val="20"/>
          <w:szCs w:val="20"/>
          <w:highlight w:val="none"/>
          <w:lang w:val="en-US" w:eastAsia="zh-CN"/>
        </w:rPr>
        <w:t>条</w:t>
      </w:r>
      <w:r>
        <w:rPr>
          <w:rFonts w:ascii="宋体" w:eastAsia="宋体" w:hAnsi="宋体" w:cs="宋体" w:hint="eastAsia"/>
          <w:color w:val="FF0000"/>
          <w:sz w:val="20"/>
          <w:szCs w:val="20"/>
          <w:highlight w:val="none"/>
        </w:rPr>
        <w:t>的有关规定处理：（一）通过转让或者租借等方式从其他单位获取资格或者资质证书投标的</w:t>
      </w:r>
      <w:r>
        <w:rPr>
          <w:rFonts w:ascii="宋体" w:eastAsia="宋体" w:hAnsi="宋体" w:cs="宋体" w:hint="eastAsia"/>
          <w:color w:val="FF0000"/>
          <w:sz w:val="20"/>
          <w:szCs w:val="20"/>
          <w:highlight w:val="none"/>
          <w:lang w:eastAsia="zh-CN"/>
        </w:rPr>
        <w:t>。</w:t>
      </w:r>
      <w:r>
        <w:rPr>
          <w:rFonts w:ascii="宋体" w:eastAsia="宋体" w:hAnsi="宋体" w:cs="宋体" w:hint="eastAsia"/>
          <w:color w:val="FF0000"/>
          <w:sz w:val="20"/>
          <w:szCs w:val="20"/>
          <w:highlight w:val="none"/>
        </w:rPr>
        <w:t>（二）由其他单位或者其他单位负责人在投标供应商编制的投标文件上加盖印章或者签字的</w:t>
      </w:r>
      <w:r>
        <w:rPr>
          <w:rFonts w:ascii="宋体" w:eastAsia="宋体" w:hAnsi="宋体" w:cs="宋体" w:hint="eastAsia"/>
          <w:color w:val="FF0000"/>
          <w:sz w:val="20"/>
          <w:szCs w:val="20"/>
          <w:highlight w:val="none"/>
          <w:lang w:eastAsia="zh-CN"/>
        </w:rPr>
        <w:t>。</w:t>
      </w:r>
      <w:r>
        <w:rPr>
          <w:rFonts w:ascii="宋体" w:eastAsia="宋体" w:hAnsi="宋体" w:cs="宋体" w:hint="eastAsia"/>
          <w:color w:val="FF0000"/>
          <w:sz w:val="20"/>
          <w:szCs w:val="20"/>
          <w:highlight w:val="none"/>
        </w:rPr>
        <w:t>（三）项目负责人或者主要技术人员不是本单位人员的</w:t>
      </w:r>
      <w:r>
        <w:rPr>
          <w:rFonts w:ascii="宋体" w:eastAsia="宋体" w:hAnsi="宋体" w:cs="宋体" w:hint="eastAsia"/>
          <w:color w:val="FF0000"/>
          <w:sz w:val="20"/>
          <w:szCs w:val="20"/>
          <w:highlight w:val="none"/>
          <w:lang w:eastAsia="zh-CN"/>
        </w:rPr>
        <w:t>。</w:t>
      </w:r>
      <w:r>
        <w:rPr>
          <w:rFonts w:ascii="宋体" w:eastAsia="宋体" w:hAnsi="宋体" w:cs="宋体" w:hint="eastAsia"/>
          <w:color w:val="FF0000"/>
          <w:sz w:val="20"/>
          <w:szCs w:val="20"/>
          <w:highlight w:val="none"/>
        </w:rPr>
        <w:t>（四）投标保证金不是从投标供应商基本账户转出的</w:t>
      </w:r>
      <w:r>
        <w:rPr>
          <w:rFonts w:ascii="宋体" w:eastAsia="宋体" w:hAnsi="宋体" w:cs="宋体" w:hint="eastAsia"/>
          <w:color w:val="FF0000"/>
          <w:sz w:val="20"/>
          <w:szCs w:val="20"/>
          <w:highlight w:val="none"/>
          <w:lang w:eastAsia="zh-CN"/>
        </w:rPr>
        <w:t>。</w:t>
      </w:r>
      <w:r>
        <w:rPr>
          <w:rFonts w:ascii="宋体" w:eastAsia="宋体" w:hAnsi="宋体" w:cs="宋体" w:hint="eastAsia"/>
          <w:color w:val="FF0000"/>
          <w:sz w:val="20"/>
          <w:szCs w:val="20"/>
          <w:highlight w:val="none"/>
        </w:rPr>
        <w:t>（五）其他隐瞒真实情况、提供虚假资料的行为。</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eastAsia="宋体" w:hAnsi="宋体" w:cs="宋体" w:hint="eastAsia"/>
          <w:color w:val="FF0000"/>
          <w:sz w:val="20"/>
          <w:szCs w:val="20"/>
          <w:highlight w:val="none"/>
        </w:rPr>
      </w:pPr>
      <w:r>
        <w:rPr>
          <w:rFonts w:ascii="宋体" w:eastAsia="宋体" w:hAnsi="宋体" w:cs="宋体" w:hint="eastAsia"/>
          <w:color w:val="FF0000"/>
          <w:sz w:val="20"/>
          <w:szCs w:val="20"/>
          <w:highlight w:val="none"/>
        </w:rPr>
        <w:t>投标供应商不能提供项目负责人或者主要技术人员的劳动合同、社会保险等劳动关系证明材料的，视为存在前款第（三）项规定的情形。</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eastAsia="宋体" w:hAnsi="宋体" w:cs="宋体" w:hint="eastAsia"/>
          <w:b w:val="0"/>
          <w:bCs/>
          <w:color w:val="FF0000"/>
          <w:sz w:val="20"/>
          <w:szCs w:val="20"/>
          <w:highlight w:val="none"/>
          <w:lang w:val="en-US" w:eastAsia="zh-CN"/>
        </w:rPr>
      </w:pPr>
      <w:r>
        <w:rPr>
          <w:rFonts w:ascii="宋体" w:eastAsia="宋体" w:hAnsi="宋体" w:cs="宋体" w:hint="eastAsia"/>
          <w:b w:val="0"/>
          <w:bCs/>
          <w:color w:val="FF0000"/>
          <w:sz w:val="20"/>
          <w:szCs w:val="20"/>
          <w:highlight w:val="none"/>
          <w:lang w:val="en-US" w:eastAsia="zh-CN"/>
        </w:rPr>
        <w:t>四、供应商在使用深圳政府采购智慧平台的投标文件制作工具创建投标文件时，该工具将自动在投标文件中记录文件创建标识码，同时提取投标文件制作电脑的网卡MAC地址、硬盘序列号、CPU序列号、主板序列号和工具标识号，经加密生成文件制作机器码并在投标文件中记录。文件制作机器码一致表明不同供应商使用了同一设备编制投标文件，文件创建标识码一致表明不同供应商的投标文件为同一份文件，IP地址一致表明上传投标文件时使用了相同的网络。</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eastAsia="宋体" w:hAnsi="宋体" w:cs="宋体" w:hint="eastAsia"/>
          <w:b w:val="0"/>
          <w:bCs/>
          <w:color w:val="FF0000"/>
          <w:sz w:val="20"/>
          <w:szCs w:val="20"/>
          <w:highlight w:val="none"/>
          <w:lang w:val="en-US" w:eastAsia="zh-CN"/>
        </w:rPr>
      </w:pPr>
      <w:r>
        <w:rPr>
          <w:rFonts w:ascii="宋体" w:eastAsia="宋体" w:hAnsi="宋体" w:cs="宋体" w:hint="eastAsia"/>
          <w:b w:val="0"/>
          <w:bCs/>
          <w:color w:val="FF0000"/>
          <w:sz w:val="20"/>
          <w:szCs w:val="20"/>
          <w:highlight w:val="none"/>
          <w:lang w:val="en-US" w:eastAsia="zh-CN"/>
        </w:rPr>
        <w:t>为避免出现不同供应商投标文件的文件制作机器码、文件创建标识码、IP地址一致的异常情况，建议各供应商编制、上传投标文件时不要使用公共电脑设备或公共网络。</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eastAsia="宋体" w:hAnsi="宋体" w:cs="宋体" w:hint="eastAsia"/>
          <w:b w:val="0"/>
          <w:bCs/>
          <w:color w:val="FF0000"/>
          <w:sz w:val="20"/>
          <w:szCs w:val="20"/>
          <w:highlight w:val="none"/>
          <w:lang w:val="en-US" w:eastAsia="zh-CN"/>
        </w:rPr>
      </w:pPr>
      <w:r>
        <w:rPr>
          <w:rFonts w:ascii="宋体" w:eastAsia="宋体" w:hAnsi="宋体" w:cs="宋体" w:hint="eastAsia"/>
          <w:b w:val="0"/>
          <w:bCs/>
          <w:color w:val="FF0000"/>
          <w:sz w:val="20"/>
          <w:szCs w:val="20"/>
          <w:highlight w:val="none"/>
          <w:lang w:val="en-US" w:eastAsia="zh-CN"/>
        </w:rPr>
        <w:t>根据《深圳经济特区政府采购条例实施细则》第七十五条规定，不同投标供应商的投标文件由同一单位或者同一人编制，或者由同一人分阶段参与编制的，或者由同一单位工作人员为两家以上（含两家）供应商进行同一项投标活动的，属于串通投标行为。一经查实，供应商将面临罚款、一定年限内禁止参与政府采购活动、</w:t>
      </w:r>
      <w:r>
        <w:rPr>
          <w:rFonts w:ascii="宋体" w:eastAsia="宋体" w:hAnsi="宋体" w:cs="宋体" w:hint="eastAsia"/>
          <w:color w:val="FF0000"/>
          <w:sz w:val="20"/>
          <w:szCs w:val="20"/>
          <w:highlight w:val="none"/>
        </w:rPr>
        <w:t>取消参与本市政府采购资格</w:t>
      </w:r>
      <w:r>
        <w:rPr>
          <w:rFonts w:ascii="宋体" w:eastAsia="宋体" w:hAnsi="宋体" w:cs="宋体" w:hint="eastAsia"/>
          <w:color w:val="FF0000"/>
          <w:sz w:val="20"/>
          <w:szCs w:val="20"/>
          <w:highlight w:val="none"/>
          <w:lang w:eastAsia="zh-CN"/>
        </w:rPr>
        <w:t>、</w:t>
      </w:r>
      <w:r>
        <w:rPr>
          <w:rFonts w:ascii="宋体" w:eastAsia="宋体" w:hAnsi="宋体" w:cs="宋体" w:hint="eastAsia"/>
          <w:color w:val="FF0000"/>
          <w:sz w:val="20"/>
          <w:szCs w:val="20"/>
          <w:highlight w:val="none"/>
        </w:rPr>
        <w:t>依法吊销其营业</w:t>
      </w:r>
      <w:r>
        <w:rPr>
          <w:rFonts w:ascii="宋体" w:eastAsia="宋体" w:hAnsi="宋体" w:cs="宋体" w:hint="eastAsia"/>
          <w:color w:val="FF0000"/>
          <w:sz w:val="20"/>
          <w:szCs w:val="20"/>
          <w:highlight w:val="none"/>
          <w:lang w:val="en-US" w:eastAsia="zh-CN"/>
        </w:rPr>
        <w:t>执照等行政处罚，</w:t>
      </w:r>
      <w:r>
        <w:rPr>
          <w:rFonts w:ascii="宋体" w:eastAsia="宋体" w:hAnsi="宋体" w:cs="宋体" w:hint="eastAsia"/>
          <w:color w:val="FF0000"/>
          <w:sz w:val="20"/>
          <w:szCs w:val="20"/>
          <w:highlight w:val="none"/>
        </w:rPr>
        <w:t>构成犯罪的，依法追究刑事责任</w:t>
      </w:r>
      <w:r>
        <w:rPr>
          <w:rFonts w:ascii="宋体" w:eastAsia="宋体" w:hAnsi="宋体" w:cs="宋体" w:hint="eastAsia"/>
          <w:b w:val="0"/>
          <w:bCs/>
          <w:color w:val="FF0000"/>
          <w:sz w:val="20"/>
          <w:szCs w:val="20"/>
          <w:highlight w:val="none"/>
          <w:lang w:val="en-US" w:eastAsia="zh-CN"/>
        </w:rPr>
        <w:t>，请各供应商独立编制、上传投标文件，妥善保管和使用电子秘钥。</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eastAsia="宋体" w:hAnsi="宋体" w:cs="宋体" w:hint="eastAsia"/>
          <w:highlight w:val="none"/>
          <w:lang w:val="en-US" w:eastAsia="zh-CN"/>
        </w:rPr>
      </w:pPr>
      <w:r>
        <w:rPr>
          <w:rFonts w:ascii="宋体" w:eastAsia="宋体" w:hAnsi="宋体" w:cs="宋体" w:hint="eastAsia"/>
          <w:b/>
          <w:color w:val="FF0000"/>
          <w:highlight w:val="none"/>
          <w:lang w:val="en-US" w:eastAsia="zh-CN"/>
        </w:rPr>
        <w:t>五</w:t>
      </w:r>
      <w:r>
        <w:rPr>
          <w:rFonts w:ascii="宋体" w:eastAsia="宋体" w:hAnsi="宋体" w:cs="宋体" w:hint="eastAsia"/>
          <w:b/>
          <w:color w:val="FF0000"/>
          <w:highlight w:val="none"/>
        </w:rPr>
        <w:t>、请投标供应商阅读《政府采购违法行为风险知悉确认书》（内容详见“投标文件附件（信息不公开部分）”中节点“投标人认为需要加以说明的其他内容（格式自定）”），并经各投标供应商负责人签字并加盖单位公章后，扫描上传至投标文件一并提交。</w:t>
      </w:r>
    </w:p>
    <w:p>
      <w:pPr>
        <w:widowControl/>
        <w:spacing w:beforeAutospacing="1" w:afterAutospacing="1"/>
        <w:jc w:val="left"/>
        <w:outlineLvl w:val="1"/>
        <w:rPr>
          <w:rFonts w:ascii="宋体" w:eastAsia="宋体" w:hAnsi="宋体" w:cs="宋体" w:hint="eastAsia"/>
          <w:kern w:val="0"/>
          <w:sz w:val="40"/>
          <w:szCs w:val="40"/>
          <w:highlight w:val="none"/>
        </w:rPr>
      </w:pPr>
      <w:r>
        <w:rPr>
          <w:rFonts w:ascii="宋体" w:eastAsia="宋体" w:hAnsi="宋体" w:cs="宋体" w:hint="eastAsia"/>
          <w:b/>
          <w:color w:val="FF0000"/>
          <w:kern w:val="2"/>
          <w:sz w:val="21"/>
          <w:szCs w:val="24"/>
          <w:highlight w:val="none"/>
          <w:lang w:val="en-US" w:eastAsia="zh-CN" w:bidi="ar-SA"/>
        </w:rPr>
        <w:t>注：“特别警示条款”和《政府采购违法行为风险知悉确认书》用于对供应商违法行为的提醒，不作为供应商资格性审查及符合性审查条件。</w:t>
      </w:r>
    </w:p>
    <w:p>
      <w:pPr>
        <w:widowControl/>
        <w:spacing w:beforeAutospacing="1" w:afterAutospacing="1"/>
        <w:jc w:val="center"/>
        <w:outlineLvl w:val="1"/>
        <w:rPr>
          <w:rFonts w:ascii="宋体" w:eastAsia="宋体" w:hAnsi="宋体" w:cs="宋体" w:hint="eastAsia"/>
          <w:kern w:val="0"/>
          <w:sz w:val="40"/>
          <w:szCs w:val="40"/>
          <w:highlight w:val="none"/>
        </w:rPr>
        <w:sectPr>
          <w:footerReference w:type="even" r:id="rId5"/>
          <w:footerReference w:type="default" r:id="rId6"/>
          <w:headerReference w:type="first" r:id="rId7"/>
          <w:pgSz w:w="11907" w:h="16840"/>
          <w:pgMar w:top="1440" w:right="1417" w:bottom="1440" w:left="1417" w:header="851" w:footer="992" w:gutter="0"/>
          <w:cols w:num="1" w:space="425"/>
          <w:titlePg/>
          <w:docGrid w:linePitch="462" w:charSpace="0"/>
        </w:sectPr>
      </w:pPr>
    </w:p>
    <w:p>
      <w:pPr>
        <w:widowControl/>
        <w:spacing w:beforeAutospacing="1" w:afterAutospacing="1"/>
        <w:jc w:val="center"/>
        <w:outlineLvl w:val="1"/>
        <w:rPr>
          <w:rFonts w:ascii="宋体" w:eastAsia="宋体" w:hAnsi="宋体" w:cs="宋体" w:hint="eastAsia"/>
          <w:kern w:val="0"/>
          <w:sz w:val="40"/>
          <w:szCs w:val="40"/>
          <w:highlight w:val="none"/>
        </w:rPr>
      </w:pPr>
      <w:bookmarkStart w:id="0" w:name="_GoBack"/>
      <w:bookmarkEnd w:id="0"/>
      <w:r>
        <w:rPr>
          <w:rFonts w:ascii="宋体" w:eastAsia="宋体" w:hAnsi="宋体" w:cs="宋体" w:hint="eastAsia"/>
          <w:kern w:val="0"/>
          <w:sz w:val="40"/>
          <w:szCs w:val="40"/>
          <w:highlight w:val="none"/>
        </w:rPr>
        <w:t>招标文件信息</w:t>
      </w:r>
    </w:p>
    <w:tbl>
      <w:tblPr>
        <w:tblStyle w:val="TableNormal"/>
        <w:tblW w:w="7943" w:type="dxa"/>
        <w:jc w:val="center"/>
        <w:tblCellSpacing w:w="0" w:type="dxa"/>
        <w:tblLayout w:type="fixed"/>
        <w:tblCellMar>
          <w:top w:w="45" w:type="dxa"/>
          <w:left w:w="45" w:type="dxa"/>
          <w:bottom w:w="45" w:type="dxa"/>
          <w:right w:w="45" w:type="dxa"/>
        </w:tblCellMar>
      </w:tblPr>
      <w:tblGrid>
        <w:gridCol w:w="2723"/>
        <w:gridCol w:w="5220"/>
      </w:tblGrid>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rFonts w:ascii="宋体" w:eastAsia="宋体" w:hAnsi="宋体" w:cs="宋体" w:hint="eastAsia"/>
                <w:sz w:val="30"/>
                <w:szCs w:val="30"/>
                <w:highlight w:val="none"/>
              </w:rPr>
            </w:pPr>
            <w:r>
              <w:rPr>
                <w:rFonts w:ascii="宋体" w:eastAsia="宋体" w:hAnsi="宋体" w:cs="宋体" w:hint="eastAsia"/>
                <w:kern w:val="0"/>
                <w:sz w:val="30"/>
                <w:szCs w:val="30"/>
                <w:highlight w:val="none"/>
              </w:rPr>
              <w:t>项目编号：</w:t>
            </w:r>
          </w:p>
        </w:tc>
        <w:tc>
          <w:tcPr>
            <w:tcW w:w="5220" w:type="dxa"/>
            <w:shd w:val="clear" w:color="auto" w:fill="auto"/>
            <w:vAlign w:val="center"/>
          </w:tcPr>
          <w:p>
            <w:pPr>
              <w:widowControl/>
              <w:jc w:val="left"/>
              <w:rPr>
                <w:rFonts w:ascii="宋体" w:eastAsia="宋体" w:hAnsi="宋体" w:cs="宋体" w:hint="eastAsia"/>
                <w:sz w:val="30"/>
                <w:szCs w:val="30"/>
                <w:highlight w:val="none"/>
              </w:rPr>
            </w:pPr>
            <w:r>
              <w:rPr>
                <w:rFonts w:ascii="宋体" w:eastAsia="宋体" w:hAnsi="宋体" w:cs="宋体" w:hint="eastAsia"/>
                <w:sz w:val="30"/>
                <w:szCs w:val="30"/>
                <w:highlight w:val="none"/>
              </w:rPr>
              <w:t>SZCG2025000807</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rFonts w:ascii="宋体" w:eastAsia="宋体" w:hAnsi="宋体" w:cs="宋体" w:hint="eastAsia"/>
                <w:sz w:val="30"/>
                <w:szCs w:val="30"/>
                <w:highlight w:val="none"/>
              </w:rPr>
            </w:pPr>
            <w:r>
              <w:rPr>
                <w:rFonts w:ascii="宋体" w:eastAsia="宋体" w:hAnsi="宋体" w:cs="宋体" w:hint="eastAsia"/>
                <w:kern w:val="0"/>
                <w:sz w:val="30"/>
                <w:szCs w:val="30"/>
                <w:highlight w:val="none"/>
              </w:rPr>
              <w:t>项目名称：</w:t>
            </w:r>
          </w:p>
        </w:tc>
        <w:tc>
          <w:tcPr>
            <w:tcW w:w="5220" w:type="dxa"/>
            <w:shd w:val="clear" w:color="auto" w:fill="auto"/>
            <w:vAlign w:val="center"/>
          </w:tcPr>
          <w:p>
            <w:pPr>
              <w:widowControl/>
              <w:jc w:val="left"/>
              <w:rPr>
                <w:rFonts w:ascii="宋体" w:eastAsia="宋体" w:hAnsi="宋体" w:cs="宋体" w:hint="eastAsia"/>
                <w:sz w:val="30"/>
                <w:szCs w:val="30"/>
                <w:highlight w:val="none"/>
                <w:lang w:val="en-US" w:eastAsia="zh-CN"/>
              </w:rPr>
            </w:pPr>
            <w:bookmarkStart w:id="1" w:name="OLE_LINK4"/>
            <w:r>
              <w:rPr>
                <w:rFonts w:ascii="宋体" w:eastAsia="宋体" w:hAnsi="宋体" w:cs="宋体" w:hint="eastAsia"/>
                <w:sz w:val="30"/>
                <w:szCs w:val="30"/>
                <w:highlight w:val="none"/>
              </w:rPr>
              <w:t>香港大学深圳医院物业</w:t>
            </w:r>
            <w:r>
              <w:rPr>
                <w:rFonts w:ascii="宋体" w:hAnsi="宋体" w:cs="宋体" w:hint="eastAsia"/>
                <w:sz w:val="30"/>
                <w:szCs w:val="30"/>
                <w:highlight w:val="none"/>
                <w:lang w:eastAsia="zh-CN"/>
              </w:rPr>
              <w:t>管理服务（</w:t>
            </w:r>
            <w:r>
              <w:rPr>
                <w:rFonts w:ascii="宋体" w:eastAsia="宋体" w:hAnsi="宋体" w:cs="宋体" w:hint="eastAsia"/>
                <w:sz w:val="30"/>
                <w:szCs w:val="30"/>
                <w:highlight w:val="none"/>
              </w:rPr>
              <w:t>建筑机电模块</w:t>
            </w:r>
            <w:r>
              <w:rPr>
                <w:rFonts w:ascii="宋体" w:hAnsi="宋体" w:cs="宋体" w:hint="eastAsia"/>
                <w:sz w:val="30"/>
                <w:szCs w:val="30"/>
                <w:highlight w:val="none"/>
                <w:lang w:eastAsia="zh-CN"/>
              </w:rPr>
              <w:t>）</w:t>
            </w:r>
            <w:r>
              <w:rPr>
                <w:rFonts w:ascii="宋体" w:eastAsia="宋体" w:hAnsi="宋体" w:cs="宋体" w:hint="eastAsia"/>
                <w:sz w:val="30"/>
                <w:szCs w:val="30"/>
                <w:highlight w:val="none"/>
                <w:lang w:val="en-US" w:eastAsia="zh-CN"/>
              </w:rPr>
              <w:t>项目</w:t>
            </w:r>
            <w:bookmarkEnd w:id="1"/>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rFonts w:ascii="宋体" w:eastAsia="宋体" w:hAnsi="宋体" w:cs="宋体" w:hint="eastAsia"/>
                <w:sz w:val="30"/>
                <w:szCs w:val="30"/>
                <w:highlight w:val="none"/>
              </w:rPr>
            </w:pPr>
            <w:r>
              <w:rPr>
                <w:rFonts w:ascii="宋体" w:eastAsia="宋体" w:hAnsi="宋体" w:cs="宋体" w:hint="eastAsia"/>
                <w:kern w:val="0"/>
                <w:sz w:val="30"/>
                <w:szCs w:val="30"/>
                <w:highlight w:val="none"/>
              </w:rPr>
              <w:t>包 号：</w:t>
            </w:r>
          </w:p>
        </w:tc>
        <w:tc>
          <w:tcPr>
            <w:tcW w:w="5220" w:type="dxa"/>
            <w:shd w:val="clear" w:color="auto" w:fill="auto"/>
            <w:vAlign w:val="center"/>
          </w:tcPr>
          <w:p>
            <w:pPr>
              <w:widowControl/>
              <w:jc w:val="left"/>
              <w:rPr>
                <w:rFonts w:ascii="宋体" w:eastAsia="宋体" w:hAnsi="宋体" w:cs="宋体" w:hint="eastAsia"/>
                <w:sz w:val="30"/>
                <w:szCs w:val="30"/>
                <w:highlight w:val="none"/>
              </w:rPr>
            </w:pPr>
            <w:r>
              <w:rPr>
                <w:rFonts w:ascii="宋体" w:eastAsia="宋体" w:hAnsi="宋体" w:cs="宋体" w:hint="eastAsia"/>
                <w:kern w:val="0"/>
                <w:sz w:val="30"/>
                <w:szCs w:val="30"/>
                <w:highlight w:val="none"/>
              </w:rPr>
              <w:t>A</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rFonts w:ascii="宋体" w:eastAsia="宋体" w:hAnsi="宋体" w:cs="宋体" w:hint="eastAsia"/>
                <w:sz w:val="30"/>
                <w:szCs w:val="30"/>
                <w:highlight w:val="none"/>
              </w:rPr>
            </w:pPr>
            <w:r>
              <w:rPr>
                <w:rFonts w:ascii="宋体" w:eastAsia="宋体" w:hAnsi="宋体" w:cs="宋体" w:hint="eastAsia"/>
                <w:kern w:val="0"/>
                <w:sz w:val="30"/>
                <w:szCs w:val="30"/>
                <w:highlight w:val="none"/>
              </w:rPr>
              <w:t>项目类型：</w:t>
            </w:r>
          </w:p>
        </w:tc>
        <w:tc>
          <w:tcPr>
            <w:tcW w:w="5220" w:type="dxa"/>
            <w:shd w:val="clear" w:color="auto" w:fill="auto"/>
            <w:vAlign w:val="center"/>
          </w:tcPr>
          <w:p>
            <w:pPr>
              <w:widowControl/>
              <w:jc w:val="left"/>
              <w:rPr>
                <w:rFonts w:ascii="宋体" w:eastAsia="宋体" w:hAnsi="宋体" w:cs="宋体" w:hint="eastAsia"/>
                <w:sz w:val="30"/>
                <w:szCs w:val="30"/>
                <w:highlight w:val="none"/>
              </w:rPr>
            </w:pPr>
            <w:r>
              <w:rPr>
                <w:rFonts w:ascii="宋体" w:eastAsia="宋体" w:hAnsi="宋体" w:cs="宋体" w:hint="eastAsia"/>
                <w:kern w:val="0"/>
                <w:sz w:val="30"/>
                <w:szCs w:val="30"/>
                <w:highlight w:val="none"/>
              </w:rPr>
              <w:t>服务类</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rFonts w:ascii="宋体" w:eastAsia="宋体" w:hAnsi="宋体" w:cs="宋体" w:hint="eastAsia"/>
                <w:sz w:val="30"/>
                <w:szCs w:val="30"/>
                <w:highlight w:val="none"/>
              </w:rPr>
            </w:pPr>
            <w:r>
              <w:rPr>
                <w:rFonts w:ascii="宋体" w:eastAsia="宋体" w:hAnsi="宋体" w:cs="宋体" w:hint="eastAsia"/>
                <w:kern w:val="0"/>
                <w:sz w:val="30"/>
                <w:szCs w:val="30"/>
                <w:highlight w:val="none"/>
              </w:rPr>
              <w:t>采购方式：</w:t>
            </w:r>
          </w:p>
        </w:tc>
        <w:tc>
          <w:tcPr>
            <w:tcW w:w="5220" w:type="dxa"/>
            <w:shd w:val="clear" w:color="auto" w:fill="auto"/>
            <w:vAlign w:val="center"/>
          </w:tcPr>
          <w:p>
            <w:pPr>
              <w:widowControl/>
              <w:jc w:val="left"/>
              <w:rPr>
                <w:rFonts w:ascii="宋体" w:eastAsia="宋体" w:hAnsi="宋体" w:cs="宋体" w:hint="eastAsia"/>
                <w:sz w:val="30"/>
                <w:szCs w:val="30"/>
                <w:highlight w:val="none"/>
              </w:rPr>
            </w:pPr>
            <w:r>
              <w:rPr>
                <w:rFonts w:ascii="宋体" w:eastAsia="宋体" w:hAnsi="宋体" w:cs="宋体" w:hint="eastAsia"/>
                <w:kern w:val="0"/>
                <w:sz w:val="30"/>
                <w:szCs w:val="30"/>
                <w:highlight w:val="none"/>
              </w:rPr>
              <w:t>公开招标</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rFonts w:ascii="宋体" w:eastAsia="宋体" w:hAnsi="宋体" w:cs="宋体" w:hint="eastAsia"/>
                <w:sz w:val="30"/>
                <w:szCs w:val="30"/>
                <w:highlight w:val="none"/>
              </w:rPr>
            </w:pPr>
            <w:r>
              <w:rPr>
                <w:rFonts w:ascii="宋体" w:eastAsia="宋体" w:hAnsi="宋体" w:cs="宋体" w:hint="eastAsia"/>
                <w:kern w:val="0"/>
                <w:sz w:val="30"/>
                <w:szCs w:val="30"/>
                <w:highlight w:val="none"/>
              </w:rPr>
              <w:t>货币类型：</w:t>
            </w:r>
          </w:p>
        </w:tc>
        <w:tc>
          <w:tcPr>
            <w:tcW w:w="5220" w:type="dxa"/>
            <w:shd w:val="clear" w:color="auto" w:fill="auto"/>
            <w:vAlign w:val="center"/>
          </w:tcPr>
          <w:p>
            <w:pPr>
              <w:widowControl/>
              <w:jc w:val="left"/>
              <w:rPr>
                <w:rFonts w:ascii="宋体" w:eastAsia="宋体" w:hAnsi="宋体" w:cs="宋体" w:hint="eastAsia"/>
                <w:sz w:val="30"/>
                <w:szCs w:val="30"/>
                <w:highlight w:val="none"/>
              </w:rPr>
            </w:pPr>
            <w:r>
              <w:rPr>
                <w:rFonts w:ascii="宋体" w:eastAsia="宋体" w:hAnsi="宋体" w:cs="宋体" w:hint="eastAsia"/>
                <w:kern w:val="0"/>
                <w:sz w:val="30"/>
                <w:szCs w:val="30"/>
                <w:highlight w:val="none"/>
              </w:rPr>
              <w:t>人民币</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rFonts w:ascii="宋体" w:eastAsia="宋体" w:hAnsi="宋体" w:cs="宋体" w:hint="eastAsia"/>
                <w:sz w:val="30"/>
                <w:szCs w:val="30"/>
                <w:highlight w:val="none"/>
              </w:rPr>
            </w:pPr>
            <w:r>
              <w:rPr>
                <w:rFonts w:ascii="宋体" w:eastAsia="宋体" w:hAnsi="宋体" w:cs="宋体" w:hint="eastAsia"/>
                <w:kern w:val="0"/>
                <w:sz w:val="30"/>
                <w:szCs w:val="30"/>
                <w:highlight w:val="none"/>
              </w:rPr>
              <w:t>评标方法：</w:t>
            </w:r>
          </w:p>
        </w:tc>
        <w:tc>
          <w:tcPr>
            <w:tcW w:w="5220" w:type="dxa"/>
            <w:shd w:val="clear" w:color="auto" w:fill="auto"/>
            <w:vAlign w:val="center"/>
          </w:tcPr>
          <w:p>
            <w:pPr>
              <w:widowControl/>
              <w:jc w:val="left"/>
              <w:rPr>
                <w:rFonts w:ascii="宋体" w:eastAsia="宋体" w:hAnsi="宋体" w:cs="宋体" w:hint="eastAsia"/>
                <w:sz w:val="30"/>
                <w:szCs w:val="30"/>
                <w:highlight w:val="none"/>
              </w:rPr>
            </w:pPr>
            <w:r>
              <w:rPr>
                <w:rFonts w:ascii="宋体" w:eastAsia="宋体" w:hAnsi="宋体" w:cs="宋体" w:hint="eastAsia"/>
                <w:kern w:val="0"/>
                <w:sz w:val="30"/>
                <w:szCs w:val="30"/>
                <w:highlight w:val="none"/>
              </w:rPr>
              <w:t>综合评分法</w:t>
            </w:r>
          </w:p>
        </w:tc>
      </w:tr>
    </w:tbl>
    <w:p>
      <w:pPr>
        <w:pStyle w:val="NormalWeb"/>
        <w:jc w:val="center"/>
        <w:outlineLvl w:val="1"/>
        <w:rPr>
          <w:rFonts w:ascii="宋体" w:eastAsia="宋体" w:hAnsi="宋体" w:cs="宋体" w:hint="eastAsia"/>
          <w:sz w:val="40"/>
          <w:szCs w:val="40"/>
          <w:highlight w:val="none"/>
          <w:lang w:val="en-US" w:eastAsia="zh-CN"/>
        </w:rPr>
        <w:sectPr>
          <w:pgSz w:w="11907" w:h="16840"/>
          <w:pgMar w:top="1440" w:right="1417" w:bottom="1440" w:left="1417" w:header="851" w:footer="992" w:gutter="0"/>
          <w:cols w:num="1" w:space="425"/>
          <w:titlePg/>
          <w:docGrid w:linePitch="462" w:charSpace="0"/>
        </w:sectPr>
      </w:pPr>
    </w:p>
    <w:p>
      <w:pPr>
        <w:pStyle w:val="NormalWeb"/>
        <w:jc w:val="center"/>
        <w:outlineLvl w:val="1"/>
        <w:rPr>
          <w:rFonts w:ascii="宋体" w:eastAsia="宋体" w:hAnsi="宋体" w:cs="宋体" w:hint="eastAsia"/>
          <w:sz w:val="40"/>
          <w:szCs w:val="40"/>
          <w:highlight w:val="none"/>
        </w:rPr>
      </w:pPr>
      <w:r>
        <w:rPr>
          <w:rFonts w:ascii="宋体" w:eastAsia="宋体" w:hAnsi="宋体" w:cs="宋体" w:hint="eastAsia"/>
          <w:sz w:val="40"/>
          <w:szCs w:val="40"/>
          <w:highlight w:val="none"/>
        </w:rPr>
        <w:t>资格性审查表</w:t>
      </w:r>
    </w:p>
    <w:tbl>
      <w:tblPr>
        <w:tblStyle w:val="TableNormal"/>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794"/>
        <w:gridCol w:w="8278"/>
      </w:tblGrid>
      <w:tr>
        <w:tblPrEx>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eastAsia="宋体" w:hAnsi="宋体" w:cs="宋体" w:hint="eastAsia"/>
                <w:sz w:val="28"/>
                <w:szCs w:val="28"/>
                <w:highlight w:val="none"/>
              </w:rPr>
            </w:pPr>
            <w:r>
              <w:rPr>
                <w:rFonts w:ascii="宋体" w:eastAsia="宋体" w:hAnsi="宋体" w:cs="宋体" w:hint="eastAsia"/>
                <w:sz w:val="28"/>
                <w:szCs w:val="28"/>
                <w:highlight w:val="none"/>
              </w:rPr>
              <w:t>序号</w:t>
            </w:r>
          </w:p>
        </w:tc>
        <w:tc>
          <w:tcPr>
            <w:tcW w:w="8278" w:type="dxa"/>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eastAsia="宋体" w:hAnsi="宋体" w:cs="宋体" w:hint="eastAsia"/>
                <w:sz w:val="28"/>
                <w:szCs w:val="28"/>
                <w:highlight w:val="none"/>
              </w:rPr>
            </w:pPr>
            <w:r>
              <w:rPr>
                <w:rFonts w:ascii="宋体" w:eastAsia="宋体" w:hAnsi="宋体" w:cs="宋体" w:hint="eastAsia"/>
                <w:sz w:val="28"/>
                <w:szCs w:val="28"/>
                <w:highlight w:val="none"/>
              </w:rPr>
              <w:t>内容</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eastAsia="宋体" w:hAnsi="宋体" w:cs="宋体" w:hint="eastAsia"/>
                <w:szCs w:val="21"/>
                <w:highlight w:val="none"/>
              </w:rPr>
            </w:pPr>
            <w:r>
              <w:rPr>
                <w:rFonts w:ascii="宋体" w:eastAsia="宋体" w:hAnsi="宋体" w:cs="宋体" w:hint="eastAsia"/>
                <w:szCs w:val="21"/>
                <w:highlight w:val="none"/>
              </w:rPr>
              <w:t>1</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eastAsia="宋体" w:hAnsi="宋体" w:cs="宋体" w:hint="eastAsia"/>
                <w:szCs w:val="21"/>
                <w:highlight w:val="none"/>
              </w:rPr>
            </w:pPr>
            <w:r>
              <w:rPr>
                <w:rFonts w:ascii="宋体" w:eastAsia="宋体" w:hAnsi="宋体" w:cs="宋体" w:hint="eastAsia"/>
                <w:kern w:val="0"/>
                <w:szCs w:val="21"/>
                <w:highlight w:val="none"/>
              </w:rPr>
              <w:t>投标人不符合资格要求，或未提交相应的资格证明资料（详见招标公告</w:t>
            </w:r>
            <w:r>
              <w:rPr>
                <w:rFonts w:ascii="宋体" w:eastAsia="宋体" w:hAnsi="宋体" w:cs="宋体" w:hint="eastAsia"/>
                <w:szCs w:val="21"/>
                <w:highlight w:val="none"/>
              </w:rPr>
              <w:t>投标人资格要求，即申请人的资格要求</w:t>
            </w:r>
            <w:r>
              <w:rPr>
                <w:rFonts w:ascii="宋体" w:eastAsia="宋体" w:hAnsi="宋体" w:cs="宋体" w:hint="eastAsia"/>
                <w:kern w:val="0"/>
                <w:szCs w:val="21"/>
                <w:highlight w:val="none"/>
              </w:rPr>
              <w:t>）</w:t>
            </w:r>
          </w:p>
        </w:tc>
      </w:tr>
    </w:tbl>
    <w:p>
      <w:pPr>
        <w:pStyle w:val="NormalWeb"/>
        <w:spacing w:before="280"/>
        <w:jc w:val="center"/>
        <w:outlineLvl w:val="1"/>
        <w:rPr>
          <w:rFonts w:ascii="宋体" w:eastAsia="宋体" w:hAnsi="宋体" w:cs="宋体" w:hint="eastAsia"/>
          <w:sz w:val="40"/>
          <w:szCs w:val="40"/>
          <w:highlight w:val="none"/>
        </w:rPr>
      </w:pPr>
      <w:r>
        <w:rPr>
          <w:rFonts w:ascii="宋体" w:eastAsia="宋体" w:hAnsi="宋体" w:cs="宋体" w:hint="eastAsia"/>
          <w:sz w:val="40"/>
          <w:szCs w:val="40"/>
          <w:highlight w:val="none"/>
        </w:rPr>
        <w:t>符合性审查表</w:t>
      </w:r>
    </w:p>
    <w:tbl>
      <w:tblPr>
        <w:tblStyle w:val="TableNormal"/>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794"/>
        <w:gridCol w:w="8278"/>
      </w:tblGrid>
      <w:tr>
        <w:tblPrEx>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eastAsia="宋体" w:hAnsi="宋体" w:cs="宋体" w:hint="eastAsia"/>
                <w:sz w:val="28"/>
                <w:szCs w:val="28"/>
                <w:highlight w:val="none"/>
              </w:rPr>
            </w:pPr>
            <w:r>
              <w:rPr>
                <w:rFonts w:ascii="宋体" w:eastAsia="宋体" w:hAnsi="宋体" w:cs="宋体" w:hint="eastAsia"/>
                <w:sz w:val="28"/>
                <w:szCs w:val="28"/>
                <w:highlight w:val="none"/>
              </w:rPr>
              <w:t>序号</w:t>
            </w:r>
          </w:p>
        </w:tc>
        <w:tc>
          <w:tcPr>
            <w:tcW w:w="8278" w:type="dxa"/>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eastAsia="宋体" w:hAnsi="宋体" w:cs="宋体" w:hint="eastAsia"/>
                <w:sz w:val="28"/>
                <w:szCs w:val="28"/>
                <w:highlight w:val="none"/>
              </w:rPr>
            </w:pPr>
            <w:r>
              <w:rPr>
                <w:rFonts w:ascii="宋体" w:eastAsia="宋体" w:hAnsi="宋体" w:cs="宋体" w:hint="eastAsia"/>
                <w:sz w:val="28"/>
                <w:szCs w:val="28"/>
                <w:highlight w:val="none"/>
              </w:rPr>
              <w:t>内容</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eastAsia="宋体" w:hAnsi="宋体" w:cs="宋体" w:hint="eastAsia"/>
                <w:szCs w:val="21"/>
                <w:highlight w:val="none"/>
              </w:rPr>
            </w:pPr>
            <w:r>
              <w:rPr>
                <w:rFonts w:ascii="宋体" w:eastAsia="宋体" w:hAnsi="宋体" w:cs="宋体" w:hint="eastAsia"/>
                <w:szCs w:val="21"/>
                <w:highlight w:val="none"/>
              </w:rPr>
              <w:t>1</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eastAsia="宋体" w:hAnsi="宋体" w:cs="宋体" w:hint="eastAsia"/>
                <w:szCs w:val="21"/>
                <w:highlight w:val="none"/>
              </w:rPr>
            </w:pPr>
            <w:r>
              <w:rPr>
                <w:rFonts w:ascii="宋体" w:eastAsia="宋体" w:hAnsi="宋体" w:cs="宋体" w:hint="eastAsia"/>
                <w:highlight w:val="none"/>
                <w:lang w:val="en-US" w:eastAsia="zh-CN"/>
              </w:rPr>
              <w:t>不得</w:t>
            </w:r>
            <w:r>
              <w:rPr>
                <w:rFonts w:ascii="宋体" w:eastAsia="宋体" w:hAnsi="宋体" w:cs="宋体" w:hint="eastAsia"/>
                <w:highlight w:val="none"/>
              </w:rPr>
              <w:t>将一个包的内容拆开投标；</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eastAsia="宋体" w:hAnsi="宋体" w:cs="宋体" w:hint="eastAsia"/>
                <w:szCs w:val="21"/>
                <w:highlight w:val="none"/>
              </w:rPr>
            </w:pPr>
            <w:r>
              <w:rPr>
                <w:rFonts w:ascii="宋体" w:eastAsia="宋体" w:hAnsi="宋体" w:cs="宋体" w:hint="eastAsia"/>
                <w:szCs w:val="21"/>
                <w:highlight w:val="none"/>
              </w:rPr>
              <w:t>2</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eastAsia="宋体" w:hAnsi="宋体" w:cs="宋体" w:hint="eastAsia"/>
                <w:szCs w:val="21"/>
                <w:highlight w:val="none"/>
              </w:rPr>
            </w:pPr>
            <w:r>
              <w:rPr>
                <w:rFonts w:ascii="宋体" w:eastAsia="宋体" w:hAnsi="宋体" w:cs="宋体" w:hint="eastAsia"/>
                <w:highlight w:val="none"/>
              </w:rPr>
              <w:t>对同一项目投标时，</w:t>
            </w:r>
            <w:r>
              <w:rPr>
                <w:rFonts w:ascii="宋体" w:eastAsia="宋体" w:hAnsi="宋体" w:cs="宋体" w:hint="eastAsia"/>
                <w:highlight w:val="none"/>
                <w:lang w:val="en-US" w:eastAsia="zh-CN"/>
              </w:rPr>
              <w:t>不得</w:t>
            </w:r>
            <w:r>
              <w:rPr>
                <w:rFonts w:ascii="宋体" w:eastAsia="宋体" w:hAnsi="宋体" w:cs="宋体" w:hint="eastAsia"/>
                <w:highlight w:val="none"/>
              </w:rPr>
              <w:t>提供两套以上的投标方案（招标文件另有规定的除外）；</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eastAsia="宋体" w:hAnsi="宋体" w:cs="宋体" w:hint="eastAsia"/>
                <w:szCs w:val="21"/>
                <w:highlight w:val="none"/>
              </w:rPr>
            </w:pPr>
            <w:r>
              <w:rPr>
                <w:rFonts w:ascii="宋体" w:eastAsia="宋体" w:hAnsi="宋体" w:cs="宋体" w:hint="eastAsia"/>
                <w:szCs w:val="21"/>
                <w:highlight w:val="none"/>
              </w:rPr>
              <w:t>3</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eastAsia="宋体" w:hAnsi="宋体" w:cs="宋体" w:hint="eastAsia"/>
                <w:szCs w:val="21"/>
                <w:highlight w:val="none"/>
              </w:rPr>
            </w:pPr>
            <w:r>
              <w:rPr>
                <w:rFonts w:ascii="宋体" w:eastAsia="宋体" w:hAnsi="宋体" w:cs="宋体" w:hint="eastAsia"/>
                <w:highlight w:val="none"/>
              </w:rPr>
              <w:t>分项报价或投标总价</w:t>
            </w:r>
            <w:r>
              <w:rPr>
                <w:rFonts w:ascii="宋体" w:eastAsia="宋体" w:hAnsi="宋体" w:cs="宋体" w:hint="eastAsia"/>
                <w:highlight w:val="none"/>
                <w:lang w:val="en-US" w:eastAsia="zh-CN"/>
              </w:rPr>
              <w:t>不得</w:t>
            </w:r>
            <w:r>
              <w:rPr>
                <w:rFonts w:ascii="宋体" w:eastAsia="宋体" w:hAnsi="宋体" w:cs="宋体" w:hint="eastAsia"/>
                <w:highlight w:val="none"/>
              </w:rPr>
              <w:t>高于相应预算金额（或设定的预算金额下的最高限价）；</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eastAsia="宋体" w:hAnsi="宋体" w:cs="宋体" w:hint="eastAsia"/>
                <w:szCs w:val="21"/>
                <w:highlight w:val="none"/>
              </w:rPr>
            </w:pPr>
            <w:r>
              <w:rPr>
                <w:rFonts w:ascii="宋体" w:eastAsia="宋体" w:hAnsi="宋体" w:cs="宋体" w:hint="eastAsia"/>
                <w:szCs w:val="21"/>
                <w:highlight w:val="none"/>
              </w:rPr>
              <w:t>4</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eastAsia="宋体" w:hAnsi="宋体" w:cs="宋体" w:hint="eastAsia"/>
                <w:szCs w:val="21"/>
                <w:highlight w:val="none"/>
              </w:rPr>
            </w:pPr>
            <w:r>
              <w:rPr>
                <w:rFonts w:ascii="宋体" w:eastAsia="宋体" w:hAnsi="宋体" w:cs="宋体" w:hint="eastAsia"/>
                <w:highlight w:val="none"/>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eastAsia="宋体" w:hAnsi="宋体" w:cs="宋体" w:hint="eastAsia"/>
                <w:szCs w:val="21"/>
                <w:highlight w:val="none"/>
              </w:rPr>
            </w:pPr>
            <w:r>
              <w:rPr>
                <w:rFonts w:ascii="宋体" w:eastAsia="宋体" w:hAnsi="宋体" w:cs="宋体" w:hint="eastAsia"/>
                <w:szCs w:val="21"/>
                <w:highlight w:val="none"/>
              </w:rPr>
              <w:t>5</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eastAsia="宋体" w:hAnsi="宋体" w:cs="宋体" w:hint="eastAsia"/>
                <w:szCs w:val="21"/>
                <w:highlight w:val="none"/>
              </w:rPr>
            </w:pPr>
            <w:r>
              <w:rPr>
                <w:rFonts w:ascii="宋体" w:eastAsia="宋体" w:hAnsi="宋体" w:cs="宋体" w:hint="eastAsia"/>
                <w:highlight w:val="none"/>
              </w:rPr>
              <w:t>所投货物、服务在技术、商务等方面没有实质性满足招标文件要求的（是否实质性满足招标文件要求，由评审委员会根据实质性条款响应情况做出评判；若招标文件未设置实质性条款，不得据此做投标无效处理）；</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eastAsia="宋体" w:hAnsi="宋体" w:cs="宋体" w:hint="eastAsia"/>
                <w:szCs w:val="21"/>
                <w:highlight w:val="none"/>
              </w:rPr>
            </w:pPr>
            <w:r>
              <w:rPr>
                <w:rFonts w:ascii="宋体" w:eastAsia="宋体" w:hAnsi="宋体" w:cs="宋体" w:hint="eastAsia"/>
                <w:szCs w:val="21"/>
                <w:highlight w:val="none"/>
              </w:rPr>
              <w:t>6</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eastAsia="宋体" w:hAnsi="宋体" w:cs="宋体" w:hint="eastAsia"/>
                <w:szCs w:val="21"/>
                <w:highlight w:val="none"/>
              </w:rPr>
            </w:pPr>
            <w:r>
              <w:rPr>
                <w:rFonts w:ascii="宋体" w:eastAsia="宋体" w:hAnsi="宋体" w:cs="宋体" w:hint="eastAsia"/>
                <w:highlight w:val="none"/>
              </w:rPr>
              <w:t>未按招标文件所提供的样式填写《投标函》；未按招标文件所提供的《政府采购投标及履约承诺函》进行承诺；未按招标文件对投标文件组成的要求提供投标文件；</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eastAsia="宋体" w:hAnsi="宋体" w:cs="宋体" w:hint="eastAsia"/>
                <w:szCs w:val="21"/>
                <w:highlight w:val="none"/>
              </w:rPr>
            </w:pPr>
            <w:r>
              <w:rPr>
                <w:rFonts w:ascii="宋体" w:eastAsia="宋体" w:hAnsi="宋体" w:cs="宋体" w:hint="eastAsia"/>
                <w:szCs w:val="21"/>
                <w:highlight w:val="none"/>
              </w:rPr>
              <w:t>7</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eastAsia="宋体" w:hAnsi="宋体" w:cs="宋体" w:hint="eastAsia"/>
                <w:szCs w:val="21"/>
                <w:highlight w:val="none"/>
              </w:rPr>
            </w:pPr>
            <w:r>
              <w:rPr>
                <w:rFonts w:ascii="宋体" w:eastAsia="宋体" w:hAnsi="宋体" w:cs="宋体" w:hint="eastAsia"/>
                <w:color w:val="auto"/>
                <w:highlight w:val="none"/>
                <w:lang w:val="en-US" w:eastAsia="zh-CN"/>
              </w:rPr>
              <w:t>采购标的/服务清单/报价等任意一类有缺漏项或响应不全，</w:t>
            </w:r>
            <w:r>
              <w:rPr>
                <w:rFonts w:ascii="宋体" w:eastAsia="宋体" w:hAnsi="宋体" w:cs="宋体" w:hint="eastAsia"/>
                <w:highlight w:val="none"/>
              </w:rPr>
              <w:t>或者对招标文件规定的项目需求内容或者需求数量进行修改</w:t>
            </w:r>
            <w:r>
              <w:rPr>
                <w:rFonts w:ascii="宋体" w:eastAsia="宋体" w:hAnsi="宋体" w:cs="宋体" w:hint="eastAsia"/>
                <w:szCs w:val="21"/>
                <w:highlight w:val="none"/>
              </w:rPr>
              <w:t>，评审委员会判定投标响应不满足采购需求</w:t>
            </w:r>
            <w:r>
              <w:rPr>
                <w:rFonts w:ascii="宋体" w:eastAsia="宋体" w:hAnsi="宋体" w:cs="宋体" w:hint="eastAsia"/>
                <w:highlight w:val="none"/>
              </w:rPr>
              <w:t>；</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eastAsia="宋体" w:hAnsi="宋体" w:cs="宋体" w:hint="eastAsia"/>
                <w:szCs w:val="21"/>
                <w:highlight w:val="none"/>
              </w:rPr>
            </w:pPr>
            <w:r>
              <w:rPr>
                <w:rFonts w:ascii="宋体" w:eastAsia="宋体" w:hAnsi="宋体" w:cs="宋体" w:hint="eastAsia"/>
                <w:szCs w:val="21"/>
                <w:highlight w:val="none"/>
              </w:rPr>
              <w:t>8</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eastAsia="宋体" w:hAnsi="宋体" w:cs="宋体" w:hint="eastAsia"/>
                <w:szCs w:val="21"/>
                <w:highlight w:val="none"/>
              </w:rPr>
            </w:pPr>
            <w:r>
              <w:rPr>
                <w:rFonts w:ascii="宋体" w:eastAsia="宋体" w:hAnsi="宋体" w:cs="宋体" w:hint="eastAsia"/>
                <w:highlight w:val="none"/>
              </w:rPr>
              <w:t>投标文件存在列放位置错误，导致属于信息公开情形的没有被公开；</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eastAsia="宋体" w:hAnsi="宋体" w:cs="宋体" w:hint="eastAsia"/>
                <w:szCs w:val="21"/>
                <w:highlight w:val="none"/>
              </w:rPr>
            </w:pPr>
            <w:r>
              <w:rPr>
                <w:rFonts w:ascii="宋体" w:eastAsia="宋体" w:hAnsi="宋体" w:cs="宋体" w:hint="eastAsia"/>
                <w:szCs w:val="21"/>
                <w:highlight w:val="none"/>
              </w:rPr>
              <w:t>9</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eastAsia="宋体" w:hAnsi="宋体" w:cs="宋体" w:hint="eastAsia"/>
                <w:szCs w:val="21"/>
                <w:highlight w:val="none"/>
              </w:rPr>
            </w:pPr>
            <w:r>
              <w:rPr>
                <w:rFonts w:ascii="宋体" w:eastAsia="宋体" w:hAnsi="宋体" w:cs="宋体" w:hint="eastAsia"/>
                <w:highlight w:val="none"/>
              </w:rPr>
              <w:t>投标文件电子文档</w:t>
            </w:r>
            <w:r>
              <w:rPr>
                <w:rFonts w:ascii="宋体" w:eastAsia="宋体" w:hAnsi="宋体" w:cs="宋体" w:hint="eastAsia"/>
                <w:highlight w:val="none"/>
                <w:lang w:val="en-US" w:eastAsia="zh-CN"/>
              </w:rPr>
              <w:t>不得</w:t>
            </w:r>
            <w:r>
              <w:rPr>
                <w:rFonts w:ascii="宋体" w:eastAsia="宋体" w:hAnsi="宋体" w:cs="宋体" w:hint="eastAsia"/>
                <w:highlight w:val="none"/>
              </w:rPr>
              <w:t>带病毒；</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eastAsia="宋体" w:hAnsi="宋体" w:cs="宋体" w:hint="eastAsia"/>
                <w:szCs w:val="21"/>
                <w:highlight w:val="none"/>
              </w:rPr>
            </w:pPr>
            <w:r>
              <w:rPr>
                <w:rFonts w:ascii="宋体" w:eastAsia="宋体" w:hAnsi="宋体" w:cs="宋体" w:hint="eastAsia"/>
                <w:szCs w:val="21"/>
                <w:highlight w:val="none"/>
              </w:rPr>
              <w:t>10</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eastAsia="宋体" w:hAnsi="宋体" w:cs="宋体" w:hint="eastAsia"/>
                <w:szCs w:val="21"/>
                <w:highlight w:val="none"/>
              </w:rPr>
            </w:pPr>
            <w:r>
              <w:rPr>
                <w:rFonts w:ascii="宋体" w:eastAsia="宋体" w:hAnsi="宋体" w:cs="宋体" w:hint="eastAsia"/>
                <w:highlight w:val="none"/>
              </w:rPr>
              <w:t>投标文件用不属于本公司的电子密钥或电子营业执照进行加密的；</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widowControl/>
              <w:jc w:val="center"/>
              <w:textAlignment w:val="top"/>
              <w:rPr>
                <w:rFonts w:ascii="宋体" w:eastAsia="宋体" w:hAnsi="宋体" w:cs="宋体" w:hint="eastAsia"/>
                <w:szCs w:val="21"/>
                <w:highlight w:val="none"/>
              </w:rPr>
            </w:pPr>
            <w:r>
              <w:rPr>
                <w:rFonts w:ascii="宋体" w:eastAsia="宋体" w:hAnsi="宋体" w:cs="宋体" w:hint="eastAsia"/>
                <w:szCs w:val="24"/>
                <w:highlight w:val="none"/>
                <w:lang w:val="en-US" w:eastAsia="zh-CN"/>
              </w:rPr>
              <w:t>11</w:t>
            </w:r>
          </w:p>
        </w:tc>
        <w:tc>
          <w:tcPr>
            <w:tcW w:w="8278" w:type="dxa"/>
            <w:tcBorders>
              <w:top w:val="single" w:sz="8" w:space="0" w:color="000000"/>
              <w:left w:val="single" w:sz="8" w:space="0" w:color="000000"/>
              <w:bottom w:val="single" w:sz="8" w:space="0" w:color="000000"/>
              <w:right w:val="single" w:sz="8" w:space="0" w:color="000000"/>
            </w:tcBorders>
          </w:tcPr>
          <w:p>
            <w:pPr>
              <w:widowControl/>
              <w:jc w:val="left"/>
              <w:textAlignment w:val="top"/>
              <w:rPr>
                <w:rFonts w:ascii="宋体" w:eastAsia="宋体" w:hAnsi="宋体" w:cs="宋体" w:hint="eastAsia"/>
                <w:highlight w:val="none"/>
              </w:rPr>
            </w:pPr>
            <w:r>
              <w:rPr>
                <w:rFonts w:ascii="宋体" w:eastAsia="宋体" w:hAnsi="宋体" w:cs="宋体" w:hint="eastAsia"/>
                <w:sz w:val="21"/>
                <w:szCs w:val="24"/>
                <w:highlight w:val="none"/>
              </w:rPr>
              <w:t>不同投标供应商投标文件“文件制作机器码”一致</w:t>
            </w:r>
            <w:r>
              <w:rPr>
                <w:rFonts w:ascii="宋体" w:eastAsia="宋体" w:hAnsi="宋体" w:cs="宋体" w:hint="eastAsia"/>
                <w:sz w:val="21"/>
                <w:szCs w:val="24"/>
                <w:highlight w:val="none"/>
                <w:lang w:eastAsia="zh-CN"/>
              </w:rPr>
              <w:t>；</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widowControl/>
              <w:jc w:val="center"/>
              <w:textAlignment w:val="top"/>
              <w:rPr>
                <w:rFonts w:ascii="宋体" w:eastAsia="宋体" w:hAnsi="宋体" w:cs="宋体" w:hint="eastAsia"/>
                <w:szCs w:val="21"/>
                <w:highlight w:val="none"/>
              </w:rPr>
            </w:pPr>
            <w:r>
              <w:rPr>
                <w:rFonts w:ascii="宋体" w:eastAsia="宋体" w:hAnsi="宋体" w:cs="宋体" w:hint="eastAsia"/>
                <w:szCs w:val="24"/>
                <w:highlight w:val="none"/>
                <w:lang w:val="en-US" w:eastAsia="zh-CN"/>
              </w:rPr>
              <w:t>12</w:t>
            </w:r>
          </w:p>
        </w:tc>
        <w:tc>
          <w:tcPr>
            <w:tcW w:w="8278" w:type="dxa"/>
            <w:tcBorders>
              <w:top w:val="single" w:sz="8" w:space="0" w:color="000000"/>
              <w:left w:val="single" w:sz="8" w:space="0" w:color="000000"/>
              <w:bottom w:val="single" w:sz="8" w:space="0" w:color="000000"/>
              <w:right w:val="single" w:sz="8" w:space="0" w:color="000000"/>
            </w:tcBorders>
          </w:tcPr>
          <w:p>
            <w:pPr>
              <w:widowControl/>
              <w:jc w:val="left"/>
              <w:textAlignment w:val="top"/>
              <w:rPr>
                <w:rFonts w:ascii="宋体" w:eastAsia="宋体" w:hAnsi="宋体" w:cs="宋体" w:hint="eastAsia"/>
                <w:highlight w:val="none"/>
              </w:rPr>
            </w:pPr>
            <w:r>
              <w:rPr>
                <w:rFonts w:ascii="宋体" w:eastAsia="宋体" w:hAnsi="宋体" w:cs="宋体" w:hint="eastAsia"/>
                <w:sz w:val="21"/>
                <w:szCs w:val="24"/>
                <w:highlight w:val="none"/>
              </w:rPr>
              <w:t>不同投标供应商投标文件“文件创建标识码”一致</w:t>
            </w:r>
            <w:r>
              <w:rPr>
                <w:rFonts w:ascii="宋体" w:eastAsia="宋体" w:hAnsi="宋体" w:cs="宋体" w:hint="eastAsia"/>
                <w:sz w:val="21"/>
                <w:szCs w:val="24"/>
                <w:highlight w:val="none"/>
                <w:lang w:eastAsia="zh-CN"/>
              </w:rPr>
              <w:t>；</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eastAsia="宋体" w:hAnsi="宋体" w:cs="宋体" w:hint="eastAsia"/>
                <w:szCs w:val="21"/>
                <w:highlight w:val="none"/>
                <w:lang w:eastAsia="zh-CN"/>
              </w:rPr>
            </w:pPr>
            <w:r>
              <w:rPr>
                <w:rFonts w:ascii="宋体" w:eastAsia="宋体" w:hAnsi="宋体" w:cs="宋体" w:hint="eastAsia"/>
                <w:szCs w:val="21"/>
                <w:highlight w:val="none"/>
              </w:rPr>
              <w:t>1</w:t>
            </w:r>
            <w:r>
              <w:rPr>
                <w:rFonts w:ascii="宋体" w:eastAsia="宋体" w:hAnsi="宋体" w:cs="宋体" w:hint="eastAsia"/>
                <w:szCs w:val="21"/>
                <w:highlight w:val="none"/>
                <w:lang w:val="en-US" w:eastAsia="zh-CN"/>
              </w:rPr>
              <w:t>3</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eastAsia="宋体" w:hAnsi="宋体" w:cs="宋体" w:hint="eastAsia"/>
                <w:szCs w:val="21"/>
                <w:highlight w:val="none"/>
              </w:rPr>
            </w:pPr>
            <w:r>
              <w:rPr>
                <w:rFonts w:ascii="宋体" w:eastAsia="宋体" w:hAnsi="宋体" w:cs="宋体" w:hint="eastAsia"/>
                <w:highlight w:val="none"/>
              </w:rPr>
              <w:t>法律、法规、规章、规范性文件规定的其他情形。</w:t>
            </w:r>
          </w:p>
        </w:tc>
      </w:tr>
    </w:tbl>
    <w:p>
      <w:pPr>
        <w:pStyle w:val="NormalWeb"/>
        <w:jc w:val="center"/>
        <w:outlineLvl w:val="1"/>
        <w:rPr>
          <w:rFonts w:ascii="宋体" w:eastAsia="宋体" w:hAnsi="宋体" w:cs="宋体" w:hint="eastAsia"/>
          <w:sz w:val="40"/>
          <w:szCs w:val="40"/>
          <w:highlight w:val="none"/>
        </w:rPr>
        <w:sectPr>
          <w:pgSz w:w="11907" w:h="16840"/>
          <w:pgMar w:top="1440" w:right="1417" w:bottom="1440" w:left="1417" w:header="851" w:footer="992" w:gutter="0"/>
          <w:cols w:num="1" w:space="425"/>
          <w:titlePg/>
          <w:docGrid w:linePitch="462" w:charSpace="0"/>
        </w:sectPr>
      </w:pPr>
    </w:p>
    <w:p>
      <w:pPr>
        <w:pStyle w:val="NormalWeb"/>
        <w:jc w:val="center"/>
        <w:outlineLvl w:val="1"/>
        <w:rPr>
          <w:rFonts w:ascii="宋体" w:eastAsia="宋体" w:hAnsi="宋体" w:cs="宋体" w:hint="eastAsia"/>
          <w:sz w:val="40"/>
          <w:szCs w:val="40"/>
          <w:highlight w:val="none"/>
        </w:rPr>
      </w:pPr>
      <w:r>
        <w:rPr>
          <w:rFonts w:ascii="宋体" w:eastAsia="宋体" w:hAnsi="宋体" w:cs="宋体" w:hint="eastAsia"/>
          <w:sz w:val="40"/>
          <w:szCs w:val="40"/>
          <w:highlight w:val="none"/>
        </w:rPr>
        <w:t>评标信息</w:t>
      </w:r>
    </w:p>
    <w:tbl>
      <w:tblPr>
        <w:tblStyle w:val="TableNormal"/>
        <w:tblW w:w="9113" w:type="dxa"/>
        <w:jc w:val="center"/>
        <w:tblCellSpacing w:w="0" w:type="dxa"/>
        <w:tblBorders>
          <w:top w:val="nil"/>
          <w:left w:val="nil"/>
          <w:bottom w:val="nil"/>
          <w:right w:val="nil"/>
          <w:insideH w:val="nil"/>
          <w:insideV w:val="nil"/>
        </w:tblBorders>
        <w:tblLayout w:type="fixed"/>
        <w:tblCellMar>
          <w:top w:w="45" w:type="dxa"/>
          <w:left w:w="45" w:type="dxa"/>
          <w:bottom w:w="45" w:type="dxa"/>
          <w:right w:w="45" w:type="dxa"/>
        </w:tblCellMar>
      </w:tblPr>
      <w:tblGrid>
        <w:gridCol w:w="676"/>
        <w:gridCol w:w="675"/>
        <w:gridCol w:w="1094"/>
        <w:gridCol w:w="689"/>
        <w:gridCol w:w="5739"/>
        <w:gridCol w:w="199"/>
        <w:gridCol w:w="41"/>
      </w:tblGrid>
      <w:tr>
        <w:tblPrEx>
          <w:tblW w:w="9113" w:type="dxa"/>
          <w:jc w:val="center"/>
          <w:tblCellSpacing w:w="0" w:type="dxa"/>
          <w:tblBorders>
            <w:top w:val="nil"/>
            <w:left w:val="nil"/>
            <w:bottom w:val="nil"/>
            <w:right w:val="nil"/>
            <w:insideH w:val="nil"/>
            <w:insideV w:val="nil"/>
          </w:tblBorders>
          <w:tblLayout w:type="fixed"/>
          <w:tblCellMar>
            <w:top w:w="45" w:type="dxa"/>
            <w:left w:w="45" w:type="dxa"/>
            <w:bottom w:w="45" w:type="dxa"/>
            <w:right w:w="45" w:type="dxa"/>
          </w:tblCellMar>
        </w:tblPrEx>
        <w:trPr>
          <w:tblCellSpacing w:w="0" w:type="dxa"/>
          <w:jc w:val="center"/>
        </w:trPr>
        <w:tc>
          <w:tcPr>
            <w:tcW w:w="8873" w:type="dxa"/>
            <w:gridSpan w:val="5"/>
            <w:shd w:val="clear" w:color="auto" w:fill="auto"/>
            <w:vAlign w:val="center"/>
          </w:tcPr>
          <w:p>
            <w:pPr>
              <w:widowControl/>
              <w:jc w:val="left"/>
              <w:rPr>
                <w:rFonts w:ascii="宋体" w:eastAsia="宋体" w:hAnsi="宋体" w:cs="宋体" w:hint="eastAsia"/>
                <w:b/>
                <w:bCs/>
                <w:sz w:val="24"/>
                <w:highlight w:val="none"/>
              </w:rPr>
            </w:pPr>
            <w:r>
              <w:rPr>
                <w:rFonts w:ascii="宋体" w:eastAsia="宋体" w:hAnsi="宋体" w:cs="宋体" w:hint="eastAsia"/>
                <w:b/>
                <w:bCs/>
                <w:highlight w:val="none"/>
              </w:rPr>
              <w:t>评标方法：综合评分法</w:t>
            </w:r>
          </w:p>
        </w:tc>
        <w:tc>
          <w:tcPr>
            <w:tcW w:w="240" w:type="dxa"/>
            <w:gridSpan w:val="2"/>
            <w:shd w:val="clear" w:color="auto" w:fill="auto"/>
            <w:vAlign w:val="center"/>
          </w:tcPr>
          <w:p>
            <w:pPr>
              <w:jc w:val="right"/>
              <w:rPr>
                <w:rFonts w:ascii="宋体" w:eastAsia="宋体" w:hAnsi="宋体" w:cs="宋体" w:hint="eastAsia"/>
                <w:b/>
                <w:bCs/>
                <w:sz w:val="24"/>
                <w:highlight w:val="none"/>
              </w:rPr>
            </w:pPr>
          </w:p>
        </w:tc>
      </w:tr>
      <w:tr>
        <w:tblPrEx>
          <w:tblW w:w="9113" w:type="dxa"/>
          <w:jc w:val="center"/>
          <w:tblCellSpacing w:w="0" w:type="dxa"/>
          <w:tblLayout w:type="fixed"/>
          <w:tblCellMar>
            <w:top w:w="45" w:type="dxa"/>
            <w:left w:w="45" w:type="dxa"/>
            <w:bottom w:w="45" w:type="dxa"/>
            <w:right w:w="45" w:type="dxa"/>
          </w:tblCellMar>
        </w:tblPrEx>
        <w:trPr>
          <w:tblCellSpacing w:w="0" w:type="dxa"/>
          <w:jc w:val="center"/>
        </w:trPr>
        <w:tc>
          <w:tcPr>
            <w:tcW w:w="9113" w:type="dxa"/>
            <w:gridSpan w:val="7"/>
            <w:shd w:val="clear" w:color="auto" w:fill="auto"/>
            <w:vAlign w:val="center"/>
          </w:tcPr>
          <w:p>
            <w:pPr>
              <w:keepNext w:val="0"/>
              <w:keepLines w:val="0"/>
              <w:pageBreakBefore w:val="0"/>
              <w:kinsoku/>
              <w:wordWrap/>
              <w:overflowPunct/>
              <w:topLinePunct w:val="0"/>
              <w:autoSpaceDE/>
              <w:autoSpaceDN/>
              <w:bidi w:val="0"/>
              <w:adjustRightInd/>
              <w:snapToGrid/>
              <w:spacing w:beforeAutospacing="0" w:afterAutospacing="0" w:line="240" w:lineRule="auto"/>
              <w:ind w:firstLine="420"/>
              <w:textAlignment w:val="auto"/>
              <w:rPr>
                <w:rFonts w:ascii="宋体" w:eastAsia="宋体" w:hAnsi="宋体" w:cs="宋体" w:hint="eastAsia"/>
                <w:sz w:val="21"/>
                <w:szCs w:val="21"/>
                <w:highlight w:val="none"/>
              </w:rPr>
            </w:pPr>
            <w:r>
              <w:rPr>
                <w:rFonts w:ascii="宋体" w:eastAsia="宋体" w:hAnsi="宋体" w:cs="宋体" w:hint="eastAsia"/>
                <w:sz w:val="21"/>
                <w:szCs w:val="21"/>
                <w:highlight w:val="none"/>
              </w:rPr>
              <w:t>综合评分法，是指</w:t>
            </w:r>
            <w:r>
              <w:rPr>
                <w:rFonts w:ascii="宋体" w:eastAsia="宋体" w:hAnsi="宋体" w:cs="宋体" w:hint="eastAsia"/>
                <w:kern w:val="0"/>
                <w:sz w:val="21"/>
                <w:szCs w:val="21"/>
                <w:highlight w:val="none"/>
                <w:lang w:val="en-US" w:eastAsia="zh-CN" w:bidi="ar-SA"/>
              </w:rPr>
              <w:t>投标文件满足招标文件全部实质性要求</w:t>
            </w:r>
            <w:r>
              <w:rPr>
                <w:rFonts w:ascii="宋体" w:eastAsia="宋体" w:hAnsi="宋体" w:cs="宋体" w:hint="eastAsia"/>
                <w:sz w:val="21"/>
                <w:szCs w:val="21"/>
                <w:highlight w:val="none"/>
              </w:rPr>
              <w:t>，且按照</w:t>
            </w:r>
            <w:r>
              <w:rPr>
                <w:rFonts w:ascii="宋体" w:eastAsia="宋体" w:hAnsi="宋体" w:cs="宋体" w:hint="eastAsia"/>
                <w:sz w:val="21"/>
                <w:szCs w:val="21"/>
                <w:highlight w:val="none"/>
                <w:lang w:val="en-US" w:eastAsia="zh-CN"/>
              </w:rPr>
              <w:t>招标文件规定的各项因素进行综合评审，评标总得分排名前列</w:t>
            </w:r>
            <w:r>
              <w:rPr>
                <w:rFonts w:ascii="宋体" w:eastAsia="宋体" w:hAnsi="宋体" w:cs="宋体" w:hint="eastAsia"/>
                <w:sz w:val="21"/>
                <w:szCs w:val="21"/>
                <w:highlight w:val="none"/>
              </w:rPr>
              <w:t>的投标人为中标候选人的评标方法。</w:t>
            </w:r>
          </w:p>
          <w:p>
            <w:pPr>
              <w:keepNext w:val="0"/>
              <w:keepLines w:val="0"/>
              <w:pageBreakBefore w:val="0"/>
              <w:kinsoku/>
              <w:wordWrap/>
              <w:overflowPunct/>
              <w:topLinePunct w:val="0"/>
              <w:autoSpaceDE/>
              <w:autoSpaceDN/>
              <w:bidi w:val="0"/>
              <w:adjustRightInd/>
              <w:snapToGrid/>
              <w:spacing w:beforeAutospacing="0" w:afterAutospacing="0" w:line="240" w:lineRule="auto"/>
              <w:ind w:firstLine="420"/>
              <w:textAlignment w:val="auto"/>
              <w:rPr>
                <w:rFonts w:ascii="宋体" w:eastAsia="宋体" w:hAnsi="宋体" w:cs="宋体" w:hint="eastAsia"/>
                <w:sz w:val="21"/>
                <w:szCs w:val="21"/>
                <w:highlight w:val="none"/>
              </w:rPr>
            </w:pPr>
            <w:r>
              <w:rPr>
                <w:rFonts w:ascii="宋体" w:eastAsia="宋体" w:hAnsi="宋体" w:cs="宋体" w:hint="eastAsia"/>
                <w:sz w:val="21"/>
                <w:szCs w:val="21"/>
                <w:highlight w:val="none"/>
              </w:rPr>
              <w:t>价格分计算方法：</w:t>
            </w:r>
          </w:p>
          <w:p>
            <w:pPr>
              <w:keepNext w:val="0"/>
              <w:keepLines w:val="0"/>
              <w:pageBreakBefore w:val="0"/>
              <w:widowControl/>
              <w:kinsoku/>
              <w:wordWrap/>
              <w:overflowPunct/>
              <w:topLinePunct w:val="0"/>
              <w:autoSpaceDE/>
              <w:autoSpaceDN/>
              <w:bidi w:val="0"/>
              <w:adjustRightInd/>
              <w:snapToGrid/>
              <w:spacing w:beforeAutospacing="0" w:afterAutospacing="0" w:line="240" w:lineRule="auto"/>
              <w:ind w:left="420"/>
              <w:jc w:val="left"/>
              <w:textAlignment w:val="auto"/>
              <w:rPr>
                <w:rFonts w:ascii="宋体" w:eastAsia="宋体" w:hAnsi="宋体" w:cs="宋体" w:hint="eastAsia"/>
                <w:kern w:val="2"/>
                <w:sz w:val="21"/>
                <w:szCs w:val="21"/>
                <w:highlight w:val="none"/>
                <w:lang w:val="en-US" w:eastAsia="zh-CN" w:bidi="ar-SA"/>
              </w:rPr>
            </w:pPr>
            <w:r>
              <w:rPr>
                <w:rFonts w:ascii="宋体" w:eastAsia="宋体" w:hAnsi="宋体" w:cs="宋体" w:hint="eastAsia"/>
                <w:kern w:val="2"/>
                <w:sz w:val="21"/>
                <w:szCs w:val="21"/>
                <w:highlight w:val="none"/>
                <w:lang w:val="en-US" w:eastAsia="zh-CN" w:bidi="ar-SA"/>
              </w:rPr>
              <w:t xml:space="preserve">采用低价优先法计算，即满足招标文件要求且投标价格最低的投标报价为评标基准价，其价格分为满分。其他投标人的价格分统一按照下列公式计算： </w:t>
            </w:r>
          </w:p>
          <w:p>
            <w:pPr>
              <w:keepNext w:val="0"/>
              <w:keepLines w:val="0"/>
              <w:pageBreakBefore w:val="0"/>
              <w:widowControl/>
              <w:kinsoku/>
              <w:wordWrap/>
              <w:overflowPunct/>
              <w:topLinePunct w:val="0"/>
              <w:autoSpaceDE/>
              <w:autoSpaceDN/>
              <w:bidi w:val="0"/>
              <w:adjustRightInd/>
              <w:snapToGrid/>
              <w:spacing w:beforeAutospacing="0" w:afterAutospacing="0" w:line="240" w:lineRule="auto"/>
              <w:ind w:left="420"/>
              <w:jc w:val="left"/>
              <w:textAlignment w:val="auto"/>
              <w:rPr>
                <w:rFonts w:ascii="宋体" w:eastAsia="宋体" w:hAnsi="宋体" w:cs="宋体" w:hint="eastAsia"/>
                <w:kern w:val="2"/>
                <w:sz w:val="21"/>
                <w:szCs w:val="21"/>
                <w:highlight w:val="none"/>
                <w:lang w:val="en-US" w:eastAsia="zh-CN" w:bidi="ar-SA"/>
              </w:rPr>
            </w:pPr>
            <w:r>
              <w:rPr>
                <w:rFonts w:ascii="宋体" w:eastAsia="宋体" w:hAnsi="宋体" w:cs="宋体" w:hint="eastAsia"/>
                <w:kern w:val="2"/>
                <w:sz w:val="21"/>
                <w:szCs w:val="21"/>
                <w:highlight w:val="none"/>
                <w:lang w:val="en-US" w:eastAsia="zh-CN" w:bidi="ar-SA"/>
              </w:rPr>
              <w:t xml:space="preserve">投标报价得分=(评标基准价／投标报价)×100 </w:t>
            </w:r>
          </w:p>
          <w:p>
            <w:pPr>
              <w:keepNext w:val="0"/>
              <w:keepLines w:val="0"/>
              <w:pageBreakBefore w:val="0"/>
              <w:widowControl/>
              <w:kinsoku/>
              <w:wordWrap/>
              <w:overflowPunct/>
              <w:topLinePunct w:val="0"/>
              <w:autoSpaceDE/>
              <w:autoSpaceDN/>
              <w:bidi w:val="0"/>
              <w:adjustRightInd/>
              <w:snapToGrid/>
              <w:spacing w:beforeAutospacing="0" w:afterAutospacing="0" w:line="240" w:lineRule="auto"/>
              <w:ind w:left="420"/>
              <w:jc w:val="left"/>
              <w:textAlignment w:val="auto"/>
              <w:rPr>
                <w:rFonts w:ascii="宋体" w:eastAsia="宋体" w:hAnsi="宋体" w:cs="宋体" w:hint="eastAsia"/>
                <w:kern w:val="2"/>
                <w:sz w:val="21"/>
                <w:szCs w:val="21"/>
                <w:highlight w:val="none"/>
                <w:lang w:val="en-US" w:eastAsia="zh-CN" w:bidi="ar-SA"/>
              </w:rPr>
            </w:pPr>
            <w:r>
              <w:rPr>
                <w:rFonts w:ascii="宋体" w:eastAsia="宋体" w:hAnsi="宋体" w:cs="宋体" w:hint="eastAsia"/>
                <w:kern w:val="2"/>
                <w:sz w:val="21"/>
                <w:szCs w:val="21"/>
                <w:highlight w:val="none"/>
                <w:lang w:val="en-US" w:eastAsia="zh-CN" w:bidi="ar-SA"/>
              </w:rPr>
              <w:t xml:space="preserve">评标总得分＝F1×A1＋F2×A2＋……＋Fn×An </w:t>
            </w:r>
          </w:p>
          <w:p>
            <w:pPr>
              <w:keepNext w:val="0"/>
              <w:keepLines w:val="0"/>
              <w:pageBreakBefore w:val="0"/>
              <w:widowControl/>
              <w:kinsoku/>
              <w:wordWrap/>
              <w:overflowPunct/>
              <w:topLinePunct w:val="0"/>
              <w:autoSpaceDE/>
              <w:autoSpaceDN/>
              <w:bidi w:val="0"/>
              <w:adjustRightInd/>
              <w:snapToGrid/>
              <w:spacing w:beforeAutospacing="0" w:afterAutospacing="0" w:line="240" w:lineRule="auto"/>
              <w:ind w:left="420"/>
              <w:jc w:val="left"/>
              <w:textAlignment w:val="auto"/>
              <w:rPr>
                <w:rFonts w:ascii="宋体" w:eastAsia="宋体" w:hAnsi="宋体" w:cs="宋体" w:hint="eastAsia"/>
                <w:kern w:val="2"/>
                <w:sz w:val="21"/>
                <w:szCs w:val="21"/>
                <w:highlight w:val="none"/>
                <w:lang w:val="en-US" w:eastAsia="zh-CN" w:bidi="ar-SA"/>
              </w:rPr>
            </w:pPr>
            <w:r>
              <w:rPr>
                <w:rFonts w:ascii="宋体" w:eastAsia="宋体" w:hAnsi="宋体" w:cs="宋体" w:hint="eastAsia"/>
                <w:kern w:val="2"/>
                <w:sz w:val="21"/>
                <w:szCs w:val="21"/>
                <w:highlight w:val="none"/>
                <w:lang w:val="en-US" w:eastAsia="zh-CN" w:bidi="ar-SA"/>
              </w:rPr>
              <w:t xml:space="preserve">F1、F2……Fn分别为各项评审因素的得分； </w:t>
            </w:r>
          </w:p>
          <w:p>
            <w:pPr>
              <w:keepNext w:val="0"/>
              <w:keepLines w:val="0"/>
              <w:pageBreakBefore w:val="0"/>
              <w:widowControl/>
              <w:kinsoku/>
              <w:wordWrap/>
              <w:overflowPunct/>
              <w:topLinePunct w:val="0"/>
              <w:autoSpaceDE/>
              <w:autoSpaceDN/>
              <w:bidi w:val="0"/>
              <w:adjustRightInd/>
              <w:snapToGrid/>
              <w:spacing w:beforeAutospacing="0" w:afterAutospacing="0" w:line="240" w:lineRule="auto"/>
              <w:ind w:left="420"/>
              <w:jc w:val="left"/>
              <w:textAlignment w:val="auto"/>
              <w:rPr>
                <w:rFonts w:ascii="宋体" w:eastAsia="宋体" w:hAnsi="宋体" w:cs="宋体" w:hint="eastAsia"/>
                <w:kern w:val="2"/>
                <w:sz w:val="21"/>
                <w:szCs w:val="21"/>
                <w:highlight w:val="none"/>
                <w:lang w:val="en-US" w:eastAsia="zh-CN" w:bidi="ar-SA"/>
              </w:rPr>
            </w:pPr>
            <w:r>
              <w:rPr>
                <w:rFonts w:ascii="宋体" w:eastAsia="宋体" w:hAnsi="宋体" w:cs="宋体" w:hint="eastAsia"/>
                <w:kern w:val="2"/>
                <w:sz w:val="21"/>
                <w:szCs w:val="21"/>
                <w:highlight w:val="none"/>
                <w:lang w:val="en-US" w:eastAsia="zh-CN" w:bidi="ar-SA"/>
              </w:rPr>
              <w:t xml:space="preserve">A1、A2、……An 分别为各项评审因素所占的权重(A1＋A2＋……＋An＝1)。 </w:t>
            </w:r>
          </w:p>
          <w:p>
            <w:pPr>
              <w:keepNext w:val="0"/>
              <w:keepLines w:val="0"/>
              <w:pageBreakBefore w:val="0"/>
              <w:widowControl/>
              <w:kinsoku/>
              <w:wordWrap/>
              <w:overflowPunct/>
              <w:topLinePunct w:val="0"/>
              <w:autoSpaceDE/>
              <w:autoSpaceDN/>
              <w:bidi w:val="0"/>
              <w:adjustRightInd/>
              <w:snapToGrid/>
              <w:spacing w:beforeAutospacing="0" w:afterAutospacing="0" w:line="240" w:lineRule="auto"/>
              <w:ind w:left="420"/>
              <w:jc w:val="left"/>
              <w:textAlignment w:val="auto"/>
              <w:rPr>
                <w:rFonts w:ascii="宋体" w:eastAsia="宋体" w:hAnsi="宋体" w:cs="宋体" w:hint="eastAsia"/>
                <w:kern w:val="2"/>
                <w:sz w:val="21"/>
                <w:szCs w:val="21"/>
                <w:highlight w:val="none"/>
                <w:lang w:val="en-US" w:eastAsia="zh-CN" w:bidi="ar-SA"/>
              </w:rPr>
            </w:pPr>
            <w:r>
              <w:rPr>
                <w:rFonts w:ascii="宋体" w:eastAsia="宋体" w:hAnsi="宋体" w:cs="宋体" w:hint="eastAsia"/>
                <w:kern w:val="2"/>
                <w:sz w:val="21"/>
                <w:szCs w:val="21"/>
                <w:highlight w:val="none"/>
                <w:lang w:val="en-US" w:eastAsia="zh-CN" w:bidi="ar-SA"/>
              </w:rPr>
              <w:t>评标过程中，不得去掉报价中的最高报价和最低报价。</w:t>
            </w:r>
          </w:p>
          <w:p>
            <w:pPr>
              <w:keepNext w:val="0"/>
              <w:keepLines w:val="0"/>
              <w:pageBreakBefore w:val="0"/>
              <w:widowControl/>
              <w:kinsoku/>
              <w:wordWrap/>
              <w:overflowPunct/>
              <w:topLinePunct w:val="0"/>
              <w:autoSpaceDE/>
              <w:autoSpaceDN/>
              <w:bidi w:val="0"/>
              <w:adjustRightInd/>
              <w:snapToGrid/>
              <w:spacing w:beforeAutospacing="0" w:afterAutospacing="0" w:line="240" w:lineRule="auto"/>
              <w:ind w:left="420"/>
              <w:jc w:val="left"/>
              <w:textAlignment w:val="auto"/>
              <w:rPr>
                <w:rFonts w:ascii="宋体" w:eastAsia="宋体" w:hAnsi="宋体" w:cs="宋体" w:hint="eastAsia"/>
                <w:kern w:val="2"/>
                <w:sz w:val="21"/>
                <w:szCs w:val="21"/>
                <w:highlight w:val="none"/>
                <w:lang w:val="en-US" w:eastAsia="zh-CN" w:bidi="ar-SA"/>
              </w:rPr>
            </w:pPr>
            <w:r>
              <w:rPr>
                <w:rFonts w:ascii="宋体" w:eastAsia="宋体" w:hAnsi="宋体" w:cs="宋体" w:hint="eastAsia"/>
                <w:kern w:val="2"/>
                <w:sz w:val="21"/>
                <w:szCs w:val="21"/>
                <w:highlight w:val="none"/>
                <w:lang w:val="en-US" w:eastAsia="zh-CN" w:bidi="ar-SA"/>
              </w:rPr>
              <w:t>因落实政府采购政策进行价格调整的，以调整后的价格计算评标基准价和投标报价。</w:t>
            </w:r>
          </w:p>
          <w:p>
            <w:pPr>
              <w:keepNext w:val="0"/>
              <w:keepLines w:val="0"/>
              <w:pageBreakBefore w:val="0"/>
              <w:widowControl/>
              <w:kinsoku/>
              <w:wordWrap/>
              <w:overflowPunct/>
              <w:topLinePunct w:val="0"/>
              <w:autoSpaceDE/>
              <w:autoSpaceDN/>
              <w:bidi w:val="0"/>
              <w:adjustRightInd/>
              <w:snapToGrid/>
              <w:spacing w:beforeAutospacing="0" w:afterAutospacing="0" w:line="240" w:lineRule="auto"/>
              <w:ind w:left="420"/>
              <w:jc w:val="left"/>
              <w:textAlignment w:val="auto"/>
              <w:rPr>
                <w:rFonts w:ascii="宋体" w:eastAsia="宋体" w:hAnsi="宋体" w:cs="宋体" w:hint="eastAsia"/>
                <w:kern w:val="0"/>
                <w:sz w:val="24"/>
                <w:szCs w:val="24"/>
                <w:highlight w:val="none"/>
                <w:lang w:val="en-US" w:eastAsia="zh-CN" w:bidi="ar-SA"/>
              </w:rPr>
            </w:pPr>
          </w:p>
          <w:p>
            <w:pPr>
              <w:pStyle w:val="BodyText"/>
              <w:rPr>
                <w:rFonts w:ascii="宋体" w:eastAsia="宋体" w:hAnsi="宋体" w:cs="宋体" w:hint="eastAsia"/>
                <w:highlight w:val="none"/>
                <w:lang w:val="en-US" w:eastAsia="zh-CN"/>
              </w:rPr>
            </w:pPr>
            <w:r>
              <w:rPr>
                <w:rFonts w:ascii="宋体" w:eastAsia="宋体" w:hAnsi="宋体" w:cs="宋体" w:hint="eastAsia"/>
                <w:highlight w:val="none"/>
                <w:lang w:val="en-US" w:eastAsia="zh-CN"/>
              </w:rPr>
              <w:t>注：投标人的“投标技术响应”“技术要求偏离表中偏离情况”等必须与客观实际保持一致，响应不实且情节严重的，经查实，将依法记入供应商诚信档案或受到行政处罚。</w:t>
            </w:r>
          </w:p>
        </w:tc>
      </w:tr>
      <w:tr>
        <w:tblPrEx>
          <w:tblW w:w="9113"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0" w:type="dxa"/>
            <w:left w:w="108" w:type="dxa"/>
            <w:bottom w:w="20" w:type="dxa"/>
            <w:right w:w="108" w:type="dxa"/>
          </w:tblCellMar>
        </w:tblPrEx>
        <w:trPr>
          <w:gridAfter w:val="1"/>
          <w:wAfter w:w="41" w:type="dxa"/>
          <w:tblCellSpacing w:w="0" w:type="dxa"/>
          <w:jc w:val="center"/>
        </w:trPr>
        <w:tc>
          <w:tcPr>
            <w:tcW w:w="676" w:type="dxa"/>
            <w:shd w:val="clear" w:color="auto" w:fill="E6EFFA"/>
            <w:vAlign w:val="center"/>
          </w:tcPr>
          <w:p>
            <w:pPr>
              <w:wordWrap w:val="0"/>
              <w:jc w:val="center"/>
              <w:rPr>
                <w:rFonts w:ascii="宋体" w:eastAsia="宋体" w:hAnsi="宋体" w:cs="宋体" w:hint="eastAsia"/>
                <w:b/>
                <w:bCs/>
                <w:sz w:val="21"/>
                <w:szCs w:val="21"/>
                <w:highlight w:val="none"/>
              </w:rPr>
            </w:pPr>
            <w:r>
              <w:rPr>
                <w:rFonts w:ascii="宋体" w:eastAsia="宋体" w:hAnsi="宋体" w:cs="宋体" w:hint="eastAsia"/>
                <w:b/>
                <w:bCs/>
                <w:szCs w:val="21"/>
                <w:highlight w:val="none"/>
              </w:rPr>
              <w:t>序号</w:t>
            </w:r>
          </w:p>
        </w:tc>
        <w:tc>
          <w:tcPr>
            <w:tcW w:w="2458" w:type="dxa"/>
            <w:gridSpan w:val="3"/>
            <w:shd w:val="clear" w:color="auto" w:fill="E6EFFA"/>
            <w:vAlign w:val="center"/>
          </w:tcPr>
          <w:p>
            <w:pPr>
              <w:wordWrap w:val="0"/>
              <w:jc w:val="center"/>
              <w:rPr>
                <w:rFonts w:ascii="宋体" w:eastAsia="宋体" w:hAnsi="宋体" w:cs="宋体" w:hint="eastAsia"/>
                <w:b/>
                <w:bCs/>
                <w:sz w:val="21"/>
                <w:szCs w:val="21"/>
                <w:highlight w:val="none"/>
              </w:rPr>
            </w:pPr>
            <w:r>
              <w:rPr>
                <w:rFonts w:ascii="宋体" w:eastAsia="宋体" w:hAnsi="宋体" w:cs="宋体" w:hint="eastAsia"/>
                <w:b/>
                <w:bCs/>
                <w:szCs w:val="21"/>
                <w:highlight w:val="none"/>
              </w:rPr>
              <w:t>评分项</w:t>
            </w:r>
          </w:p>
        </w:tc>
        <w:tc>
          <w:tcPr>
            <w:tcW w:w="5938" w:type="dxa"/>
            <w:gridSpan w:val="2"/>
            <w:shd w:val="clear" w:color="auto" w:fill="E6EFFA"/>
            <w:vAlign w:val="center"/>
          </w:tcPr>
          <w:p>
            <w:pPr>
              <w:wordWrap w:val="0"/>
              <w:jc w:val="center"/>
              <w:rPr>
                <w:rFonts w:ascii="宋体" w:eastAsia="宋体" w:hAnsi="宋体" w:cs="宋体" w:hint="eastAsia"/>
                <w:b/>
                <w:bCs/>
                <w:sz w:val="21"/>
                <w:szCs w:val="21"/>
                <w:highlight w:val="none"/>
              </w:rPr>
            </w:pPr>
            <w:r>
              <w:rPr>
                <w:rFonts w:ascii="宋体" w:eastAsia="宋体" w:hAnsi="宋体" w:cs="宋体" w:hint="eastAsia"/>
                <w:b/>
                <w:bCs/>
                <w:szCs w:val="21"/>
                <w:highlight w:val="none"/>
              </w:rPr>
              <w:t>权重(%)</w:t>
            </w:r>
          </w:p>
        </w:tc>
      </w:tr>
      <w:tr>
        <w:tblPrEx>
          <w:tblW w:w="9113"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0" w:type="dxa"/>
            <w:left w:w="108" w:type="dxa"/>
            <w:bottom w:w="20" w:type="dxa"/>
            <w:right w:w="108" w:type="dxa"/>
          </w:tblCellMar>
        </w:tblPrEx>
        <w:trPr>
          <w:gridAfter w:val="1"/>
          <w:wAfter w:w="41" w:type="dxa"/>
          <w:tblCellSpacing w:w="0" w:type="dxa"/>
          <w:jc w:val="center"/>
        </w:trPr>
        <w:tc>
          <w:tcPr>
            <w:tcW w:w="676" w:type="dxa"/>
            <w:vMerge w:val="restart"/>
          </w:tcPr>
          <w:p>
            <w:pPr>
              <w:wordWrap w:val="0"/>
              <w:jc w:val="center"/>
              <w:rPr>
                <w:rFonts w:ascii="宋体" w:eastAsia="宋体" w:hAnsi="宋体" w:cs="宋体" w:hint="eastAsia"/>
                <w:b/>
                <w:bCs/>
                <w:color w:val="0000FF"/>
                <w:sz w:val="21"/>
                <w:szCs w:val="21"/>
                <w:highlight w:val="none"/>
              </w:rPr>
            </w:pPr>
            <w:r>
              <w:rPr>
                <w:rFonts w:ascii="宋体" w:eastAsia="宋体" w:hAnsi="宋体" w:cs="宋体" w:hint="eastAsia"/>
                <w:b/>
                <w:bCs/>
                <w:color w:val="0000FF"/>
                <w:szCs w:val="21"/>
                <w:highlight w:val="none"/>
              </w:rPr>
              <w:t>1</w:t>
            </w:r>
          </w:p>
        </w:tc>
        <w:tc>
          <w:tcPr>
            <w:tcW w:w="2458" w:type="dxa"/>
            <w:gridSpan w:val="3"/>
          </w:tcPr>
          <w:p>
            <w:pPr>
              <w:wordWrap w:val="0"/>
              <w:jc w:val="center"/>
              <w:rPr>
                <w:rFonts w:ascii="宋体" w:eastAsia="宋体" w:hAnsi="宋体" w:cs="宋体" w:hint="eastAsia"/>
                <w:b/>
                <w:bCs/>
                <w:color w:val="0000FF"/>
                <w:sz w:val="21"/>
                <w:szCs w:val="21"/>
                <w:highlight w:val="none"/>
              </w:rPr>
            </w:pPr>
            <w:r>
              <w:rPr>
                <w:rFonts w:ascii="宋体" w:eastAsia="宋体" w:hAnsi="宋体" w:cs="宋体" w:hint="eastAsia"/>
                <w:b/>
                <w:bCs/>
                <w:color w:val="0000FF"/>
                <w:szCs w:val="21"/>
                <w:highlight w:val="none"/>
              </w:rPr>
              <w:t>价格</w:t>
            </w:r>
          </w:p>
        </w:tc>
        <w:tc>
          <w:tcPr>
            <w:tcW w:w="5938" w:type="dxa"/>
            <w:gridSpan w:val="2"/>
          </w:tcPr>
          <w:p>
            <w:pPr>
              <w:wordWrap w:val="0"/>
              <w:jc w:val="center"/>
              <w:rPr>
                <w:rFonts w:ascii="宋体" w:eastAsia="宋体" w:hAnsi="宋体" w:cs="宋体" w:hint="eastAsia"/>
                <w:b/>
                <w:bCs/>
                <w:color w:val="0000FF"/>
                <w:sz w:val="21"/>
                <w:szCs w:val="21"/>
                <w:highlight w:val="none"/>
              </w:rPr>
            </w:pPr>
            <w:r>
              <w:rPr>
                <w:rFonts w:ascii="宋体" w:eastAsia="宋体" w:hAnsi="宋体" w:cs="宋体" w:hint="eastAsia"/>
                <w:b/>
                <w:bCs/>
                <w:color w:val="0000FF"/>
                <w:szCs w:val="21"/>
                <w:highlight w:val="none"/>
              </w:rPr>
              <w:t>10</w:t>
            </w:r>
          </w:p>
        </w:tc>
      </w:tr>
      <w:tr>
        <w:tblPrEx>
          <w:tblW w:w="9113"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0" w:type="dxa"/>
            <w:left w:w="108" w:type="dxa"/>
            <w:bottom w:w="20" w:type="dxa"/>
            <w:right w:w="108" w:type="dxa"/>
          </w:tblCellMar>
        </w:tblPrEx>
        <w:trPr>
          <w:gridAfter w:val="1"/>
          <w:wAfter w:w="41" w:type="dxa"/>
          <w:tblCellSpacing w:w="0" w:type="dxa"/>
          <w:jc w:val="center"/>
        </w:trPr>
        <w:tc>
          <w:tcPr>
            <w:tcW w:w="676" w:type="dxa"/>
            <w:vMerge/>
            <w:vAlign w:val="center"/>
          </w:tcPr>
          <w:p>
            <w:pPr>
              <w:rPr>
                <w:rFonts w:ascii="宋体" w:eastAsia="宋体" w:hAnsi="宋体" w:cs="宋体" w:hint="eastAsia"/>
                <w:b/>
                <w:bCs/>
                <w:color w:val="0000FF"/>
                <w:sz w:val="21"/>
                <w:szCs w:val="21"/>
                <w:highlight w:val="none"/>
              </w:rPr>
            </w:pPr>
          </w:p>
        </w:tc>
        <w:tc>
          <w:tcPr>
            <w:tcW w:w="8396" w:type="dxa"/>
            <w:gridSpan w:val="5"/>
          </w:tcPr>
          <w:p>
            <w:pPr>
              <w:wordWrap w:val="0"/>
              <w:rPr>
                <w:rFonts w:ascii="宋体" w:eastAsia="宋体" w:hAnsi="宋体" w:cs="宋体" w:hint="eastAsia"/>
                <w:szCs w:val="21"/>
                <w:highlight w:val="none"/>
              </w:rPr>
            </w:pPr>
          </w:p>
        </w:tc>
      </w:tr>
      <w:tr>
        <w:tblPrEx>
          <w:tblW w:w="9113"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0" w:type="dxa"/>
            <w:left w:w="108" w:type="dxa"/>
            <w:bottom w:w="20" w:type="dxa"/>
            <w:right w:w="108" w:type="dxa"/>
          </w:tblCellMar>
        </w:tblPrEx>
        <w:trPr>
          <w:gridAfter w:val="1"/>
          <w:wAfter w:w="41" w:type="dxa"/>
          <w:tblCellSpacing w:w="0" w:type="dxa"/>
          <w:jc w:val="center"/>
        </w:trPr>
        <w:tc>
          <w:tcPr>
            <w:tcW w:w="676" w:type="dxa"/>
            <w:vMerge w:val="restart"/>
          </w:tcPr>
          <w:p>
            <w:pPr>
              <w:wordWrap w:val="0"/>
              <w:jc w:val="center"/>
              <w:rPr>
                <w:rFonts w:ascii="宋体" w:eastAsia="宋体" w:hAnsi="宋体" w:cs="宋体" w:hint="eastAsia"/>
                <w:b/>
                <w:bCs/>
                <w:color w:val="0000FF"/>
                <w:sz w:val="21"/>
                <w:szCs w:val="21"/>
                <w:highlight w:val="none"/>
              </w:rPr>
            </w:pPr>
            <w:r>
              <w:rPr>
                <w:rFonts w:ascii="宋体" w:eastAsia="宋体" w:hAnsi="宋体" w:cs="宋体" w:hint="eastAsia"/>
                <w:b/>
                <w:bCs/>
                <w:color w:val="0000FF"/>
                <w:szCs w:val="21"/>
                <w:highlight w:val="none"/>
              </w:rPr>
              <w:t>2</w:t>
            </w:r>
          </w:p>
        </w:tc>
        <w:tc>
          <w:tcPr>
            <w:tcW w:w="2458" w:type="dxa"/>
            <w:gridSpan w:val="3"/>
          </w:tcPr>
          <w:p>
            <w:pPr>
              <w:wordWrap w:val="0"/>
              <w:jc w:val="center"/>
              <w:rPr>
                <w:rFonts w:ascii="宋体" w:eastAsia="宋体" w:hAnsi="宋体" w:cs="宋体" w:hint="eastAsia"/>
                <w:b/>
                <w:bCs/>
                <w:color w:val="0000FF"/>
                <w:sz w:val="21"/>
                <w:szCs w:val="21"/>
                <w:highlight w:val="none"/>
              </w:rPr>
            </w:pPr>
            <w:r>
              <w:rPr>
                <w:rFonts w:ascii="宋体" w:eastAsia="宋体" w:hAnsi="宋体" w:cs="宋体" w:hint="eastAsia"/>
                <w:b/>
                <w:bCs/>
                <w:color w:val="0000FF"/>
                <w:szCs w:val="21"/>
                <w:highlight w:val="none"/>
              </w:rPr>
              <w:t>技术部分</w:t>
            </w:r>
          </w:p>
        </w:tc>
        <w:tc>
          <w:tcPr>
            <w:tcW w:w="5938" w:type="dxa"/>
            <w:gridSpan w:val="2"/>
          </w:tcPr>
          <w:p>
            <w:pPr>
              <w:wordWrap w:val="0"/>
              <w:jc w:val="center"/>
              <w:rPr>
                <w:rFonts w:ascii="宋体" w:eastAsia="宋体" w:hAnsi="宋体" w:cs="宋体" w:hint="eastAsia"/>
                <w:b/>
                <w:bCs/>
                <w:color w:val="0000FF"/>
                <w:sz w:val="21"/>
                <w:szCs w:val="21"/>
                <w:highlight w:val="none"/>
                <w:lang w:val="en-US" w:eastAsia="zh-CN"/>
              </w:rPr>
            </w:pPr>
            <w:r>
              <w:rPr>
                <w:rFonts w:ascii="宋体" w:eastAsia="宋体" w:hAnsi="宋体" w:cs="宋体" w:hint="eastAsia"/>
                <w:b/>
                <w:bCs/>
                <w:color w:val="0000FF"/>
                <w:szCs w:val="21"/>
                <w:highlight w:val="none"/>
                <w:lang w:val="en-US" w:eastAsia="zh-CN"/>
              </w:rPr>
              <w:t>6</w:t>
            </w:r>
            <w:r>
              <w:rPr>
                <w:rFonts w:ascii="宋体" w:hAnsi="宋体" w:cs="宋体" w:hint="eastAsia"/>
                <w:b/>
                <w:bCs/>
                <w:color w:val="0000FF"/>
                <w:szCs w:val="21"/>
                <w:highlight w:val="none"/>
                <w:lang w:val="en-US" w:eastAsia="zh-CN"/>
              </w:rPr>
              <w:t>6</w:t>
            </w:r>
          </w:p>
        </w:tc>
      </w:tr>
      <w:tr>
        <w:tblPrEx>
          <w:tblW w:w="9113"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0" w:type="dxa"/>
            <w:left w:w="108" w:type="dxa"/>
            <w:bottom w:w="20" w:type="dxa"/>
            <w:right w:w="108" w:type="dxa"/>
          </w:tblCellMar>
        </w:tblPrEx>
        <w:trPr>
          <w:gridAfter w:val="1"/>
          <w:wAfter w:w="41" w:type="dxa"/>
          <w:tblCellSpacing w:w="0" w:type="dxa"/>
          <w:jc w:val="center"/>
        </w:trPr>
        <w:tc>
          <w:tcPr>
            <w:tcW w:w="676" w:type="dxa"/>
            <w:vMerge/>
            <w:vAlign w:val="center"/>
          </w:tcPr>
          <w:p>
            <w:pPr>
              <w:rPr>
                <w:rFonts w:ascii="宋体" w:eastAsia="宋体" w:hAnsi="宋体" w:cs="宋体" w:hint="eastAsia"/>
                <w:b/>
                <w:bCs/>
                <w:color w:val="0000FF"/>
                <w:sz w:val="21"/>
                <w:szCs w:val="21"/>
                <w:highlight w:val="none"/>
              </w:rPr>
            </w:pPr>
          </w:p>
        </w:tc>
        <w:tc>
          <w:tcPr>
            <w:tcW w:w="8396" w:type="dxa"/>
            <w:gridSpan w:val="5"/>
          </w:tcPr>
          <w:p>
            <w:pPr>
              <w:wordWrap w:val="0"/>
              <w:rPr>
                <w:rFonts w:ascii="宋体" w:eastAsia="宋体" w:hAnsi="宋体" w:cs="宋体" w:hint="eastAsia"/>
                <w:szCs w:val="21"/>
                <w:highlight w:val="none"/>
              </w:rPr>
            </w:pPr>
          </w:p>
        </w:tc>
      </w:tr>
      <w:tr>
        <w:tblPrEx>
          <w:tblW w:w="9113"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0" w:type="dxa"/>
            <w:left w:w="108" w:type="dxa"/>
            <w:bottom w:w="20" w:type="dxa"/>
            <w:right w:w="108" w:type="dxa"/>
          </w:tblCellMar>
        </w:tblPrEx>
        <w:trPr>
          <w:gridAfter w:val="1"/>
          <w:wAfter w:w="41" w:type="dxa"/>
          <w:tblCellSpacing w:w="0" w:type="dxa"/>
          <w:jc w:val="center"/>
        </w:trPr>
        <w:tc>
          <w:tcPr>
            <w:tcW w:w="676" w:type="dxa"/>
            <w:vMerge/>
            <w:shd w:val="clear" w:color="auto" w:fill="E6EFFA"/>
            <w:vAlign w:val="center"/>
          </w:tcPr>
          <w:p>
            <w:pPr>
              <w:rPr>
                <w:rFonts w:ascii="宋体" w:eastAsia="宋体" w:hAnsi="宋体" w:cs="宋体" w:hint="eastAsia"/>
                <w:b/>
                <w:bCs/>
                <w:color w:val="0000FF"/>
                <w:sz w:val="21"/>
                <w:szCs w:val="21"/>
                <w:highlight w:val="none"/>
              </w:rPr>
            </w:pPr>
          </w:p>
        </w:tc>
        <w:tc>
          <w:tcPr>
            <w:tcW w:w="675" w:type="dxa"/>
            <w:shd w:val="clear" w:color="auto" w:fill="E6EFFA"/>
            <w:vAlign w:val="center"/>
          </w:tcPr>
          <w:p>
            <w:pPr>
              <w:wordWrap w:val="0"/>
              <w:jc w:val="center"/>
              <w:rPr>
                <w:rFonts w:ascii="宋体" w:eastAsia="宋体" w:hAnsi="宋体" w:cs="宋体" w:hint="eastAsia"/>
                <w:szCs w:val="21"/>
                <w:highlight w:val="none"/>
              </w:rPr>
            </w:pPr>
            <w:r>
              <w:rPr>
                <w:rFonts w:ascii="宋体" w:eastAsia="宋体" w:hAnsi="宋体" w:cs="宋体" w:hint="eastAsia"/>
                <w:szCs w:val="21"/>
                <w:highlight w:val="none"/>
              </w:rPr>
              <w:t>序号</w:t>
            </w:r>
          </w:p>
        </w:tc>
        <w:tc>
          <w:tcPr>
            <w:tcW w:w="1094" w:type="dxa"/>
            <w:shd w:val="clear" w:color="auto" w:fill="E6EFFA"/>
            <w:vAlign w:val="center"/>
          </w:tcPr>
          <w:p>
            <w:pPr>
              <w:wordWrap w:val="0"/>
              <w:jc w:val="center"/>
              <w:rPr>
                <w:rFonts w:ascii="宋体" w:eastAsia="宋体" w:hAnsi="宋体" w:cs="宋体" w:hint="eastAsia"/>
                <w:szCs w:val="21"/>
                <w:highlight w:val="none"/>
              </w:rPr>
            </w:pPr>
            <w:r>
              <w:rPr>
                <w:rFonts w:ascii="宋体" w:eastAsia="宋体" w:hAnsi="宋体" w:cs="宋体" w:hint="eastAsia"/>
                <w:szCs w:val="21"/>
                <w:highlight w:val="none"/>
              </w:rPr>
              <w:t>评审因素</w:t>
            </w:r>
          </w:p>
        </w:tc>
        <w:tc>
          <w:tcPr>
            <w:tcW w:w="689" w:type="dxa"/>
            <w:shd w:val="clear" w:color="auto" w:fill="E6EFFA"/>
            <w:vAlign w:val="center"/>
          </w:tcPr>
          <w:p>
            <w:pPr>
              <w:wordWrap w:val="0"/>
              <w:jc w:val="center"/>
              <w:rPr>
                <w:rFonts w:ascii="宋体" w:eastAsia="宋体" w:hAnsi="宋体" w:cs="宋体" w:hint="eastAsia"/>
                <w:szCs w:val="21"/>
                <w:highlight w:val="none"/>
              </w:rPr>
            </w:pPr>
            <w:r>
              <w:rPr>
                <w:rFonts w:ascii="宋体" w:eastAsia="宋体" w:hAnsi="宋体" w:cs="宋体" w:hint="eastAsia"/>
                <w:szCs w:val="21"/>
                <w:highlight w:val="none"/>
              </w:rPr>
              <w:t>权重(%)</w:t>
            </w:r>
          </w:p>
        </w:tc>
        <w:tc>
          <w:tcPr>
            <w:tcW w:w="5938" w:type="dxa"/>
            <w:gridSpan w:val="2"/>
            <w:shd w:val="clear" w:color="auto" w:fill="E6EFFA"/>
            <w:vAlign w:val="center"/>
          </w:tcPr>
          <w:p>
            <w:pPr>
              <w:wordWrap w:val="0"/>
              <w:jc w:val="center"/>
              <w:rPr>
                <w:rFonts w:ascii="宋体" w:eastAsia="宋体" w:hAnsi="宋体" w:cs="宋体" w:hint="eastAsia"/>
                <w:szCs w:val="21"/>
                <w:highlight w:val="none"/>
              </w:rPr>
            </w:pPr>
            <w:r>
              <w:rPr>
                <w:rFonts w:ascii="宋体" w:eastAsia="宋体" w:hAnsi="宋体" w:cs="宋体" w:hint="eastAsia"/>
                <w:szCs w:val="21"/>
                <w:highlight w:val="none"/>
              </w:rPr>
              <w:t>评分准则</w:t>
            </w:r>
          </w:p>
        </w:tc>
      </w:tr>
      <w:tr>
        <w:tblPrEx>
          <w:tblW w:w="9113"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0" w:type="dxa"/>
            <w:left w:w="108" w:type="dxa"/>
            <w:bottom w:w="20" w:type="dxa"/>
            <w:right w:w="108" w:type="dxa"/>
          </w:tblCellMar>
        </w:tblPrEx>
        <w:trPr>
          <w:gridAfter w:val="1"/>
          <w:wAfter w:w="41" w:type="dxa"/>
          <w:tblCellSpacing w:w="0" w:type="dxa"/>
          <w:jc w:val="center"/>
        </w:trPr>
        <w:tc>
          <w:tcPr>
            <w:tcW w:w="676" w:type="dxa"/>
            <w:vMerge/>
            <w:vAlign w:val="center"/>
          </w:tcPr>
          <w:p>
            <w:pPr>
              <w:rPr>
                <w:rFonts w:ascii="宋体" w:eastAsia="宋体" w:hAnsi="宋体" w:cs="宋体" w:hint="eastAsia"/>
                <w:b/>
                <w:bCs/>
                <w:color w:val="0000FF"/>
                <w:sz w:val="21"/>
                <w:szCs w:val="21"/>
                <w:highlight w:val="none"/>
              </w:rPr>
            </w:pPr>
          </w:p>
        </w:tc>
        <w:tc>
          <w:tcPr>
            <w:tcW w:w="675" w:type="dxa"/>
            <w:vAlign w:val="center"/>
          </w:tcPr>
          <w:p>
            <w:pPr>
              <w:wordWrap w:val="0"/>
              <w:jc w:val="center"/>
              <w:rPr>
                <w:rFonts w:ascii="宋体" w:eastAsia="宋体" w:hAnsi="宋体" w:cs="宋体" w:hint="eastAsia"/>
                <w:szCs w:val="21"/>
                <w:highlight w:val="none"/>
              </w:rPr>
            </w:pPr>
            <w:r>
              <w:rPr>
                <w:rFonts w:ascii="宋体" w:eastAsia="宋体" w:hAnsi="宋体" w:cs="宋体" w:hint="eastAsia"/>
                <w:szCs w:val="21"/>
                <w:highlight w:val="none"/>
              </w:rPr>
              <w:t>1</w:t>
            </w:r>
          </w:p>
        </w:tc>
        <w:tc>
          <w:tcPr>
            <w:tcW w:w="1094" w:type="dxa"/>
            <w:vAlign w:val="center"/>
          </w:tcPr>
          <w:p>
            <w:pPr>
              <w:wordWrap w:val="0"/>
              <w:jc w:val="center"/>
              <w:rPr>
                <w:rFonts w:ascii="宋体" w:eastAsia="宋体" w:hAnsi="宋体" w:cs="宋体" w:hint="eastAsia"/>
                <w:szCs w:val="21"/>
                <w:highlight w:val="none"/>
              </w:rPr>
            </w:pPr>
            <w:r>
              <w:rPr>
                <w:rFonts w:ascii="宋体" w:eastAsia="宋体" w:hAnsi="宋体" w:cs="宋体" w:hint="eastAsia"/>
                <w:szCs w:val="21"/>
                <w:highlight w:val="none"/>
              </w:rPr>
              <w:t>实施方案</w:t>
            </w:r>
          </w:p>
        </w:tc>
        <w:tc>
          <w:tcPr>
            <w:tcW w:w="689" w:type="dxa"/>
            <w:vAlign w:val="center"/>
          </w:tcPr>
          <w:p>
            <w:pPr>
              <w:keepNext w:val="0"/>
              <w:keepLines w:val="0"/>
              <w:widowControl/>
              <w:suppressLineNumbers w:val="0"/>
              <w:spacing w:line="240" w:lineRule="auto"/>
              <w:ind w:firstLine="0" w:firstLineChars="0"/>
              <w:jc w:val="center"/>
              <w:textAlignment w:val="center"/>
              <w:rPr>
                <w:rFonts w:ascii="宋体" w:eastAsia="宋体" w:hAnsi="宋体" w:cs="宋体" w:hint="eastAsia"/>
                <w:szCs w:val="21"/>
                <w:highlight w:val="none"/>
              </w:rPr>
            </w:pPr>
            <w:r>
              <w:rPr>
                <w:rFonts w:ascii="宋体" w:eastAsia="宋体" w:hAnsi="宋体" w:cs="宋体" w:hint="eastAsia"/>
                <w:i w:val="0"/>
                <w:iCs w:val="0"/>
                <w:color w:val="000000"/>
                <w:kern w:val="0"/>
                <w:sz w:val="21"/>
                <w:szCs w:val="21"/>
                <w:highlight w:val="none"/>
                <w:u w:val="none"/>
                <w:lang w:val="en-US" w:eastAsia="zh-CN"/>
              </w:rPr>
              <w:t>14</w:t>
            </w:r>
          </w:p>
        </w:tc>
        <w:tc>
          <w:tcPr>
            <w:tcW w:w="5938" w:type="dxa"/>
            <w:gridSpan w:val="2"/>
            <w:vAlign w:val="center"/>
          </w:tcPr>
          <w:p>
            <w:pPr>
              <w:pStyle w:val="TableText"/>
              <w:keepNext w:val="0"/>
              <w:keepLines w:val="0"/>
              <w:pageBreakBefore w:val="0"/>
              <w:widowControl/>
              <w:kinsoku w:val="0"/>
              <w:wordWrap/>
              <w:overflowPunct/>
              <w:topLinePunct w:val="0"/>
              <w:autoSpaceDE w:val="0"/>
              <w:autoSpaceDN w:val="0"/>
              <w:bidi w:val="0"/>
              <w:adjustRightInd w:val="0"/>
              <w:snapToGrid w:val="0"/>
              <w:spacing w:line="240" w:lineRule="auto"/>
              <w:ind w:left="0" w:firstLine="0" w:firstLineChars="0"/>
              <w:textAlignment w:val="baseline"/>
              <w:rPr>
                <w:rFonts w:ascii="宋体" w:eastAsia="宋体" w:hAnsi="宋体" w:cs="宋体" w:hint="eastAsia"/>
                <w:b w:val="0"/>
                <w:bCs w:val="0"/>
                <w:i w:val="0"/>
                <w:iCs w:val="0"/>
                <w:snapToGrid w:val="0"/>
                <w:color w:val="000000"/>
                <w:kern w:val="0"/>
                <w:sz w:val="21"/>
                <w:szCs w:val="21"/>
                <w:highlight w:val="none"/>
                <w:u w:val="none"/>
                <w:lang w:val="en-US" w:eastAsia="zh-CN" w:bidi="ar-SA"/>
              </w:rPr>
            </w:pPr>
            <w:r>
              <w:rPr>
                <w:rFonts w:ascii="宋体" w:eastAsia="宋体" w:hAnsi="宋体" w:cs="宋体" w:hint="eastAsia"/>
                <w:b/>
                <w:bCs/>
                <w:i w:val="0"/>
                <w:iCs w:val="0"/>
                <w:snapToGrid w:val="0"/>
                <w:color w:val="000000"/>
                <w:kern w:val="0"/>
                <w:sz w:val="21"/>
                <w:szCs w:val="21"/>
                <w:highlight w:val="none"/>
                <w:u w:val="none"/>
                <w:lang w:val="en-US" w:eastAsia="zh-CN" w:bidi="ar-SA"/>
              </w:rPr>
              <w:t xml:space="preserve">（一）评审内容： </w:t>
            </w:r>
          </w:p>
          <w:p>
            <w:pPr>
              <w:pStyle w:val="TableText"/>
              <w:keepNext w:val="0"/>
              <w:keepLines w:val="0"/>
              <w:pageBreakBefore w:val="0"/>
              <w:widowControl/>
              <w:kinsoku w:val="0"/>
              <w:wordWrap/>
              <w:overflowPunct/>
              <w:topLinePunct w:val="0"/>
              <w:autoSpaceDE w:val="0"/>
              <w:autoSpaceDN w:val="0"/>
              <w:bidi w:val="0"/>
              <w:adjustRightInd w:val="0"/>
              <w:snapToGrid w:val="0"/>
              <w:spacing w:line="240" w:lineRule="auto"/>
              <w:ind w:left="0" w:firstLine="0" w:firstLineChars="0"/>
              <w:textAlignment w:val="baseline"/>
              <w:rPr>
                <w:rFonts w:ascii="宋体" w:eastAsia="宋体" w:hAnsi="宋体" w:cs="宋体" w:hint="eastAsia"/>
                <w:b w:val="0"/>
                <w:bCs w:val="0"/>
                <w:i w:val="0"/>
                <w:iCs w:val="0"/>
                <w:snapToGrid w:val="0"/>
                <w:color w:val="000000"/>
                <w:kern w:val="0"/>
                <w:sz w:val="21"/>
                <w:szCs w:val="21"/>
                <w:highlight w:val="none"/>
                <w:u w:val="none"/>
                <w:lang w:val="en-US" w:eastAsia="zh-CN" w:bidi="ar-SA"/>
              </w:rPr>
            </w:pPr>
            <w:r>
              <w:rPr>
                <w:rFonts w:ascii="宋体" w:eastAsia="宋体" w:hAnsi="宋体" w:cs="宋体" w:hint="eastAsia"/>
                <w:b w:val="0"/>
                <w:bCs w:val="0"/>
                <w:i w:val="0"/>
                <w:iCs w:val="0"/>
                <w:snapToGrid w:val="0"/>
                <w:color w:val="000000"/>
                <w:kern w:val="0"/>
                <w:sz w:val="21"/>
                <w:szCs w:val="21"/>
                <w:highlight w:val="none"/>
                <w:u w:val="none"/>
                <w:lang w:val="en-US" w:eastAsia="zh-CN" w:bidi="ar-SA"/>
              </w:rPr>
              <w:t>提供机电工程、房屋维护实施方案、定期检查和检测测试方案、安全管理措施、应急预案（按“本项目招标文件第一册专用条款—第三章用户需求书”的内容拟写方案），</w:t>
            </w:r>
            <w:bookmarkStart w:id="2" w:name="OLE_LINK5"/>
            <w:r>
              <w:rPr>
                <w:rFonts w:ascii="宋体" w:eastAsia="宋体" w:hAnsi="宋体" w:cs="宋体" w:hint="eastAsia"/>
                <w:b w:val="0"/>
                <w:bCs w:val="0"/>
                <w:i w:val="0"/>
                <w:iCs w:val="0"/>
                <w:snapToGrid w:val="0"/>
                <w:color w:val="000000"/>
                <w:kern w:val="0"/>
                <w:sz w:val="21"/>
                <w:szCs w:val="21"/>
                <w:highlight w:val="none"/>
                <w:u w:val="none"/>
                <w:lang w:val="en-US" w:eastAsia="zh-CN" w:bidi="ar-SA"/>
              </w:rPr>
              <w:t>包括但不限于：</w:t>
            </w:r>
            <w:bookmarkEnd w:id="2"/>
          </w:p>
          <w:p>
            <w:pPr>
              <w:pStyle w:val="TableText"/>
              <w:keepNext w:val="0"/>
              <w:keepLines w:val="0"/>
              <w:pageBreakBefore w:val="0"/>
              <w:widowControl/>
              <w:numPr>
                <w:ilvl w:val="0"/>
                <w:numId w:val="0"/>
              </w:numPr>
              <w:kinsoku w:val="0"/>
              <w:wordWrap/>
              <w:overflowPunct/>
              <w:topLinePunct w:val="0"/>
              <w:autoSpaceDE w:val="0"/>
              <w:autoSpaceDN w:val="0"/>
              <w:bidi w:val="0"/>
              <w:adjustRightInd w:val="0"/>
              <w:snapToGrid w:val="0"/>
              <w:spacing w:line="240" w:lineRule="auto"/>
              <w:ind w:left="0" w:firstLine="0" w:leftChars="0" w:firstLineChars="0"/>
              <w:textAlignment w:val="baseline"/>
              <w:rPr>
                <w:rFonts w:ascii="宋体" w:eastAsia="宋体" w:hAnsi="宋体" w:cs="宋体" w:hint="eastAsia"/>
                <w:b w:val="0"/>
                <w:bCs w:val="0"/>
                <w:i w:val="0"/>
                <w:iCs w:val="0"/>
                <w:snapToGrid w:val="0"/>
                <w:color w:val="000000"/>
                <w:kern w:val="0"/>
                <w:sz w:val="21"/>
                <w:szCs w:val="21"/>
                <w:highlight w:val="none"/>
                <w:u w:val="none"/>
                <w:lang w:val="en-US" w:eastAsia="zh-CN" w:bidi="ar-SA"/>
              </w:rPr>
            </w:pPr>
            <w:r>
              <w:rPr>
                <w:rFonts w:ascii="宋体" w:eastAsia="宋体" w:hAnsi="宋体" w:cs="宋体" w:hint="default"/>
                <w:b w:val="0"/>
                <w:bCs w:val="0"/>
                <w:i w:val="0"/>
                <w:iCs w:val="0"/>
                <w:snapToGrid w:val="0"/>
                <w:color w:val="000000"/>
                <w:kern w:val="0"/>
                <w:sz w:val="21"/>
                <w:szCs w:val="21"/>
                <w:highlight w:val="none"/>
                <w:lang w:val="en-US" w:eastAsia="zh-CN" w:bidi="ar-SA"/>
              </w:rPr>
              <w:t>(1)</w:t>
            </w:r>
            <w:r>
              <w:rPr>
                <w:rFonts w:ascii="宋体" w:eastAsia="宋体" w:hAnsi="宋体" w:cs="宋体" w:hint="eastAsia"/>
                <w:b w:val="0"/>
                <w:bCs w:val="0"/>
                <w:i w:val="0"/>
                <w:iCs w:val="0"/>
                <w:snapToGrid w:val="0"/>
                <w:color w:val="000000"/>
                <w:kern w:val="0"/>
                <w:sz w:val="21"/>
                <w:szCs w:val="21"/>
                <w:highlight w:val="none"/>
                <w:u w:val="none"/>
                <w:lang w:val="en-US" w:eastAsia="zh-CN" w:bidi="ar-SA"/>
              </w:rPr>
              <w:t>锅炉蒸汽系统；</w:t>
            </w:r>
          </w:p>
          <w:p>
            <w:pPr>
              <w:pStyle w:val="TableText"/>
              <w:keepNext w:val="0"/>
              <w:keepLines w:val="0"/>
              <w:pageBreakBefore w:val="0"/>
              <w:widowControl/>
              <w:numPr>
                <w:ilvl w:val="0"/>
                <w:numId w:val="0"/>
              </w:numPr>
              <w:kinsoku w:val="0"/>
              <w:wordWrap/>
              <w:overflowPunct/>
              <w:topLinePunct w:val="0"/>
              <w:autoSpaceDE w:val="0"/>
              <w:autoSpaceDN w:val="0"/>
              <w:bidi w:val="0"/>
              <w:adjustRightInd w:val="0"/>
              <w:snapToGrid w:val="0"/>
              <w:spacing w:line="240" w:lineRule="auto"/>
              <w:ind w:left="0" w:firstLine="0" w:leftChars="0" w:firstLineChars="0"/>
              <w:textAlignment w:val="baseline"/>
              <w:rPr>
                <w:rFonts w:ascii="宋体" w:eastAsia="宋体" w:hAnsi="宋体" w:cs="宋体" w:hint="eastAsia"/>
                <w:b w:val="0"/>
                <w:bCs w:val="0"/>
                <w:i w:val="0"/>
                <w:iCs w:val="0"/>
                <w:snapToGrid w:val="0"/>
                <w:color w:val="000000"/>
                <w:kern w:val="0"/>
                <w:sz w:val="21"/>
                <w:szCs w:val="21"/>
                <w:highlight w:val="none"/>
                <w:u w:val="none"/>
                <w:lang w:val="en-US" w:eastAsia="zh-CN" w:bidi="ar-SA"/>
              </w:rPr>
            </w:pPr>
            <w:r>
              <w:rPr>
                <w:rFonts w:ascii="宋体" w:eastAsia="宋体" w:hAnsi="宋体" w:cs="宋体" w:hint="default"/>
                <w:b w:val="0"/>
                <w:bCs w:val="0"/>
                <w:i w:val="0"/>
                <w:iCs w:val="0"/>
                <w:snapToGrid w:val="0"/>
                <w:color w:val="000000"/>
                <w:kern w:val="0"/>
                <w:sz w:val="21"/>
                <w:szCs w:val="21"/>
                <w:highlight w:val="none"/>
                <w:lang w:val="en-US" w:eastAsia="zh-CN" w:bidi="ar-SA"/>
              </w:rPr>
              <w:t>(2)</w:t>
            </w:r>
            <w:r>
              <w:rPr>
                <w:rFonts w:ascii="宋体" w:eastAsia="宋体" w:hAnsi="宋体" w:cs="宋体" w:hint="eastAsia"/>
                <w:b w:val="0"/>
                <w:bCs w:val="0"/>
                <w:i w:val="0"/>
                <w:iCs w:val="0"/>
                <w:snapToGrid w:val="0"/>
                <w:color w:val="000000"/>
                <w:kern w:val="0"/>
                <w:sz w:val="21"/>
                <w:szCs w:val="21"/>
                <w:highlight w:val="none"/>
                <w:u w:val="none"/>
                <w:lang w:val="en-US" w:eastAsia="zh-CN" w:bidi="ar-SA"/>
              </w:rPr>
              <w:t>供配电系统；</w:t>
            </w:r>
          </w:p>
          <w:p>
            <w:pPr>
              <w:pStyle w:val="TableText"/>
              <w:keepNext w:val="0"/>
              <w:keepLines w:val="0"/>
              <w:pageBreakBefore w:val="0"/>
              <w:widowControl/>
              <w:numPr>
                <w:ilvl w:val="0"/>
                <w:numId w:val="0"/>
              </w:numPr>
              <w:kinsoku w:val="0"/>
              <w:wordWrap/>
              <w:overflowPunct/>
              <w:topLinePunct w:val="0"/>
              <w:autoSpaceDE w:val="0"/>
              <w:autoSpaceDN w:val="0"/>
              <w:bidi w:val="0"/>
              <w:adjustRightInd w:val="0"/>
              <w:snapToGrid w:val="0"/>
              <w:spacing w:line="240" w:lineRule="auto"/>
              <w:ind w:left="0" w:firstLine="0" w:leftChars="0" w:firstLineChars="0"/>
              <w:textAlignment w:val="baseline"/>
              <w:rPr>
                <w:rFonts w:ascii="宋体" w:eastAsia="宋体" w:hAnsi="宋体" w:cs="宋体" w:hint="eastAsia"/>
                <w:b w:val="0"/>
                <w:bCs w:val="0"/>
                <w:i w:val="0"/>
                <w:iCs w:val="0"/>
                <w:snapToGrid w:val="0"/>
                <w:color w:val="000000"/>
                <w:kern w:val="0"/>
                <w:sz w:val="21"/>
                <w:szCs w:val="21"/>
                <w:highlight w:val="none"/>
                <w:u w:val="none"/>
                <w:lang w:val="en-US" w:eastAsia="zh-CN" w:bidi="ar-SA"/>
              </w:rPr>
            </w:pPr>
            <w:r>
              <w:rPr>
                <w:rFonts w:ascii="宋体" w:eastAsia="宋体" w:hAnsi="宋体" w:cs="宋体" w:hint="default"/>
                <w:b w:val="0"/>
                <w:bCs w:val="0"/>
                <w:i w:val="0"/>
                <w:iCs w:val="0"/>
                <w:snapToGrid w:val="0"/>
                <w:color w:val="000000"/>
                <w:kern w:val="0"/>
                <w:sz w:val="21"/>
                <w:szCs w:val="21"/>
                <w:highlight w:val="none"/>
                <w:lang w:val="en-US" w:eastAsia="zh-CN" w:bidi="ar-SA"/>
              </w:rPr>
              <w:t>(3)</w:t>
            </w:r>
            <w:r>
              <w:rPr>
                <w:rFonts w:ascii="宋体" w:eastAsia="宋体" w:hAnsi="宋体" w:cs="宋体" w:hint="eastAsia"/>
                <w:b w:val="0"/>
                <w:bCs w:val="0"/>
                <w:i w:val="0"/>
                <w:iCs w:val="0"/>
                <w:snapToGrid w:val="0"/>
                <w:color w:val="000000"/>
                <w:kern w:val="0"/>
                <w:sz w:val="21"/>
                <w:szCs w:val="21"/>
                <w:highlight w:val="none"/>
                <w:u w:val="none"/>
                <w:lang w:val="en-US" w:eastAsia="zh-CN" w:bidi="ar-SA"/>
              </w:rPr>
              <w:t>洁净系统；</w:t>
            </w:r>
          </w:p>
          <w:p>
            <w:pPr>
              <w:pStyle w:val="TableText"/>
              <w:keepNext w:val="0"/>
              <w:keepLines w:val="0"/>
              <w:pageBreakBefore w:val="0"/>
              <w:widowControl/>
              <w:numPr>
                <w:ilvl w:val="0"/>
                <w:numId w:val="0"/>
              </w:numPr>
              <w:kinsoku w:val="0"/>
              <w:wordWrap/>
              <w:overflowPunct/>
              <w:topLinePunct w:val="0"/>
              <w:autoSpaceDE w:val="0"/>
              <w:autoSpaceDN w:val="0"/>
              <w:bidi w:val="0"/>
              <w:adjustRightInd w:val="0"/>
              <w:snapToGrid w:val="0"/>
              <w:spacing w:line="240" w:lineRule="auto"/>
              <w:ind w:left="0" w:firstLine="0" w:leftChars="0" w:firstLineChars="0"/>
              <w:textAlignment w:val="baseline"/>
              <w:rPr>
                <w:rFonts w:ascii="宋体" w:eastAsia="宋体" w:hAnsi="宋体" w:cs="宋体" w:hint="eastAsia"/>
                <w:b w:val="0"/>
                <w:bCs w:val="0"/>
                <w:i w:val="0"/>
                <w:iCs w:val="0"/>
                <w:snapToGrid w:val="0"/>
                <w:color w:val="000000"/>
                <w:kern w:val="0"/>
                <w:sz w:val="21"/>
                <w:szCs w:val="21"/>
                <w:highlight w:val="none"/>
                <w:u w:val="none"/>
                <w:lang w:val="en-US" w:eastAsia="zh-CN" w:bidi="ar-SA"/>
              </w:rPr>
            </w:pPr>
            <w:r>
              <w:rPr>
                <w:rFonts w:ascii="宋体" w:eastAsia="宋体" w:hAnsi="宋体" w:cs="宋体" w:hint="default"/>
                <w:b w:val="0"/>
                <w:bCs w:val="0"/>
                <w:i w:val="0"/>
                <w:iCs w:val="0"/>
                <w:snapToGrid w:val="0"/>
                <w:color w:val="000000"/>
                <w:kern w:val="0"/>
                <w:sz w:val="21"/>
                <w:szCs w:val="21"/>
                <w:highlight w:val="none"/>
                <w:lang w:val="en-US" w:eastAsia="zh-CN" w:bidi="ar-SA"/>
              </w:rPr>
              <w:t>(4)</w:t>
            </w:r>
            <w:r>
              <w:rPr>
                <w:rFonts w:ascii="宋体" w:eastAsia="宋体" w:hAnsi="宋体" w:cs="宋体" w:hint="eastAsia"/>
                <w:b w:val="0"/>
                <w:bCs w:val="0"/>
                <w:i w:val="0"/>
                <w:iCs w:val="0"/>
                <w:snapToGrid w:val="0"/>
                <w:color w:val="000000"/>
                <w:kern w:val="0"/>
                <w:sz w:val="21"/>
                <w:szCs w:val="21"/>
                <w:highlight w:val="none"/>
                <w:u w:val="none"/>
                <w:lang w:val="en-US" w:eastAsia="zh-CN" w:bidi="ar-SA"/>
              </w:rPr>
              <w:t>空调暖通系统；</w:t>
            </w:r>
          </w:p>
          <w:p>
            <w:pPr>
              <w:pStyle w:val="TableText"/>
              <w:keepNext w:val="0"/>
              <w:keepLines w:val="0"/>
              <w:pageBreakBefore w:val="0"/>
              <w:widowControl/>
              <w:numPr>
                <w:ilvl w:val="0"/>
                <w:numId w:val="0"/>
              </w:numPr>
              <w:kinsoku w:val="0"/>
              <w:wordWrap/>
              <w:overflowPunct/>
              <w:topLinePunct w:val="0"/>
              <w:autoSpaceDE w:val="0"/>
              <w:autoSpaceDN w:val="0"/>
              <w:bidi w:val="0"/>
              <w:adjustRightInd w:val="0"/>
              <w:snapToGrid w:val="0"/>
              <w:spacing w:line="240" w:lineRule="auto"/>
              <w:ind w:left="0" w:firstLine="0" w:leftChars="0" w:firstLineChars="0"/>
              <w:textAlignment w:val="baseline"/>
              <w:rPr>
                <w:rFonts w:ascii="宋体" w:eastAsia="宋体" w:hAnsi="宋体" w:cs="宋体" w:hint="eastAsia"/>
                <w:b w:val="0"/>
                <w:bCs w:val="0"/>
                <w:i w:val="0"/>
                <w:iCs w:val="0"/>
                <w:snapToGrid w:val="0"/>
                <w:color w:val="000000"/>
                <w:kern w:val="0"/>
                <w:sz w:val="21"/>
                <w:szCs w:val="21"/>
                <w:highlight w:val="none"/>
                <w:u w:val="none"/>
                <w:lang w:val="en-US" w:eastAsia="zh-CN" w:bidi="ar-SA"/>
              </w:rPr>
            </w:pPr>
            <w:r>
              <w:rPr>
                <w:rFonts w:ascii="宋体" w:eastAsia="宋体" w:hAnsi="宋体" w:cs="宋体" w:hint="default"/>
                <w:b w:val="0"/>
                <w:bCs w:val="0"/>
                <w:i w:val="0"/>
                <w:iCs w:val="0"/>
                <w:snapToGrid w:val="0"/>
                <w:color w:val="000000"/>
                <w:kern w:val="0"/>
                <w:sz w:val="21"/>
                <w:szCs w:val="21"/>
                <w:highlight w:val="none"/>
                <w:lang w:val="en-US" w:eastAsia="zh-CN" w:bidi="ar-SA"/>
              </w:rPr>
              <w:t>(5)</w:t>
            </w:r>
            <w:r>
              <w:rPr>
                <w:rFonts w:ascii="宋体" w:eastAsia="宋体" w:hAnsi="宋体" w:cs="宋体" w:hint="eastAsia"/>
                <w:b w:val="0"/>
                <w:bCs w:val="0"/>
                <w:i w:val="0"/>
                <w:iCs w:val="0"/>
                <w:snapToGrid w:val="0"/>
                <w:color w:val="000000"/>
                <w:kern w:val="0"/>
                <w:sz w:val="21"/>
                <w:szCs w:val="21"/>
                <w:highlight w:val="none"/>
                <w:u w:val="none"/>
                <w:lang w:val="en-US" w:eastAsia="zh-CN" w:bidi="ar-SA"/>
              </w:rPr>
              <w:t>给排水系统；</w:t>
            </w:r>
          </w:p>
          <w:p>
            <w:pPr>
              <w:pStyle w:val="TableText"/>
              <w:keepNext w:val="0"/>
              <w:keepLines w:val="0"/>
              <w:pageBreakBefore w:val="0"/>
              <w:widowControl/>
              <w:numPr>
                <w:ilvl w:val="0"/>
                <w:numId w:val="0"/>
              </w:numPr>
              <w:kinsoku w:val="0"/>
              <w:wordWrap/>
              <w:overflowPunct/>
              <w:topLinePunct w:val="0"/>
              <w:autoSpaceDE w:val="0"/>
              <w:autoSpaceDN w:val="0"/>
              <w:bidi w:val="0"/>
              <w:adjustRightInd w:val="0"/>
              <w:snapToGrid w:val="0"/>
              <w:spacing w:line="240" w:lineRule="auto"/>
              <w:ind w:left="0" w:firstLine="0" w:leftChars="0" w:firstLineChars="0"/>
              <w:textAlignment w:val="baseline"/>
              <w:rPr>
                <w:rFonts w:ascii="宋体" w:eastAsia="宋体" w:hAnsi="宋体" w:cs="宋体" w:hint="eastAsia"/>
                <w:b w:val="0"/>
                <w:bCs w:val="0"/>
                <w:i w:val="0"/>
                <w:iCs w:val="0"/>
                <w:snapToGrid w:val="0"/>
                <w:color w:val="000000"/>
                <w:kern w:val="0"/>
                <w:sz w:val="21"/>
                <w:szCs w:val="21"/>
                <w:highlight w:val="none"/>
                <w:u w:val="none"/>
                <w:lang w:val="en-US" w:eastAsia="zh-CN" w:bidi="ar-SA"/>
              </w:rPr>
            </w:pPr>
            <w:r>
              <w:rPr>
                <w:rFonts w:ascii="宋体" w:eastAsia="宋体" w:hAnsi="宋体" w:cs="宋体" w:hint="default"/>
                <w:b w:val="0"/>
                <w:bCs w:val="0"/>
                <w:i w:val="0"/>
                <w:iCs w:val="0"/>
                <w:snapToGrid w:val="0"/>
                <w:color w:val="000000"/>
                <w:kern w:val="0"/>
                <w:sz w:val="21"/>
                <w:szCs w:val="21"/>
                <w:highlight w:val="none"/>
                <w:lang w:val="en-US" w:eastAsia="zh-CN" w:bidi="ar-SA"/>
              </w:rPr>
              <w:t>(6)</w:t>
            </w:r>
            <w:r>
              <w:rPr>
                <w:rFonts w:ascii="宋体" w:eastAsia="宋体" w:hAnsi="宋体" w:cs="宋体" w:hint="eastAsia"/>
                <w:b w:val="0"/>
                <w:bCs w:val="0"/>
                <w:i w:val="0"/>
                <w:iCs w:val="0"/>
                <w:snapToGrid w:val="0"/>
                <w:color w:val="000000"/>
                <w:kern w:val="0"/>
                <w:sz w:val="21"/>
                <w:szCs w:val="21"/>
                <w:highlight w:val="none"/>
                <w:u w:val="none"/>
                <w:lang w:val="en-US" w:eastAsia="zh-CN" w:bidi="ar-SA"/>
              </w:rPr>
              <w:t>弱电智能化系统；</w:t>
            </w:r>
          </w:p>
          <w:p>
            <w:pPr>
              <w:pStyle w:val="TableText"/>
              <w:keepNext w:val="0"/>
              <w:keepLines w:val="0"/>
              <w:pageBreakBefore w:val="0"/>
              <w:widowControl/>
              <w:numPr>
                <w:ilvl w:val="0"/>
                <w:numId w:val="0"/>
              </w:numPr>
              <w:kinsoku w:val="0"/>
              <w:wordWrap/>
              <w:overflowPunct/>
              <w:topLinePunct w:val="0"/>
              <w:autoSpaceDE w:val="0"/>
              <w:autoSpaceDN w:val="0"/>
              <w:bidi w:val="0"/>
              <w:adjustRightInd w:val="0"/>
              <w:snapToGrid w:val="0"/>
              <w:spacing w:line="240" w:lineRule="auto"/>
              <w:ind w:left="0" w:right="0" w:firstLine="0" w:leftChars="0" w:firstLineChars="0"/>
              <w:textAlignment w:val="baseline"/>
              <w:rPr>
                <w:rFonts w:ascii="宋体" w:eastAsia="宋体" w:hAnsi="宋体" w:cs="宋体" w:hint="eastAsia"/>
                <w:b w:val="0"/>
                <w:bCs w:val="0"/>
                <w:i w:val="0"/>
                <w:iCs w:val="0"/>
                <w:snapToGrid w:val="0"/>
                <w:color w:val="000000"/>
                <w:kern w:val="0"/>
                <w:sz w:val="21"/>
                <w:szCs w:val="21"/>
                <w:highlight w:val="none"/>
                <w:u w:val="none"/>
                <w:lang w:val="en-US" w:eastAsia="zh-CN" w:bidi="ar-SA"/>
              </w:rPr>
            </w:pPr>
            <w:r>
              <w:rPr>
                <w:rFonts w:ascii="宋体" w:eastAsia="宋体" w:hAnsi="宋体" w:cs="宋体" w:hint="default"/>
                <w:b w:val="0"/>
                <w:bCs w:val="0"/>
                <w:i w:val="0"/>
                <w:iCs w:val="0"/>
                <w:snapToGrid w:val="0"/>
                <w:color w:val="000000"/>
                <w:kern w:val="0"/>
                <w:sz w:val="21"/>
                <w:szCs w:val="21"/>
                <w:highlight w:val="none"/>
                <w:lang w:val="en-US" w:eastAsia="zh-CN" w:bidi="ar-SA"/>
              </w:rPr>
              <w:t>(7)</w:t>
            </w:r>
            <w:r>
              <w:rPr>
                <w:rFonts w:ascii="宋体" w:eastAsia="宋体" w:hAnsi="宋体" w:cs="宋体" w:hint="eastAsia"/>
                <w:b w:val="0"/>
                <w:bCs w:val="0"/>
                <w:i w:val="0"/>
                <w:iCs w:val="0"/>
                <w:snapToGrid w:val="0"/>
                <w:color w:val="000000"/>
                <w:kern w:val="0"/>
                <w:sz w:val="21"/>
                <w:szCs w:val="21"/>
                <w:highlight w:val="none"/>
                <w:u w:val="none"/>
                <w:lang w:val="en-US" w:eastAsia="zh-CN" w:bidi="ar-SA"/>
              </w:rPr>
              <w:t>房屋建筑物（内外墙、室内装修、室外工程）；</w:t>
            </w:r>
          </w:p>
          <w:p>
            <w:pPr>
              <w:pStyle w:val="TableText"/>
              <w:keepNext w:val="0"/>
              <w:keepLines w:val="0"/>
              <w:pageBreakBefore w:val="0"/>
              <w:widowControl/>
              <w:numPr>
                <w:ilvl w:val="0"/>
                <w:numId w:val="0"/>
              </w:numPr>
              <w:kinsoku w:val="0"/>
              <w:wordWrap/>
              <w:overflowPunct/>
              <w:topLinePunct w:val="0"/>
              <w:autoSpaceDE w:val="0"/>
              <w:autoSpaceDN w:val="0"/>
              <w:bidi w:val="0"/>
              <w:adjustRightInd w:val="0"/>
              <w:snapToGrid w:val="0"/>
              <w:spacing w:line="240" w:lineRule="auto"/>
              <w:ind w:left="0" w:firstLine="0" w:leftChars="0" w:firstLineChars="0"/>
              <w:textAlignment w:val="baseline"/>
              <w:rPr>
                <w:rFonts w:ascii="宋体" w:eastAsia="宋体" w:hAnsi="宋体" w:cs="宋体" w:hint="eastAsia"/>
                <w:b w:val="0"/>
                <w:bCs w:val="0"/>
                <w:i w:val="0"/>
                <w:iCs w:val="0"/>
                <w:snapToGrid w:val="0"/>
                <w:color w:val="000000"/>
                <w:kern w:val="0"/>
                <w:sz w:val="21"/>
                <w:szCs w:val="21"/>
                <w:highlight w:val="none"/>
                <w:u w:val="none"/>
                <w:lang w:val="en-US" w:eastAsia="zh-CN" w:bidi="ar-SA"/>
              </w:rPr>
            </w:pPr>
            <w:r>
              <w:rPr>
                <w:rFonts w:ascii="宋体" w:eastAsia="宋体" w:hAnsi="宋体" w:cs="宋体" w:hint="default"/>
                <w:b w:val="0"/>
                <w:bCs w:val="0"/>
                <w:i w:val="0"/>
                <w:iCs w:val="0"/>
                <w:snapToGrid w:val="0"/>
                <w:color w:val="000000"/>
                <w:kern w:val="0"/>
                <w:sz w:val="21"/>
                <w:szCs w:val="21"/>
                <w:highlight w:val="none"/>
                <w:lang w:val="en-US" w:eastAsia="zh-CN" w:bidi="ar-SA"/>
              </w:rPr>
              <w:t>(8)</w:t>
            </w:r>
            <w:r>
              <w:rPr>
                <w:rFonts w:ascii="宋体" w:eastAsia="宋体" w:hAnsi="宋体" w:cs="宋体" w:hint="eastAsia"/>
                <w:b w:val="0"/>
                <w:bCs w:val="0"/>
                <w:i w:val="0"/>
                <w:iCs w:val="0"/>
                <w:snapToGrid w:val="0"/>
                <w:color w:val="000000"/>
                <w:kern w:val="0"/>
                <w:sz w:val="21"/>
                <w:szCs w:val="21"/>
                <w:highlight w:val="none"/>
                <w:u w:val="none"/>
                <w:lang w:val="en-US" w:eastAsia="zh-CN" w:bidi="ar-SA"/>
              </w:rPr>
              <w:t>医疗气体系统；</w:t>
            </w:r>
          </w:p>
          <w:p>
            <w:pPr>
              <w:pStyle w:val="TableText"/>
              <w:keepNext w:val="0"/>
              <w:keepLines w:val="0"/>
              <w:pageBreakBefore w:val="0"/>
              <w:widowControl/>
              <w:numPr>
                <w:ilvl w:val="0"/>
                <w:numId w:val="0"/>
              </w:numPr>
              <w:kinsoku w:val="0"/>
              <w:wordWrap/>
              <w:overflowPunct/>
              <w:topLinePunct w:val="0"/>
              <w:autoSpaceDE w:val="0"/>
              <w:autoSpaceDN w:val="0"/>
              <w:bidi w:val="0"/>
              <w:adjustRightInd w:val="0"/>
              <w:snapToGrid w:val="0"/>
              <w:spacing w:line="240" w:lineRule="auto"/>
              <w:ind w:left="0" w:firstLine="0" w:leftChars="0" w:firstLineChars="0"/>
              <w:textAlignment w:val="baseline"/>
              <w:rPr>
                <w:rFonts w:ascii="宋体" w:eastAsia="宋体" w:hAnsi="宋体" w:cs="宋体" w:hint="eastAsia"/>
                <w:b w:val="0"/>
                <w:bCs w:val="0"/>
                <w:i w:val="0"/>
                <w:iCs w:val="0"/>
                <w:snapToGrid w:val="0"/>
                <w:color w:val="000000"/>
                <w:kern w:val="0"/>
                <w:sz w:val="21"/>
                <w:szCs w:val="21"/>
                <w:highlight w:val="none"/>
                <w:u w:val="none"/>
                <w:lang w:val="en-US" w:eastAsia="zh-CN" w:bidi="ar-SA"/>
              </w:rPr>
            </w:pPr>
            <w:r>
              <w:rPr>
                <w:rFonts w:ascii="宋体" w:eastAsia="宋体" w:hAnsi="宋体" w:cs="宋体" w:hint="default"/>
                <w:b w:val="0"/>
                <w:bCs w:val="0"/>
                <w:i w:val="0"/>
                <w:iCs w:val="0"/>
                <w:snapToGrid w:val="0"/>
                <w:color w:val="000000"/>
                <w:kern w:val="0"/>
                <w:sz w:val="21"/>
                <w:szCs w:val="21"/>
                <w:highlight w:val="none"/>
                <w:lang w:val="en-US" w:eastAsia="zh-CN" w:bidi="ar-SA"/>
              </w:rPr>
              <w:t>(9)</w:t>
            </w:r>
            <w:r>
              <w:rPr>
                <w:rFonts w:ascii="宋体" w:eastAsia="宋体" w:hAnsi="宋体" w:cs="宋体" w:hint="eastAsia"/>
                <w:b w:val="0"/>
                <w:bCs w:val="0"/>
                <w:i w:val="0"/>
                <w:iCs w:val="0"/>
                <w:snapToGrid w:val="0"/>
                <w:color w:val="000000"/>
                <w:kern w:val="0"/>
                <w:sz w:val="21"/>
                <w:szCs w:val="21"/>
                <w:highlight w:val="none"/>
                <w:u w:val="none"/>
                <w:lang w:val="en-US" w:eastAsia="zh-CN" w:bidi="ar-SA"/>
              </w:rPr>
              <w:t>电梯。</w:t>
            </w:r>
          </w:p>
          <w:p>
            <w:pPr>
              <w:pStyle w:val="TableText"/>
              <w:keepNext w:val="0"/>
              <w:keepLines w:val="0"/>
              <w:pageBreakBefore w:val="0"/>
              <w:widowControl/>
              <w:kinsoku w:val="0"/>
              <w:wordWrap/>
              <w:overflowPunct/>
              <w:topLinePunct w:val="0"/>
              <w:autoSpaceDE w:val="0"/>
              <w:autoSpaceDN w:val="0"/>
              <w:bidi w:val="0"/>
              <w:adjustRightInd w:val="0"/>
              <w:snapToGrid w:val="0"/>
              <w:spacing w:line="240" w:lineRule="auto"/>
              <w:ind w:left="0" w:firstLine="0" w:firstLineChars="0"/>
              <w:textAlignment w:val="baseline"/>
              <w:rPr>
                <w:rFonts w:ascii="宋体" w:eastAsia="宋体" w:hAnsi="宋体" w:cs="宋体" w:hint="eastAsia"/>
                <w:b/>
                <w:bCs/>
                <w:i w:val="0"/>
                <w:iCs w:val="0"/>
                <w:snapToGrid w:val="0"/>
                <w:color w:val="000000"/>
                <w:kern w:val="0"/>
                <w:sz w:val="21"/>
                <w:szCs w:val="21"/>
                <w:highlight w:val="none"/>
                <w:u w:val="none"/>
                <w:lang w:val="en-US" w:eastAsia="zh-CN" w:bidi="ar-SA"/>
              </w:rPr>
            </w:pPr>
            <w:r>
              <w:rPr>
                <w:rFonts w:ascii="宋体" w:eastAsia="宋体" w:hAnsi="宋体" w:cs="宋体" w:hint="eastAsia"/>
                <w:b/>
                <w:bCs/>
                <w:i w:val="0"/>
                <w:iCs w:val="0"/>
                <w:snapToGrid w:val="0"/>
                <w:color w:val="000000"/>
                <w:kern w:val="0"/>
                <w:sz w:val="21"/>
                <w:szCs w:val="21"/>
                <w:highlight w:val="none"/>
                <w:u w:val="none"/>
                <w:lang w:val="en-US" w:eastAsia="zh-CN" w:bidi="ar-SA"/>
              </w:rPr>
              <w:t>（二）评分标准：</w:t>
            </w:r>
          </w:p>
          <w:p>
            <w:pPr>
              <w:pStyle w:val="TableText"/>
              <w:keepNext w:val="0"/>
              <w:keepLines w:val="0"/>
              <w:pageBreakBefore w:val="0"/>
              <w:widowControl/>
              <w:kinsoku w:val="0"/>
              <w:wordWrap/>
              <w:overflowPunct/>
              <w:topLinePunct w:val="0"/>
              <w:autoSpaceDE w:val="0"/>
              <w:autoSpaceDN w:val="0"/>
              <w:bidi w:val="0"/>
              <w:adjustRightInd w:val="0"/>
              <w:snapToGrid w:val="0"/>
              <w:spacing w:line="240" w:lineRule="auto"/>
              <w:ind w:left="0" w:firstLine="0" w:firstLineChars="0"/>
              <w:textAlignment w:val="baseline"/>
              <w:rPr>
                <w:rFonts w:ascii="宋体" w:eastAsia="宋体" w:hAnsi="宋体" w:cs="宋体" w:hint="eastAsia"/>
                <w:b w:val="0"/>
                <w:bCs w:val="0"/>
                <w:i w:val="0"/>
                <w:iCs w:val="0"/>
                <w:snapToGrid w:val="0"/>
                <w:color w:val="000000"/>
                <w:kern w:val="0"/>
                <w:sz w:val="21"/>
                <w:szCs w:val="21"/>
                <w:highlight w:val="none"/>
                <w:u w:val="none"/>
                <w:lang w:val="en-US" w:eastAsia="zh-CN" w:bidi="ar-SA"/>
              </w:rPr>
            </w:pPr>
            <w:r>
              <w:rPr>
                <w:rStyle w:val="font11"/>
                <w:rFonts w:ascii="宋体" w:eastAsia="宋体" w:hAnsi="宋体" w:cs="宋体" w:hint="eastAsia"/>
                <w:sz w:val="21"/>
                <w:szCs w:val="21"/>
                <w:highlight w:val="none"/>
                <w:lang w:val="en-US" w:eastAsia="zh-CN"/>
              </w:rPr>
              <w:t>提供任意一点得10分，最高得90分，不提供或提供不全不得分</w:t>
            </w:r>
            <w:r>
              <w:rPr>
                <w:rFonts w:ascii="宋体" w:eastAsia="宋体" w:hAnsi="宋体" w:cs="宋体" w:hint="eastAsia"/>
                <w:b w:val="0"/>
                <w:bCs w:val="0"/>
                <w:i w:val="0"/>
                <w:iCs w:val="0"/>
                <w:snapToGrid w:val="0"/>
                <w:color w:val="000000"/>
                <w:kern w:val="0"/>
                <w:sz w:val="21"/>
                <w:szCs w:val="21"/>
                <w:highlight w:val="none"/>
                <w:u w:val="none"/>
                <w:lang w:val="en-US" w:eastAsia="zh-CN" w:bidi="ar-SA"/>
              </w:rPr>
              <w:t>。在此基础上，专家根据各供应商的具体响应内容按照量化的评审因素指标进一步评审：</w:t>
            </w:r>
          </w:p>
          <w:p>
            <w:pPr>
              <w:pStyle w:val="TableText"/>
              <w:keepNext w:val="0"/>
              <w:keepLines w:val="0"/>
              <w:pageBreakBefore w:val="0"/>
              <w:widowControl/>
              <w:kinsoku w:val="0"/>
              <w:wordWrap/>
              <w:overflowPunct/>
              <w:topLinePunct w:val="0"/>
              <w:autoSpaceDE w:val="0"/>
              <w:autoSpaceDN w:val="0"/>
              <w:bidi w:val="0"/>
              <w:adjustRightInd w:val="0"/>
              <w:snapToGrid w:val="0"/>
              <w:spacing w:line="240" w:lineRule="auto"/>
              <w:ind w:left="0" w:firstLine="0" w:firstLineChars="0"/>
              <w:textAlignment w:val="baseline"/>
              <w:rPr>
                <w:rFonts w:ascii="宋体" w:eastAsia="宋体" w:hAnsi="宋体" w:cs="宋体" w:hint="eastAsia"/>
                <w:b w:val="0"/>
                <w:bCs w:val="0"/>
                <w:i w:val="0"/>
                <w:iCs w:val="0"/>
                <w:snapToGrid w:val="0"/>
                <w:color w:val="000000"/>
                <w:kern w:val="0"/>
                <w:sz w:val="21"/>
                <w:szCs w:val="21"/>
                <w:highlight w:val="none"/>
                <w:u w:val="none"/>
                <w:lang w:val="en-US" w:eastAsia="zh-CN" w:bidi="ar-SA"/>
              </w:rPr>
            </w:pPr>
            <w:r>
              <w:rPr>
                <w:rFonts w:ascii="宋体" w:eastAsia="宋体" w:hAnsi="宋体" w:cs="宋体" w:hint="eastAsia"/>
                <w:b w:val="0"/>
                <w:bCs w:val="0"/>
                <w:i w:val="0"/>
                <w:iCs w:val="0"/>
                <w:snapToGrid w:val="0"/>
                <w:color w:val="000000"/>
                <w:kern w:val="0"/>
                <w:sz w:val="21"/>
                <w:szCs w:val="21"/>
                <w:highlight w:val="none"/>
                <w:u w:val="none"/>
                <w:lang w:val="en-US" w:eastAsia="zh-CN" w:bidi="ar-SA"/>
              </w:rPr>
              <w:t>1.评审为优：项目整体设想及策划思路清晰明确，方案合理可行，满足服务要求，针对性强，得 10分；</w:t>
            </w:r>
          </w:p>
          <w:p>
            <w:pPr>
              <w:pStyle w:val="TableText"/>
              <w:keepNext w:val="0"/>
              <w:keepLines w:val="0"/>
              <w:pageBreakBefore w:val="0"/>
              <w:widowControl/>
              <w:kinsoku w:val="0"/>
              <w:wordWrap/>
              <w:overflowPunct/>
              <w:topLinePunct w:val="0"/>
              <w:autoSpaceDE w:val="0"/>
              <w:autoSpaceDN w:val="0"/>
              <w:bidi w:val="0"/>
              <w:adjustRightInd w:val="0"/>
              <w:snapToGrid w:val="0"/>
              <w:spacing w:line="240" w:lineRule="auto"/>
              <w:ind w:left="0" w:right="0" w:firstLine="0" w:firstLineChars="0"/>
              <w:textAlignment w:val="baseline"/>
              <w:rPr>
                <w:rFonts w:ascii="宋体" w:eastAsia="宋体" w:hAnsi="宋体" w:cs="宋体" w:hint="eastAsia"/>
                <w:b w:val="0"/>
                <w:bCs w:val="0"/>
                <w:i w:val="0"/>
                <w:iCs w:val="0"/>
                <w:snapToGrid w:val="0"/>
                <w:color w:val="000000"/>
                <w:kern w:val="0"/>
                <w:sz w:val="21"/>
                <w:szCs w:val="21"/>
                <w:highlight w:val="none"/>
                <w:u w:val="none"/>
                <w:lang w:val="en-US" w:eastAsia="zh-CN" w:bidi="ar-SA"/>
              </w:rPr>
            </w:pPr>
            <w:r>
              <w:rPr>
                <w:rFonts w:ascii="宋体" w:eastAsia="宋体" w:hAnsi="宋体" w:cs="宋体" w:hint="eastAsia"/>
                <w:b w:val="0"/>
                <w:bCs w:val="0"/>
                <w:i w:val="0"/>
                <w:iCs w:val="0"/>
                <w:snapToGrid w:val="0"/>
                <w:color w:val="000000"/>
                <w:kern w:val="0"/>
                <w:sz w:val="21"/>
                <w:szCs w:val="21"/>
                <w:highlight w:val="none"/>
                <w:u w:val="none"/>
                <w:lang w:val="en-US" w:eastAsia="zh-CN" w:bidi="ar-SA"/>
              </w:rPr>
              <w:t>2.评审为良：项目整体设想及策划总体思路比较清晰，方案比较合理可行，可以满足服务要求， 得 7分；</w:t>
            </w:r>
          </w:p>
          <w:p>
            <w:pPr>
              <w:pStyle w:val="TableText"/>
              <w:keepNext w:val="0"/>
              <w:keepLines w:val="0"/>
              <w:pageBreakBefore w:val="0"/>
              <w:widowControl/>
              <w:kinsoku w:val="0"/>
              <w:wordWrap/>
              <w:overflowPunct/>
              <w:topLinePunct w:val="0"/>
              <w:autoSpaceDE w:val="0"/>
              <w:autoSpaceDN w:val="0"/>
              <w:bidi w:val="0"/>
              <w:adjustRightInd w:val="0"/>
              <w:snapToGrid w:val="0"/>
              <w:spacing w:line="240" w:lineRule="auto"/>
              <w:ind w:left="0" w:right="0" w:firstLine="0" w:firstLineChars="0"/>
              <w:textAlignment w:val="baseline"/>
              <w:rPr>
                <w:rFonts w:ascii="宋体" w:eastAsia="宋体" w:hAnsi="宋体" w:cs="宋体" w:hint="eastAsia"/>
                <w:b w:val="0"/>
                <w:bCs w:val="0"/>
                <w:i w:val="0"/>
                <w:iCs w:val="0"/>
                <w:snapToGrid w:val="0"/>
                <w:color w:val="000000"/>
                <w:kern w:val="0"/>
                <w:sz w:val="21"/>
                <w:szCs w:val="21"/>
                <w:highlight w:val="none"/>
                <w:u w:val="none"/>
                <w:lang w:val="en-US" w:eastAsia="zh-CN" w:bidi="ar-SA"/>
              </w:rPr>
            </w:pPr>
            <w:r>
              <w:rPr>
                <w:rFonts w:ascii="宋体" w:eastAsia="宋体" w:hAnsi="宋体" w:cs="宋体" w:hint="eastAsia"/>
                <w:b w:val="0"/>
                <w:bCs w:val="0"/>
                <w:i w:val="0"/>
                <w:iCs w:val="0"/>
                <w:snapToGrid w:val="0"/>
                <w:color w:val="000000"/>
                <w:kern w:val="0"/>
                <w:sz w:val="21"/>
                <w:szCs w:val="21"/>
                <w:highlight w:val="none"/>
                <w:u w:val="none"/>
                <w:lang w:val="en-US" w:eastAsia="zh-CN" w:bidi="ar-SA"/>
              </w:rPr>
              <w:t>3.评审为中：项目整体设想及策划思路基本清晰，方案基本合理可行，基本可以满足服务要 求，得4分；</w:t>
            </w:r>
          </w:p>
          <w:p>
            <w:pPr>
              <w:pStyle w:val="TableText"/>
              <w:keepNext w:val="0"/>
              <w:keepLines w:val="0"/>
              <w:pageBreakBefore w:val="0"/>
              <w:widowControl/>
              <w:kinsoku w:val="0"/>
              <w:wordWrap/>
              <w:overflowPunct/>
              <w:topLinePunct w:val="0"/>
              <w:autoSpaceDE w:val="0"/>
              <w:autoSpaceDN w:val="0"/>
              <w:bidi w:val="0"/>
              <w:adjustRightInd w:val="0"/>
              <w:snapToGrid w:val="0"/>
              <w:spacing w:line="240" w:lineRule="auto"/>
              <w:ind w:left="0" w:right="0" w:firstLine="0" w:firstLineChars="0"/>
              <w:textAlignment w:val="baseline"/>
              <w:rPr>
                <w:rFonts w:ascii="宋体" w:eastAsia="宋体" w:hAnsi="宋体" w:cs="宋体" w:hint="eastAsia"/>
                <w:b w:val="0"/>
                <w:bCs w:val="0"/>
                <w:i w:val="0"/>
                <w:iCs w:val="0"/>
                <w:snapToGrid w:val="0"/>
                <w:color w:val="000000"/>
                <w:kern w:val="0"/>
                <w:sz w:val="21"/>
                <w:szCs w:val="21"/>
                <w:highlight w:val="none"/>
                <w:u w:val="none"/>
                <w:lang w:val="en-US" w:eastAsia="zh-CN" w:bidi="ar-SA"/>
              </w:rPr>
            </w:pPr>
            <w:r>
              <w:rPr>
                <w:rFonts w:ascii="宋体" w:eastAsia="宋体" w:hAnsi="宋体" w:cs="宋体" w:hint="eastAsia"/>
                <w:b w:val="0"/>
                <w:bCs w:val="0"/>
                <w:i w:val="0"/>
                <w:iCs w:val="0"/>
                <w:snapToGrid w:val="0"/>
                <w:color w:val="000000"/>
                <w:kern w:val="0"/>
                <w:sz w:val="21"/>
                <w:szCs w:val="21"/>
                <w:highlight w:val="none"/>
                <w:u w:val="none"/>
                <w:lang w:val="en-US" w:eastAsia="zh-CN" w:bidi="ar-SA"/>
              </w:rPr>
              <w:t>4.评审为差：项目整体设想及策划思路不清晰，方案不完整，不能满足服务需要，不得分。如果评审为差，要求专家书面说明理由，并记录在档。</w:t>
            </w:r>
          </w:p>
          <w:p>
            <w:pPr>
              <w:keepNext w:val="0"/>
              <w:keepLines w:val="0"/>
              <w:widowControl/>
              <w:suppressLineNumbers w:val="0"/>
              <w:spacing w:line="240" w:lineRule="auto"/>
              <w:ind w:firstLine="0" w:firstLineChars="0"/>
              <w:jc w:val="left"/>
              <w:textAlignment w:val="center"/>
              <w:rPr>
                <w:rFonts w:ascii="宋体" w:eastAsia="宋体" w:hAnsi="宋体" w:cs="宋体" w:hint="eastAsia"/>
                <w:szCs w:val="21"/>
                <w:highlight w:val="none"/>
              </w:rPr>
            </w:pPr>
            <w:r>
              <w:rPr>
                <w:rFonts w:ascii="宋体" w:eastAsia="宋体" w:hAnsi="宋体" w:cs="宋体" w:hint="eastAsia"/>
                <w:b w:val="0"/>
                <w:bCs w:val="0"/>
                <w:i w:val="0"/>
                <w:iCs w:val="0"/>
                <w:snapToGrid w:val="0"/>
                <w:color w:val="000000"/>
                <w:kern w:val="0"/>
                <w:sz w:val="21"/>
                <w:szCs w:val="21"/>
                <w:highlight w:val="none"/>
                <w:u w:val="none"/>
                <w:lang w:val="en-US" w:eastAsia="zh-CN" w:bidi="ar-SA"/>
              </w:rPr>
              <w:t>以上累计得分，最高得 100分。</w:t>
            </w:r>
          </w:p>
        </w:tc>
      </w:tr>
      <w:tr>
        <w:tblPrEx>
          <w:tblW w:w="9113"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0" w:type="dxa"/>
            <w:left w:w="108" w:type="dxa"/>
            <w:bottom w:w="20" w:type="dxa"/>
            <w:right w:w="108" w:type="dxa"/>
          </w:tblCellMar>
        </w:tblPrEx>
        <w:trPr>
          <w:gridAfter w:val="1"/>
          <w:wAfter w:w="41" w:type="dxa"/>
          <w:tblCellSpacing w:w="0" w:type="dxa"/>
          <w:jc w:val="center"/>
        </w:trPr>
        <w:tc>
          <w:tcPr>
            <w:tcW w:w="676" w:type="dxa"/>
            <w:vMerge/>
            <w:vAlign w:val="center"/>
          </w:tcPr>
          <w:p>
            <w:pPr>
              <w:rPr>
                <w:rFonts w:ascii="宋体" w:eastAsia="宋体" w:hAnsi="宋体" w:cs="宋体" w:hint="eastAsia"/>
                <w:b/>
                <w:bCs/>
                <w:color w:val="0000FF"/>
                <w:sz w:val="21"/>
                <w:szCs w:val="21"/>
                <w:highlight w:val="none"/>
              </w:rPr>
            </w:pPr>
          </w:p>
        </w:tc>
        <w:tc>
          <w:tcPr>
            <w:tcW w:w="675" w:type="dxa"/>
            <w:vAlign w:val="center"/>
          </w:tcPr>
          <w:p>
            <w:pPr>
              <w:wordWrap w:val="0"/>
              <w:jc w:val="center"/>
              <w:rPr>
                <w:rFonts w:ascii="宋体" w:eastAsia="宋体" w:hAnsi="宋体" w:cs="宋体" w:hint="eastAsia"/>
                <w:szCs w:val="21"/>
                <w:highlight w:val="none"/>
              </w:rPr>
            </w:pPr>
            <w:r>
              <w:rPr>
                <w:rFonts w:ascii="宋体" w:eastAsia="宋体" w:hAnsi="宋体" w:cs="宋体" w:hint="eastAsia"/>
                <w:szCs w:val="21"/>
                <w:highlight w:val="none"/>
              </w:rPr>
              <w:t>2</w:t>
            </w:r>
          </w:p>
        </w:tc>
        <w:tc>
          <w:tcPr>
            <w:tcW w:w="1094" w:type="dxa"/>
            <w:vAlign w:val="center"/>
          </w:tcPr>
          <w:p>
            <w:pPr>
              <w:wordWrap w:val="0"/>
              <w:jc w:val="center"/>
              <w:rPr>
                <w:rFonts w:ascii="宋体" w:eastAsia="宋体" w:hAnsi="宋体" w:cs="宋体" w:hint="eastAsia"/>
                <w:szCs w:val="21"/>
                <w:highlight w:val="none"/>
              </w:rPr>
            </w:pPr>
            <w:r>
              <w:rPr>
                <w:rFonts w:ascii="宋体" w:eastAsia="宋体" w:hAnsi="宋体" w:cs="宋体" w:hint="eastAsia"/>
                <w:szCs w:val="21"/>
                <w:highlight w:val="none"/>
              </w:rPr>
              <w:t>项目重点难点分析、应对措施及相关的合理化建议</w:t>
            </w:r>
          </w:p>
        </w:tc>
        <w:tc>
          <w:tcPr>
            <w:tcW w:w="689" w:type="dxa"/>
            <w:vAlign w:val="center"/>
          </w:tcPr>
          <w:p>
            <w:pPr>
              <w:keepNext w:val="0"/>
              <w:keepLines w:val="0"/>
              <w:widowControl/>
              <w:suppressLineNumbers w:val="0"/>
              <w:spacing w:line="240" w:lineRule="auto"/>
              <w:ind w:firstLine="0" w:firstLineChars="0"/>
              <w:jc w:val="center"/>
              <w:textAlignment w:val="center"/>
              <w:rPr>
                <w:rFonts w:ascii="宋体" w:eastAsia="宋体" w:hAnsi="宋体" w:cs="宋体" w:hint="eastAsia"/>
                <w:szCs w:val="21"/>
                <w:highlight w:val="none"/>
              </w:rPr>
            </w:pPr>
            <w:r>
              <w:rPr>
                <w:rFonts w:ascii="宋体" w:eastAsia="宋体" w:hAnsi="宋体" w:cs="宋体" w:hint="eastAsia"/>
                <w:i w:val="0"/>
                <w:iCs w:val="0"/>
                <w:color w:val="000000"/>
                <w:kern w:val="0"/>
                <w:sz w:val="21"/>
                <w:szCs w:val="21"/>
                <w:highlight w:val="none"/>
                <w:u w:val="none"/>
                <w:lang w:val="en-US" w:eastAsia="zh-CN"/>
              </w:rPr>
              <w:t>14</w:t>
            </w:r>
          </w:p>
        </w:tc>
        <w:tc>
          <w:tcPr>
            <w:tcW w:w="5938" w:type="dxa"/>
            <w:gridSpan w:val="2"/>
            <w:vAlign w:val="center"/>
          </w:tcPr>
          <w:p>
            <w:pPr>
              <w:keepNext w:val="0"/>
              <w:keepLines w:val="0"/>
              <w:widowControl/>
              <w:numPr>
                <w:ilvl w:val="0"/>
                <w:numId w:val="7"/>
              </w:numPr>
              <w:suppressLineNumbers w:val="0"/>
              <w:spacing w:line="240" w:lineRule="auto"/>
              <w:ind w:firstLine="0" w:firstLineChars="0"/>
              <w:jc w:val="left"/>
              <w:textAlignment w:val="center"/>
              <w:rPr>
                <w:rStyle w:val="font11"/>
                <w:rFonts w:ascii="宋体" w:eastAsia="宋体" w:hAnsi="宋体" w:cs="宋体" w:hint="eastAsia"/>
                <w:sz w:val="21"/>
                <w:szCs w:val="21"/>
                <w:highlight w:val="none"/>
                <w:lang w:val="en-US" w:eastAsia="zh-CN"/>
              </w:rPr>
            </w:pPr>
            <w:r>
              <w:rPr>
                <w:rFonts w:ascii="宋体" w:eastAsia="宋体" w:hAnsi="宋体" w:cs="宋体" w:hint="eastAsia"/>
                <w:b/>
                <w:bCs/>
                <w:i w:val="0"/>
                <w:iCs w:val="0"/>
                <w:color w:val="000000"/>
                <w:kern w:val="0"/>
                <w:sz w:val="21"/>
                <w:szCs w:val="21"/>
                <w:highlight w:val="none"/>
                <w:u w:val="none"/>
                <w:lang w:val="en-US" w:eastAsia="zh-CN"/>
              </w:rPr>
              <w:t>评分内容：</w:t>
            </w:r>
          </w:p>
          <w:p>
            <w:pPr>
              <w:keepNext w:val="0"/>
              <w:keepLines w:val="0"/>
              <w:widowControl/>
              <w:numPr>
                <w:ilvl w:val="0"/>
                <w:numId w:val="7"/>
              </w:numPr>
              <w:suppressLineNumbers w:val="0"/>
              <w:spacing w:line="240" w:lineRule="auto"/>
              <w:ind w:firstLine="0" w:firstLineChars="0"/>
              <w:jc w:val="left"/>
              <w:textAlignment w:val="center"/>
              <w:rPr>
                <w:rStyle w:val="font11"/>
                <w:rFonts w:ascii="宋体" w:eastAsia="宋体" w:hAnsi="宋体" w:cs="宋体" w:hint="eastAsia"/>
                <w:sz w:val="21"/>
                <w:szCs w:val="21"/>
                <w:highlight w:val="none"/>
                <w:lang w:val="en-US" w:eastAsia="zh-CN"/>
              </w:rPr>
            </w:pPr>
            <w:r>
              <w:rPr>
                <w:rStyle w:val="font11"/>
                <w:rFonts w:ascii="宋体" w:eastAsia="宋体" w:hAnsi="宋体" w:cs="宋体" w:hint="eastAsia"/>
                <w:sz w:val="21"/>
                <w:szCs w:val="21"/>
                <w:highlight w:val="none"/>
                <w:lang w:val="en-US" w:eastAsia="zh-CN"/>
              </w:rPr>
              <w:t>1.提供本项目服务内容的重点难点分析，</w:t>
            </w:r>
            <w:r>
              <w:rPr>
                <w:rFonts w:ascii="宋体" w:eastAsia="宋体" w:hAnsi="宋体" w:cs="宋体" w:hint="eastAsia"/>
                <w:b w:val="0"/>
                <w:bCs w:val="0"/>
                <w:i w:val="0"/>
                <w:iCs w:val="0"/>
                <w:snapToGrid w:val="0"/>
                <w:color w:val="000000"/>
                <w:kern w:val="0"/>
                <w:sz w:val="21"/>
                <w:szCs w:val="21"/>
                <w:highlight w:val="none"/>
                <w:u w:val="none"/>
                <w:lang w:val="en-US" w:eastAsia="zh-CN" w:bidi="ar-SA"/>
              </w:rPr>
              <w:t>包括但不限于</w:t>
            </w:r>
            <w:r>
              <w:rPr>
                <w:rStyle w:val="font11"/>
                <w:rFonts w:ascii="宋体" w:eastAsia="宋体" w:hAnsi="宋体" w:cs="宋体" w:hint="eastAsia"/>
                <w:sz w:val="21"/>
                <w:szCs w:val="21"/>
                <w:highlight w:val="none"/>
                <w:lang w:val="en-US" w:eastAsia="zh-CN"/>
              </w:rPr>
              <w:t>：</w:t>
            </w:r>
          </w:p>
          <w:p>
            <w:pPr>
              <w:keepNext w:val="0"/>
              <w:keepLines w:val="0"/>
              <w:widowControl/>
              <w:numPr>
                <w:ilvl w:val="255"/>
                <w:numId w:val="0"/>
              </w:numPr>
              <w:suppressLineNumbers w:val="0"/>
              <w:spacing w:line="240" w:lineRule="auto"/>
              <w:ind w:left="0" w:firstLine="0" w:firstLineChars="0"/>
              <w:jc w:val="left"/>
              <w:textAlignment w:val="center"/>
              <w:rPr>
                <w:rStyle w:val="font11"/>
                <w:rFonts w:ascii="宋体" w:eastAsia="宋体" w:hAnsi="宋体" w:cs="宋体" w:hint="eastAsia"/>
                <w:sz w:val="21"/>
                <w:szCs w:val="21"/>
                <w:highlight w:val="none"/>
                <w:lang w:val="en-US" w:eastAsia="zh-CN"/>
              </w:rPr>
            </w:pPr>
            <w:r>
              <w:rPr>
                <w:rStyle w:val="font11"/>
                <w:rFonts w:ascii="宋体" w:eastAsia="宋体" w:hAnsi="宋体" w:cs="宋体" w:hint="eastAsia"/>
                <w:sz w:val="21"/>
                <w:szCs w:val="21"/>
                <w:highlight w:val="none"/>
                <w:lang w:val="en-US" w:eastAsia="zh-CN"/>
              </w:rPr>
              <w:t>（1）暖通系统；</w:t>
            </w:r>
          </w:p>
          <w:p>
            <w:pPr>
              <w:keepNext w:val="0"/>
              <w:keepLines w:val="0"/>
              <w:widowControl/>
              <w:numPr>
                <w:ilvl w:val="255"/>
                <w:numId w:val="0"/>
              </w:numPr>
              <w:suppressLineNumbers w:val="0"/>
              <w:spacing w:line="240" w:lineRule="auto"/>
              <w:ind w:left="0" w:firstLine="0" w:firstLineChars="0"/>
              <w:jc w:val="left"/>
              <w:textAlignment w:val="center"/>
              <w:rPr>
                <w:rStyle w:val="font11"/>
                <w:rFonts w:ascii="宋体" w:eastAsia="宋体" w:hAnsi="宋体" w:cs="宋体" w:hint="eastAsia"/>
                <w:sz w:val="21"/>
                <w:szCs w:val="21"/>
                <w:highlight w:val="none"/>
                <w:lang w:val="en-US" w:eastAsia="zh-CN"/>
              </w:rPr>
            </w:pPr>
            <w:r>
              <w:rPr>
                <w:rStyle w:val="font11"/>
                <w:rFonts w:ascii="宋体" w:eastAsia="宋体" w:hAnsi="宋体" w:cs="宋体" w:hint="eastAsia"/>
                <w:sz w:val="21"/>
                <w:szCs w:val="21"/>
                <w:highlight w:val="none"/>
                <w:lang w:eastAsia="zh-CN"/>
              </w:rPr>
              <w:t>（</w:t>
            </w:r>
            <w:r>
              <w:rPr>
                <w:rStyle w:val="font11"/>
                <w:rFonts w:ascii="宋体" w:eastAsia="宋体" w:hAnsi="宋体" w:cs="宋体" w:hint="eastAsia"/>
                <w:sz w:val="21"/>
                <w:szCs w:val="21"/>
                <w:highlight w:val="none"/>
                <w:lang w:val="en-US" w:eastAsia="zh-CN"/>
              </w:rPr>
              <w:t>2</w:t>
            </w:r>
            <w:r>
              <w:rPr>
                <w:rStyle w:val="font11"/>
                <w:rFonts w:ascii="宋体" w:eastAsia="宋体" w:hAnsi="宋体" w:cs="宋体" w:hint="eastAsia"/>
                <w:sz w:val="21"/>
                <w:szCs w:val="21"/>
                <w:highlight w:val="none"/>
                <w:lang w:eastAsia="zh-CN"/>
              </w:rPr>
              <w:t>）</w:t>
            </w:r>
            <w:r>
              <w:rPr>
                <w:rStyle w:val="font11"/>
                <w:rFonts w:ascii="宋体" w:eastAsia="宋体" w:hAnsi="宋体" w:cs="宋体" w:hint="eastAsia"/>
                <w:sz w:val="21"/>
                <w:szCs w:val="21"/>
                <w:highlight w:val="none"/>
              </w:rPr>
              <w:t>洁净</w:t>
            </w:r>
            <w:r>
              <w:rPr>
                <w:rStyle w:val="font11"/>
                <w:rFonts w:ascii="宋体" w:eastAsia="宋体" w:hAnsi="宋体" w:cs="宋体" w:hint="eastAsia"/>
                <w:sz w:val="21"/>
                <w:szCs w:val="21"/>
                <w:highlight w:val="none"/>
                <w:lang w:eastAsia="zh-CN"/>
              </w:rPr>
              <w:t>系统；</w:t>
            </w:r>
          </w:p>
          <w:p>
            <w:pPr>
              <w:keepNext w:val="0"/>
              <w:keepLines w:val="0"/>
              <w:widowControl/>
              <w:numPr>
                <w:ilvl w:val="255"/>
                <w:numId w:val="0"/>
              </w:numPr>
              <w:suppressLineNumbers w:val="0"/>
              <w:spacing w:line="240" w:lineRule="auto"/>
              <w:ind w:left="0" w:firstLine="0" w:firstLineChars="0"/>
              <w:jc w:val="left"/>
              <w:textAlignment w:val="center"/>
              <w:rPr>
                <w:rStyle w:val="font11"/>
                <w:rFonts w:ascii="宋体" w:eastAsia="宋体" w:hAnsi="宋体" w:cs="宋体" w:hint="eastAsia"/>
                <w:sz w:val="21"/>
                <w:szCs w:val="21"/>
                <w:highlight w:val="none"/>
                <w:lang w:val="en-US" w:eastAsia="zh-CN"/>
              </w:rPr>
            </w:pPr>
            <w:r>
              <w:rPr>
                <w:rStyle w:val="font11"/>
                <w:rFonts w:ascii="宋体" w:eastAsia="宋体" w:hAnsi="宋体" w:cs="宋体" w:hint="eastAsia"/>
                <w:sz w:val="21"/>
                <w:szCs w:val="21"/>
                <w:highlight w:val="none"/>
                <w:lang w:eastAsia="zh-CN"/>
              </w:rPr>
              <w:t>（</w:t>
            </w:r>
            <w:r>
              <w:rPr>
                <w:rStyle w:val="font11"/>
                <w:rFonts w:ascii="宋体" w:eastAsia="宋体" w:hAnsi="宋体" w:cs="宋体" w:hint="eastAsia"/>
                <w:sz w:val="21"/>
                <w:szCs w:val="21"/>
                <w:highlight w:val="none"/>
                <w:lang w:val="en-US" w:eastAsia="zh-CN"/>
              </w:rPr>
              <w:t>3</w:t>
            </w:r>
            <w:r>
              <w:rPr>
                <w:rStyle w:val="font11"/>
                <w:rFonts w:ascii="宋体" w:eastAsia="宋体" w:hAnsi="宋体" w:cs="宋体" w:hint="eastAsia"/>
                <w:sz w:val="21"/>
                <w:szCs w:val="21"/>
                <w:highlight w:val="none"/>
                <w:lang w:eastAsia="zh-CN"/>
              </w:rPr>
              <w:t>）</w:t>
            </w:r>
            <w:r>
              <w:rPr>
                <w:rStyle w:val="font11"/>
                <w:rFonts w:ascii="宋体" w:eastAsia="宋体" w:hAnsi="宋体" w:cs="宋体" w:hint="eastAsia"/>
                <w:sz w:val="21"/>
                <w:szCs w:val="21"/>
                <w:highlight w:val="none"/>
              </w:rPr>
              <w:t>医疗气体</w:t>
            </w:r>
            <w:r>
              <w:rPr>
                <w:rStyle w:val="font11"/>
                <w:rFonts w:ascii="宋体" w:eastAsia="宋体" w:hAnsi="宋体" w:cs="宋体" w:hint="eastAsia"/>
                <w:sz w:val="21"/>
                <w:szCs w:val="21"/>
                <w:highlight w:val="none"/>
                <w:lang w:eastAsia="zh-CN"/>
              </w:rPr>
              <w:t>；</w:t>
            </w:r>
          </w:p>
          <w:p>
            <w:pPr>
              <w:keepNext w:val="0"/>
              <w:keepLines w:val="0"/>
              <w:widowControl/>
              <w:numPr>
                <w:ilvl w:val="255"/>
                <w:numId w:val="0"/>
              </w:numPr>
              <w:suppressLineNumbers w:val="0"/>
              <w:spacing w:line="240" w:lineRule="auto"/>
              <w:ind w:left="0" w:firstLine="0" w:firstLineChars="0"/>
              <w:jc w:val="left"/>
              <w:textAlignment w:val="center"/>
              <w:rPr>
                <w:rStyle w:val="font11"/>
                <w:rFonts w:ascii="宋体" w:eastAsia="宋体" w:hAnsi="宋体" w:cs="宋体" w:hint="eastAsia"/>
                <w:sz w:val="21"/>
                <w:szCs w:val="21"/>
                <w:highlight w:val="none"/>
                <w:lang w:val="en-US" w:eastAsia="zh-CN"/>
              </w:rPr>
            </w:pPr>
            <w:r>
              <w:rPr>
                <w:rStyle w:val="font11"/>
                <w:rFonts w:ascii="宋体" w:eastAsia="宋体" w:hAnsi="宋体" w:cs="宋体" w:hint="eastAsia"/>
                <w:sz w:val="21"/>
                <w:szCs w:val="21"/>
                <w:highlight w:val="none"/>
                <w:lang w:eastAsia="zh-CN"/>
              </w:rPr>
              <w:t>（</w:t>
            </w:r>
            <w:r>
              <w:rPr>
                <w:rStyle w:val="font11"/>
                <w:rFonts w:ascii="宋体" w:eastAsia="宋体" w:hAnsi="宋体" w:cs="宋体" w:hint="eastAsia"/>
                <w:sz w:val="21"/>
                <w:szCs w:val="21"/>
                <w:highlight w:val="none"/>
                <w:lang w:val="en-US" w:eastAsia="zh-CN"/>
              </w:rPr>
              <w:t>4</w:t>
            </w:r>
            <w:r>
              <w:rPr>
                <w:rStyle w:val="font11"/>
                <w:rFonts w:ascii="宋体" w:eastAsia="宋体" w:hAnsi="宋体" w:cs="宋体" w:hint="eastAsia"/>
                <w:sz w:val="21"/>
                <w:szCs w:val="21"/>
                <w:highlight w:val="none"/>
                <w:lang w:eastAsia="zh-CN"/>
              </w:rPr>
              <w:t>）</w:t>
            </w:r>
            <w:r>
              <w:rPr>
                <w:rStyle w:val="font11"/>
                <w:rFonts w:ascii="宋体" w:eastAsia="宋体" w:hAnsi="宋体" w:cs="宋体" w:hint="eastAsia"/>
                <w:sz w:val="21"/>
                <w:szCs w:val="21"/>
                <w:highlight w:val="none"/>
              </w:rPr>
              <w:t>高低压配电</w:t>
            </w:r>
            <w:r>
              <w:rPr>
                <w:rStyle w:val="font11"/>
                <w:rFonts w:ascii="宋体" w:eastAsia="宋体" w:hAnsi="宋体" w:cs="宋体" w:hint="eastAsia"/>
                <w:sz w:val="21"/>
                <w:szCs w:val="21"/>
                <w:highlight w:val="none"/>
                <w:lang w:val="en-US" w:eastAsia="zh-CN"/>
              </w:rPr>
              <w:t>系统；</w:t>
            </w:r>
          </w:p>
          <w:p>
            <w:pPr>
              <w:keepNext w:val="0"/>
              <w:keepLines w:val="0"/>
              <w:widowControl/>
              <w:numPr>
                <w:ilvl w:val="255"/>
                <w:numId w:val="0"/>
              </w:numPr>
              <w:suppressLineNumbers w:val="0"/>
              <w:spacing w:line="240" w:lineRule="auto"/>
              <w:ind w:left="0" w:firstLine="0" w:firstLineChars="0"/>
              <w:jc w:val="left"/>
              <w:textAlignment w:val="center"/>
              <w:rPr>
                <w:rStyle w:val="font11"/>
                <w:rFonts w:ascii="宋体" w:eastAsia="宋体" w:hAnsi="宋体" w:cs="宋体" w:hint="eastAsia"/>
                <w:sz w:val="21"/>
                <w:szCs w:val="21"/>
                <w:highlight w:val="none"/>
                <w:lang w:val="en-US" w:eastAsia="zh-CN"/>
              </w:rPr>
            </w:pPr>
            <w:r>
              <w:rPr>
                <w:rStyle w:val="font11"/>
                <w:rFonts w:ascii="宋体" w:eastAsia="宋体" w:hAnsi="宋体" w:cs="宋体" w:hint="eastAsia"/>
                <w:sz w:val="21"/>
                <w:szCs w:val="21"/>
                <w:highlight w:val="none"/>
                <w:lang w:eastAsia="zh-CN"/>
              </w:rPr>
              <w:t>（</w:t>
            </w:r>
            <w:r>
              <w:rPr>
                <w:rStyle w:val="font11"/>
                <w:rFonts w:ascii="宋体" w:eastAsia="宋体" w:hAnsi="宋体" w:cs="宋体" w:hint="eastAsia"/>
                <w:sz w:val="21"/>
                <w:szCs w:val="21"/>
                <w:highlight w:val="none"/>
                <w:lang w:val="en-US" w:eastAsia="zh-CN"/>
              </w:rPr>
              <w:t>5</w:t>
            </w:r>
            <w:r>
              <w:rPr>
                <w:rStyle w:val="font11"/>
                <w:rFonts w:ascii="宋体" w:eastAsia="宋体" w:hAnsi="宋体" w:cs="宋体" w:hint="eastAsia"/>
                <w:sz w:val="21"/>
                <w:szCs w:val="21"/>
                <w:highlight w:val="none"/>
                <w:lang w:eastAsia="zh-CN"/>
              </w:rPr>
              <w:t>）</w:t>
            </w:r>
            <w:r>
              <w:rPr>
                <w:rStyle w:val="font11"/>
                <w:rFonts w:ascii="宋体" w:eastAsia="宋体" w:hAnsi="宋体" w:cs="宋体" w:hint="eastAsia"/>
                <w:sz w:val="21"/>
                <w:szCs w:val="21"/>
                <w:highlight w:val="none"/>
              </w:rPr>
              <w:t>燃气锅炉、</w:t>
            </w:r>
            <w:r>
              <w:rPr>
                <w:rStyle w:val="font11"/>
                <w:rFonts w:ascii="宋体" w:eastAsia="宋体" w:hAnsi="宋体" w:cs="宋体" w:hint="eastAsia"/>
                <w:sz w:val="21"/>
                <w:szCs w:val="21"/>
                <w:highlight w:val="none"/>
                <w:lang w:val="en-US" w:eastAsia="zh-CN"/>
              </w:rPr>
              <w:t>蒸汽管道及板换系统、半容积式换热系统；</w:t>
            </w:r>
          </w:p>
          <w:p>
            <w:pPr>
              <w:keepNext w:val="0"/>
              <w:keepLines w:val="0"/>
              <w:widowControl/>
              <w:numPr>
                <w:ilvl w:val="255"/>
                <w:numId w:val="0"/>
              </w:numPr>
              <w:suppressLineNumbers w:val="0"/>
              <w:spacing w:line="240" w:lineRule="auto"/>
              <w:ind w:left="0" w:firstLine="0" w:firstLineChars="0"/>
              <w:jc w:val="left"/>
              <w:textAlignment w:val="center"/>
              <w:rPr>
                <w:rStyle w:val="font11"/>
                <w:rFonts w:ascii="宋体" w:eastAsia="宋体" w:hAnsi="宋体" w:cs="宋体" w:hint="eastAsia"/>
                <w:sz w:val="21"/>
                <w:szCs w:val="21"/>
                <w:highlight w:val="none"/>
                <w:lang w:val="en-US" w:eastAsia="zh-CN"/>
              </w:rPr>
            </w:pPr>
            <w:r>
              <w:rPr>
                <w:rStyle w:val="font11"/>
                <w:rFonts w:ascii="宋体" w:eastAsia="宋体" w:hAnsi="宋体" w:cs="宋体" w:hint="eastAsia"/>
                <w:sz w:val="21"/>
                <w:szCs w:val="21"/>
                <w:highlight w:val="none"/>
                <w:lang w:val="en-US" w:eastAsia="zh-CN"/>
              </w:rPr>
              <w:t>（6）建筑房屋修缮及改造施工管理；</w:t>
            </w:r>
          </w:p>
          <w:p>
            <w:pPr>
              <w:keepNext w:val="0"/>
              <w:keepLines w:val="0"/>
              <w:widowControl/>
              <w:numPr>
                <w:ilvl w:val="255"/>
                <w:numId w:val="0"/>
              </w:numPr>
              <w:suppressLineNumbers w:val="0"/>
              <w:spacing w:line="240" w:lineRule="auto"/>
              <w:ind w:left="0" w:firstLine="0" w:firstLineChars="0"/>
              <w:jc w:val="left"/>
              <w:textAlignment w:val="center"/>
              <w:rPr>
                <w:rStyle w:val="font11"/>
                <w:rFonts w:ascii="宋体" w:eastAsia="宋体" w:hAnsi="宋体" w:cs="宋体" w:hint="eastAsia"/>
                <w:sz w:val="21"/>
                <w:szCs w:val="21"/>
                <w:highlight w:val="none"/>
                <w:lang w:val="en-US" w:eastAsia="zh-CN"/>
              </w:rPr>
            </w:pPr>
            <w:r>
              <w:rPr>
                <w:rStyle w:val="font11"/>
                <w:rFonts w:ascii="宋体" w:eastAsia="宋体" w:hAnsi="宋体" w:cs="宋体" w:hint="eastAsia"/>
                <w:sz w:val="21"/>
                <w:szCs w:val="21"/>
                <w:highlight w:val="none"/>
                <w:lang w:val="en-US" w:eastAsia="zh-CN"/>
              </w:rPr>
              <w:t>（7）安全生产及三防</w:t>
            </w:r>
            <w:r>
              <w:rPr>
                <w:rStyle w:val="font11"/>
                <w:rFonts w:ascii="宋体" w:eastAsia="宋体" w:hAnsi="宋体" w:cs="宋体" w:hint="eastAsia"/>
                <w:sz w:val="21"/>
                <w:szCs w:val="21"/>
                <w:highlight w:val="none"/>
                <w:lang w:eastAsia="zh-CN"/>
              </w:rPr>
              <w:t>工作。</w:t>
            </w:r>
          </w:p>
          <w:p>
            <w:pPr>
              <w:keepNext w:val="0"/>
              <w:keepLines w:val="0"/>
              <w:widowControl/>
              <w:numPr>
                <w:ilvl w:val="255"/>
                <w:numId w:val="0"/>
              </w:numPr>
              <w:suppressLineNumbers w:val="0"/>
              <w:spacing w:line="240" w:lineRule="auto"/>
              <w:ind w:left="0" w:firstLine="0" w:firstLineChars="0"/>
              <w:jc w:val="left"/>
              <w:textAlignment w:val="center"/>
              <w:rPr>
                <w:rStyle w:val="font11"/>
                <w:rFonts w:ascii="宋体" w:eastAsia="宋体" w:hAnsi="宋体" w:cs="宋体" w:hint="eastAsia"/>
                <w:sz w:val="21"/>
                <w:szCs w:val="21"/>
                <w:highlight w:val="none"/>
                <w:lang w:val="en-US" w:eastAsia="zh-CN"/>
              </w:rPr>
            </w:pPr>
            <w:r>
              <w:rPr>
                <w:rStyle w:val="font11"/>
                <w:rFonts w:ascii="宋体" w:eastAsia="宋体" w:hAnsi="宋体" w:cs="宋体" w:hint="eastAsia"/>
                <w:sz w:val="21"/>
                <w:szCs w:val="21"/>
                <w:highlight w:val="none"/>
                <w:lang w:val="en-US" w:eastAsia="zh-CN"/>
              </w:rPr>
              <w:t>2.提供本项目服务内容的重点难点分析，</w:t>
            </w:r>
            <w:r>
              <w:rPr>
                <w:rFonts w:ascii="宋体" w:eastAsia="宋体" w:hAnsi="宋体" w:cs="宋体" w:hint="eastAsia"/>
                <w:b w:val="0"/>
                <w:bCs w:val="0"/>
                <w:i w:val="0"/>
                <w:iCs w:val="0"/>
                <w:snapToGrid w:val="0"/>
                <w:color w:val="000000"/>
                <w:kern w:val="0"/>
                <w:sz w:val="21"/>
                <w:szCs w:val="21"/>
                <w:highlight w:val="none"/>
                <w:u w:val="none"/>
                <w:lang w:val="en-US" w:eastAsia="zh-CN" w:bidi="ar-SA"/>
              </w:rPr>
              <w:t>包括但不限于：</w:t>
            </w:r>
            <w:r>
              <w:rPr>
                <w:rStyle w:val="font11"/>
                <w:rFonts w:ascii="宋体" w:eastAsia="宋体" w:hAnsi="宋体" w:cs="宋体" w:hint="eastAsia"/>
                <w:sz w:val="21"/>
                <w:szCs w:val="21"/>
                <w:highlight w:val="none"/>
                <w:lang w:val="en-US" w:eastAsia="zh-CN"/>
              </w:rPr>
              <w:t>协助医院开展高质量试点医院或高水平医院发展或各类等级评审、评优或认证工作的方案；</w:t>
            </w:r>
          </w:p>
          <w:p>
            <w:pPr>
              <w:keepNext w:val="0"/>
              <w:keepLines w:val="0"/>
              <w:widowControl/>
              <w:suppressLineNumbers w:val="0"/>
              <w:spacing w:line="240" w:lineRule="auto"/>
              <w:ind w:firstLine="0" w:firstLineChars="0"/>
              <w:jc w:val="left"/>
              <w:textAlignment w:val="center"/>
              <w:rPr>
                <w:rStyle w:val="font11"/>
                <w:rFonts w:ascii="宋体" w:eastAsia="宋体" w:hAnsi="宋体" w:cs="宋体" w:hint="eastAsia"/>
                <w:sz w:val="21"/>
                <w:szCs w:val="21"/>
                <w:highlight w:val="none"/>
                <w:lang w:val="en-US" w:eastAsia="zh-CN"/>
              </w:rPr>
            </w:pPr>
            <w:r>
              <w:rPr>
                <w:rStyle w:val="font11"/>
                <w:rFonts w:ascii="宋体" w:eastAsia="宋体" w:hAnsi="宋体" w:cs="宋体" w:hint="eastAsia"/>
                <w:sz w:val="21"/>
                <w:szCs w:val="21"/>
                <w:highlight w:val="none"/>
                <w:lang w:val="en-US" w:eastAsia="zh-CN"/>
              </w:rPr>
              <w:t>3.结合上述两点内容提出建议。</w:t>
            </w:r>
          </w:p>
          <w:p>
            <w:pPr>
              <w:keepNext w:val="0"/>
              <w:keepLines w:val="0"/>
              <w:widowControl/>
              <w:suppressLineNumbers w:val="0"/>
              <w:spacing w:line="240" w:lineRule="auto"/>
              <w:ind w:firstLine="0" w:firstLineChars="0"/>
              <w:jc w:val="left"/>
              <w:textAlignment w:val="center"/>
              <w:rPr>
                <w:rStyle w:val="font11"/>
                <w:rFonts w:ascii="宋体" w:eastAsia="宋体" w:hAnsi="宋体" w:cs="宋体" w:hint="eastAsia"/>
                <w:sz w:val="21"/>
                <w:szCs w:val="21"/>
                <w:highlight w:val="none"/>
                <w:lang w:val="en-US" w:eastAsia="zh-CN"/>
              </w:rPr>
            </w:pPr>
            <w:r>
              <w:rPr>
                <w:rStyle w:val="font21"/>
                <w:rFonts w:ascii="宋体" w:eastAsia="宋体" w:hAnsi="宋体" w:cs="宋体" w:hint="eastAsia"/>
                <w:b/>
                <w:bCs/>
                <w:sz w:val="21"/>
                <w:szCs w:val="21"/>
                <w:highlight w:val="none"/>
                <w:lang w:val="en-US" w:eastAsia="zh-CN"/>
              </w:rPr>
              <w:t>（二）评分依据：</w:t>
            </w:r>
          </w:p>
          <w:p>
            <w:pPr>
              <w:keepNext w:val="0"/>
              <w:keepLines w:val="0"/>
              <w:widowControl/>
              <w:suppressLineNumbers w:val="0"/>
              <w:spacing w:line="240" w:lineRule="auto"/>
              <w:ind w:firstLine="0" w:firstLineChars="0"/>
              <w:jc w:val="left"/>
              <w:textAlignment w:val="center"/>
              <w:rPr>
                <w:rStyle w:val="font11"/>
                <w:rFonts w:ascii="宋体" w:eastAsia="宋体" w:hAnsi="宋体" w:cs="宋体" w:hint="eastAsia"/>
                <w:sz w:val="21"/>
                <w:szCs w:val="21"/>
                <w:highlight w:val="none"/>
                <w:lang w:val="en-US" w:eastAsia="zh-CN"/>
              </w:rPr>
            </w:pPr>
            <w:r>
              <w:rPr>
                <w:rStyle w:val="font11"/>
                <w:rFonts w:ascii="宋体" w:eastAsia="宋体" w:hAnsi="宋体" w:cs="宋体" w:hint="eastAsia"/>
                <w:sz w:val="21"/>
                <w:szCs w:val="21"/>
                <w:highlight w:val="none"/>
                <w:lang w:val="en-US" w:eastAsia="zh-CN"/>
              </w:rPr>
              <w:t>提供第1项的每一个小项得10分，最多得70分，提供第2项得10分，提供第3项得10分。在此基础上，专家根据各供应商的具体响应内容按照量化的评审因素指标进一步评审：</w:t>
            </w:r>
          </w:p>
          <w:p>
            <w:pPr>
              <w:keepNext w:val="0"/>
              <w:keepLines w:val="0"/>
              <w:widowControl/>
              <w:suppressLineNumbers w:val="0"/>
              <w:spacing w:line="240" w:lineRule="auto"/>
              <w:ind w:firstLine="0" w:firstLineChars="0"/>
              <w:jc w:val="left"/>
              <w:textAlignment w:val="center"/>
              <w:rPr>
                <w:rStyle w:val="font11"/>
                <w:rFonts w:ascii="宋体" w:eastAsia="宋体" w:hAnsi="宋体" w:cs="宋体" w:hint="eastAsia"/>
                <w:sz w:val="21"/>
                <w:szCs w:val="21"/>
                <w:highlight w:val="none"/>
                <w:lang w:val="en-US" w:eastAsia="zh-CN"/>
              </w:rPr>
            </w:pPr>
            <w:r>
              <w:rPr>
                <w:rStyle w:val="font11"/>
                <w:rFonts w:ascii="宋体" w:eastAsia="宋体" w:hAnsi="宋体" w:cs="宋体" w:hint="eastAsia"/>
                <w:sz w:val="21"/>
                <w:szCs w:val="21"/>
                <w:highlight w:val="none"/>
                <w:lang w:val="en-US" w:eastAsia="zh-CN"/>
              </w:rPr>
              <w:t>（1）评审为优：重难点分析针对性强、应对措施全面具体，建议科学合理可操作性强，加10分；</w:t>
            </w:r>
          </w:p>
          <w:p>
            <w:pPr>
              <w:keepNext w:val="0"/>
              <w:keepLines w:val="0"/>
              <w:widowControl/>
              <w:suppressLineNumbers w:val="0"/>
              <w:spacing w:line="240" w:lineRule="auto"/>
              <w:ind w:firstLine="0" w:firstLineChars="0"/>
              <w:jc w:val="left"/>
              <w:textAlignment w:val="center"/>
              <w:rPr>
                <w:rStyle w:val="font11"/>
                <w:rFonts w:ascii="宋体" w:eastAsia="宋体" w:hAnsi="宋体" w:cs="宋体" w:hint="eastAsia"/>
                <w:sz w:val="21"/>
                <w:szCs w:val="21"/>
                <w:highlight w:val="none"/>
                <w:lang w:val="en-US" w:eastAsia="zh-CN"/>
              </w:rPr>
            </w:pPr>
            <w:r>
              <w:rPr>
                <w:rStyle w:val="font11"/>
                <w:rFonts w:ascii="宋体" w:eastAsia="宋体" w:hAnsi="宋体" w:cs="宋体" w:hint="eastAsia"/>
                <w:sz w:val="21"/>
                <w:szCs w:val="21"/>
                <w:highlight w:val="none"/>
                <w:lang w:val="en-US" w:eastAsia="zh-CN"/>
              </w:rPr>
              <w:t>（2）评审为良：重难点分析针对性较强，应对措施较全面，建议科学合理可操作性较好，加7分；</w:t>
            </w:r>
          </w:p>
          <w:p>
            <w:pPr>
              <w:keepNext w:val="0"/>
              <w:keepLines w:val="0"/>
              <w:widowControl/>
              <w:suppressLineNumbers w:val="0"/>
              <w:spacing w:line="240" w:lineRule="auto"/>
              <w:ind w:firstLine="0" w:firstLineChars="0"/>
              <w:jc w:val="left"/>
              <w:textAlignment w:val="center"/>
              <w:rPr>
                <w:rStyle w:val="font11"/>
                <w:rFonts w:ascii="宋体" w:eastAsia="宋体" w:hAnsi="宋体" w:cs="宋体" w:hint="eastAsia"/>
                <w:sz w:val="21"/>
                <w:szCs w:val="21"/>
                <w:highlight w:val="none"/>
                <w:lang w:val="en-US" w:eastAsia="zh-CN"/>
              </w:rPr>
            </w:pPr>
            <w:r>
              <w:rPr>
                <w:rStyle w:val="font11"/>
                <w:rFonts w:ascii="宋体" w:eastAsia="宋体" w:hAnsi="宋体" w:cs="宋体" w:hint="eastAsia"/>
                <w:sz w:val="21"/>
                <w:szCs w:val="21"/>
                <w:highlight w:val="none"/>
                <w:lang w:val="en-US" w:eastAsia="zh-CN"/>
              </w:rPr>
              <w:t>（3）评审为中：重难点分析针对性一般，有应对措施，建议可操作性一般，加5分；</w:t>
            </w:r>
          </w:p>
          <w:p>
            <w:pPr>
              <w:keepNext w:val="0"/>
              <w:keepLines w:val="0"/>
              <w:widowControl/>
              <w:suppressLineNumbers w:val="0"/>
              <w:spacing w:line="240" w:lineRule="auto"/>
              <w:ind w:firstLine="0" w:firstLineChars="0"/>
              <w:jc w:val="left"/>
              <w:textAlignment w:val="center"/>
              <w:rPr>
                <w:rStyle w:val="font11"/>
                <w:rFonts w:ascii="宋体" w:eastAsia="宋体" w:hAnsi="宋体" w:cs="宋体" w:hint="eastAsia"/>
                <w:sz w:val="21"/>
                <w:szCs w:val="21"/>
                <w:highlight w:val="none"/>
                <w:lang w:val="en-US" w:eastAsia="zh-CN"/>
              </w:rPr>
            </w:pPr>
            <w:r>
              <w:rPr>
                <w:rStyle w:val="font11"/>
                <w:rFonts w:ascii="宋体" w:eastAsia="宋体" w:hAnsi="宋体" w:cs="宋体" w:hint="eastAsia"/>
                <w:sz w:val="21"/>
                <w:szCs w:val="21"/>
                <w:highlight w:val="none"/>
                <w:lang w:val="en-US" w:eastAsia="zh-CN"/>
              </w:rPr>
              <w:t>（4）评审为差：重难点分析无针对性，无应对措施，建议可操作性不可行，得0分。</w:t>
            </w:r>
          </w:p>
          <w:p>
            <w:pPr>
              <w:keepNext w:val="0"/>
              <w:keepLines w:val="0"/>
              <w:widowControl/>
              <w:suppressLineNumbers w:val="0"/>
              <w:spacing w:line="240" w:lineRule="auto"/>
              <w:ind w:firstLine="0" w:firstLineChars="0"/>
              <w:jc w:val="left"/>
              <w:textAlignment w:val="center"/>
              <w:rPr>
                <w:rStyle w:val="font11"/>
                <w:rFonts w:ascii="宋体" w:eastAsia="宋体" w:hAnsi="宋体" w:cs="宋体" w:hint="eastAsia"/>
                <w:sz w:val="21"/>
                <w:szCs w:val="21"/>
                <w:highlight w:val="none"/>
                <w:lang w:val="en-US" w:eastAsia="zh-CN"/>
              </w:rPr>
            </w:pPr>
            <w:r>
              <w:rPr>
                <w:rStyle w:val="font11"/>
                <w:rFonts w:ascii="宋体" w:eastAsia="宋体" w:hAnsi="宋体" w:cs="宋体" w:hint="eastAsia"/>
                <w:sz w:val="21"/>
                <w:szCs w:val="21"/>
                <w:highlight w:val="none"/>
                <w:lang w:val="en-US" w:eastAsia="zh-CN"/>
              </w:rPr>
              <w:t>如果评审为差，要求专家书面说明理由，并记录在档。</w:t>
            </w:r>
          </w:p>
          <w:p>
            <w:pPr>
              <w:keepNext w:val="0"/>
              <w:keepLines w:val="0"/>
              <w:widowControl/>
              <w:suppressLineNumbers w:val="0"/>
              <w:spacing w:line="240" w:lineRule="auto"/>
              <w:ind w:firstLine="0" w:firstLineChars="0"/>
              <w:jc w:val="left"/>
              <w:textAlignment w:val="center"/>
              <w:rPr>
                <w:rStyle w:val="font11"/>
                <w:rFonts w:ascii="宋体" w:eastAsia="宋体" w:hAnsi="宋体" w:cs="宋体" w:hint="eastAsia"/>
                <w:sz w:val="21"/>
                <w:szCs w:val="21"/>
                <w:highlight w:val="none"/>
                <w:lang w:val="en-US" w:eastAsia="zh-CN"/>
              </w:rPr>
            </w:pPr>
            <w:r>
              <w:rPr>
                <w:rFonts w:ascii="宋体" w:eastAsia="宋体" w:hAnsi="宋体" w:cs="宋体" w:hint="eastAsia"/>
                <w:b w:val="0"/>
                <w:bCs w:val="0"/>
                <w:i w:val="0"/>
                <w:iCs w:val="0"/>
                <w:snapToGrid w:val="0"/>
                <w:color w:val="000000"/>
                <w:kern w:val="0"/>
                <w:sz w:val="21"/>
                <w:szCs w:val="21"/>
                <w:highlight w:val="none"/>
                <w:u w:val="none"/>
                <w:lang w:val="en-US" w:eastAsia="zh-CN" w:bidi="ar-SA"/>
              </w:rPr>
              <w:t>以上累计得分，最高得 100分。</w:t>
            </w:r>
          </w:p>
        </w:tc>
      </w:tr>
      <w:tr>
        <w:tblPrEx>
          <w:tblW w:w="9113"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0" w:type="dxa"/>
            <w:left w:w="108" w:type="dxa"/>
            <w:bottom w:w="20" w:type="dxa"/>
            <w:right w:w="108" w:type="dxa"/>
          </w:tblCellMar>
        </w:tblPrEx>
        <w:trPr>
          <w:gridAfter w:val="1"/>
          <w:wAfter w:w="41" w:type="dxa"/>
          <w:tblCellSpacing w:w="0" w:type="dxa"/>
          <w:jc w:val="center"/>
        </w:trPr>
        <w:tc>
          <w:tcPr>
            <w:tcW w:w="676" w:type="dxa"/>
            <w:vMerge/>
            <w:vAlign w:val="center"/>
          </w:tcPr>
          <w:p>
            <w:pPr>
              <w:rPr>
                <w:rFonts w:ascii="宋体" w:eastAsia="宋体" w:hAnsi="宋体" w:cs="宋体" w:hint="eastAsia"/>
                <w:b/>
                <w:bCs/>
                <w:color w:val="0000FF"/>
                <w:sz w:val="21"/>
                <w:szCs w:val="21"/>
                <w:highlight w:val="none"/>
              </w:rPr>
            </w:pPr>
          </w:p>
        </w:tc>
        <w:tc>
          <w:tcPr>
            <w:tcW w:w="675" w:type="dxa"/>
            <w:vAlign w:val="center"/>
          </w:tcPr>
          <w:p>
            <w:pPr>
              <w:wordWrap w:val="0"/>
              <w:jc w:val="center"/>
              <w:rPr>
                <w:rFonts w:ascii="宋体" w:eastAsia="宋体" w:hAnsi="宋体" w:cs="宋体" w:hint="eastAsia"/>
                <w:szCs w:val="21"/>
                <w:highlight w:val="none"/>
              </w:rPr>
            </w:pPr>
            <w:r>
              <w:rPr>
                <w:rFonts w:ascii="宋体" w:eastAsia="宋体" w:hAnsi="宋体" w:cs="宋体" w:hint="eastAsia"/>
                <w:szCs w:val="21"/>
                <w:highlight w:val="none"/>
              </w:rPr>
              <w:t>3</w:t>
            </w:r>
          </w:p>
        </w:tc>
        <w:tc>
          <w:tcPr>
            <w:tcW w:w="1094" w:type="dxa"/>
            <w:vAlign w:val="center"/>
          </w:tcPr>
          <w:p>
            <w:pPr>
              <w:wordWrap w:val="0"/>
              <w:jc w:val="center"/>
              <w:rPr>
                <w:rFonts w:ascii="宋体" w:eastAsia="宋体" w:hAnsi="宋体" w:cs="宋体" w:hint="eastAsia"/>
                <w:szCs w:val="21"/>
                <w:highlight w:val="none"/>
              </w:rPr>
            </w:pPr>
            <w:r>
              <w:rPr>
                <w:rFonts w:ascii="宋体" w:eastAsia="宋体" w:hAnsi="宋体" w:cs="宋体" w:hint="eastAsia"/>
                <w:szCs w:val="21"/>
                <w:highlight w:val="none"/>
              </w:rPr>
              <w:t>质量保障措施及方案</w:t>
            </w:r>
          </w:p>
        </w:tc>
        <w:tc>
          <w:tcPr>
            <w:tcW w:w="689" w:type="dxa"/>
            <w:vAlign w:val="center"/>
          </w:tcPr>
          <w:p>
            <w:pPr>
              <w:keepNext w:val="0"/>
              <w:keepLines w:val="0"/>
              <w:widowControl/>
              <w:suppressLineNumbers w:val="0"/>
              <w:spacing w:line="240" w:lineRule="auto"/>
              <w:ind w:firstLine="0" w:firstLineChars="0"/>
              <w:jc w:val="center"/>
              <w:textAlignment w:val="center"/>
              <w:rPr>
                <w:rFonts w:ascii="宋体" w:eastAsia="宋体" w:hAnsi="宋体" w:cs="宋体" w:hint="eastAsia"/>
                <w:szCs w:val="21"/>
                <w:highlight w:val="none"/>
              </w:rPr>
            </w:pPr>
            <w:r>
              <w:rPr>
                <w:rFonts w:ascii="宋体" w:eastAsia="宋体" w:hAnsi="宋体" w:cs="宋体" w:hint="eastAsia"/>
                <w:i w:val="0"/>
                <w:iCs w:val="0"/>
                <w:color w:val="000000"/>
                <w:kern w:val="0"/>
                <w:sz w:val="21"/>
                <w:szCs w:val="21"/>
                <w:highlight w:val="none"/>
                <w:u w:val="none"/>
                <w:lang w:val="en-US" w:eastAsia="zh-CN"/>
              </w:rPr>
              <w:t>10</w:t>
            </w:r>
          </w:p>
        </w:tc>
        <w:tc>
          <w:tcPr>
            <w:tcW w:w="5938" w:type="dxa"/>
            <w:gridSpan w:val="2"/>
            <w:vAlign w:val="center"/>
          </w:tcPr>
          <w:p>
            <w:pPr>
              <w:widowControl/>
              <w:spacing w:before="0" w:line="240" w:lineRule="auto"/>
              <w:ind w:left="0" w:firstLine="0" w:firstLineChars="0"/>
              <w:jc w:val="left"/>
              <w:textAlignment w:val="center"/>
              <w:rPr>
                <w:rFonts w:ascii="宋体" w:eastAsia="宋体" w:hAnsi="宋体" w:cs="宋体" w:hint="eastAsia"/>
                <w:sz w:val="21"/>
                <w:szCs w:val="21"/>
                <w:highlight w:val="none"/>
              </w:rPr>
            </w:pPr>
            <w:r>
              <w:rPr>
                <w:rFonts w:ascii="宋体" w:eastAsia="宋体" w:hAnsi="宋体" w:cs="宋体" w:hint="eastAsia"/>
                <w:b/>
                <w:bCs/>
                <w:i w:val="0"/>
                <w:iCs w:val="0"/>
                <w:color w:val="000000"/>
                <w:kern w:val="0"/>
                <w:sz w:val="21"/>
                <w:szCs w:val="21"/>
                <w:highlight w:val="none"/>
                <w:u w:val="none"/>
                <w:lang w:val="en-US" w:eastAsia="zh-CN"/>
              </w:rPr>
              <w:t>（一）评分内容：</w:t>
            </w:r>
          </w:p>
          <w:p>
            <w:pPr>
              <w:pStyle w:val="TableText"/>
              <w:widowControl/>
              <w:numPr>
                <w:ilvl w:val="0"/>
                <w:numId w:val="0"/>
              </w:numPr>
              <w:kinsoku w:val="0"/>
              <w:autoSpaceDE w:val="0"/>
              <w:autoSpaceDN w:val="0"/>
              <w:adjustRightInd w:val="0"/>
              <w:snapToGrid w:val="0"/>
              <w:spacing w:before="0" w:line="240" w:lineRule="auto"/>
              <w:ind w:firstLine="0" w:firstLineChars="0"/>
              <w:jc w:val="left"/>
              <w:textAlignment w:val="baseline"/>
              <w:rPr>
                <w:rStyle w:val="font11"/>
                <w:rFonts w:ascii="宋体" w:eastAsia="宋体" w:hAnsi="宋体" w:cs="宋体" w:hint="eastAsia"/>
                <w:snapToGrid w:val="0"/>
                <w:kern w:val="0"/>
                <w:sz w:val="21"/>
                <w:szCs w:val="21"/>
                <w:highlight w:val="none"/>
                <w:lang w:val="en-US" w:eastAsia="zh-CN" w:bidi="ar-SA"/>
              </w:rPr>
            </w:pPr>
            <w:r>
              <w:rPr>
                <w:rStyle w:val="font11"/>
                <w:rFonts w:ascii="宋体" w:eastAsia="宋体" w:hAnsi="宋体" w:cs="宋体" w:hint="eastAsia"/>
                <w:snapToGrid w:val="0"/>
                <w:kern w:val="0"/>
                <w:sz w:val="21"/>
                <w:szCs w:val="21"/>
                <w:highlight w:val="none"/>
                <w:lang w:val="en-US" w:eastAsia="zh-CN" w:bidi="ar-SA"/>
              </w:rPr>
              <w:t>1.针对本项目运营的管理制度（包括但不限于</w:t>
            </w:r>
            <w:r>
              <w:rPr>
                <w:rFonts w:ascii="宋体" w:eastAsia="宋体" w:hAnsi="宋体" w:cs="宋体" w:hint="eastAsia"/>
                <w:b w:val="0"/>
                <w:bCs w:val="0"/>
                <w:i w:val="0"/>
                <w:iCs w:val="0"/>
                <w:snapToGrid w:val="0"/>
                <w:color w:val="000000"/>
                <w:kern w:val="0"/>
                <w:sz w:val="21"/>
                <w:szCs w:val="21"/>
                <w:highlight w:val="none"/>
                <w:u w:val="none"/>
                <w:lang w:val="en-US" w:eastAsia="zh-CN" w:bidi="ar-SA"/>
              </w:rPr>
              <w:t>锅炉蒸汽系统、供配电系统、洁净系统、空调暖通系统、给排水系统、弱电智能化系统、医疗气体系统、电梯系统）</w:t>
            </w:r>
            <w:r>
              <w:rPr>
                <w:rStyle w:val="font11"/>
                <w:rFonts w:ascii="宋体" w:eastAsia="宋体" w:hAnsi="宋体" w:cs="宋体" w:hint="eastAsia"/>
                <w:snapToGrid w:val="0"/>
                <w:kern w:val="0"/>
                <w:sz w:val="21"/>
                <w:szCs w:val="21"/>
                <w:highlight w:val="none"/>
                <w:lang w:val="en-US" w:eastAsia="zh-CN" w:bidi="ar-SA"/>
              </w:rPr>
              <w:t>；</w:t>
            </w:r>
          </w:p>
          <w:p>
            <w:pPr>
              <w:keepNext w:val="0"/>
              <w:keepLines w:val="0"/>
              <w:widowControl/>
              <w:suppressLineNumbers w:val="0"/>
              <w:spacing w:line="240" w:lineRule="auto"/>
              <w:ind w:firstLine="0" w:firstLineChars="0"/>
              <w:jc w:val="left"/>
              <w:textAlignment w:val="center"/>
              <w:rPr>
                <w:rStyle w:val="font11"/>
                <w:rFonts w:ascii="宋体" w:eastAsia="宋体" w:hAnsi="宋体" w:cs="宋体" w:hint="eastAsia"/>
                <w:snapToGrid w:val="0"/>
                <w:kern w:val="0"/>
                <w:sz w:val="21"/>
                <w:szCs w:val="21"/>
                <w:highlight w:val="none"/>
                <w:lang w:val="en-US" w:eastAsia="zh-CN" w:bidi="ar-SA"/>
              </w:rPr>
            </w:pPr>
            <w:r>
              <w:rPr>
                <w:rStyle w:val="font11"/>
                <w:rFonts w:ascii="宋体" w:eastAsia="宋体" w:hAnsi="宋体" w:cs="宋体" w:hint="eastAsia"/>
                <w:snapToGrid w:val="0"/>
                <w:kern w:val="0"/>
                <w:sz w:val="21"/>
                <w:szCs w:val="21"/>
                <w:highlight w:val="none"/>
                <w:lang w:val="en-US" w:eastAsia="zh-CN" w:bidi="ar-SA"/>
              </w:rPr>
              <w:t>2.针对本项目的服务质量目标计划、服务实施监督方案和质量自查纠正措施；</w:t>
            </w:r>
          </w:p>
          <w:p>
            <w:pPr>
              <w:keepNext w:val="0"/>
              <w:keepLines w:val="0"/>
              <w:widowControl/>
              <w:suppressLineNumbers w:val="0"/>
              <w:spacing w:line="240" w:lineRule="auto"/>
              <w:ind w:firstLine="0" w:firstLineChars="0"/>
              <w:jc w:val="left"/>
              <w:textAlignment w:val="center"/>
              <w:rPr>
                <w:rStyle w:val="font11"/>
                <w:rFonts w:ascii="宋体" w:eastAsia="宋体" w:hAnsi="宋体" w:cs="宋体" w:hint="eastAsia"/>
                <w:sz w:val="21"/>
                <w:szCs w:val="21"/>
                <w:highlight w:val="none"/>
                <w:lang w:val="en-US" w:eastAsia="zh-CN"/>
              </w:rPr>
            </w:pPr>
            <w:r>
              <w:rPr>
                <w:rStyle w:val="font11"/>
                <w:rFonts w:ascii="宋体" w:eastAsia="宋体" w:hAnsi="宋体" w:cs="宋体" w:hint="eastAsia"/>
                <w:snapToGrid w:val="0"/>
                <w:kern w:val="0"/>
                <w:sz w:val="21"/>
                <w:szCs w:val="21"/>
                <w:highlight w:val="none"/>
                <w:lang w:val="en-US" w:eastAsia="zh-CN" w:bidi="ar-SA"/>
              </w:rPr>
              <w:t>3.针对本项目停水、停电、停气（包括蒸汽、医疗气体）各类突发事件的应急处理方案。</w:t>
            </w:r>
          </w:p>
          <w:p>
            <w:pPr>
              <w:keepNext w:val="0"/>
              <w:keepLines w:val="0"/>
              <w:widowControl/>
              <w:suppressLineNumbers w:val="0"/>
              <w:spacing w:line="240" w:lineRule="auto"/>
              <w:ind w:firstLine="0" w:firstLineChars="0"/>
              <w:jc w:val="left"/>
              <w:textAlignment w:val="center"/>
              <w:rPr>
                <w:rStyle w:val="font11"/>
                <w:rFonts w:ascii="宋体" w:eastAsia="宋体" w:hAnsi="宋体" w:cs="宋体" w:hint="eastAsia"/>
                <w:sz w:val="21"/>
                <w:szCs w:val="21"/>
                <w:highlight w:val="none"/>
                <w:lang w:val="en-US" w:eastAsia="zh-CN"/>
              </w:rPr>
            </w:pPr>
            <w:r>
              <w:rPr>
                <w:rStyle w:val="font21"/>
                <w:rFonts w:ascii="宋体" w:eastAsia="宋体" w:hAnsi="宋体" w:cs="宋体" w:hint="eastAsia"/>
                <w:b/>
                <w:bCs/>
                <w:sz w:val="21"/>
                <w:szCs w:val="21"/>
                <w:highlight w:val="none"/>
                <w:lang w:val="en-US" w:eastAsia="zh-CN"/>
              </w:rPr>
              <w:t>（二）评分依据：</w:t>
            </w:r>
          </w:p>
          <w:p>
            <w:pPr>
              <w:keepNext w:val="0"/>
              <w:keepLines w:val="0"/>
              <w:widowControl/>
              <w:suppressLineNumbers w:val="0"/>
              <w:spacing w:line="240" w:lineRule="auto"/>
              <w:ind w:firstLine="0" w:firstLineChars="0"/>
              <w:jc w:val="left"/>
              <w:textAlignment w:val="center"/>
              <w:rPr>
                <w:rStyle w:val="font11"/>
                <w:rFonts w:ascii="宋体" w:eastAsia="宋体" w:hAnsi="宋体" w:cs="宋体" w:hint="eastAsia"/>
                <w:sz w:val="21"/>
                <w:szCs w:val="21"/>
                <w:highlight w:val="none"/>
                <w:lang w:val="en-US" w:eastAsia="zh-CN"/>
              </w:rPr>
            </w:pPr>
            <w:r>
              <w:rPr>
                <w:rStyle w:val="font11"/>
                <w:rFonts w:ascii="宋体" w:eastAsia="宋体" w:hAnsi="宋体" w:cs="宋体" w:hint="eastAsia"/>
                <w:sz w:val="21"/>
                <w:szCs w:val="21"/>
                <w:highlight w:val="none"/>
                <w:lang w:val="en-US" w:eastAsia="zh-CN"/>
              </w:rPr>
              <w:t>每</w:t>
            </w:r>
            <w:r>
              <w:rPr>
                <w:rStyle w:val="font11"/>
                <w:rFonts w:ascii="宋体" w:eastAsia="宋体" w:hAnsi="宋体" w:cs="宋体" w:hint="eastAsia"/>
                <w:sz w:val="21"/>
                <w:szCs w:val="21"/>
                <w:highlight w:val="none"/>
                <w:shd w:val="clear" w:color="auto" w:fill="auto"/>
                <w:lang w:val="en-US" w:eastAsia="zh-CN"/>
              </w:rPr>
              <w:t>提供任意一点得30分，满分90分</w:t>
            </w:r>
            <w:r>
              <w:rPr>
                <w:rStyle w:val="font11"/>
                <w:rFonts w:ascii="宋体" w:eastAsia="宋体" w:hAnsi="宋体" w:cs="宋体" w:hint="eastAsia"/>
                <w:sz w:val="21"/>
                <w:szCs w:val="21"/>
                <w:highlight w:val="none"/>
                <w:lang w:val="en-US" w:eastAsia="zh-CN"/>
              </w:rPr>
              <w:t>，在此基础上，专家根据各供应商的具体响应内容按照量化的评审因素指标进一步评审：</w:t>
            </w:r>
          </w:p>
          <w:p>
            <w:pPr>
              <w:keepNext w:val="0"/>
              <w:keepLines w:val="0"/>
              <w:widowControl/>
              <w:suppressLineNumbers w:val="0"/>
              <w:spacing w:line="240" w:lineRule="auto"/>
              <w:ind w:firstLine="0" w:firstLineChars="0"/>
              <w:jc w:val="left"/>
              <w:textAlignment w:val="center"/>
              <w:rPr>
                <w:rStyle w:val="font11"/>
                <w:rFonts w:ascii="宋体" w:eastAsia="宋体" w:hAnsi="宋体" w:cs="宋体" w:hint="eastAsia"/>
                <w:sz w:val="21"/>
                <w:szCs w:val="21"/>
                <w:highlight w:val="none"/>
                <w:lang w:val="en-US" w:eastAsia="zh-CN"/>
              </w:rPr>
            </w:pPr>
            <w:r>
              <w:rPr>
                <w:rStyle w:val="font11"/>
                <w:rFonts w:ascii="宋体" w:eastAsia="宋体" w:hAnsi="宋体" w:cs="宋体" w:hint="eastAsia"/>
                <w:sz w:val="21"/>
                <w:szCs w:val="21"/>
                <w:highlight w:val="none"/>
                <w:lang w:val="en-US" w:eastAsia="zh-CN"/>
              </w:rPr>
              <w:t>（1）评审为优：响应内容全面具体，方案合理可行，满足服务要求，针对性强的，加10分；</w:t>
            </w:r>
          </w:p>
          <w:p>
            <w:pPr>
              <w:keepNext w:val="0"/>
              <w:keepLines w:val="0"/>
              <w:widowControl/>
              <w:suppressLineNumbers w:val="0"/>
              <w:spacing w:line="240" w:lineRule="auto"/>
              <w:ind w:firstLine="0" w:firstLineChars="0"/>
              <w:jc w:val="left"/>
              <w:textAlignment w:val="center"/>
              <w:rPr>
                <w:rStyle w:val="font11"/>
                <w:rFonts w:ascii="宋体" w:eastAsia="宋体" w:hAnsi="宋体" w:cs="宋体" w:hint="eastAsia"/>
                <w:sz w:val="21"/>
                <w:szCs w:val="21"/>
                <w:highlight w:val="none"/>
                <w:lang w:val="en-US" w:eastAsia="zh-CN"/>
              </w:rPr>
            </w:pPr>
            <w:r>
              <w:rPr>
                <w:rStyle w:val="font11"/>
                <w:rFonts w:ascii="宋体" w:eastAsia="宋体" w:hAnsi="宋体" w:cs="宋体" w:hint="eastAsia"/>
                <w:sz w:val="21"/>
                <w:szCs w:val="21"/>
                <w:highlight w:val="none"/>
                <w:lang w:val="en-US" w:eastAsia="zh-CN"/>
              </w:rPr>
              <w:t>（2）评审为良：响应内容比较全面具体，方案比较合理可行，可以满足服务要求的，加7分；</w:t>
            </w:r>
          </w:p>
          <w:p>
            <w:pPr>
              <w:keepNext w:val="0"/>
              <w:keepLines w:val="0"/>
              <w:widowControl/>
              <w:suppressLineNumbers w:val="0"/>
              <w:spacing w:line="240" w:lineRule="auto"/>
              <w:ind w:firstLine="0" w:firstLineChars="0"/>
              <w:jc w:val="left"/>
              <w:textAlignment w:val="center"/>
              <w:rPr>
                <w:rStyle w:val="font11"/>
                <w:rFonts w:ascii="宋体" w:eastAsia="宋体" w:hAnsi="宋体" w:cs="宋体" w:hint="eastAsia"/>
                <w:sz w:val="21"/>
                <w:szCs w:val="21"/>
                <w:highlight w:val="none"/>
                <w:lang w:val="en-US" w:eastAsia="zh-CN"/>
              </w:rPr>
            </w:pPr>
            <w:r>
              <w:rPr>
                <w:rStyle w:val="font11"/>
                <w:rFonts w:ascii="宋体" w:eastAsia="宋体" w:hAnsi="宋体" w:cs="宋体" w:hint="eastAsia"/>
                <w:sz w:val="21"/>
                <w:szCs w:val="21"/>
                <w:highlight w:val="none"/>
                <w:lang w:val="en-US" w:eastAsia="zh-CN"/>
              </w:rPr>
              <w:t>（3）评审为中：响应内容基本全面具体，方案基本合理可行，基本可以满足服务要求的，加5分；</w:t>
            </w:r>
          </w:p>
          <w:p>
            <w:pPr>
              <w:keepNext w:val="0"/>
              <w:keepLines w:val="0"/>
              <w:widowControl/>
              <w:suppressLineNumbers w:val="0"/>
              <w:spacing w:line="240" w:lineRule="auto"/>
              <w:ind w:firstLine="0" w:firstLineChars="0"/>
              <w:jc w:val="left"/>
              <w:textAlignment w:val="center"/>
              <w:rPr>
                <w:rStyle w:val="font11"/>
                <w:rFonts w:ascii="宋体" w:eastAsia="宋体" w:hAnsi="宋体" w:cs="宋体" w:hint="eastAsia"/>
                <w:sz w:val="21"/>
                <w:szCs w:val="21"/>
                <w:highlight w:val="none"/>
                <w:lang w:val="en-US" w:eastAsia="zh-CN"/>
              </w:rPr>
            </w:pPr>
            <w:r>
              <w:rPr>
                <w:rStyle w:val="font11"/>
                <w:rFonts w:ascii="宋体" w:eastAsia="宋体" w:hAnsi="宋体" w:cs="宋体" w:hint="eastAsia"/>
                <w:sz w:val="21"/>
                <w:szCs w:val="21"/>
                <w:highlight w:val="none"/>
                <w:lang w:val="en-US" w:eastAsia="zh-CN"/>
              </w:rPr>
              <w:t>（4）评审为差：响应内容不够全面具体，方案不完整，不能满足服务需要，为0分。</w:t>
            </w:r>
          </w:p>
          <w:p>
            <w:pPr>
              <w:keepNext w:val="0"/>
              <w:keepLines w:val="0"/>
              <w:widowControl/>
              <w:suppressLineNumbers w:val="0"/>
              <w:spacing w:line="240" w:lineRule="auto"/>
              <w:ind w:firstLine="0" w:firstLineChars="0"/>
              <w:jc w:val="left"/>
              <w:textAlignment w:val="center"/>
              <w:rPr>
                <w:rStyle w:val="font11"/>
                <w:rFonts w:ascii="宋体" w:eastAsia="宋体" w:hAnsi="宋体" w:cs="宋体" w:hint="eastAsia"/>
                <w:sz w:val="21"/>
                <w:szCs w:val="21"/>
                <w:highlight w:val="none"/>
                <w:lang w:val="en-US" w:eastAsia="zh-CN"/>
              </w:rPr>
            </w:pPr>
            <w:r>
              <w:rPr>
                <w:rStyle w:val="font11"/>
                <w:rFonts w:ascii="宋体" w:eastAsia="宋体" w:hAnsi="宋体" w:cs="宋体" w:hint="eastAsia"/>
                <w:sz w:val="21"/>
                <w:szCs w:val="21"/>
                <w:highlight w:val="none"/>
                <w:lang w:val="en-US" w:eastAsia="zh-CN"/>
              </w:rPr>
              <w:t>如果评审为差，要求专家书面说明理由，并记录在档。</w:t>
            </w:r>
          </w:p>
          <w:p>
            <w:pPr>
              <w:keepNext w:val="0"/>
              <w:keepLines w:val="0"/>
              <w:widowControl/>
              <w:suppressLineNumbers w:val="0"/>
              <w:spacing w:line="240" w:lineRule="auto"/>
              <w:ind w:firstLine="0" w:firstLineChars="0"/>
              <w:jc w:val="left"/>
              <w:textAlignment w:val="center"/>
              <w:rPr>
                <w:rStyle w:val="font11"/>
                <w:rFonts w:ascii="宋体" w:eastAsia="宋体" w:hAnsi="宋体" w:cs="宋体" w:hint="eastAsia"/>
                <w:sz w:val="21"/>
                <w:szCs w:val="21"/>
                <w:highlight w:val="none"/>
                <w:lang w:val="en-US" w:eastAsia="zh-CN"/>
              </w:rPr>
            </w:pPr>
            <w:r>
              <w:rPr>
                <w:rFonts w:ascii="宋体" w:eastAsia="宋体" w:hAnsi="宋体" w:cs="宋体" w:hint="eastAsia"/>
                <w:b w:val="0"/>
                <w:bCs w:val="0"/>
                <w:i w:val="0"/>
                <w:iCs w:val="0"/>
                <w:snapToGrid w:val="0"/>
                <w:color w:val="000000"/>
                <w:kern w:val="0"/>
                <w:sz w:val="21"/>
                <w:szCs w:val="21"/>
                <w:highlight w:val="none"/>
                <w:u w:val="none"/>
                <w:lang w:val="en-US" w:eastAsia="zh-CN" w:bidi="ar-SA"/>
              </w:rPr>
              <w:t>以上累计得分，最高得 100分。</w:t>
            </w:r>
          </w:p>
        </w:tc>
      </w:tr>
      <w:tr>
        <w:tblPrEx>
          <w:tblW w:w="9113"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0" w:type="dxa"/>
            <w:left w:w="108" w:type="dxa"/>
            <w:bottom w:w="20" w:type="dxa"/>
            <w:right w:w="108" w:type="dxa"/>
          </w:tblCellMar>
        </w:tblPrEx>
        <w:trPr>
          <w:gridAfter w:val="1"/>
          <w:wAfter w:w="41" w:type="dxa"/>
          <w:tblCellSpacing w:w="0" w:type="dxa"/>
          <w:jc w:val="center"/>
        </w:trPr>
        <w:tc>
          <w:tcPr>
            <w:tcW w:w="676" w:type="dxa"/>
            <w:vMerge/>
            <w:vAlign w:val="center"/>
          </w:tcPr>
          <w:p>
            <w:pPr>
              <w:rPr>
                <w:rFonts w:ascii="宋体" w:eastAsia="宋体" w:hAnsi="宋体" w:cs="宋体" w:hint="eastAsia"/>
                <w:b/>
                <w:bCs/>
                <w:color w:val="0000FF"/>
                <w:sz w:val="21"/>
                <w:szCs w:val="21"/>
                <w:highlight w:val="none"/>
              </w:rPr>
            </w:pPr>
          </w:p>
        </w:tc>
        <w:tc>
          <w:tcPr>
            <w:tcW w:w="675" w:type="dxa"/>
            <w:vAlign w:val="center"/>
          </w:tcPr>
          <w:p>
            <w:pPr>
              <w:wordWrap w:val="0"/>
              <w:jc w:val="center"/>
              <w:rPr>
                <w:rFonts w:ascii="宋体" w:eastAsia="宋体" w:hAnsi="宋体" w:cs="宋体" w:hint="eastAsia"/>
                <w:szCs w:val="21"/>
                <w:highlight w:val="none"/>
              </w:rPr>
            </w:pPr>
            <w:r>
              <w:rPr>
                <w:rFonts w:ascii="宋体" w:eastAsia="宋体" w:hAnsi="宋体" w:cs="宋体" w:hint="eastAsia"/>
                <w:szCs w:val="21"/>
                <w:highlight w:val="none"/>
              </w:rPr>
              <w:t>4</w:t>
            </w:r>
          </w:p>
        </w:tc>
        <w:tc>
          <w:tcPr>
            <w:tcW w:w="1094" w:type="dxa"/>
            <w:vAlign w:val="center"/>
          </w:tcPr>
          <w:p>
            <w:pPr>
              <w:wordWrap w:val="0"/>
              <w:jc w:val="center"/>
              <w:rPr>
                <w:rFonts w:ascii="宋体" w:eastAsia="宋体" w:hAnsi="宋体" w:cs="宋体" w:hint="eastAsia"/>
                <w:szCs w:val="21"/>
                <w:highlight w:val="none"/>
              </w:rPr>
            </w:pPr>
            <w:r>
              <w:rPr>
                <w:rFonts w:ascii="宋体" w:eastAsia="宋体" w:hAnsi="宋体" w:cs="宋体" w:hint="eastAsia"/>
                <w:szCs w:val="21"/>
                <w:highlight w:val="none"/>
              </w:rPr>
              <w:t>项目完成（服务期满）后的服务承诺</w:t>
            </w:r>
          </w:p>
        </w:tc>
        <w:tc>
          <w:tcPr>
            <w:tcW w:w="689" w:type="dxa"/>
            <w:vAlign w:val="center"/>
          </w:tcPr>
          <w:p>
            <w:pPr>
              <w:keepNext w:val="0"/>
              <w:keepLines w:val="0"/>
              <w:widowControl/>
              <w:suppressLineNumbers w:val="0"/>
              <w:spacing w:line="240" w:lineRule="auto"/>
              <w:ind w:firstLine="0" w:firstLineChars="0"/>
              <w:jc w:val="center"/>
              <w:textAlignment w:val="center"/>
              <w:rPr>
                <w:rFonts w:ascii="宋体" w:eastAsia="宋体" w:hAnsi="宋体" w:cs="宋体" w:hint="eastAsia"/>
                <w:szCs w:val="21"/>
                <w:highlight w:val="none"/>
              </w:rPr>
            </w:pPr>
            <w:r>
              <w:rPr>
                <w:rFonts w:ascii="宋体" w:eastAsia="宋体" w:hAnsi="宋体" w:cs="宋体" w:hint="eastAsia"/>
                <w:i w:val="0"/>
                <w:iCs w:val="0"/>
                <w:color w:val="000000"/>
                <w:kern w:val="0"/>
                <w:sz w:val="21"/>
                <w:szCs w:val="21"/>
                <w:highlight w:val="none"/>
                <w:u w:val="none"/>
                <w:lang w:val="en-US" w:eastAsia="zh-CN"/>
              </w:rPr>
              <w:t>2</w:t>
            </w:r>
          </w:p>
        </w:tc>
        <w:tc>
          <w:tcPr>
            <w:tcW w:w="5938" w:type="dxa"/>
            <w:gridSpan w:val="2"/>
            <w:vAlign w:val="center"/>
          </w:tcPr>
          <w:p>
            <w:pPr>
              <w:keepNext w:val="0"/>
              <w:keepLines w:val="0"/>
              <w:widowControl/>
              <w:suppressLineNumbers w:val="0"/>
              <w:spacing w:line="240" w:lineRule="auto"/>
              <w:ind w:firstLine="0" w:firstLineChars="0"/>
              <w:jc w:val="left"/>
              <w:textAlignment w:val="center"/>
              <w:rPr>
                <w:rFonts w:ascii="宋体" w:eastAsia="宋体" w:hAnsi="宋体" w:cs="宋体" w:hint="eastAsia"/>
                <w:b/>
                <w:bCs/>
                <w:i w:val="0"/>
                <w:iCs w:val="0"/>
                <w:color w:val="000000"/>
                <w:kern w:val="0"/>
                <w:sz w:val="21"/>
                <w:szCs w:val="21"/>
                <w:highlight w:val="none"/>
                <w:u w:val="none"/>
                <w:lang w:val="en-US" w:eastAsia="zh-CN"/>
              </w:rPr>
            </w:pPr>
            <w:r>
              <w:rPr>
                <w:rFonts w:ascii="宋体" w:eastAsia="宋体" w:hAnsi="宋体" w:cs="宋体" w:hint="eastAsia"/>
                <w:b/>
                <w:bCs/>
                <w:i w:val="0"/>
                <w:iCs w:val="0"/>
                <w:color w:val="000000"/>
                <w:kern w:val="0"/>
                <w:sz w:val="21"/>
                <w:szCs w:val="21"/>
                <w:highlight w:val="none"/>
                <w:u w:val="none"/>
                <w:lang w:val="en-US" w:eastAsia="zh-CN"/>
              </w:rPr>
              <w:t>（一）评分内容：</w:t>
            </w:r>
          </w:p>
          <w:p>
            <w:pPr>
              <w:keepNext w:val="0"/>
              <w:keepLines w:val="0"/>
              <w:widowControl/>
              <w:suppressLineNumbers w:val="0"/>
              <w:spacing w:line="240" w:lineRule="auto"/>
              <w:ind w:firstLine="0" w:firstLineChars="0"/>
              <w:jc w:val="left"/>
              <w:textAlignment w:val="center"/>
              <w:rPr>
                <w:rStyle w:val="font11"/>
                <w:rFonts w:ascii="宋体" w:eastAsia="宋体" w:hAnsi="宋体" w:cs="宋体" w:hint="eastAsia"/>
                <w:sz w:val="21"/>
                <w:szCs w:val="21"/>
                <w:highlight w:val="none"/>
                <w:lang w:val="en-US" w:eastAsia="zh-CN"/>
              </w:rPr>
            </w:pPr>
            <w:r>
              <w:rPr>
                <w:rStyle w:val="font11"/>
                <w:rFonts w:ascii="宋体" w:eastAsia="宋体" w:hAnsi="宋体" w:cs="宋体" w:hint="eastAsia"/>
                <w:sz w:val="21"/>
                <w:szCs w:val="21"/>
                <w:highlight w:val="none"/>
                <w:lang w:val="en-US" w:eastAsia="zh-CN"/>
              </w:rPr>
              <w:t>投标人承诺以下全部三项的得100分，否则不得分。</w:t>
            </w:r>
          </w:p>
          <w:p>
            <w:pPr>
              <w:keepNext w:val="0"/>
              <w:keepLines w:val="0"/>
              <w:widowControl/>
              <w:suppressLineNumbers w:val="0"/>
              <w:spacing w:line="240" w:lineRule="auto"/>
              <w:ind w:firstLine="0" w:firstLineChars="0"/>
              <w:jc w:val="left"/>
              <w:textAlignment w:val="center"/>
              <w:rPr>
                <w:rStyle w:val="font11"/>
                <w:rFonts w:ascii="宋体" w:eastAsia="宋体" w:hAnsi="宋体" w:cs="宋体" w:hint="eastAsia"/>
                <w:sz w:val="21"/>
                <w:szCs w:val="21"/>
                <w:highlight w:val="none"/>
                <w:lang w:val="en-US" w:eastAsia="zh-CN"/>
              </w:rPr>
            </w:pPr>
            <w:r>
              <w:rPr>
                <w:rStyle w:val="font11"/>
                <w:rFonts w:ascii="宋体" w:eastAsia="宋体" w:hAnsi="宋体" w:cs="宋体" w:hint="eastAsia"/>
                <w:sz w:val="21"/>
                <w:szCs w:val="21"/>
                <w:highlight w:val="none"/>
                <w:lang w:val="en-US" w:eastAsia="zh-CN"/>
              </w:rPr>
              <w:t>1.服务期满后主动离岗；</w:t>
            </w:r>
          </w:p>
          <w:p>
            <w:pPr>
              <w:keepNext w:val="0"/>
              <w:keepLines w:val="0"/>
              <w:widowControl/>
              <w:suppressLineNumbers w:val="0"/>
              <w:spacing w:line="240" w:lineRule="auto"/>
              <w:ind w:firstLine="0" w:firstLineChars="0"/>
              <w:jc w:val="left"/>
              <w:textAlignment w:val="center"/>
              <w:rPr>
                <w:rStyle w:val="font11"/>
                <w:rFonts w:ascii="宋体" w:eastAsia="宋体" w:hAnsi="宋体" w:cs="宋体" w:hint="eastAsia"/>
                <w:sz w:val="21"/>
                <w:szCs w:val="21"/>
                <w:highlight w:val="none"/>
                <w:lang w:val="en-US" w:eastAsia="zh-CN"/>
              </w:rPr>
            </w:pPr>
            <w:r>
              <w:rPr>
                <w:rStyle w:val="font11"/>
                <w:rFonts w:ascii="宋体" w:eastAsia="宋体" w:hAnsi="宋体" w:cs="宋体" w:hint="eastAsia"/>
                <w:sz w:val="21"/>
                <w:szCs w:val="21"/>
                <w:highlight w:val="none"/>
                <w:lang w:val="en-US" w:eastAsia="zh-CN"/>
              </w:rPr>
              <w:t>2.与后续服务公司进行交接；</w:t>
            </w:r>
          </w:p>
          <w:p>
            <w:pPr>
              <w:keepNext w:val="0"/>
              <w:keepLines w:val="0"/>
              <w:widowControl/>
              <w:suppressLineNumbers w:val="0"/>
              <w:spacing w:line="240" w:lineRule="auto"/>
              <w:ind w:firstLine="0" w:firstLineChars="0"/>
              <w:jc w:val="left"/>
              <w:textAlignment w:val="center"/>
              <w:rPr>
                <w:rStyle w:val="font11"/>
                <w:rFonts w:ascii="宋体" w:eastAsia="宋体" w:hAnsi="宋体" w:cs="宋体" w:hint="eastAsia"/>
                <w:sz w:val="21"/>
                <w:szCs w:val="21"/>
                <w:highlight w:val="none"/>
                <w:lang w:val="en-US" w:eastAsia="zh-CN"/>
              </w:rPr>
            </w:pPr>
            <w:r>
              <w:rPr>
                <w:rStyle w:val="font11"/>
                <w:rFonts w:ascii="宋体" w:eastAsia="宋体" w:hAnsi="宋体" w:cs="宋体" w:hint="eastAsia"/>
                <w:sz w:val="21"/>
                <w:szCs w:val="21"/>
                <w:highlight w:val="none"/>
                <w:lang w:val="en-US" w:eastAsia="zh-CN"/>
              </w:rPr>
              <w:t>3.服务期满，后续服务公司未到位前仍按原合同服务承诺提供服务。</w:t>
            </w:r>
          </w:p>
          <w:p>
            <w:pPr>
              <w:keepNext w:val="0"/>
              <w:keepLines w:val="0"/>
              <w:widowControl/>
              <w:suppressLineNumbers w:val="0"/>
              <w:spacing w:line="240" w:lineRule="auto"/>
              <w:ind w:firstLine="0" w:firstLineChars="0"/>
              <w:jc w:val="left"/>
              <w:textAlignment w:val="center"/>
              <w:rPr>
                <w:rStyle w:val="font11"/>
                <w:rFonts w:ascii="宋体" w:eastAsia="宋体" w:hAnsi="宋体" w:cs="宋体" w:hint="eastAsia"/>
                <w:sz w:val="21"/>
                <w:szCs w:val="21"/>
                <w:highlight w:val="none"/>
                <w:lang w:val="en-US" w:eastAsia="zh-CN"/>
              </w:rPr>
            </w:pPr>
            <w:r>
              <w:rPr>
                <w:rStyle w:val="font21"/>
                <w:rFonts w:ascii="宋体" w:eastAsia="宋体" w:hAnsi="宋体" w:cs="宋体" w:hint="eastAsia"/>
                <w:b/>
                <w:bCs/>
                <w:sz w:val="21"/>
                <w:szCs w:val="21"/>
                <w:highlight w:val="none"/>
                <w:lang w:val="en-US" w:eastAsia="zh-CN"/>
              </w:rPr>
              <w:t>（二）评分依据：</w:t>
            </w:r>
          </w:p>
          <w:p>
            <w:pPr>
              <w:keepNext w:val="0"/>
              <w:keepLines w:val="0"/>
              <w:widowControl/>
              <w:suppressLineNumbers w:val="0"/>
              <w:spacing w:line="240" w:lineRule="auto"/>
              <w:ind w:firstLine="0" w:firstLineChars="0"/>
              <w:jc w:val="left"/>
              <w:textAlignment w:val="center"/>
              <w:rPr>
                <w:rFonts w:ascii="宋体" w:eastAsia="宋体" w:hAnsi="宋体" w:cs="宋体" w:hint="eastAsia"/>
                <w:szCs w:val="21"/>
                <w:highlight w:val="none"/>
              </w:rPr>
            </w:pPr>
            <w:r>
              <w:rPr>
                <w:rStyle w:val="font11"/>
                <w:rFonts w:ascii="宋体" w:eastAsia="宋体" w:hAnsi="宋体" w:cs="宋体" w:hint="eastAsia"/>
                <w:sz w:val="21"/>
                <w:szCs w:val="21"/>
                <w:highlight w:val="none"/>
                <w:lang w:val="en-US" w:eastAsia="zh-CN"/>
              </w:rPr>
              <w:t>要求提供承诺（格式自定）作为得分依据，未提供承诺或承诺内容不满足要求不得分。</w:t>
            </w:r>
          </w:p>
        </w:tc>
      </w:tr>
      <w:tr>
        <w:tblPrEx>
          <w:tblW w:w="9113"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0" w:type="dxa"/>
            <w:left w:w="108" w:type="dxa"/>
            <w:bottom w:w="20" w:type="dxa"/>
            <w:right w:w="108" w:type="dxa"/>
          </w:tblCellMar>
        </w:tblPrEx>
        <w:trPr>
          <w:gridAfter w:val="1"/>
          <w:wAfter w:w="41" w:type="dxa"/>
          <w:tblCellSpacing w:w="0" w:type="dxa"/>
          <w:jc w:val="center"/>
        </w:trPr>
        <w:tc>
          <w:tcPr>
            <w:tcW w:w="676" w:type="dxa"/>
            <w:vMerge/>
            <w:vAlign w:val="center"/>
          </w:tcPr>
          <w:p>
            <w:pPr>
              <w:rPr>
                <w:rFonts w:ascii="宋体" w:eastAsia="宋体" w:hAnsi="宋体" w:cs="宋体" w:hint="eastAsia"/>
                <w:b/>
                <w:bCs/>
                <w:color w:val="0000FF"/>
                <w:sz w:val="21"/>
                <w:szCs w:val="21"/>
                <w:highlight w:val="none"/>
              </w:rPr>
            </w:pPr>
          </w:p>
        </w:tc>
        <w:tc>
          <w:tcPr>
            <w:tcW w:w="675" w:type="dxa"/>
            <w:vAlign w:val="center"/>
          </w:tcPr>
          <w:p>
            <w:pPr>
              <w:wordWrap w:val="0"/>
              <w:jc w:val="center"/>
              <w:rPr>
                <w:rFonts w:ascii="宋体" w:eastAsia="宋体" w:hAnsi="宋体" w:cs="宋体" w:hint="eastAsia"/>
                <w:szCs w:val="21"/>
                <w:highlight w:val="none"/>
              </w:rPr>
            </w:pPr>
            <w:r>
              <w:rPr>
                <w:rFonts w:ascii="宋体" w:eastAsia="宋体" w:hAnsi="宋体" w:cs="宋体" w:hint="eastAsia"/>
                <w:szCs w:val="21"/>
                <w:highlight w:val="none"/>
              </w:rPr>
              <w:t>5</w:t>
            </w:r>
          </w:p>
        </w:tc>
        <w:tc>
          <w:tcPr>
            <w:tcW w:w="1094" w:type="dxa"/>
            <w:vAlign w:val="center"/>
          </w:tcPr>
          <w:p>
            <w:pPr>
              <w:wordWrap w:val="0"/>
              <w:jc w:val="center"/>
              <w:rPr>
                <w:rFonts w:ascii="宋体" w:eastAsia="宋体" w:hAnsi="宋体" w:cs="宋体" w:hint="eastAsia"/>
                <w:szCs w:val="21"/>
                <w:highlight w:val="none"/>
              </w:rPr>
            </w:pPr>
            <w:r>
              <w:rPr>
                <w:rFonts w:ascii="宋体" w:eastAsia="宋体" w:hAnsi="宋体" w:cs="宋体" w:hint="eastAsia"/>
                <w:szCs w:val="21"/>
                <w:highlight w:val="none"/>
              </w:rPr>
              <w:t>违约承诺</w:t>
            </w:r>
          </w:p>
        </w:tc>
        <w:tc>
          <w:tcPr>
            <w:tcW w:w="689" w:type="dxa"/>
            <w:vAlign w:val="center"/>
          </w:tcPr>
          <w:p>
            <w:pPr>
              <w:keepNext w:val="0"/>
              <w:keepLines w:val="0"/>
              <w:widowControl/>
              <w:suppressLineNumbers w:val="0"/>
              <w:spacing w:line="240" w:lineRule="auto"/>
              <w:ind w:firstLine="0" w:firstLineChars="0"/>
              <w:jc w:val="center"/>
              <w:textAlignment w:val="center"/>
              <w:rPr>
                <w:rFonts w:ascii="宋体" w:eastAsia="宋体" w:hAnsi="宋体" w:cs="宋体" w:hint="eastAsia"/>
                <w:szCs w:val="21"/>
                <w:highlight w:val="none"/>
              </w:rPr>
            </w:pPr>
            <w:r>
              <w:rPr>
                <w:rFonts w:ascii="宋体" w:eastAsia="宋体" w:hAnsi="宋体" w:cs="宋体" w:hint="eastAsia"/>
                <w:i w:val="0"/>
                <w:iCs w:val="0"/>
                <w:color w:val="000000"/>
                <w:kern w:val="0"/>
                <w:sz w:val="21"/>
                <w:szCs w:val="21"/>
                <w:highlight w:val="none"/>
                <w:u w:val="none"/>
                <w:lang w:val="en-US" w:eastAsia="zh-CN"/>
              </w:rPr>
              <w:t>2</w:t>
            </w:r>
          </w:p>
        </w:tc>
        <w:tc>
          <w:tcPr>
            <w:tcW w:w="5938" w:type="dxa"/>
            <w:gridSpan w:val="2"/>
            <w:vAlign w:val="center"/>
          </w:tcPr>
          <w:p>
            <w:pPr>
              <w:keepNext w:val="0"/>
              <w:keepLines w:val="0"/>
              <w:widowControl/>
              <w:suppressLineNumbers w:val="0"/>
              <w:spacing w:line="240" w:lineRule="auto"/>
              <w:ind w:firstLine="0" w:firstLineChars="0"/>
              <w:jc w:val="left"/>
              <w:textAlignment w:val="center"/>
              <w:rPr>
                <w:rFonts w:ascii="宋体" w:eastAsia="宋体" w:hAnsi="宋体" w:cs="宋体" w:hint="eastAsia"/>
                <w:b/>
                <w:bCs/>
                <w:i w:val="0"/>
                <w:iCs w:val="0"/>
                <w:color w:val="000000"/>
                <w:kern w:val="0"/>
                <w:sz w:val="21"/>
                <w:szCs w:val="21"/>
                <w:highlight w:val="none"/>
                <w:u w:val="none"/>
                <w:lang w:val="en-US" w:eastAsia="zh-CN"/>
              </w:rPr>
            </w:pPr>
            <w:r>
              <w:rPr>
                <w:rFonts w:ascii="宋体" w:eastAsia="宋体" w:hAnsi="宋体" w:cs="宋体" w:hint="eastAsia"/>
                <w:b/>
                <w:bCs/>
                <w:i w:val="0"/>
                <w:iCs w:val="0"/>
                <w:color w:val="000000"/>
                <w:kern w:val="0"/>
                <w:sz w:val="21"/>
                <w:szCs w:val="21"/>
                <w:highlight w:val="none"/>
                <w:u w:val="none"/>
                <w:lang w:val="en-US" w:eastAsia="zh-CN"/>
              </w:rPr>
              <w:t>（一）评分内容：</w:t>
            </w:r>
          </w:p>
          <w:p>
            <w:pPr>
              <w:keepNext w:val="0"/>
              <w:keepLines w:val="0"/>
              <w:widowControl/>
              <w:suppressLineNumbers w:val="0"/>
              <w:spacing w:line="240" w:lineRule="auto"/>
              <w:ind w:firstLine="0" w:firstLineChars="0"/>
              <w:jc w:val="left"/>
              <w:textAlignment w:val="center"/>
              <w:rPr>
                <w:rStyle w:val="font11"/>
                <w:rFonts w:ascii="宋体" w:eastAsia="宋体" w:hAnsi="宋体" w:cs="宋体" w:hint="eastAsia"/>
                <w:sz w:val="21"/>
                <w:szCs w:val="21"/>
                <w:highlight w:val="none"/>
                <w:lang w:val="en-US" w:eastAsia="zh-CN"/>
              </w:rPr>
            </w:pPr>
            <w:r>
              <w:rPr>
                <w:rStyle w:val="font11"/>
                <w:rFonts w:ascii="宋体" w:eastAsia="宋体" w:hAnsi="宋体" w:cs="宋体" w:hint="eastAsia"/>
                <w:sz w:val="21"/>
                <w:szCs w:val="21"/>
                <w:highlight w:val="none"/>
                <w:lang w:val="en-US" w:eastAsia="zh-CN"/>
              </w:rPr>
              <w:t>投标人承诺以下全部三项的得100分，否则不得分。</w:t>
            </w:r>
          </w:p>
          <w:p>
            <w:pPr>
              <w:keepNext w:val="0"/>
              <w:keepLines w:val="0"/>
              <w:widowControl/>
              <w:suppressLineNumbers w:val="0"/>
              <w:spacing w:line="240" w:lineRule="auto"/>
              <w:ind w:firstLine="0" w:firstLineChars="0"/>
              <w:jc w:val="left"/>
              <w:textAlignment w:val="center"/>
              <w:rPr>
                <w:rStyle w:val="font11"/>
                <w:rFonts w:ascii="宋体" w:eastAsia="宋体" w:hAnsi="宋体" w:cs="宋体" w:hint="eastAsia"/>
                <w:sz w:val="21"/>
                <w:szCs w:val="21"/>
                <w:highlight w:val="none"/>
                <w:lang w:val="en-US" w:eastAsia="zh-CN"/>
              </w:rPr>
            </w:pPr>
            <w:r>
              <w:rPr>
                <w:rStyle w:val="font11"/>
                <w:rFonts w:ascii="宋体" w:eastAsia="宋体" w:hAnsi="宋体" w:cs="宋体" w:hint="eastAsia"/>
                <w:sz w:val="21"/>
                <w:szCs w:val="21"/>
                <w:highlight w:val="none"/>
                <w:lang w:val="en-US" w:eastAsia="zh-CN"/>
              </w:rPr>
              <w:t>1.人员严格按照招标文件及投标承诺配置；</w:t>
            </w:r>
          </w:p>
          <w:p>
            <w:pPr>
              <w:keepNext w:val="0"/>
              <w:keepLines w:val="0"/>
              <w:widowControl/>
              <w:suppressLineNumbers w:val="0"/>
              <w:spacing w:line="240" w:lineRule="auto"/>
              <w:ind w:firstLine="0" w:firstLineChars="0"/>
              <w:jc w:val="left"/>
              <w:textAlignment w:val="center"/>
              <w:rPr>
                <w:rStyle w:val="font11"/>
                <w:rFonts w:ascii="宋体" w:eastAsia="宋体" w:hAnsi="宋体" w:cs="宋体" w:hint="eastAsia"/>
                <w:sz w:val="21"/>
                <w:szCs w:val="21"/>
                <w:highlight w:val="none"/>
                <w:lang w:val="en-US" w:eastAsia="zh-CN"/>
              </w:rPr>
            </w:pPr>
            <w:r>
              <w:rPr>
                <w:rStyle w:val="font11"/>
                <w:rFonts w:ascii="宋体" w:eastAsia="宋体" w:hAnsi="宋体" w:cs="宋体" w:hint="eastAsia"/>
                <w:sz w:val="21"/>
                <w:szCs w:val="21"/>
                <w:highlight w:val="none"/>
                <w:lang w:val="en-US" w:eastAsia="zh-CN"/>
              </w:rPr>
              <w:t>2.服务质量达到招标文件要求；</w:t>
            </w:r>
          </w:p>
          <w:p>
            <w:pPr>
              <w:keepNext w:val="0"/>
              <w:keepLines w:val="0"/>
              <w:widowControl/>
              <w:suppressLineNumbers w:val="0"/>
              <w:spacing w:line="240" w:lineRule="auto"/>
              <w:ind w:firstLine="0" w:firstLineChars="0"/>
              <w:jc w:val="left"/>
              <w:textAlignment w:val="center"/>
              <w:rPr>
                <w:rStyle w:val="font11"/>
                <w:rFonts w:ascii="宋体" w:eastAsia="宋体" w:hAnsi="宋体" w:cs="宋体" w:hint="eastAsia"/>
                <w:sz w:val="21"/>
                <w:szCs w:val="21"/>
                <w:highlight w:val="none"/>
                <w:lang w:val="en-US" w:eastAsia="zh-CN"/>
              </w:rPr>
            </w:pPr>
            <w:r>
              <w:rPr>
                <w:rStyle w:val="font11"/>
                <w:rFonts w:ascii="宋体" w:eastAsia="宋体" w:hAnsi="宋体" w:cs="宋体" w:hint="eastAsia"/>
                <w:sz w:val="21"/>
                <w:szCs w:val="21"/>
                <w:highlight w:val="none"/>
                <w:lang w:val="en-US" w:eastAsia="zh-CN"/>
              </w:rPr>
              <w:t>3.对未能达到的管理要求承担管理责任。</w:t>
            </w:r>
          </w:p>
          <w:p>
            <w:pPr>
              <w:keepNext w:val="0"/>
              <w:keepLines w:val="0"/>
              <w:widowControl/>
              <w:suppressLineNumbers w:val="0"/>
              <w:spacing w:line="240" w:lineRule="auto"/>
              <w:ind w:firstLine="0" w:firstLineChars="0"/>
              <w:jc w:val="left"/>
              <w:textAlignment w:val="center"/>
              <w:rPr>
                <w:rStyle w:val="font11"/>
                <w:rFonts w:ascii="宋体" w:eastAsia="宋体" w:hAnsi="宋体" w:cs="宋体" w:hint="eastAsia"/>
                <w:sz w:val="21"/>
                <w:szCs w:val="21"/>
                <w:highlight w:val="none"/>
                <w:lang w:val="en-US" w:eastAsia="zh-CN"/>
              </w:rPr>
            </w:pPr>
            <w:r>
              <w:rPr>
                <w:rStyle w:val="font21"/>
                <w:rFonts w:ascii="宋体" w:eastAsia="宋体" w:hAnsi="宋体" w:cs="宋体" w:hint="eastAsia"/>
                <w:b/>
                <w:bCs/>
                <w:sz w:val="21"/>
                <w:szCs w:val="21"/>
                <w:highlight w:val="none"/>
                <w:lang w:val="en-US" w:eastAsia="zh-CN"/>
              </w:rPr>
              <w:t>（二）评分依据：</w:t>
            </w:r>
          </w:p>
          <w:p>
            <w:pPr>
              <w:keepNext w:val="0"/>
              <w:keepLines w:val="0"/>
              <w:widowControl/>
              <w:suppressLineNumbers w:val="0"/>
              <w:spacing w:line="240" w:lineRule="auto"/>
              <w:ind w:firstLine="0" w:firstLineChars="0"/>
              <w:jc w:val="left"/>
              <w:textAlignment w:val="center"/>
              <w:rPr>
                <w:rFonts w:ascii="宋体" w:eastAsia="宋体" w:hAnsi="宋体" w:cs="宋体" w:hint="eastAsia"/>
                <w:szCs w:val="21"/>
                <w:highlight w:val="none"/>
              </w:rPr>
            </w:pPr>
            <w:r>
              <w:rPr>
                <w:rStyle w:val="font11"/>
                <w:rFonts w:ascii="宋体" w:eastAsia="宋体" w:hAnsi="宋体" w:cs="宋体" w:hint="eastAsia"/>
                <w:sz w:val="21"/>
                <w:szCs w:val="21"/>
                <w:highlight w:val="none"/>
                <w:lang w:val="en-US" w:eastAsia="zh-CN"/>
              </w:rPr>
              <w:t>要求提供承诺（格式自定）作为得分依据，未提供承诺或承诺内容不满足要求不得分。</w:t>
            </w:r>
          </w:p>
        </w:tc>
      </w:tr>
      <w:tr>
        <w:tblPrEx>
          <w:tblW w:w="9113"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0" w:type="dxa"/>
            <w:left w:w="108" w:type="dxa"/>
            <w:bottom w:w="20" w:type="dxa"/>
            <w:right w:w="108" w:type="dxa"/>
          </w:tblCellMar>
        </w:tblPrEx>
        <w:trPr>
          <w:gridAfter w:val="1"/>
          <w:wAfter w:w="41" w:type="dxa"/>
          <w:tblCellSpacing w:w="0" w:type="dxa"/>
          <w:jc w:val="center"/>
        </w:trPr>
        <w:tc>
          <w:tcPr>
            <w:tcW w:w="676" w:type="dxa"/>
            <w:vMerge/>
            <w:vAlign w:val="center"/>
          </w:tcPr>
          <w:p>
            <w:pPr>
              <w:rPr>
                <w:rFonts w:ascii="宋体" w:eastAsia="宋体" w:hAnsi="宋体" w:cs="宋体" w:hint="eastAsia"/>
                <w:b/>
                <w:bCs/>
                <w:color w:val="0000FF"/>
                <w:sz w:val="21"/>
                <w:szCs w:val="21"/>
                <w:highlight w:val="none"/>
              </w:rPr>
            </w:pPr>
          </w:p>
        </w:tc>
        <w:tc>
          <w:tcPr>
            <w:tcW w:w="675" w:type="dxa"/>
            <w:vAlign w:val="center"/>
          </w:tcPr>
          <w:p>
            <w:pPr>
              <w:wordWrap w:val="0"/>
              <w:jc w:val="center"/>
              <w:rPr>
                <w:rFonts w:ascii="宋体" w:eastAsia="宋体" w:hAnsi="宋体" w:cs="宋体" w:hint="eastAsia"/>
                <w:szCs w:val="21"/>
                <w:highlight w:val="none"/>
              </w:rPr>
            </w:pPr>
            <w:r>
              <w:rPr>
                <w:rFonts w:ascii="宋体" w:eastAsia="宋体" w:hAnsi="宋体" w:cs="宋体" w:hint="eastAsia"/>
                <w:szCs w:val="21"/>
                <w:highlight w:val="none"/>
              </w:rPr>
              <w:t>6</w:t>
            </w:r>
          </w:p>
        </w:tc>
        <w:tc>
          <w:tcPr>
            <w:tcW w:w="1094" w:type="dxa"/>
            <w:vAlign w:val="center"/>
          </w:tcPr>
          <w:p>
            <w:pPr>
              <w:wordWrap w:val="0"/>
              <w:jc w:val="center"/>
              <w:rPr>
                <w:rFonts w:ascii="宋体" w:eastAsia="宋体" w:hAnsi="宋体" w:cs="宋体" w:hint="eastAsia"/>
                <w:szCs w:val="21"/>
                <w:highlight w:val="none"/>
              </w:rPr>
            </w:pPr>
            <w:r>
              <w:rPr>
                <w:rFonts w:ascii="宋体" w:eastAsia="宋体" w:hAnsi="宋体" w:cs="宋体" w:hint="eastAsia"/>
                <w:szCs w:val="21"/>
                <w:highlight w:val="none"/>
              </w:rPr>
              <w:t>拟安排的项目负责人情况（仅限一人）</w:t>
            </w:r>
          </w:p>
        </w:tc>
        <w:tc>
          <w:tcPr>
            <w:tcW w:w="689" w:type="dxa"/>
            <w:vAlign w:val="center"/>
          </w:tcPr>
          <w:p>
            <w:pPr>
              <w:keepNext w:val="0"/>
              <w:keepLines w:val="0"/>
              <w:widowControl/>
              <w:suppressLineNumbers w:val="0"/>
              <w:spacing w:line="240" w:lineRule="auto"/>
              <w:ind w:firstLine="0" w:firstLineChars="0"/>
              <w:jc w:val="center"/>
              <w:textAlignment w:val="center"/>
              <w:rPr>
                <w:rFonts w:ascii="宋体" w:eastAsia="宋体" w:hAnsi="宋体" w:cs="宋体" w:hint="eastAsia"/>
                <w:szCs w:val="21"/>
                <w:highlight w:val="none"/>
              </w:rPr>
            </w:pPr>
            <w:r>
              <w:rPr>
                <w:rFonts w:ascii="宋体" w:hAnsi="宋体" w:cs="宋体" w:hint="eastAsia"/>
                <w:i w:val="0"/>
                <w:iCs w:val="0"/>
                <w:color w:val="000000"/>
                <w:kern w:val="0"/>
                <w:sz w:val="21"/>
                <w:szCs w:val="21"/>
                <w:highlight w:val="none"/>
                <w:u w:val="none"/>
                <w:lang w:val="en-US" w:eastAsia="zh-CN"/>
              </w:rPr>
              <w:t>7</w:t>
            </w:r>
          </w:p>
        </w:tc>
        <w:tc>
          <w:tcPr>
            <w:tcW w:w="5938" w:type="dxa"/>
            <w:gridSpan w:val="2"/>
            <w:vAlign w:val="center"/>
          </w:tcPr>
          <w:p>
            <w:pPr>
              <w:pStyle w:val="TableText"/>
              <w:spacing w:before="0" w:line="240" w:lineRule="auto"/>
              <w:ind w:left="0" w:right="0" w:firstLine="0" w:firstLineChars="0"/>
              <w:jc w:val="both"/>
              <w:rPr>
                <w:rFonts w:ascii="宋体" w:eastAsia="宋体" w:hAnsi="宋体" w:cs="宋体" w:hint="eastAsia"/>
                <w:b/>
                <w:bCs/>
                <w:spacing w:val="-1"/>
                <w:sz w:val="21"/>
                <w:szCs w:val="21"/>
                <w:highlight w:val="none"/>
              </w:rPr>
            </w:pPr>
            <w:r>
              <w:rPr>
                <w:rFonts w:ascii="宋体" w:eastAsia="宋体" w:hAnsi="宋体" w:cs="宋体" w:hint="eastAsia"/>
                <w:b/>
                <w:bCs/>
                <w:spacing w:val="-1"/>
                <w:sz w:val="21"/>
                <w:szCs w:val="21"/>
                <w:highlight w:val="none"/>
              </w:rPr>
              <w:t>（一）评分内容：</w:t>
            </w:r>
          </w:p>
          <w:p>
            <w:pPr>
              <w:pStyle w:val="TableText"/>
              <w:spacing w:before="0" w:line="240" w:lineRule="auto"/>
              <w:ind w:left="0" w:right="0" w:firstLine="0" w:firstLineChars="0"/>
              <w:jc w:val="both"/>
              <w:rPr>
                <w:rFonts w:ascii="宋体" w:eastAsia="宋体" w:hAnsi="宋体" w:cs="宋体" w:hint="eastAsia"/>
                <w:sz w:val="21"/>
                <w:szCs w:val="21"/>
                <w:highlight w:val="none"/>
              </w:rPr>
            </w:pPr>
            <w:r>
              <w:rPr>
                <w:rFonts w:ascii="宋体" w:eastAsia="宋体" w:hAnsi="宋体" w:cs="宋体" w:hint="eastAsia"/>
                <w:spacing w:val="-1"/>
                <w:sz w:val="21"/>
                <w:szCs w:val="21"/>
                <w:highlight w:val="none"/>
              </w:rPr>
              <w:t>拟安排项目负责人</w:t>
            </w:r>
            <w:r>
              <w:rPr>
                <w:rFonts w:ascii="宋体" w:eastAsia="宋体" w:hAnsi="宋体" w:cs="宋体" w:hint="eastAsia"/>
                <w:spacing w:val="-1"/>
                <w:sz w:val="21"/>
                <w:szCs w:val="21"/>
                <w:highlight w:val="none"/>
                <w:lang w:eastAsia="zh-CN"/>
              </w:rPr>
              <w:t>（</w:t>
            </w:r>
            <w:r>
              <w:rPr>
                <w:rFonts w:ascii="宋体" w:eastAsia="宋体" w:hAnsi="宋体" w:cs="宋体" w:hint="eastAsia"/>
                <w:spacing w:val="-1"/>
                <w:sz w:val="21"/>
                <w:szCs w:val="21"/>
                <w:highlight w:val="none"/>
                <w:lang w:val="en-US" w:eastAsia="zh-CN"/>
              </w:rPr>
              <w:t>1名</w:t>
            </w:r>
            <w:r>
              <w:rPr>
                <w:rFonts w:ascii="宋体" w:eastAsia="宋体" w:hAnsi="宋体" w:cs="宋体" w:hint="eastAsia"/>
                <w:spacing w:val="-1"/>
                <w:sz w:val="21"/>
                <w:szCs w:val="21"/>
                <w:highlight w:val="none"/>
                <w:lang w:eastAsia="zh-CN"/>
              </w:rPr>
              <w:t>）</w:t>
            </w:r>
            <w:r>
              <w:rPr>
                <w:rFonts w:ascii="宋体" w:eastAsia="宋体" w:hAnsi="宋体" w:cs="宋体" w:hint="eastAsia"/>
                <w:spacing w:val="-1"/>
                <w:sz w:val="21"/>
                <w:szCs w:val="21"/>
                <w:highlight w:val="none"/>
              </w:rPr>
              <w:t>为投标</w:t>
            </w:r>
            <w:r>
              <w:rPr>
                <w:rFonts w:ascii="宋体" w:eastAsia="宋体" w:hAnsi="宋体" w:cs="宋体" w:hint="eastAsia"/>
                <w:spacing w:val="-2"/>
                <w:sz w:val="21"/>
                <w:szCs w:val="21"/>
                <w:highlight w:val="none"/>
              </w:rPr>
              <w:t>单位</w:t>
            </w:r>
            <w:r>
              <w:rPr>
                <w:rFonts w:ascii="宋体" w:eastAsia="宋体" w:hAnsi="宋体" w:cs="宋体" w:hint="eastAsia"/>
                <w:spacing w:val="-1"/>
                <w:sz w:val="21"/>
                <w:szCs w:val="21"/>
                <w:highlight w:val="none"/>
              </w:rPr>
              <w:t>员工（以社保为准</w:t>
            </w:r>
            <w:r>
              <w:rPr>
                <w:rFonts w:ascii="宋体" w:eastAsia="宋体" w:hAnsi="宋体" w:cs="宋体" w:hint="eastAsia"/>
                <w:spacing w:val="2"/>
                <w:sz w:val="21"/>
                <w:szCs w:val="21"/>
                <w:highlight w:val="none"/>
              </w:rPr>
              <w:t>），</w:t>
            </w:r>
            <w:r>
              <w:rPr>
                <w:rFonts w:ascii="宋体" w:eastAsia="宋体" w:hAnsi="宋体" w:cs="宋体" w:hint="eastAsia"/>
                <w:spacing w:val="-1"/>
                <w:sz w:val="21"/>
                <w:szCs w:val="21"/>
                <w:highlight w:val="none"/>
              </w:rPr>
              <w:t>否则本项不得分</w:t>
            </w:r>
            <w:r>
              <w:rPr>
                <w:rFonts w:ascii="宋体" w:eastAsia="宋体" w:hAnsi="宋体" w:cs="宋体" w:hint="eastAsia"/>
                <w:spacing w:val="-9"/>
                <w:sz w:val="21"/>
                <w:szCs w:val="21"/>
                <w:highlight w:val="none"/>
              </w:rPr>
              <w:t>：</w:t>
            </w:r>
          </w:p>
          <w:p>
            <w:pPr>
              <w:pStyle w:val="TableText"/>
              <w:numPr>
                <w:ilvl w:val="0"/>
                <w:numId w:val="8"/>
              </w:numPr>
              <w:spacing w:before="0" w:line="240" w:lineRule="auto"/>
              <w:ind w:left="0" w:firstLine="0" w:leftChars="0" w:firstLineChars="0"/>
              <w:rPr>
                <w:rFonts w:ascii="宋体" w:eastAsia="宋体" w:hAnsi="宋体" w:cs="宋体" w:hint="eastAsia"/>
                <w:kern w:val="2"/>
                <w:sz w:val="21"/>
                <w:szCs w:val="21"/>
                <w:highlight w:val="none"/>
                <w:lang w:val="en-US" w:eastAsia="zh-CN" w:bidi="ar-SA"/>
              </w:rPr>
            </w:pPr>
            <w:r>
              <w:rPr>
                <w:rFonts w:ascii="宋体" w:eastAsia="宋体" w:hAnsi="宋体" w:cs="宋体" w:hint="eastAsia"/>
                <w:kern w:val="2"/>
                <w:sz w:val="21"/>
                <w:szCs w:val="21"/>
                <w:highlight w:val="none"/>
                <w:lang w:val="en-US" w:eastAsia="zh-CN" w:bidi="ar-SA"/>
              </w:rPr>
              <w:t>关于项目负责人学历要求：</w:t>
            </w:r>
          </w:p>
          <w:p>
            <w:pPr>
              <w:pStyle w:val="TableText"/>
              <w:numPr>
                <w:ilvl w:val="0"/>
                <w:numId w:val="0"/>
              </w:numPr>
              <w:spacing w:before="0" w:line="240" w:lineRule="auto"/>
              <w:ind w:left="0" w:firstLine="210" w:leftChars="0" w:firstLineChars="100"/>
              <w:rPr>
                <w:rStyle w:val="font11"/>
                <w:rFonts w:ascii="宋体" w:eastAsia="宋体" w:hAnsi="宋体" w:cs="宋体" w:hint="eastAsia"/>
                <w:sz w:val="21"/>
                <w:szCs w:val="21"/>
                <w:highlight w:val="none"/>
                <w:lang w:val="en-US" w:eastAsia="zh-CN"/>
              </w:rPr>
            </w:pPr>
            <w:r>
              <w:rPr>
                <w:rStyle w:val="font11"/>
                <w:rFonts w:ascii="宋体" w:eastAsia="宋体" w:hAnsi="宋体" w:cs="宋体" w:hint="eastAsia"/>
                <w:sz w:val="21"/>
                <w:szCs w:val="21"/>
                <w:highlight w:val="none"/>
                <w:lang w:val="en-US" w:eastAsia="zh-CN"/>
              </w:rPr>
              <w:t>具有研究生学历（机械类、土木类、能源动力类、电气类、自动化类、环境科学与工程类相关专业）（或以上）或硕士（或以上）学位的，得35分；</w:t>
            </w:r>
          </w:p>
          <w:p>
            <w:pPr>
              <w:pStyle w:val="TableText"/>
              <w:numPr>
                <w:ilvl w:val="0"/>
                <w:numId w:val="0"/>
              </w:numPr>
              <w:spacing w:before="0" w:line="240" w:lineRule="auto"/>
              <w:ind w:left="0" w:firstLine="210" w:leftChars="0" w:firstLineChars="100"/>
              <w:rPr>
                <w:rStyle w:val="font11"/>
                <w:rFonts w:ascii="宋体" w:eastAsia="宋体" w:hAnsi="宋体" w:cs="宋体" w:hint="eastAsia"/>
                <w:sz w:val="21"/>
                <w:szCs w:val="21"/>
                <w:highlight w:val="none"/>
                <w:lang w:val="en-US" w:eastAsia="zh-CN"/>
              </w:rPr>
            </w:pPr>
            <w:r>
              <w:rPr>
                <w:rStyle w:val="font11"/>
                <w:rFonts w:ascii="宋体" w:eastAsia="宋体" w:hAnsi="宋体" w:cs="宋体" w:hint="eastAsia"/>
                <w:sz w:val="21"/>
                <w:szCs w:val="21"/>
                <w:highlight w:val="none"/>
                <w:lang w:val="en-US" w:eastAsia="zh-CN"/>
              </w:rPr>
              <w:t>具有本科学历（机械类、土木类、能源动力类、电气类、自动化类、环境科学与工程类相关专业）或学士学位的，得20分；</w:t>
            </w:r>
          </w:p>
          <w:p>
            <w:pPr>
              <w:pStyle w:val="TableText"/>
              <w:numPr>
                <w:ilvl w:val="0"/>
                <w:numId w:val="0"/>
              </w:numPr>
              <w:spacing w:before="0" w:line="240" w:lineRule="auto"/>
              <w:ind w:left="0" w:firstLine="210" w:leftChars="0" w:firstLineChars="100"/>
              <w:rPr>
                <w:rStyle w:val="font11"/>
                <w:rFonts w:ascii="宋体" w:eastAsia="宋体" w:hAnsi="宋体" w:cs="宋体" w:hint="eastAsia"/>
                <w:sz w:val="21"/>
                <w:szCs w:val="21"/>
                <w:highlight w:val="none"/>
                <w:lang w:val="en-US" w:eastAsia="zh-CN"/>
              </w:rPr>
            </w:pPr>
            <w:r>
              <w:rPr>
                <w:rStyle w:val="font11"/>
                <w:rFonts w:ascii="宋体" w:eastAsia="宋体" w:hAnsi="宋体" w:cs="宋体" w:hint="eastAsia"/>
                <w:sz w:val="21"/>
                <w:szCs w:val="21"/>
                <w:highlight w:val="none"/>
                <w:lang w:val="en-US" w:eastAsia="zh-CN"/>
              </w:rPr>
              <w:t>具有大专学历（机械类、土木类、能源动力类、电气类、自动化类、环境科学与工程类相关专业）的，得5分；</w:t>
            </w:r>
          </w:p>
          <w:p>
            <w:pPr>
              <w:pStyle w:val="TableText"/>
              <w:numPr>
                <w:ilvl w:val="0"/>
                <w:numId w:val="0"/>
              </w:numPr>
              <w:spacing w:before="0" w:line="240" w:lineRule="auto"/>
              <w:ind w:left="0" w:firstLine="210" w:leftChars="0" w:firstLineChars="100"/>
              <w:rPr>
                <w:rStyle w:val="font11"/>
                <w:rFonts w:asciiTheme="minorEastAsia" w:eastAsiaTheme="minorEastAsia" w:hAnsiTheme="minorEastAsia" w:cstheme="minorEastAsia" w:hint="default"/>
                <w:sz w:val="21"/>
                <w:szCs w:val="21"/>
                <w:highlight w:val="none"/>
                <w:lang w:val="en-US" w:eastAsia="zh-CN"/>
              </w:rPr>
            </w:pPr>
            <w:r>
              <w:rPr>
                <w:rStyle w:val="font11"/>
                <w:rFonts w:ascii="宋体" w:eastAsia="宋体" w:hAnsi="宋体" w:cs="宋体" w:hint="eastAsia"/>
                <w:sz w:val="21"/>
                <w:szCs w:val="21"/>
                <w:highlight w:val="none"/>
                <w:lang w:val="en-US" w:eastAsia="zh-CN"/>
              </w:rPr>
              <w:t>具有大专以下学历（机械类、土木类、能源动力类、电气类、自动化类、环境科学与工程类相关专业）或未提供的，得0分；</w:t>
            </w:r>
          </w:p>
          <w:p>
            <w:pPr>
              <w:pStyle w:val="TableText"/>
              <w:numPr>
                <w:ilvl w:val="0"/>
                <w:numId w:val="8"/>
              </w:numPr>
              <w:spacing w:before="0" w:line="240" w:lineRule="auto"/>
              <w:ind w:left="0" w:firstLine="0" w:leftChars="0" w:firstLineChars="0"/>
              <w:rPr>
                <w:rFonts w:ascii="宋体" w:eastAsia="宋体" w:hAnsi="宋体" w:cs="宋体" w:hint="eastAsia"/>
                <w:kern w:val="2"/>
                <w:sz w:val="21"/>
                <w:szCs w:val="21"/>
                <w:highlight w:val="none"/>
                <w:lang w:val="en-US" w:eastAsia="zh-CN" w:bidi="ar-SA"/>
              </w:rPr>
            </w:pPr>
            <w:r>
              <w:rPr>
                <w:rFonts w:ascii="宋体" w:eastAsia="宋体" w:hAnsi="宋体" w:cs="宋体" w:hint="eastAsia"/>
                <w:kern w:val="2"/>
                <w:sz w:val="21"/>
                <w:szCs w:val="21"/>
                <w:highlight w:val="none"/>
                <w:lang w:val="en-US" w:eastAsia="zh-CN" w:bidi="ar-SA"/>
              </w:rPr>
              <w:t>关于项目负责人职称要求：</w:t>
            </w:r>
          </w:p>
          <w:p>
            <w:pPr>
              <w:pStyle w:val="TableText"/>
              <w:numPr>
                <w:ilvl w:val="0"/>
                <w:numId w:val="0"/>
              </w:numPr>
              <w:spacing w:before="0" w:line="240" w:lineRule="auto"/>
              <w:ind w:left="0" w:firstLine="210" w:leftChars="0" w:firstLineChars="100"/>
              <w:rPr>
                <w:rFonts w:ascii="宋体" w:eastAsia="宋体" w:hAnsi="宋体" w:cs="宋体" w:hint="eastAsia"/>
                <w:sz w:val="21"/>
                <w:szCs w:val="21"/>
                <w:highlight w:val="none"/>
              </w:rPr>
            </w:pPr>
            <w:r>
              <w:rPr>
                <w:rStyle w:val="font11"/>
                <w:rFonts w:ascii="宋体" w:eastAsia="宋体" w:hAnsi="宋体" w:cs="宋体" w:hint="eastAsia"/>
                <w:sz w:val="21"/>
                <w:szCs w:val="21"/>
                <w:highlight w:val="none"/>
                <w:lang w:val="en-US" w:eastAsia="zh-CN"/>
              </w:rPr>
              <w:t>具有（机械类、土木类、能源动力类、电气类、自动化类、环境科学与工程类相关专业）副高级（或以上）工程师职称的，得35分；</w:t>
            </w:r>
          </w:p>
          <w:p>
            <w:pPr>
              <w:pStyle w:val="TableText"/>
              <w:numPr>
                <w:ilvl w:val="0"/>
                <w:numId w:val="0"/>
              </w:numPr>
              <w:spacing w:before="0" w:line="240" w:lineRule="auto"/>
              <w:ind w:left="0" w:firstLine="210" w:leftChars="0" w:firstLineChars="100"/>
              <w:rPr>
                <w:rStyle w:val="font11"/>
                <w:rFonts w:ascii="宋体" w:eastAsia="宋体" w:hAnsi="宋体" w:cs="宋体" w:hint="eastAsia"/>
                <w:sz w:val="21"/>
                <w:szCs w:val="21"/>
                <w:highlight w:val="none"/>
                <w:lang w:val="en-US" w:eastAsia="zh-CN"/>
              </w:rPr>
            </w:pPr>
            <w:r>
              <w:rPr>
                <w:rStyle w:val="font11"/>
                <w:rFonts w:ascii="宋体" w:eastAsia="宋体" w:hAnsi="宋体" w:cs="宋体" w:hint="eastAsia"/>
                <w:sz w:val="21"/>
                <w:szCs w:val="21"/>
                <w:highlight w:val="none"/>
                <w:lang w:val="en-US" w:eastAsia="zh-CN"/>
              </w:rPr>
              <w:t>具有（机械类、土木类、能源动力类、电气类、自动化类、环境科学与工程类相关专业）中级工程师职称的，得20分；</w:t>
            </w:r>
          </w:p>
          <w:p>
            <w:pPr>
              <w:pStyle w:val="TableText"/>
              <w:numPr>
                <w:ilvl w:val="0"/>
                <w:numId w:val="0"/>
              </w:numPr>
              <w:spacing w:before="0" w:line="240" w:lineRule="auto"/>
              <w:ind w:left="0" w:firstLine="210" w:leftChars="0" w:firstLineChars="100"/>
              <w:rPr>
                <w:rStyle w:val="font11"/>
                <w:rFonts w:ascii="宋体" w:eastAsia="宋体" w:hAnsi="宋体" w:cs="宋体" w:hint="eastAsia"/>
                <w:sz w:val="21"/>
                <w:szCs w:val="21"/>
                <w:highlight w:val="none"/>
                <w:lang w:val="en-US" w:eastAsia="zh-CN"/>
              </w:rPr>
            </w:pPr>
            <w:r>
              <w:rPr>
                <w:rStyle w:val="font11"/>
                <w:rFonts w:ascii="宋体" w:eastAsia="宋体" w:hAnsi="宋体" w:cs="宋体" w:hint="eastAsia"/>
                <w:sz w:val="21"/>
                <w:szCs w:val="21"/>
                <w:highlight w:val="none"/>
                <w:lang w:val="en-US" w:eastAsia="zh-CN"/>
              </w:rPr>
              <w:t>具有（机械类、土木类、能源动力类、电气类、自动化类、环境科学与工程类相关专业）</w:t>
            </w:r>
            <w:r>
              <w:rPr>
                <w:rFonts w:ascii="宋体" w:eastAsia="宋体" w:hAnsi="宋体" w:cs="宋体" w:hint="eastAsia"/>
                <w:sz w:val="21"/>
                <w:szCs w:val="21"/>
                <w:highlight w:val="none"/>
                <w:lang w:val="en-US" w:eastAsia="zh-CN"/>
              </w:rPr>
              <w:t>专业</w:t>
            </w:r>
            <w:r>
              <w:rPr>
                <w:rStyle w:val="font11"/>
                <w:rFonts w:ascii="宋体" w:eastAsia="宋体" w:hAnsi="宋体" w:cs="宋体" w:hint="eastAsia"/>
                <w:sz w:val="21"/>
                <w:szCs w:val="21"/>
                <w:highlight w:val="none"/>
                <w:lang w:val="en-US" w:eastAsia="zh-CN"/>
              </w:rPr>
              <w:t>助理工程师职称的，得5分；</w:t>
            </w:r>
          </w:p>
          <w:p>
            <w:pPr>
              <w:pStyle w:val="TableText"/>
              <w:numPr>
                <w:ilvl w:val="0"/>
                <w:numId w:val="0"/>
              </w:numPr>
              <w:spacing w:before="0" w:line="240" w:lineRule="auto"/>
              <w:ind w:left="0" w:firstLine="210" w:leftChars="0" w:firstLineChars="100"/>
              <w:rPr>
                <w:rStyle w:val="font11"/>
                <w:rFonts w:ascii="宋体" w:eastAsia="宋体" w:hAnsi="宋体" w:cs="宋体" w:hint="eastAsia"/>
                <w:sz w:val="21"/>
                <w:szCs w:val="21"/>
                <w:highlight w:val="none"/>
                <w:lang w:val="en-US" w:eastAsia="zh-CN"/>
              </w:rPr>
            </w:pPr>
            <w:r>
              <w:rPr>
                <w:rStyle w:val="font11"/>
                <w:rFonts w:ascii="宋体" w:eastAsia="宋体" w:hAnsi="宋体" w:cs="宋体" w:hint="eastAsia"/>
                <w:sz w:val="21"/>
                <w:szCs w:val="21"/>
                <w:highlight w:val="none"/>
                <w:lang w:val="en-US" w:eastAsia="zh-CN"/>
              </w:rPr>
              <w:t>其他情况或未提供的得0分；</w:t>
            </w:r>
          </w:p>
          <w:p>
            <w:pPr>
              <w:rPr>
                <w:rFonts w:ascii="宋体" w:eastAsia="宋体" w:hAnsi="宋体" w:cs="宋体" w:hint="eastAsia"/>
                <w:kern w:val="2"/>
                <w:sz w:val="21"/>
                <w:szCs w:val="21"/>
                <w:highlight w:val="none"/>
                <w:lang w:val="en-US" w:eastAsia="zh-CN" w:bidi="ar-SA"/>
              </w:rPr>
            </w:pPr>
            <w:r>
              <w:rPr>
                <w:rFonts w:ascii="宋体" w:eastAsia="宋体" w:hAnsi="宋体" w:cs="宋体" w:hint="default"/>
                <w:kern w:val="2"/>
                <w:sz w:val="21"/>
                <w:szCs w:val="21"/>
                <w:highlight w:val="none"/>
                <w:lang w:val="en-US" w:eastAsia="zh-CN" w:bidi="ar-SA"/>
              </w:rPr>
              <w:t>(3)</w:t>
            </w:r>
            <w:r>
              <w:rPr>
                <w:rFonts w:ascii="宋体" w:eastAsia="宋体" w:hAnsi="宋体" w:cs="宋体" w:hint="eastAsia"/>
                <w:kern w:val="2"/>
                <w:sz w:val="21"/>
                <w:szCs w:val="21"/>
                <w:highlight w:val="none"/>
                <w:lang w:val="en-US" w:eastAsia="zh-CN" w:bidi="ar-SA"/>
              </w:rPr>
              <w:t>关于项目负责人工作经验要求：</w:t>
            </w:r>
          </w:p>
          <w:p>
            <w:pPr>
              <w:ind w:firstLine="210" w:firstLineChars="100"/>
              <w:rPr>
                <w:rFonts w:ascii="宋体" w:eastAsia="宋体" w:hAnsi="宋体" w:cs="宋体" w:hint="eastAsia"/>
                <w:kern w:val="0"/>
                <w:szCs w:val="21"/>
                <w:highlight w:val="none"/>
                <w:lang w:eastAsia="zh-CN"/>
              </w:rPr>
            </w:pPr>
            <w:r>
              <w:rPr>
                <w:rFonts w:ascii="宋体" w:hAnsi="宋体" w:cs="宋体" w:hint="eastAsia"/>
                <w:kern w:val="0"/>
                <w:szCs w:val="21"/>
                <w:highlight w:val="none"/>
              </w:rPr>
              <w:t>物业管理</w:t>
            </w:r>
            <w:r>
              <w:rPr>
                <w:rFonts w:ascii="宋体" w:hAnsi="宋体" w:cs="宋体" w:hint="eastAsia"/>
                <w:kern w:val="0"/>
                <w:szCs w:val="21"/>
                <w:highlight w:val="none"/>
                <w:lang w:eastAsia="zh-CN"/>
              </w:rPr>
              <w:t>（含建筑机电模块）负责人</w:t>
            </w:r>
            <w:r>
              <w:rPr>
                <w:rFonts w:ascii="宋体" w:hAnsi="宋体" w:cs="宋体" w:hint="eastAsia"/>
                <w:kern w:val="0"/>
                <w:szCs w:val="21"/>
                <w:highlight w:val="none"/>
              </w:rPr>
              <w:t>工作经验≥5年，得</w:t>
            </w:r>
            <w:r>
              <w:rPr>
                <w:rFonts w:ascii="宋体" w:hAnsi="宋体" w:cs="宋体" w:hint="eastAsia"/>
                <w:kern w:val="0"/>
                <w:szCs w:val="21"/>
                <w:highlight w:val="none"/>
                <w:lang w:val="en-US" w:eastAsia="zh-CN"/>
              </w:rPr>
              <w:t>3</w:t>
            </w:r>
            <w:r>
              <w:rPr>
                <w:rFonts w:ascii="宋体" w:hAnsi="宋体" w:cs="宋体" w:hint="eastAsia"/>
                <w:kern w:val="0"/>
                <w:szCs w:val="21"/>
                <w:highlight w:val="none"/>
              </w:rPr>
              <w:t>0分；</w:t>
            </w:r>
          </w:p>
          <w:p>
            <w:pPr>
              <w:snapToGrid w:val="0"/>
              <w:ind w:firstLine="210" w:firstLineChars="100"/>
              <w:rPr>
                <w:rFonts w:ascii="宋体" w:hAnsi="宋体" w:cs="宋体" w:hint="eastAsia"/>
                <w:kern w:val="0"/>
                <w:szCs w:val="21"/>
                <w:highlight w:val="none"/>
              </w:rPr>
            </w:pPr>
            <w:r>
              <w:rPr>
                <w:rFonts w:ascii="宋体" w:hAnsi="宋体" w:cs="宋体" w:hint="eastAsia"/>
                <w:kern w:val="0"/>
                <w:szCs w:val="21"/>
                <w:highlight w:val="none"/>
              </w:rPr>
              <w:t>4年≤物业管理</w:t>
            </w:r>
            <w:r>
              <w:rPr>
                <w:rFonts w:ascii="宋体" w:hAnsi="宋体" w:cs="宋体" w:hint="eastAsia"/>
                <w:kern w:val="0"/>
                <w:szCs w:val="21"/>
                <w:highlight w:val="none"/>
                <w:lang w:eastAsia="zh-CN"/>
              </w:rPr>
              <w:t>（含建筑机电模块）负责人</w:t>
            </w:r>
            <w:r>
              <w:rPr>
                <w:rFonts w:ascii="宋体" w:hAnsi="宋体" w:cs="宋体" w:hint="eastAsia"/>
                <w:kern w:val="0"/>
                <w:szCs w:val="21"/>
                <w:highlight w:val="none"/>
              </w:rPr>
              <w:t>工作经验＜5年，得</w:t>
            </w:r>
            <w:r>
              <w:rPr>
                <w:rFonts w:ascii="宋体" w:hAnsi="宋体" w:cs="宋体" w:hint="eastAsia"/>
                <w:kern w:val="0"/>
                <w:szCs w:val="21"/>
                <w:highlight w:val="none"/>
                <w:lang w:val="en-US" w:eastAsia="zh-CN"/>
              </w:rPr>
              <w:t>20</w:t>
            </w:r>
            <w:r>
              <w:rPr>
                <w:rFonts w:ascii="宋体" w:hAnsi="宋体" w:cs="宋体" w:hint="eastAsia"/>
                <w:kern w:val="0"/>
                <w:szCs w:val="21"/>
                <w:highlight w:val="none"/>
              </w:rPr>
              <w:t>分；</w:t>
            </w:r>
          </w:p>
          <w:p>
            <w:pPr>
              <w:snapToGrid w:val="0"/>
              <w:ind w:firstLine="210" w:firstLineChars="100"/>
              <w:rPr>
                <w:rFonts w:ascii="宋体" w:hAnsi="宋体" w:cs="宋体" w:hint="eastAsia"/>
                <w:kern w:val="0"/>
                <w:szCs w:val="21"/>
                <w:highlight w:val="none"/>
              </w:rPr>
            </w:pPr>
            <w:r>
              <w:rPr>
                <w:rFonts w:ascii="宋体" w:hAnsi="宋体" w:cs="宋体" w:hint="eastAsia"/>
                <w:kern w:val="0"/>
                <w:szCs w:val="21"/>
                <w:highlight w:val="none"/>
              </w:rPr>
              <w:t>3年≤物业管理</w:t>
            </w:r>
            <w:r>
              <w:rPr>
                <w:rFonts w:ascii="宋体" w:hAnsi="宋体" w:cs="宋体" w:hint="eastAsia"/>
                <w:kern w:val="0"/>
                <w:szCs w:val="21"/>
                <w:highlight w:val="none"/>
                <w:lang w:eastAsia="zh-CN"/>
              </w:rPr>
              <w:t>（含建筑机电模块）负责人</w:t>
            </w:r>
            <w:r>
              <w:rPr>
                <w:rFonts w:ascii="宋体" w:hAnsi="宋体" w:cs="宋体" w:hint="eastAsia"/>
                <w:kern w:val="0"/>
                <w:szCs w:val="21"/>
                <w:highlight w:val="none"/>
              </w:rPr>
              <w:t>工作经验＜4年，得10分；</w:t>
            </w:r>
          </w:p>
          <w:p>
            <w:pPr>
              <w:snapToGrid w:val="0"/>
              <w:ind w:firstLine="210" w:firstLineChars="100"/>
              <w:rPr>
                <w:rFonts w:ascii="宋体" w:hAnsi="宋体" w:cs="宋体" w:hint="eastAsia"/>
                <w:kern w:val="0"/>
                <w:szCs w:val="21"/>
                <w:highlight w:val="none"/>
              </w:rPr>
            </w:pPr>
            <w:r>
              <w:rPr>
                <w:rFonts w:ascii="宋体" w:hAnsi="宋体" w:cs="宋体" w:hint="eastAsia"/>
                <w:kern w:val="0"/>
                <w:szCs w:val="21"/>
                <w:highlight w:val="none"/>
              </w:rPr>
              <w:t>2年≤物业管理</w:t>
            </w:r>
            <w:r>
              <w:rPr>
                <w:rFonts w:ascii="宋体" w:hAnsi="宋体" w:cs="宋体" w:hint="eastAsia"/>
                <w:kern w:val="0"/>
                <w:szCs w:val="21"/>
                <w:highlight w:val="none"/>
                <w:lang w:eastAsia="zh-CN"/>
              </w:rPr>
              <w:t>（含建筑机电模块）负责人</w:t>
            </w:r>
            <w:r>
              <w:rPr>
                <w:rFonts w:ascii="宋体" w:hAnsi="宋体" w:cs="宋体" w:hint="eastAsia"/>
                <w:kern w:val="0"/>
                <w:szCs w:val="21"/>
                <w:highlight w:val="none"/>
              </w:rPr>
              <w:t>工作经验＜3年，得5分；</w:t>
            </w:r>
          </w:p>
          <w:p>
            <w:pPr>
              <w:snapToGrid w:val="0"/>
              <w:ind w:firstLine="210" w:firstLineChars="100"/>
              <w:rPr>
                <w:rStyle w:val="font11"/>
                <w:rFonts w:ascii="Arial" w:eastAsia="Arial" w:hAnsi="Arial" w:cs="Arial" w:hint="default"/>
                <w:sz w:val="21"/>
                <w:szCs w:val="21"/>
                <w:lang w:val="en-US" w:eastAsia="zh-CN"/>
              </w:rPr>
            </w:pPr>
            <w:r>
              <w:rPr>
                <w:rFonts w:ascii="宋体" w:hAnsi="宋体" w:cs="宋体" w:hint="eastAsia"/>
                <w:kern w:val="0"/>
                <w:szCs w:val="21"/>
                <w:highlight w:val="none"/>
              </w:rPr>
              <w:t>物业管理</w:t>
            </w:r>
            <w:r>
              <w:rPr>
                <w:rFonts w:ascii="宋体" w:hAnsi="宋体" w:cs="宋体" w:hint="eastAsia"/>
                <w:kern w:val="0"/>
                <w:szCs w:val="21"/>
                <w:highlight w:val="none"/>
                <w:lang w:eastAsia="zh-CN"/>
              </w:rPr>
              <w:t>（含建筑机电模块）负责人</w:t>
            </w:r>
            <w:r>
              <w:rPr>
                <w:rFonts w:ascii="宋体" w:hAnsi="宋体" w:cs="宋体" w:hint="eastAsia"/>
                <w:kern w:val="0"/>
                <w:szCs w:val="21"/>
                <w:highlight w:val="none"/>
              </w:rPr>
              <w:t>工作经验＜2年或未提供的，得0分</w:t>
            </w:r>
          </w:p>
          <w:p>
            <w:pPr>
              <w:keepNext w:val="0"/>
              <w:keepLines w:val="0"/>
              <w:widowControl/>
              <w:numPr>
                <w:ilvl w:val="0"/>
                <w:numId w:val="0"/>
              </w:numPr>
              <w:suppressLineNumbers w:val="0"/>
              <w:spacing w:line="240" w:lineRule="auto"/>
              <w:ind w:firstLine="0" w:firstLineChars="0"/>
              <w:jc w:val="left"/>
              <w:textAlignment w:val="center"/>
              <w:rPr>
                <w:rStyle w:val="font11"/>
                <w:rFonts w:ascii="宋体" w:eastAsia="宋体" w:hAnsi="宋体" w:cs="宋体" w:hint="eastAsia"/>
                <w:sz w:val="21"/>
                <w:szCs w:val="21"/>
                <w:highlight w:val="none"/>
                <w:lang w:val="en-US" w:eastAsia="zh-CN"/>
              </w:rPr>
            </w:pPr>
            <w:r>
              <w:rPr>
                <w:rFonts w:ascii="宋体" w:eastAsia="宋体" w:hAnsi="宋体" w:cs="宋体" w:hint="eastAsia"/>
                <w:b/>
                <w:bCs/>
                <w:color w:val="000000"/>
                <w:kern w:val="2"/>
                <w:sz w:val="21"/>
                <w:szCs w:val="21"/>
                <w:highlight w:val="none"/>
                <w:lang w:val="en-US" w:eastAsia="zh-CN" w:bidi="ar-SA"/>
              </w:rPr>
              <w:t>（二）</w:t>
            </w:r>
            <w:r>
              <w:rPr>
                <w:rStyle w:val="font21"/>
                <w:rFonts w:ascii="宋体" w:eastAsia="宋体" w:hAnsi="宋体" w:cs="宋体" w:hint="eastAsia"/>
                <w:b/>
                <w:bCs/>
                <w:sz w:val="21"/>
                <w:szCs w:val="21"/>
                <w:highlight w:val="none"/>
                <w:lang w:val="en-US" w:eastAsia="zh-CN"/>
              </w:rPr>
              <w:t>评分依据：</w:t>
            </w:r>
          </w:p>
          <w:p>
            <w:pPr>
              <w:keepNext w:val="0"/>
              <w:keepLines w:val="0"/>
              <w:widowControl/>
              <w:numPr>
                <w:ilvl w:val="0"/>
                <w:numId w:val="0"/>
              </w:numPr>
              <w:suppressLineNumbers w:val="0"/>
              <w:spacing w:line="240" w:lineRule="auto"/>
              <w:ind w:firstLine="0" w:firstLineChars="0"/>
              <w:jc w:val="left"/>
              <w:textAlignment w:val="center"/>
              <w:rPr>
                <w:rStyle w:val="font11"/>
                <w:rFonts w:ascii="宋体" w:eastAsia="宋体" w:hAnsi="宋体" w:cs="宋体" w:hint="eastAsia"/>
                <w:sz w:val="21"/>
                <w:szCs w:val="21"/>
                <w:highlight w:val="none"/>
                <w:lang w:val="en-US" w:eastAsia="zh-CN"/>
              </w:rPr>
            </w:pPr>
            <w:r>
              <w:rPr>
                <w:rStyle w:val="font11"/>
                <w:rFonts w:ascii="宋体" w:eastAsia="宋体" w:hAnsi="宋体" w:cs="宋体" w:hint="eastAsia"/>
                <w:sz w:val="21"/>
                <w:szCs w:val="21"/>
                <w:highlight w:val="none"/>
                <w:lang w:val="en-US" w:eastAsia="zh-CN"/>
              </w:rPr>
              <w:t>1.拟安排项目负责人</w:t>
            </w:r>
            <w:r>
              <w:rPr>
                <w:rFonts w:ascii="宋体" w:eastAsia="宋体" w:hAnsi="宋体" w:cs="宋体" w:hint="eastAsia"/>
                <w:sz w:val="21"/>
                <w:szCs w:val="21"/>
                <w:highlight w:val="none"/>
              </w:rPr>
              <w:t>要求提供通过投标人缴纳的近三个月(含开标当月)的任意一个月的社保证明作为本单位员工的证明依据</w:t>
            </w:r>
            <w:r>
              <w:rPr>
                <w:rStyle w:val="font11"/>
                <w:rFonts w:ascii="宋体" w:eastAsia="宋体" w:hAnsi="宋体" w:cs="宋体" w:hint="eastAsia"/>
                <w:sz w:val="21"/>
                <w:szCs w:val="21"/>
                <w:highlight w:val="none"/>
                <w:lang w:val="en-US" w:eastAsia="zh-CN"/>
              </w:rPr>
              <w:t>。以下特殊情形无需提供社会保险证明亦视为符合要求，具体为：①投标人为新成立企业且成立时间不足一个月的（需提供劳动合同）；②相关人员为退休人员（需提供退休证明及劳动（或返聘）合同）；③依法不需要缴纳社会保险的（需提供不需要缴纳社会保险的法定证明文件及劳动合同）。</w:t>
            </w:r>
          </w:p>
          <w:p>
            <w:pPr>
              <w:keepNext w:val="0"/>
              <w:keepLines w:val="0"/>
              <w:widowControl/>
              <w:numPr>
                <w:ilvl w:val="0"/>
                <w:numId w:val="0"/>
              </w:numPr>
              <w:suppressLineNumbers w:val="0"/>
              <w:spacing w:line="240" w:lineRule="auto"/>
              <w:ind w:firstLine="0" w:firstLineChars="0"/>
              <w:jc w:val="left"/>
              <w:textAlignment w:val="center"/>
              <w:rPr>
                <w:rStyle w:val="font11"/>
                <w:rFonts w:ascii="宋体" w:eastAsia="宋体" w:hAnsi="宋体" w:cs="宋体" w:hint="eastAsia"/>
                <w:sz w:val="21"/>
                <w:szCs w:val="21"/>
                <w:highlight w:val="none"/>
                <w:lang w:val="en-US" w:eastAsia="zh-CN"/>
              </w:rPr>
            </w:pPr>
            <w:r>
              <w:rPr>
                <w:rStyle w:val="font11"/>
                <w:rFonts w:ascii="宋体" w:eastAsia="宋体" w:hAnsi="宋体" w:cs="宋体" w:hint="eastAsia"/>
                <w:sz w:val="21"/>
                <w:szCs w:val="21"/>
                <w:highlight w:val="none"/>
                <w:lang w:val="en-US" w:eastAsia="zh-CN"/>
              </w:rPr>
              <w:t>2.提供学位证书扫描件以及学历信息在学信网查询结果截图（https：//www.chsi.com.cn/xlcx/index.jsp）查询截图或学历认证报告，由于日期较早无法查询的，需提供毕业院校或者人社部门出具的证明，国（境）外学历</w:t>
            </w:r>
            <w:bookmarkStart w:id="3" w:name="OLE_LINK8"/>
            <w:r>
              <w:rPr>
                <w:rStyle w:val="font11"/>
                <w:rFonts w:ascii="宋体" w:eastAsia="宋体" w:hAnsi="宋体" w:cs="宋体" w:hint="eastAsia"/>
                <w:sz w:val="21"/>
                <w:szCs w:val="21"/>
                <w:highlight w:val="none"/>
                <w:lang w:val="en-US" w:eastAsia="zh-CN"/>
              </w:rPr>
              <w:t>(含港澳台)</w:t>
            </w:r>
            <w:bookmarkEnd w:id="3"/>
            <w:r>
              <w:rPr>
                <w:rStyle w:val="font11"/>
                <w:rFonts w:ascii="宋体" w:eastAsia="宋体" w:hAnsi="宋体" w:cs="宋体" w:hint="eastAsia"/>
                <w:sz w:val="21"/>
                <w:szCs w:val="21"/>
                <w:highlight w:val="none"/>
                <w:lang w:val="en-US" w:eastAsia="zh-CN"/>
              </w:rPr>
              <w:t>证书提供教育部留学服务中心出具的国（境）外学历认证书以及教育部留学服务中心官网查询截图（查询网址：http：//zwfw.cscse.edu.cn/）；</w:t>
            </w:r>
          </w:p>
          <w:p>
            <w:pPr>
              <w:keepNext w:val="0"/>
              <w:keepLines w:val="0"/>
              <w:widowControl/>
              <w:numPr>
                <w:ilvl w:val="0"/>
                <w:numId w:val="0"/>
              </w:numPr>
              <w:suppressLineNumbers w:val="0"/>
              <w:spacing w:line="240" w:lineRule="auto"/>
              <w:ind w:firstLine="0" w:firstLineChars="0"/>
              <w:jc w:val="left"/>
              <w:textAlignment w:val="center"/>
              <w:rPr>
                <w:rStyle w:val="font11"/>
                <w:rFonts w:ascii="宋体" w:eastAsia="宋体" w:hAnsi="宋体" w:cs="宋体" w:hint="eastAsia"/>
                <w:sz w:val="21"/>
                <w:szCs w:val="21"/>
                <w:highlight w:val="none"/>
                <w:lang w:val="en-US" w:eastAsia="zh-CN"/>
              </w:rPr>
            </w:pPr>
            <w:r>
              <w:rPr>
                <w:rStyle w:val="font11"/>
                <w:rFonts w:ascii="宋体" w:eastAsia="宋体" w:hAnsi="宋体" w:cs="宋体" w:hint="eastAsia"/>
                <w:sz w:val="21"/>
                <w:szCs w:val="21"/>
                <w:highlight w:val="none"/>
                <w:lang w:val="en-US" w:eastAsia="zh-CN"/>
              </w:rPr>
              <w:t>3.提供相关职称证书及提供全国人力资源和社会保障服务平台官网查询截图（查询网址：http：//www.12333.gov.cn/），如职称证书无法提供查询截图，则需提供人社部门（或发证部门或职称管理部门）出具的证明文件（或网站公示查询），否则不予认可，视为无效证书。</w:t>
            </w:r>
          </w:p>
          <w:p>
            <w:pPr>
              <w:pStyle w:val="TableText"/>
              <w:rPr>
                <w:rStyle w:val="font11"/>
                <w:rFonts w:ascii="宋体" w:eastAsia="宋体" w:hAnsi="宋体" w:cs="宋体" w:hint="eastAsia"/>
                <w:snapToGrid w:val="0"/>
                <w:kern w:val="0"/>
                <w:sz w:val="21"/>
                <w:szCs w:val="21"/>
                <w:highlight w:val="none"/>
                <w:lang w:val="en-US" w:eastAsia="zh-CN" w:bidi="ar-SA"/>
              </w:rPr>
            </w:pPr>
            <w:r>
              <w:rPr>
                <w:rStyle w:val="font11"/>
                <w:rFonts w:ascii="宋体" w:eastAsia="宋体" w:hAnsi="宋体" w:cs="宋体" w:hint="eastAsia"/>
                <w:snapToGrid w:val="0"/>
                <w:kern w:val="0"/>
                <w:sz w:val="21"/>
                <w:szCs w:val="21"/>
                <w:highlight w:val="none"/>
                <w:lang w:val="en-US" w:eastAsia="zh-CN" w:bidi="ar-SA"/>
              </w:rPr>
              <w:t>4.涉及考察人员工作经验，要求提供项目合同关键信息作为得分依据，通过合同关键信息无法判断是否得分的，还须提供履约评价或者验收证明文件（具有项目负责人信息），合同履约评价（验收）证明文件需加盖合同甲方公章（或甲方业务章）。</w:t>
            </w:r>
          </w:p>
          <w:p>
            <w:pPr>
              <w:keepNext w:val="0"/>
              <w:keepLines w:val="0"/>
              <w:widowControl/>
              <w:suppressLineNumbers w:val="0"/>
              <w:spacing w:line="240" w:lineRule="auto"/>
              <w:ind w:firstLine="0" w:firstLineChars="0"/>
              <w:jc w:val="left"/>
              <w:textAlignment w:val="center"/>
              <w:rPr>
                <w:rFonts w:ascii="宋体" w:eastAsia="宋体" w:hAnsi="宋体" w:cs="宋体" w:hint="eastAsia"/>
                <w:szCs w:val="21"/>
                <w:highlight w:val="none"/>
              </w:rPr>
            </w:pPr>
            <w:r>
              <w:rPr>
                <w:rStyle w:val="font11"/>
                <w:rFonts w:ascii="宋体" w:eastAsia="宋体" w:hAnsi="宋体" w:cs="宋体" w:hint="eastAsia"/>
                <w:snapToGrid w:val="0"/>
                <w:kern w:val="0"/>
                <w:sz w:val="21"/>
                <w:szCs w:val="21"/>
                <w:highlight w:val="none"/>
                <w:lang w:val="en-US" w:eastAsia="zh-CN" w:bidi="ar-SA"/>
              </w:rPr>
              <w:t>4.以上资料均要求提供扫描件</w:t>
            </w:r>
            <w:r>
              <w:rPr>
                <w:rStyle w:val="font11"/>
                <w:rFonts w:ascii="宋体" w:eastAsia="宋体" w:hAnsi="宋体" w:cs="宋体" w:hint="eastAsia"/>
                <w:sz w:val="21"/>
                <w:szCs w:val="21"/>
                <w:highlight w:val="none"/>
                <w:lang w:val="en-US" w:eastAsia="zh-CN"/>
              </w:rPr>
              <w:t>。评分中出现无证明资料或专家无法凭所提供资料判断是否得分的情况，一律作不得分处理。</w:t>
            </w:r>
          </w:p>
        </w:tc>
      </w:tr>
      <w:tr>
        <w:tblPrEx>
          <w:tblW w:w="9113"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0" w:type="dxa"/>
            <w:left w:w="108" w:type="dxa"/>
            <w:bottom w:w="20" w:type="dxa"/>
            <w:right w:w="108" w:type="dxa"/>
          </w:tblCellMar>
        </w:tblPrEx>
        <w:trPr>
          <w:gridAfter w:val="1"/>
          <w:wAfter w:w="41" w:type="dxa"/>
          <w:tblCellSpacing w:w="0" w:type="dxa"/>
          <w:jc w:val="center"/>
        </w:trPr>
        <w:tc>
          <w:tcPr>
            <w:tcW w:w="676" w:type="dxa"/>
            <w:vMerge/>
            <w:vAlign w:val="center"/>
          </w:tcPr>
          <w:p>
            <w:pPr>
              <w:rPr>
                <w:rFonts w:ascii="宋体" w:eastAsia="宋体" w:hAnsi="宋体" w:cs="宋体" w:hint="eastAsia"/>
                <w:b/>
                <w:bCs/>
                <w:color w:val="0000FF"/>
                <w:sz w:val="21"/>
                <w:szCs w:val="21"/>
                <w:highlight w:val="none"/>
              </w:rPr>
            </w:pPr>
          </w:p>
        </w:tc>
        <w:tc>
          <w:tcPr>
            <w:tcW w:w="675" w:type="dxa"/>
            <w:vAlign w:val="center"/>
          </w:tcPr>
          <w:p>
            <w:pPr>
              <w:wordWrap w:val="0"/>
              <w:jc w:val="center"/>
              <w:rPr>
                <w:rFonts w:ascii="宋体" w:eastAsia="宋体" w:hAnsi="宋体" w:cs="宋体" w:hint="eastAsia"/>
                <w:szCs w:val="21"/>
                <w:highlight w:val="none"/>
              </w:rPr>
            </w:pPr>
            <w:r>
              <w:rPr>
                <w:rFonts w:ascii="宋体" w:eastAsia="宋体" w:hAnsi="宋体" w:cs="宋体" w:hint="eastAsia"/>
                <w:szCs w:val="21"/>
                <w:highlight w:val="none"/>
              </w:rPr>
              <w:t>7</w:t>
            </w:r>
          </w:p>
        </w:tc>
        <w:tc>
          <w:tcPr>
            <w:tcW w:w="1094" w:type="dxa"/>
            <w:vAlign w:val="center"/>
          </w:tcPr>
          <w:p>
            <w:pPr>
              <w:wordWrap w:val="0"/>
              <w:jc w:val="center"/>
              <w:rPr>
                <w:rFonts w:ascii="宋体" w:eastAsia="宋体" w:hAnsi="宋体" w:cs="宋体" w:hint="eastAsia"/>
                <w:szCs w:val="21"/>
                <w:highlight w:val="none"/>
              </w:rPr>
            </w:pPr>
            <w:r>
              <w:rPr>
                <w:rFonts w:ascii="宋体" w:eastAsia="宋体" w:hAnsi="宋体" w:cs="宋体" w:hint="eastAsia"/>
                <w:szCs w:val="21"/>
                <w:highlight w:val="none"/>
              </w:rPr>
              <w:t>拟安排的项目主要团队成员（主要技术人员）情况（项目负责人除外）</w:t>
            </w:r>
          </w:p>
        </w:tc>
        <w:tc>
          <w:tcPr>
            <w:tcW w:w="689" w:type="dxa"/>
            <w:vAlign w:val="center"/>
          </w:tcPr>
          <w:p>
            <w:pPr>
              <w:keepNext w:val="0"/>
              <w:keepLines w:val="0"/>
              <w:widowControl/>
              <w:suppressLineNumbers w:val="0"/>
              <w:spacing w:line="240" w:lineRule="auto"/>
              <w:ind w:firstLine="0" w:firstLineChars="0"/>
              <w:jc w:val="center"/>
              <w:textAlignment w:val="center"/>
              <w:rPr>
                <w:rFonts w:ascii="宋体" w:eastAsia="宋体" w:hAnsi="宋体" w:cs="宋体" w:hint="eastAsia"/>
                <w:szCs w:val="21"/>
                <w:highlight w:val="none"/>
              </w:rPr>
            </w:pPr>
            <w:r>
              <w:rPr>
                <w:rFonts w:ascii="宋体" w:eastAsia="宋体" w:hAnsi="宋体" w:cs="宋体" w:hint="eastAsia"/>
                <w:i w:val="0"/>
                <w:iCs w:val="0"/>
                <w:color w:val="000000"/>
                <w:kern w:val="0"/>
                <w:sz w:val="21"/>
                <w:szCs w:val="21"/>
                <w:highlight w:val="none"/>
                <w:u w:val="none"/>
                <w:lang w:val="en-US" w:eastAsia="zh-CN"/>
              </w:rPr>
              <w:t>1</w:t>
            </w:r>
            <w:r>
              <w:rPr>
                <w:rFonts w:ascii="宋体" w:hAnsi="宋体" w:cs="宋体" w:hint="eastAsia"/>
                <w:i w:val="0"/>
                <w:iCs w:val="0"/>
                <w:color w:val="000000"/>
                <w:kern w:val="0"/>
                <w:sz w:val="21"/>
                <w:szCs w:val="21"/>
                <w:highlight w:val="none"/>
                <w:u w:val="none"/>
                <w:lang w:val="en-US" w:eastAsia="zh-CN"/>
              </w:rPr>
              <w:t>7</w:t>
            </w:r>
          </w:p>
        </w:tc>
        <w:tc>
          <w:tcPr>
            <w:tcW w:w="5938" w:type="dxa"/>
            <w:gridSpan w:val="2"/>
            <w:vAlign w:val="center"/>
          </w:tcPr>
          <w:p>
            <w:pPr>
              <w:pStyle w:val="TableText"/>
              <w:numPr>
                <w:ilvl w:val="0"/>
                <w:numId w:val="9"/>
              </w:numPr>
              <w:jc w:val="both"/>
              <w:rPr>
                <w:rStyle w:val="font11"/>
                <w:rFonts w:asciiTheme="minorEastAsia" w:eastAsiaTheme="minorEastAsia" w:hAnsiTheme="minorEastAsia" w:cstheme="minorEastAsia" w:hint="eastAsia"/>
                <w:b/>
                <w:bCs/>
                <w:sz w:val="21"/>
                <w:szCs w:val="21"/>
                <w:highlight w:val="none"/>
                <w:lang w:val="en-US" w:eastAsia="zh-CN"/>
              </w:rPr>
            </w:pPr>
            <w:bookmarkStart w:id="4" w:name="OLE_LINK10"/>
            <w:r>
              <w:rPr>
                <w:rFonts w:asciiTheme="minorEastAsia" w:eastAsiaTheme="minorEastAsia" w:hAnsiTheme="minorEastAsia" w:cstheme="minorEastAsia" w:hint="eastAsia"/>
                <w:b/>
                <w:bCs/>
                <w:i w:val="0"/>
                <w:iCs w:val="0"/>
                <w:color w:val="000000"/>
                <w:kern w:val="0"/>
                <w:sz w:val="21"/>
                <w:szCs w:val="21"/>
                <w:highlight w:val="none"/>
                <w:u w:val="none"/>
                <w:lang w:val="en-US" w:eastAsia="zh-CN"/>
              </w:rPr>
              <w:t>评分内容：</w:t>
            </w:r>
          </w:p>
          <w:p>
            <w:pPr>
              <w:pStyle w:val="TableText"/>
              <w:numPr>
                <w:ilvl w:val="255"/>
                <w:numId w:val="0"/>
              </w:numPr>
              <w:jc w:val="both"/>
              <w:rPr>
                <w:rStyle w:val="font11"/>
                <w:rFonts w:asciiTheme="minorEastAsia" w:eastAsiaTheme="minorEastAsia" w:hAnsiTheme="minorEastAsia" w:cstheme="minorEastAsia" w:hint="eastAsia"/>
                <w:b/>
                <w:bCs/>
                <w:sz w:val="21"/>
                <w:szCs w:val="21"/>
                <w:highlight w:val="none"/>
                <w:lang w:val="en-US" w:eastAsia="zh-CN"/>
              </w:rPr>
            </w:pPr>
            <w:r>
              <w:rPr>
                <w:rFonts w:asciiTheme="minorEastAsia" w:eastAsiaTheme="minorEastAsia" w:hAnsiTheme="minorEastAsia" w:cstheme="minorEastAsia" w:hint="eastAsia"/>
                <w:i w:val="0"/>
                <w:iCs w:val="0"/>
                <w:color w:val="000000"/>
                <w:kern w:val="0"/>
                <w:sz w:val="21"/>
                <w:szCs w:val="21"/>
                <w:highlight w:val="none"/>
                <w:u w:val="none"/>
                <w:lang w:val="en-US" w:eastAsia="zh-CN"/>
              </w:rPr>
              <w:t>拟安排的项目主要团队成员（主要技术人员）（项目负责人除外）均为</w:t>
            </w:r>
            <w:r>
              <w:rPr>
                <w:rFonts w:asciiTheme="minorEastAsia" w:eastAsiaTheme="minorEastAsia" w:hAnsiTheme="minorEastAsia" w:cstheme="minorEastAsia" w:hint="eastAsia"/>
                <w:spacing w:val="-1"/>
                <w:sz w:val="21"/>
                <w:szCs w:val="21"/>
                <w:highlight w:val="none"/>
              </w:rPr>
              <w:t>投标</w:t>
            </w:r>
            <w:r>
              <w:rPr>
                <w:rFonts w:asciiTheme="minorEastAsia" w:eastAsiaTheme="minorEastAsia" w:hAnsiTheme="minorEastAsia" w:cstheme="minorEastAsia" w:hint="eastAsia"/>
                <w:spacing w:val="-2"/>
                <w:sz w:val="21"/>
                <w:szCs w:val="21"/>
                <w:highlight w:val="none"/>
              </w:rPr>
              <w:t>单位</w:t>
            </w:r>
            <w:r>
              <w:rPr>
                <w:rFonts w:asciiTheme="minorEastAsia" w:eastAsiaTheme="minorEastAsia" w:hAnsiTheme="minorEastAsia" w:cstheme="minorEastAsia" w:hint="eastAsia"/>
                <w:spacing w:val="-1"/>
                <w:sz w:val="21"/>
                <w:szCs w:val="21"/>
                <w:highlight w:val="none"/>
              </w:rPr>
              <w:t>员工（以社保为准</w:t>
            </w:r>
            <w:r>
              <w:rPr>
                <w:rFonts w:asciiTheme="minorEastAsia" w:eastAsiaTheme="minorEastAsia" w:hAnsiTheme="minorEastAsia" w:cstheme="minorEastAsia" w:hint="eastAsia"/>
                <w:spacing w:val="2"/>
                <w:sz w:val="21"/>
                <w:szCs w:val="21"/>
                <w:highlight w:val="none"/>
              </w:rPr>
              <w:t>），</w:t>
            </w:r>
            <w:r>
              <w:rPr>
                <w:rFonts w:asciiTheme="minorEastAsia" w:eastAsiaTheme="minorEastAsia" w:hAnsiTheme="minorEastAsia" w:cstheme="minorEastAsia" w:hint="eastAsia"/>
                <w:spacing w:val="-1"/>
                <w:sz w:val="21"/>
                <w:szCs w:val="21"/>
                <w:highlight w:val="none"/>
              </w:rPr>
              <w:t>否则本项不得分</w:t>
            </w:r>
            <w:r>
              <w:rPr>
                <w:rFonts w:asciiTheme="minorEastAsia" w:eastAsiaTheme="minorEastAsia" w:hAnsiTheme="minorEastAsia" w:cstheme="minorEastAsia" w:hint="eastAsia"/>
                <w:spacing w:val="-9"/>
                <w:sz w:val="21"/>
                <w:szCs w:val="21"/>
                <w:highlight w:val="none"/>
              </w:rPr>
              <w:t>：</w:t>
            </w:r>
          </w:p>
          <w:p>
            <w:pPr>
              <w:pStyle w:val="TableText"/>
              <w:numPr>
                <w:ilvl w:val="255"/>
                <w:numId w:val="0"/>
              </w:numPr>
              <w:jc w:val="both"/>
              <w:rPr>
                <w:rStyle w:val="font11"/>
                <w:rFonts w:asciiTheme="minorEastAsia" w:eastAsiaTheme="minorEastAsia" w:hAnsiTheme="minorEastAsia" w:cstheme="minorEastAsia" w:hint="eastAsia"/>
                <w:b/>
                <w:bCs/>
                <w:sz w:val="21"/>
                <w:szCs w:val="21"/>
                <w:highlight w:val="none"/>
                <w:lang w:val="en-US" w:eastAsia="zh-CN"/>
              </w:rPr>
            </w:pPr>
            <w:r>
              <w:rPr>
                <w:rStyle w:val="font11"/>
                <w:rFonts w:asciiTheme="minorEastAsia" w:eastAsiaTheme="minorEastAsia" w:hAnsiTheme="minorEastAsia" w:cstheme="minorEastAsia" w:hint="eastAsia"/>
                <w:b/>
                <w:bCs/>
                <w:sz w:val="21"/>
                <w:szCs w:val="21"/>
                <w:highlight w:val="none"/>
                <w:lang w:val="en-US" w:eastAsia="zh-CN"/>
              </w:rPr>
              <w:t>1.机电副经理（技术负责人）</w:t>
            </w:r>
            <w:r>
              <w:rPr>
                <w:rStyle w:val="font11"/>
                <w:rFonts w:asciiTheme="minorEastAsia" w:eastAsiaTheme="minorEastAsia" w:hAnsiTheme="minorEastAsia" w:cstheme="minorEastAsia" w:hint="eastAsia"/>
                <w:b w:val="0"/>
                <w:bCs w:val="0"/>
                <w:sz w:val="21"/>
                <w:szCs w:val="21"/>
                <w:highlight w:val="none"/>
                <w:lang w:val="en-US" w:eastAsia="zh-CN"/>
              </w:rPr>
              <w:t>（1人）</w:t>
            </w:r>
            <w:r>
              <w:rPr>
                <w:rStyle w:val="font11"/>
                <w:rFonts w:asciiTheme="minorEastAsia" w:eastAsiaTheme="minorEastAsia" w:hAnsiTheme="minorEastAsia" w:cstheme="minorEastAsia" w:hint="eastAsia"/>
                <w:b/>
                <w:bCs/>
                <w:sz w:val="21"/>
                <w:szCs w:val="21"/>
                <w:highlight w:val="none"/>
                <w:lang w:val="en-US" w:eastAsia="zh-CN"/>
              </w:rPr>
              <w:t>：</w:t>
            </w:r>
          </w:p>
          <w:p>
            <w:pPr>
              <w:pStyle w:val="TableText"/>
              <w:numPr>
                <w:ilvl w:val="255"/>
                <w:numId w:val="0"/>
              </w:numPr>
              <w:jc w:val="both"/>
              <w:rPr>
                <w:rStyle w:val="font11"/>
                <w:rFonts w:asciiTheme="minorEastAsia" w:eastAsiaTheme="minorEastAsia" w:hAnsiTheme="minorEastAsia" w:cstheme="minorEastAsia" w:hint="eastAsia"/>
                <w:b/>
                <w:bCs/>
                <w:sz w:val="21"/>
                <w:szCs w:val="21"/>
                <w:highlight w:val="none"/>
                <w:lang w:val="en-US" w:eastAsia="zh-CN"/>
              </w:rPr>
            </w:pPr>
            <w:r>
              <w:rPr>
                <w:rStyle w:val="font11"/>
                <w:rFonts w:asciiTheme="minorEastAsia" w:eastAsiaTheme="minorEastAsia" w:hAnsiTheme="minorEastAsia" w:cstheme="minorEastAsia" w:hint="eastAsia"/>
                <w:b/>
                <w:bCs/>
                <w:sz w:val="21"/>
                <w:szCs w:val="21"/>
                <w:highlight w:val="none"/>
                <w:lang w:val="en-US" w:eastAsia="zh-CN"/>
              </w:rPr>
              <w:t>（1）机电副经理（技术负责人）学历要求：</w:t>
            </w:r>
          </w:p>
          <w:p>
            <w:pPr>
              <w:pStyle w:val="TableText"/>
              <w:numPr>
                <w:ilvl w:val="0"/>
                <w:numId w:val="0"/>
              </w:numPr>
              <w:spacing w:before="0" w:line="240" w:lineRule="auto"/>
              <w:ind w:left="0" w:firstLine="210" w:leftChars="0" w:firstLineChars="100"/>
              <w:rPr>
                <w:rStyle w:val="font11"/>
                <w:rFonts w:ascii="宋体" w:eastAsia="宋体" w:hAnsi="宋体" w:cs="宋体" w:hint="eastAsia"/>
                <w:sz w:val="21"/>
                <w:szCs w:val="21"/>
                <w:highlight w:val="none"/>
                <w:lang w:val="en-US" w:eastAsia="zh-CN"/>
              </w:rPr>
            </w:pPr>
            <w:r>
              <w:rPr>
                <w:rStyle w:val="font11"/>
                <w:rFonts w:ascii="宋体" w:eastAsia="宋体" w:hAnsi="宋体" w:cs="宋体" w:hint="eastAsia"/>
                <w:sz w:val="21"/>
                <w:szCs w:val="21"/>
                <w:highlight w:val="none"/>
                <w:lang w:val="en-US" w:eastAsia="zh-CN"/>
              </w:rPr>
              <w:t>具有研究生学历（机械类、土木类、能源动力类、电气类、自动化类、环境科学与工程类相关专业）（或以上）或硕士（或以上）学位的，得12分；</w:t>
            </w:r>
          </w:p>
          <w:p>
            <w:pPr>
              <w:pStyle w:val="TableText"/>
              <w:numPr>
                <w:ilvl w:val="0"/>
                <w:numId w:val="0"/>
              </w:numPr>
              <w:spacing w:before="0" w:line="240" w:lineRule="auto"/>
              <w:ind w:left="0" w:firstLine="210" w:leftChars="0" w:firstLineChars="100"/>
              <w:rPr>
                <w:rStyle w:val="font11"/>
                <w:rFonts w:ascii="宋体" w:eastAsia="宋体" w:hAnsi="宋体" w:cs="宋体" w:hint="eastAsia"/>
                <w:sz w:val="21"/>
                <w:szCs w:val="21"/>
                <w:highlight w:val="none"/>
                <w:lang w:val="en-US" w:eastAsia="zh-CN"/>
              </w:rPr>
            </w:pPr>
            <w:r>
              <w:rPr>
                <w:rStyle w:val="font11"/>
                <w:rFonts w:ascii="宋体" w:eastAsia="宋体" w:hAnsi="宋体" w:cs="宋体" w:hint="eastAsia"/>
                <w:sz w:val="21"/>
                <w:szCs w:val="21"/>
                <w:highlight w:val="none"/>
                <w:lang w:val="en-US" w:eastAsia="zh-CN"/>
              </w:rPr>
              <w:t>具有本科学历（机械类、土木类、能源动力类、电气类、自动化类、环境科学与工程类相关专业）或学士学位的，得7分；</w:t>
            </w:r>
          </w:p>
          <w:p>
            <w:pPr>
              <w:pStyle w:val="TableText"/>
              <w:numPr>
                <w:ilvl w:val="0"/>
                <w:numId w:val="0"/>
              </w:numPr>
              <w:spacing w:before="0" w:line="240" w:lineRule="auto"/>
              <w:ind w:left="0" w:firstLine="210" w:leftChars="0" w:firstLineChars="100"/>
              <w:rPr>
                <w:rStyle w:val="font11"/>
                <w:rFonts w:ascii="宋体" w:eastAsia="宋体" w:hAnsi="宋体" w:cs="宋体" w:hint="eastAsia"/>
                <w:sz w:val="21"/>
                <w:szCs w:val="21"/>
                <w:highlight w:val="none"/>
                <w:lang w:val="en-US" w:eastAsia="zh-CN"/>
              </w:rPr>
            </w:pPr>
            <w:r>
              <w:rPr>
                <w:rStyle w:val="font11"/>
                <w:rFonts w:ascii="宋体" w:eastAsia="宋体" w:hAnsi="宋体" w:cs="宋体" w:hint="eastAsia"/>
                <w:sz w:val="21"/>
                <w:szCs w:val="21"/>
                <w:highlight w:val="none"/>
                <w:lang w:val="en-US" w:eastAsia="zh-CN"/>
              </w:rPr>
              <w:t>具有大专学历（机械类、土木类、能源动力类、电气类、自动化类、环境科学与工程类相关专业）的，得3分；</w:t>
            </w:r>
          </w:p>
          <w:p>
            <w:pPr>
              <w:pStyle w:val="TableText"/>
              <w:numPr>
                <w:ilvl w:val="0"/>
                <w:numId w:val="0"/>
              </w:numPr>
              <w:spacing w:before="0" w:line="240" w:lineRule="auto"/>
              <w:ind w:left="0" w:firstLine="210" w:leftChars="0" w:firstLineChars="100"/>
              <w:rPr>
                <w:rStyle w:val="font11"/>
                <w:rFonts w:ascii="宋体" w:eastAsia="宋体" w:hAnsi="宋体" w:cs="宋体" w:hint="default"/>
                <w:sz w:val="21"/>
                <w:szCs w:val="21"/>
                <w:highlight w:val="none"/>
                <w:lang w:val="en-US" w:eastAsia="zh-CN"/>
              </w:rPr>
            </w:pPr>
            <w:r>
              <w:rPr>
                <w:rStyle w:val="font11"/>
                <w:rFonts w:ascii="宋体" w:eastAsia="宋体" w:hAnsi="宋体" w:cs="宋体" w:hint="eastAsia"/>
                <w:sz w:val="21"/>
                <w:szCs w:val="21"/>
                <w:highlight w:val="none"/>
                <w:lang w:val="en-US" w:eastAsia="zh-CN"/>
              </w:rPr>
              <w:t>具有大专以下学历（机械类、土木类、能源动力类、电气类、自动化类、环境科学与工程类相关专业）或未提供的，得0分；</w:t>
            </w:r>
          </w:p>
          <w:p>
            <w:pPr>
              <w:pStyle w:val="TableText"/>
              <w:numPr>
                <w:ilvl w:val="255"/>
                <w:numId w:val="0"/>
              </w:numPr>
              <w:ind w:firstLine="210" w:firstLineChars="100"/>
              <w:jc w:val="left"/>
              <w:rPr>
                <w:rStyle w:val="font11"/>
                <w:rFonts w:asciiTheme="minorEastAsia" w:eastAsiaTheme="minorEastAsia" w:hAnsiTheme="minorEastAsia" w:cstheme="minorEastAsia" w:hint="eastAsia"/>
                <w:b/>
                <w:bCs/>
                <w:sz w:val="21"/>
                <w:szCs w:val="21"/>
                <w:highlight w:val="none"/>
                <w:lang w:val="en-US" w:eastAsia="zh-CN"/>
              </w:rPr>
            </w:pPr>
            <w:r>
              <w:rPr>
                <w:rStyle w:val="font11"/>
                <w:rFonts w:asciiTheme="minorEastAsia" w:eastAsiaTheme="minorEastAsia" w:hAnsiTheme="minorEastAsia" w:cstheme="minorEastAsia" w:hint="eastAsia"/>
                <w:b/>
                <w:bCs/>
                <w:sz w:val="21"/>
                <w:szCs w:val="21"/>
                <w:highlight w:val="none"/>
                <w:lang w:val="en-US" w:eastAsia="zh-CN"/>
              </w:rPr>
              <w:t>机电副经理（技术负责人）职称要求：</w:t>
            </w:r>
          </w:p>
          <w:p>
            <w:pPr>
              <w:pStyle w:val="TableText"/>
              <w:numPr>
                <w:ilvl w:val="0"/>
                <w:numId w:val="0"/>
              </w:numPr>
              <w:spacing w:before="0" w:line="240" w:lineRule="auto"/>
              <w:ind w:left="0" w:firstLine="210" w:leftChars="0" w:firstLineChars="100"/>
              <w:rPr>
                <w:rFonts w:ascii="宋体" w:eastAsia="宋体" w:hAnsi="宋体" w:cs="宋体" w:hint="eastAsia"/>
                <w:sz w:val="21"/>
                <w:szCs w:val="21"/>
                <w:highlight w:val="none"/>
              </w:rPr>
            </w:pPr>
            <w:r>
              <w:rPr>
                <w:rStyle w:val="font11"/>
                <w:rFonts w:ascii="宋体" w:eastAsia="宋体" w:hAnsi="宋体" w:cs="宋体" w:hint="eastAsia"/>
                <w:sz w:val="21"/>
                <w:szCs w:val="21"/>
                <w:highlight w:val="none"/>
                <w:lang w:val="en-US" w:eastAsia="zh-CN"/>
              </w:rPr>
              <w:t>具有（机械类、土木类、能源动力类、电气类、自动化类、环境科学与工程类相关专业）副高级（或以上）工程师职称的，得13分；</w:t>
            </w:r>
          </w:p>
          <w:p>
            <w:pPr>
              <w:pStyle w:val="TableText"/>
              <w:numPr>
                <w:ilvl w:val="0"/>
                <w:numId w:val="0"/>
              </w:numPr>
              <w:spacing w:before="0" w:line="240" w:lineRule="auto"/>
              <w:ind w:left="0" w:firstLine="210" w:leftChars="0" w:firstLineChars="100"/>
              <w:rPr>
                <w:rStyle w:val="font11"/>
                <w:rFonts w:ascii="宋体" w:eastAsia="宋体" w:hAnsi="宋体" w:cs="宋体" w:hint="eastAsia"/>
                <w:sz w:val="21"/>
                <w:szCs w:val="21"/>
                <w:highlight w:val="none"/>
                <w:lang w:val="en-US" w:eastAsia="zh-CN"/>
              </w:rPr>
            </w:pPr>
            <w:r>
              <w:rPr>
                <w:rStyle w:val="font11"/>
                <w:rFonts w:ascii="宋体" w:eastAsia="宋体" w:hAnsi="宋体" w:cs="宋体" w:hint="eastAsia"/>
                <w:sz w:val="21"/>
                <w:szCs w:val="21"/>
                <w:highlight w:val="none"/>
                <w:lang w:val="en-US" w:eastAsia="zh-CN"/>
              </w:rPr>
              <w:t>具有（机械类、土木类、能源动力类、电气类、自动化类、环境科学与工程类相关专业）中级工程师职称的，得8分；</w:t>
            </w:r>
          </w:p>
          <w:p>
            <w:pPr>
              <w:pStyle w:val="TableText"/>
              <w:numPr>
                <w:ilvl w:val="0"/>
                <w:numId w:val="0"/>
              </w:numPr>
              <w:spacing w:before="0" w:line="240" w:lineRule="auto"/>
              <w:ind w:left="0" w:firstLine="210" w:leftChars="0" w:firstLineChars="100"/>
              <w:rPr>
                <w:rStyle w:val="font11"/>
                <w:rFonts w:ascii="宋体" w:eastAsia="宋体" w:hAnsi="宋体" w:cs="宋体" w:hint="eastAsia"/>
                <w:sz w:val="21"/>
                <w:szCs w:val="21"/>
                <w:highlight w:val="none"/>
                <w:lang w:val="en-US" w:eastAsia="zh-CN"/>
              </w:rPr>
            </w:pPr>
            <w:r>
              <w:rPr>
                <w:rStyle w:val="font11"/>
                <w:rFonts w:ascii="宋体" w:eastAsia="宋体" w:hAnsi="宋体" w:cs="宋体" w:hint="eastAsia"/>
                <w:sz w:val="21"/>
                <w:szCs w:val="21"/>
                <w:highlight w:val="none"/>
                <w:lang w:val="en-US" w:eastAsia="zh-CN"/>
              </w:rPr>
              <w:t>具有（机械类、土木类、能源动力类、电气类、自动化类、环境科学与工程类相关专业）助理工程师职称的，得5分；</w:t>
            </w:r>
          </w:p>
          <w:p>
            <w:pPr>
              <w:pStyle w:val="TableText"/>
              <w:numPr>
                <w:ilvl w:val="0"/>
                <w:numId w:val="0"/>
              </w:numPr>
              <w:ind w:firstLine="210" w:firstLineChars="100"/>
              <w:jc w:val="both"/>
              <w:rPr>
                <w:rStyle w:val="font11"/>
                <w:rFonts w:ascii="宋体" w:eastAsia="宋体" w:hAnsi="宋体" w:cs="宋体" w:hint="eastAsia"/>
                <w:sz w:val="21"/>
                <w:szCs w:val="21"/>
                <w:highlight w:val="none"/>
                <w:lang w:val="en-US" w:eastAsia="zh-CN"/>
              </w:rPr>
            </w:pPr>
            <w:r>
              <w:rPr>
                <w:rStyle w:val="font11"/>
                <w:rFonts w:ascii="宋体" w:eastAsia="宋体" w:hAnsi="宋体" w:cs="宋体" w:hint="eastAsia"/>
                <w:sz w:val="21"/>
                <w:szCs w:val="21"/>
                <w:highlight w:val="none"/>
                <w:lang w:val="en-US" w:eastAsia="zh-CN"/>
              </w:rPr>
              <w:t>其他情况或未提供的得0分；</w:t>
            </w:r>
          </w:p>
          <w:p>
            <w:pPr>
              <w:pStyle w:val="TableText"/>
              <w:numPr>
                <w:ilvl w:val="0"/>
                <w:numId w:val="0"/>
              </w:numPr>
              <w:ind w:firstLine="210" w:firstLineChars="100"/>
              <w:jc w:val="both"/>
              <w:rPr>
                <w:rStyle w:val="font11"/>
                <w:rFonts w:ascii="宋体" w:eastAsia="宋体" w:hAnsi="宋体" w:cs="宋体" w:hint="eastAsia"/>
                <w:sz w:val="21"/>
                <w:szCs w:val="21"/>
                <w:highlight w:val="none"/>
                <w:lang w:val="en-US" w:eastAsia="zh-CN"/>
              </w:rPr>
            </w:pPr>
            <w:r>
              <w:rPr>
                <w:rStyle w:val="font11"/>
                <w:rFonts w:ascii="宋体" w:eastAsia="宋体" w:hAnsi="宋体" w:cs="宋体" w:hint="eastAsia"/>
                <w:sz w:val="21"/>
                <w:szCs w:val="21"/>
                <w:highlight w:val="none"/>
                <w:lang w:val="en-US" w:eastAsia="zh-CN"/>
              </w:rPr>
              <w:t>本小项满分25分。</w:t>
            </w:r>
          </w:p>
          <w:p>
            <w:pPr>
              <w:pStyle w:val="TableText"/>
              <w:numPr>
                <w:ilvl w:val="255"/>
                <w:numId w:val="0"/>
              </w:numPr>
              <w:ind w:firstLine="0" w:firstLineChars="0"/>
              <w:jc w:val="both"/>
              <w:rPr>
                <w:rStyle w:val="font11"/>
                <w:rFonts w:asciiTheme="minorEastAsia" w:eastAsiaTheme="minorEastAsia" w:hAnsiTheme="minorEastAsia" w:cstheme="minorEastAsia" w:hint="eastAsia"/>
                <w:sz w:val="21"/>
                <w:szCs w:val="21"/>
                <w:highlight w:val="none"/>
                <w:lang w:val="en-US" w:eastAsia="zh-CN"/>
              </w:rPr>
            </w:pPr>
            <w:r>
              <w:rPr>
                <w:rStyle w:val="font11"/>
                <w:rFonts w:asciiTheme="minorEastAsia" w:eastAsiaTheme="minorEastAsia" w:hAnsiTheme="minorEastAsia" w:cstheme="minorEastAsia" w:hint="eastAsia"/>
                <w:b/>
                <w:bCs/>
                <w:sz w:val="21"/>
                <w:szCs w:val="21"/>
                <w:highlight w:val="none"/>
                <w:lang w:val="en-US" w:eastAsia="zh-CN"/>
              </w:rPr>
              <w:t>2.维修主管</w:t>
            </w:r>
            <w:r>
              <w:rPr>
                <w:rStyle w:val="font11"/>
                <w:rFonts w:asciiTheme="minorEastAsia" w:eastAsiaTheme="minorEastAsia" w:hAnsiTheme="minorEastAsia" w:cstheme="minorEastAsia" w:hint="eastAsia"/>
                <w:sz w:val="21"/>
                <w:szCs w:val="21"/>
                <w:highlight w:val="none"/>
                <w:lang w:val="en-US" w:eastAsia="zh-CN"/>
              </w:rPr>
              <w:t>（1人）：</w:t>
            </w:r>
          </w:p>
          <w:p>
            <w:pPr>
              <w:pStyle w:val="TableText"/>
              <w:numPr>
                <w:ilvl w:val="0"/>
                <w:numId w:val="10"/>
              </w:numPr>
              <w:ind w:firstLine="0" w:firstLineChars="0"/>
              <w:jc w:val="both"/>
              <w:rPr>
                <w:rStyle w:val="font11"/>
                <w:rFonts w:asciiTheme="minorEastAsia" w:eastAsiaTheme="minorEastAsia" w:hAnsiTheme="minorEastAsia" w:cstheme="minorEastAsia" w:hint="eastAsia"/>
                <w:sz w:val="21"/>
                <w:szCs w:val="21"/>
                <w:highlight w:val="none"/>
                <w:lang w:val="en-US" w:eastAsia="zh-CN"/>
              </w:rPr>
            </w:pPr>
            <w:r>
              <w:rPr>
                <w:rStyle w:val="font11"/>
                <w:rFonts w:asciiTheme="minorEastAsia" w:eastAsiaTheme="minorEastAsia" w:hAnsiTheme="minorEastAsia" w:cstheme="minorEastAsia" w:hint="eastAsia"/>
                <w:sz w:val="21"/>
                <w:szCs w:val="21"/>
                <w:highlight w:val="none"/>
                <w:lang w:val="en-US" w:eastAsia="zh-CN"/>
              </w:rPr>
              <w:t>维修主管学历要求：</w:t>
            </w:r>
          </w:p>
          <w:p>
            <w:pPr>
              <w:pStyle w:val="TableText"/>
              <w:numPr>
                <w:ilvl w:val="255"/>
                <w:numId w:val="0"/>
              </w:numPr>
              <w:ind w:firstLine="210" w:firstLineChars="100"/>
              <w:jc w:val="both"/>
              <w:rPr>
                <w:rStyle w:val="font11"/>
                <w:rFonts w:asciiTheme="minorEastAsia" w:eastAsiaTheme="minorEastAsia" w:hAnsiTheme="minorEastAsia" w:cstheme="minorEastAsia" w:hint="eastAsia"/>
                <w:sz w:val="21"/>
                <w:szCs w:val="21"/>
                <w:highlight w:val="none"/>
                <w:lang w:val="en-US" w:eastAsia="zh-CN"/>
              </w:rPr>
            </w:pPr>
            <w:r>
              <w:rPr>
                <w:rStyle w:val="font11"/>
                <w:rFonts w:asciiTheme="minorEastAsia" w:eastAsiaTheme="minorEastAsia" w:hAnsiTheme="minorEastAsia" w:cstheme="minorEastAsia" w:hint="eastAsia"/>
                <w:sz w:val="21"/>
                <w:szCs w:val="21"/>
                <w:highlight w:val="none"/>
                <w:lang w:val="en-US" w:eastAsia="zh-CN"/>
              </w:rPr>
              <w:t>具有本科（或以上）学历或学士（或以上）学位的，得10分；</w:t>
            </w:r>
          </w:p>
          <w:p>
            <w:pPr>
              <w:pStyle w:val="TableText"/>
              <w:numPr>
                <w:ilvl w:val="255"/>
                <w:numId w:val="0"/>
              </w:numPr>
              <w:ind w:firstLine="210" w:firstLineChars="100"/>
              <w:jc w:val="both"/>
              <w:rPr>
                <w:rStyle w:val="font11"/>
                <w:rFonts w:asciiTheme="minorEastAsia" w:eastAsiaTheme="minorEastAsia" w:hAnsiTheme="minorEastAsia" w:cstheme="minorEastAsia" w:hint="eastAsia"/>
                <w:sz w:val="21"/>
                <w:szCs w:val="21"/>
                <w:highlight w:val="none"/>
                <w:lang w:val="en-US" w:eastAsia="zh-CN"/>
              </w:rPr>
            </w:pPr>
            <w:r>
              <w:rPr>
                <w:rStyle w:val="font11"/>
                <w:rFonts w:asciiTheme="minorEastAsia" w:eastAsiaTheme="minorEastAsia" w:hAnsiTheme="minorEastAsia" w:cstheme="minorEastAsia" w:hint="eastAsia"/>
                <w:sz w:val="21"/>
                <w:szCs w:val="21"/>
                <w:highlight w:val="none"/>
                <w:lang w:val="en-US" w:eastAsia="zh-CN"/>
              </w:rPr>
              <w:t>具有大专学历的，得5分；</w:t>
            </w:r>
          </w:p>
          <w:p>
            <w:pPr>
              <w:pStyle w:val="TableText"/>
              <w:numPr>
                <w:ilvl w:val="255"/>
                <w:numId w:val="0"/>
              </w:numPr>
              <w:ind w:firstLine="210" w:firstLineChars="100"/>
              <w:jc w:val="both"/>
              <w:rPr>
                <w:rStyle w:val="font11"/>
                <w:rFonts w:asciiTheme="minorEastAsia" w:eastAsiaTheme="minorEastAsia" w:hAnsiTheme="minorEastAsia" w:cstheme="minorEastAsia" w:hint="eastAsia"/>
                <w:sz w:val="21"/>
                <w:szCs w:val="21"/>
                <w:highlight w:val="none"/>
                <w:lang w:val="en-US" w:eastAsia="zh-CN"/>
              </w:rPr>
            </w:pPr>
            <w:r>
              <w:rPr>
                <w:rStyle w:val="font11"/>
                <w:rFonts w:asciiTheme="minorEastAsia" w:eastAsiaTheme="minorEastAsia" w:hAnsiTheme="minorEastAsia" w:cstheme="minorEastAsia" w:hint="eastAsia"/>
                <w:sz w:val="21"/>
                <w:szCs w:val="21"/>
                <w:highlight w:val="none"/>
                <w:lang w:val="en-US" w:eastAsia="zh-CN"/>
              </w:rPr>
              <w:t>具有中专、中技学历的，得2分；</w:t>
            </w:r>
          </w:p>
          <w:p>
            <w:pPr>
              <w:pStyle w:val="TableText"/>
              <w:numPr>
                <w:ilvl w:val="255"/>
                <w:numId w:val="0"/>
              </w:numPr>
              <w:ind w:firstLine="210" w:firstLineChars="100"/>
              <w:jc w:val="both"/>
              <w:rPr>
                <w:rStyle w:val="font11"/>
                <w:rFonts w:asciiTheme="minorEastAsia" w:eastAsiaTheme="minorEastAsia" w:hAnsiTheme="minorEastAsia" w:cstheme="minorEastAsia" w:hint="eastAsia"/>
                <w:sz w:val="21"/>
                <w:szCs w:val="21"/>
                <w:highlight w:val="none"/>
                <w:lang w:val="en-US" w:eastAsia="zh-CN"/>
              </w:rPr>
            </w:pPr>
            <w:r>
              <w:rPr>
                <w:rStyle w:val="font11"/>
                <w:rFonts w:asciiTheme="minorEastAsia" w:eastAsiaTheme="minorEastAsia" w:hAnsiTheme="minorEastAsia" w:cstheme="minorEastAsia" w:hint="eastAsia"/>
                <w:sz w:val="21"/>
                <w:szCs w:val="21"/>
                <w:highlight w:val="none"/>
                <w:lang w:val="en-US" w:eastAsia="zh-CN"/>
              </w:rPr>
              <w:t>其他或未提供得0分。</w:t>
            </w:r>
          </w:p>
          <w:p>
            <w:pPr>
              <w:pStyle w:val="TableText"/>
              <w:numPr>
                <w:ilvl w:val="0"/>
                <w:numId w:val="10"/>
              </w:numPr>
              <w:ind w:firstLine="0" w:firstLineChars="0"/>
              <w:jc w:val="both"/>
              <w:rPr>
                <w:rStyle w:val="font11"/>
                <w:rFonts w:asciiTheme="minorEastAsia" w:eastAsiaTheme="minorEastAsia" w:hAnsiTheme="minorEastAsia" w:cstheme="minorEastAsia" w:hint="eastAsia"/>
                <w:sz w:val="21"/>
                <w:szCs w:val="21"/>
                <w:highlight w:val="none"/>
                <w:lang w:val="en-US" w:eastAsia="zh-CN"/>
              </w:rPr>
            </w:pPr>
            <w:r>
              <w:rPr>
                <w:rStyle w:val="font11"/>
                <w:rFonts w:asciiTheme="minorEastAsia" w:eastAsiaTheme="minorEastAsia" w:hAnsiTheme="minorEastAsia" w:cstheme="minorEastAsia" w:hint="eastAsia"/>
                <w:sz w:val="21"/>
                <w:szCs w:val="21"/>
                <w:highlight w:val="none"/>
                <w:lang w:val="en-US" w:eastAsia="zh-CN"/>
              </w:rPr>
              <w:t>维修主管职称要求：</w:t>
            </w:r>
          </w:p>
          <w:p>
            <w:pPr>
              <w:pStyle w:val="TableText"/>
              <w:numPr>
                <w:ilvl w:val="0"/>
                <w:numId w:val="0"/>
              </w:numPr>
              <w:ind w:firstLine="210" w:firstLineChars="100"/>
              <w:jc w:val="both"/>
              <w:rPr>
                <w:rStyle w:val="font11"/>
                <w:rFonts w:ascii="宋体" w:eastAsia="宋体" w:hAnsi="宋体" w:cs="宋体" w:hint="eastAsia"/>
                <w:sz w:val="21"/>
                <w:szCs w:val="21"/>
                <w:highlight w:val="none"/>
                <w:lang w:val="en-US" w:eastAsia="zh-CN"/>
              </w:rPr>
            </w:pPr>
            <w:r>
              <w:rPr>
                <w:rStyle w:val="font11"/>
                <w:rFonts w:ascii="宋体" w:eastAsia="宋体" w:hAnsi="宋体" w:cs="宋体" w:hint="eastAsia"/>
                <w:sz w:val="21"/>
                <w:szCs w:val="21"/>
                <w:highlight w:val="none"/>
                <w:lang w:val="en-US" w:eastAsia="zh-CN"/>
              </w:rPr>
              <w:t>具有（机械类、土木类、能源动力类、电气类、自动化类、环境科学与工程类相关专业）中级（或以上）工程师职称的，得10分；</w:t>
            </w:r>
          </w:p>
          <w:p>
            <w:pPr>
              <w:pStyle w:val="TableText"/>
              <w:numPr>
                <w:ilvl w:val="0"/>
                <w:numId w:val="0"/>
              </w:numPr>
              <w:ind w:firstLine="210" w:firstLineChars="100"/>
              <w:jc w:val="both"/>
              <w:rPr>
                <w:rStyle w:val="font11"/>
                <w:rFonts w:ascii="宋体" w:eastAsia="宋体" w:hAnsi="宋体" w:cs="宋体" w:hint="eastAsia"/>
                <w:sz w:val="21"/>
                <w:szCs w:val="21"/>
                <w:highlight w:val="none"/>
                <w:lang w:val="en-US" w:eastAsia="zh-CN"/>
              </w:rPr>
            </w:pPr>
            <w:r>
              <w:rPr>
                <w:rStyle w:val="font11"/>
                <w:rFonts w:ascii="宋体" w:eastAsia="宋体" w:hAnsi="宋体" w:cs="宋体" w:hint="eastAsia"/>
                <w:sz w:val="21"/>
                <w:szCs w:val="21"/>
                <w:highlight w:val="none"/>
                <w:lang w:val="en-US" w:eastAsia="zh-CN"/>
              </w:rPr>
              <w:t>具有（机械类、土木类、能源动力类、电气类、自动化类、环境科学与工程类相关专业）助理工程师职称的，得5分；</w:t>
            </w:r>
          </w:p>
          <w:p>
            <w:pPr>
              <w:pStyle w:val="TableText"/>
              <w:numPr>
                <w:ilvl w:val="0"/>
                <w:numId w:val="0"/>
              </w:numPr>
              <w:ind w:firstLine="210" w:firstLineChars="100"/>
              <w:jc w:val="both"/>
              <w:rPr>
                <w:rStyle w:val="font11"/>
                <w:rFonts w:ascii="宋体" w:eastAsia="宋体" w:hAnsi="宋体" w:cs="宋体" w:hint="eastAsia"/>
                <w:sz w:val="21"/>
                <w:szCs w:val="21"/>
                <w:highlight w:val="none"/>
                <w:lang w:val="en-US" w:eastAsia="zh-CN"/>
              </w:rPr>
            </w:pPr>
            <w:r>
              <w:rPr>
                <w:rStyle w:val="font11"/>
                <w:rFonts w:ascii="宋体" w:eastAsia="宋体" w:hAnsi="宋体" w:cs="宋体" w:hint="eastAsia"/>
                <w:sz w:val="21"/>
                <w:szCs w:val="21"/>
                <w:highlight w:val="none"/>
                <w:lang w:val="en-US" w:eastAsia="zh-CN"/>
              </w:rPr>
              <w:t>具有（机械类、土木类、能源动力类、电气类、自动化类、环境科学与工程类相关专业）技术员职称的，得2分；</w:t>
            </w:r>
          </w:p>
          <w:p>
            <w:pPr>
              <w:pStyle w:val="TableText"/>
              <w:numPr>
                <w:ilvl w:val="0"/>
                <w:numId w:val="0"/>
              </w:numPr>
              <w:ind w:firstLine="210" w:firstLineChars="100"/>
              <w:jc w:val="both"/>
              <w:rPr>
                <w:rStyle w:val="font11"/>
                <w:rFonts w:ascii="宋体" w:eastAsia="宋体" w:hAnsi="宋体" w:cs="宋体" w:hint="eastAsia"/>
                <w:sz w:val="21"/>
                <w:szCs w:val="21"/>
                <w:highlight w:val="none"/>
                <w:lang w:val="en-US" w:eastAsia="zh-CN"/>
              </w:rPr>
            </w:pPr>
            <w:r>
              <w:rPr>
                <w:rStyle w:val="font11"/>
                <w:rFonts w:ascii="宋体" w:eastAsia="宋体" w:hAnsi="宋体" w:cs="宋体" w:hint="eastAsia"/>
                <w:sz w:val="21"/>
                <w:szCs w:val="21"/>
                <w:highlight w:val="none"/>
                <w:lang w:val="en-US" w:eastAsia="zh-CN"/>
              </w:rPr>
              <w:t>未提供得0分。</w:t>
            </w:r>
          </w:p>
          <w:p>
            <w:pPr>
              <w:pStyle w:val="TableText"/>
              <w:numPr>
                <w:ilvl w:val="0"/>
                <w:numId w:val="0"/>
              </w:numPr>
              <w:ind w:firstLine="210" w:firstLineChars="100"/>
              <w:jc w:val="both"/>
              <w:rPr>
                <w:rStyle w:val="font11"/>
                <w:rFonts w:ascii="宋体" w:eastAsia="宋体" w:hAnsi="宋体" w:cs="宋体" w:hint="eastAsia"/>
                <w:sz w:val="21"/>
                <w:szCs w:val="21"/>
                <w:highlight w:val="none"/>
                <w:lang w:val="en-US" w:eastAsia="zh-CN"/>
              </w:rPr>
            </w:pPr>
            <w:r>
              <w:rPr>
                <w:rStyle w:val="font11"/>
                <w:rFonts w:ascii="宋体" w:eastAsia="宋体" w:hAnsi="宋体" w:cs="宋体" w:hint="eastAsia"/>
                <w:sz w:val="21"/>
                <w:szCs w:val="21"/>
                <w:highlight w:val="none"/>
                <w:lang w:val="en-US" w:eastAsia="zh-CN"/>
              </w:rPr>
              <w:t>本小项满分20分。</w:t>
            </w:r>
          </w:p>
          <w:p>
            <w:pPr>
              <w:pStyle w:val="TableText"/>
              <w:numPr>
                <w:ilvl w:val="255"/>
                <w:numId w:val="0"/>
              </w:numPr>
              <w:ind w:firstLine="0" w:firstLineChars="0"/>
              <w:jc w:val="both"/>
              <w:rPr>
                <w:rStyle w:val="font11"/>
                <w:rFonts w:asciiTheme="minorEastAsia" w:eastAsiaTheme="minorEastAsia" w:hAnsiTheme="minorEastAsia" w:cstheme="minorEastAsia" w:hint="eastAsia"/>
                <w:sz w:val="21"/>
                <w:szCs w:val="21"/>
                <w:highlight w:val="none"/>
                <w:lang w:val="en-US" w:eastAsia="zh-CN"/>
              </w:rPr>
            </w:pPr>
            <w:r>
              <w:rPr>
                <w:rStyle w:val="font11"/>
                <w:rFonts w:asciiTheme="minorEastAsia" w:eastAsiaTheme="minorEastAsia" w:hAnsiTheme="minorEastAsia" w:cstheme="minorEastAsia" w:hint="eastAsia"/>
                <w:b/>
                <w:bCs/>
                <w:sz w:val="21"/>
                <w:szCs w:val="21"/>
                <w:highlight w:val="none"/>
                <w:lang w:val="en-US" w:eastAsia="zh-CN"/>
              </w:rPr>
              <w:t>3.</w:t>
            </w:r>
            <w:r>
              <w:rPr>
                <w:rFonts w:asciiTheme="minorEastAsia" w:eastAsiaTheme="minorEastAsia" w:hAnsiTheme="minorEastAsia" w:cstheme="minorEastAsia" w:hint="eastAsia"/>
                <w:b/>
                <w:bCs/>
                <w:szCs w:val="21"/>
                <w:highlight w:val="none"/>
              </w:rPr>
              <w:t>运行主管</w:t>
            </w:r>
            <w:r>
              <w:rPr>
                <w:rStyle w:val="font11"/>
                <w:rFonts w:asciiTheme="minorEastAsia" w:eastAsiaTheme="minorEastAsia" w:hAnsiTheme="minorEastAsia" w:cstheme="minorEastAsia" w:hint="eastAsia"/>
                <w:sz w:val="21"/>
                <w:szCs w:val="21"/>
                <w:highlight w:val="none"/>
                <w:lang w:val="en-US" w:eastAsia="zh-CN"/>
              </w:rPr>
              <w:t>（1人）：</w:t>
            </w:r>
          </w:p>
          <w:p>
            <w:pPr>
              <w:pStyle w:val="TableText"/>
              <w:numPr>
                <w:ilvl w:val="255"/>
                <w:numId w:val="0"/>
              </w:numPr>
              <w:ind w:firstLine="0" w:firstLineChars="0"/>
              <w:jc w:val="both"/>
              <w:rPr>
                <w:rStyle w:val="font11"/>
                <w:rFonts w:asciiTheme="minorEastAsia" w:eastAsiaTheme="minorEastAsia" w:hAnsiTheme="minorEastAsia" w:cstheme="minorEastAsia" w:hint="eastAsia"/>
                <w:sz w:val="21"/>
                <w:szCs w:val="21"/>
                <w:highlight w:val="none"/>
                <w:lang w:val="en-US" w:eastAsia="zh-CN"/>
              </w:rPr>
            </w:pPr>
            <w:r>
              <w:rPr>
                <w:rStyle w:val="font11"/>
                <w:rFonts w:asciiTheme="minorEastAsia" w:eastAsiaTheme="minorEastAsia" w:hAnsiTheme="minorEastAsia" w:cstheme="minorEastAsia" w:hint="eastAsia"/>
                <w:sz w:val="21"/>
                <w:szCs w:val="21"/>
                <w:highlight w:val="none"/>
                <w:lang w:val="en-US" w:eastAsia="zh-CN"/>
              </w:rPr>
              <w:t>（1）运行主管学历要求：</w:t>
            </w:r>
          </w:p>
          <w:p>
            <w:pPr>
              <w:pStyle w:val="TableText"/>
              <w:numPr>
                <w:ilvl w:val="255"/>
                <w:numId w:val="0"/>
              </w:numPr>
              <w:ind w:firstLine="210" w:firstLineChars="100"/>
              <w:jc w:val="both"/>
              <w:rPr>
                <w:rStyle w:val="font11"/>
                <w:rFonts w:asciiTheme="minorEastAsia" w:eastAsiaTheme="minorEastAsia" w:hAnsiTheme="minorEastAsia" w:cstheme="minorEastAsia" w:hint="eastAsia"/>
                <w:sz w:val="21"/>
                <w:szCs w:val="21"/>
                <w:highlight w:val="none"/>
                <w:lang w:val="en-US" w:eastAsia="zh-CN"/>
              </w:rPr>
            </w:pPr>
            <w:r>
              <w:rPr>
                <w:rStyle w:val="font11"/>
                <w:rFonts w:asciiTheme="minorEastAsia" w:eastAsiaTheme="minorEastAsia" w:hAnsiTheme="minorEastAsia" w:cstheme="minorEastAsia" w:hint="eastAsia"/>
                <w:sz w:val="21"/>
                <w:szCs w:val="21"/>
                <w:highlight w:val="none"/>
                <w:lang w:val="en-US" w:eastAsia="zh-CN"/>
              </w:rPr>
              <w:t>具有本科（或以上）学历或学士（或以上）学位的，得10分；</w:t>
            </w:r>
          </w:p>
          <w:p>
            <w:pPr>
              <w:pStyle w:val="TableText"/>
              <w:numPr>
                <w:ilvl w:val="255"/>
                <w:numId w:val="0"/>
              </w:numPr>
              <w:ind w:firstLine="210" w:firstLineChars="100"/>
              <w:jc w:val="both"/>
              <w:rPr>
                <w:rStyle w:val="font11"/>
                <w:rFonts w:asciiTheme="minorEastAsia" w:eastAsiaTheme="minorEastAsia" w:hAnsiTheme="minorEastAsia" w:cstheme="minorEastAsia" w:hint="eastAsia"/>
                <w:sz w:val="21"/>
                <w:szCs w:val="21"/>
                <w:highlight w:val="none"/>
                <w:lang w:val="en-US" w:eastAsia="zh-CN"/>
              </w:rPr>
            </w:pPr>
            <w:r>
              <w:rPr>
                <w:rStyle w:val="font11"/>
                <w:rFonts w:asciiTheme="minorEastAsia" w:eastAsiaTheme="minorEastAsia" w:hAnsiTheme="minorEastAsia" w:cstheme="minorEastAsia" w:hint="eastAsia"/>
                <w:sz w:val="21"/>
                <w:szCs w:val="21"/>
                <w:highlight w:val="none"/>
                <w:lang w:val="en-US" w:eastAsia="zh-CN"/>
              </w:rPr>
              <w:t>具有大专学历的，得5分；</w:t>
            </w:r>
          </w:p>
          <w:p>
            <w:pPr>
              <w:pStyle w:val="TableText"/>
              <w:numPr>
                <w:ilvl w:val="255"/>
                <w:numId w:val="0"/>
              </w:numPr>
              <w:ind w:firstLine="210" w:firstLineChars="100"/>
              <w:jc w:val="both"/>
              <w:rPr>
                <w:rStyle w:val="font11"/>
                <w:rFonts w:asciiTheme="minorEastAsia" w:eastAsiaTheme="minorEastAsia" w:hAnsiTheme="minorEastAsia" w:cstheme="minorEastAsia" w:hint="eastAsia"/>
                <w:sz w:val="21"/>
                <w:szCs w:val="21"/>
                <w:highlight w:val="none"/>
                <w:lang w:val="en-US" w:eastAsia="zh-CN"/>
              </w:rPr>
            </w:pPr>
            <w:r>
              <w:rPr>
                <w:rStyle w:val="font11"/>
                <w:rFonts w:asciiTheme="minorEastAsia" w:eastAsiaTheme="minorEastAsia" w:hAnsiTheme="minorEastAsia" w:cstheme="minorEastAsia" w:hint="eastAsia"/>
                <w:sz w:val="21"/>
                <w:szCs w:val="21"/>
                <w:highlight w:val="none"/>
                <w:lang w:val="en-US" w:eastAsia="zh-CN"/>
              </w:rPr>
              <w:t>具有中专、中技学历的，得2分；</w:t>
            </w:r>
          </w:p>
          <w:p>
            <w:pPr>
              <w:pStyle w:val="TableText"/>
              <w:numPr>
                <w:ilvl w:val="255"/>
                <w:numId w:val="0"/>
              </w:numPr>
              <w:ind w:firstLine="210" w:firstLineChars="100"/>
              <w:jc w:val="both"/>
              <w:rPr>
                <w:rStyle w:val="font11"/>
                <w:rFonts w:asciiTheme="minorEastAsia" w:eastAsiaTheme="minorEastAsia" w:hAnsiTheme="minorEastAsia" w:cstheme="minorEastAsia" w:hint="eastAsia"/>
                <w:sz w:val="21"/>
                <w:szCs w:val="21"/>
                <w:highlight w:val="none"/>
                <w:lang w:val="en-US" w:eastAsia="zh-CN"/>
              </w:rPr>
            </w:pPr>
            <w:r>
              <w:rPr>
                <w:rStyle w:val="font11"/>
                <w:rFonts w:asciiTheme="minorEastAsia" w:eastAsiaTheme="minorEastAsia" w:hAnsiTheme="minorEastAsia" w:cstheme="minorEastAsia" w:hint="eastAsia"/>
                <w:sz w:val="21"/>
                <w:szCs w:val="21"/>
                <w:highlight w:val="none"/>
                <w:lang w:val="en-US" w:eastAsia="zh-CN"/>
              </w:rPr>
              <w:t>其他或未提供得0分。</w:t>
            </w:r>
          </w:p>
          <w:p>
            <w:pPr>
              <w:pStyle w:val="TableText"/>
              <w:numPr>
                <w:ilvl w:val="255"/>
                <w:numId w:val="0"/>
              </w:numPr>
              <w:ind w:firstLine="0" w:firstLineChars="0"/>
              <w:jc w:val="both"/>
              <w:rPr>
                <w:rStyle w:val="font11"/>
                <w:rFonts w:asciiTheme="minorEastAsia" w:eastAsiaTheme="minorEastAsia" w:hAnsiTheme="minorEastAsia" w:cstheme="minorEastAsia" w:hint="eastAsia"/>
                <w:sz w:val="21"/>
                <w:szCs w:val="21"/>
                <w:highlight w:val="none"/>
                <w:lang w:val="en-US" w:eastAsia="zh-CN"/>
              </w:rPr>
            </w:pPr>
            <w:r>
              <w:rPr>
                <w:rStyle w:val="font11"/>
                <w:rFonts w:asciiTheme="minorEastAsia" w:eastAsiaTheme="minorEastAsia" w:hAnsiTheme="minorEastAsia" w:cstheme="minorEastAsia" w:hint="eastAsia"/>
                <w:sz w:val="21"/>
                <w:szCs w:val="21"/>
                <w:highlight w:val="none"/>
                <w:lang w:val="en-US" w:eastAsia="zh-CN"/>
              </w:rPr>
              <w:t>（2）运行主管职称要求：</w:t>
            </w:r>
          </w:p>
          <w:p>
            <w:pPr>
              <w:pStyle w:val="TableText"/>
              <w:numPr>
                <w:ilvl w:val="0"/>
                <w:numId w:val="0"/>
              </w:numPr>
              <w:ind w:firstLine="210" w:firstLineChars="100"/>
              <w:jc w:val="both"/>
              <w:rPr>
                <w:rStyle w:val="font11"/>
                <w:rFonts w:ascii="宋体" w:eastAsia="宋体" w:hAnsi="宋体" w:cs="宋体" w:hint="eastAsia"/>
                <w:sz w:val="21"/>
                <w:szCs w:val="21"/>
                <w:highlight w:val="none"/>
                <w:lang w:val="en-US" w:eastAsia="zh-CN"/>
              </w:rPr>
            </w:pPr>
            <w:r>
              <w:rPr>
                <w:rStyle w:val="font11"/>
                <w:rFonts w:ascii="宋体" w:eastAsia="宋体" w:hAnsi="宋体" w:cs="宋体" w:hint="eastAsia"/>
                <w:sz w:val="21"/>
                <w:szCs w:val="21"/>
                <w:highlight w:val="none"/>
                <w:lang w:val="en-US" w:eastAsia="zh-CN"/>
              </w:rPr>
              <w:t>具有（机械类、土木类、能源动力类、电气类、自动化类、环境科学与工程类相关专业）中级（或以上）工程师职称的，得10分；</w:t>
            </w:r>
          </w:p>
          <w:p>
            <w:pPr>
              <w:pStyle w:val="TableText"/>
              <w:numPr>
                <w:ilvl w:val="0"/>
                <w:numId w:val="0"/>
              </w:numPr>
              <w:ind w:firstLine="210" w:firstLineChars="100"/>
              <w:jc w:val="both"/>
              <w:rPr>
                <w:rStyle w:val="font11"/>
                <w:rFonts w:ascii="宋体" w:eastAsia="宋体" w:hAnsi="宋体" w:cs="宋体" w:hint="eastAsia"/>
                <w:sz w:val="21"/>
                <w:szCs w:val="21"/>
                <w:highlight w:val="none"/>
                <w:lang w:val="en-US" w:eastAsia="zh-CN"/>
              </w:rPr>
            </w:pPr>
            <w:r>
              <w:rPr>
                <w:rStyle w:val="font11"/>
                <w:rFonts w:ascii="宋体" w:eastAsia="宋体" w:hAnsi="宋体" w:cs="宋体" w:hint="eastAsia"/>
                <w:sz w:val="21"/>
                <w:szCs w:val="21"/>
                <w:highlight w:val="none"/>
                <w:lang w:val="en-US" w:eastAsia="zh-CN"/>
              </w:rPr>
              <w:t>具有（机械类、土木类、能源动力类、电气类、自动化类、环境科学与工程类相关专业）助理工程师职称的，得5分；</w:t>
            </w:r>
          </w:p>
          <w:p>
            <w:pPr>
              <w:pStyle w:val="TableText"/>
              <w:numPr>
                <w:ilvl w:val="0"/>
                <w:numId w:val="0"/>
              </w:numPr>
              <w:ind w:firstLine="210" w:firstLineChars="100"/>
              <w:jc w:val="both"/>
              <w:rPr>
                <w:rStyle w:val="font11"/>
                <w:rFonts w:ascii="宋体" w:eastAsia="宋体" w:hAnsi="宋体" w:cs="宋体" w:hint="eastAsia"/>
                <w:sz w:val="21"/>
                <w:szCs w:val="21"/>
                <w:highlight w:val="none"/>
                <w:lang w:val="en-US" w:eastAsia="zh-CN"/>
              </w:rPr>
            </w:pPr>
            <w:r>
              <w:rPr>
                <w:rStyle w:val="font11"/>
                <w:rFonts w:ascii="宋体" w:eastAsia="宋体" w:hAnsi="宋体" w:cs="宋体" w:hint="eastAsia"/>
                <w:sz w:val="21"/>
                <w:szCs w:val="21"/>
                <w:highlight w:val="none"/>
                <w:lang w:val="en-US" w:eastAsia="zh-CN"/>
              </w:rPr>
              <w:t>具有（机械类、土木类、能源动力类、电气类、自动化类、环境科学与工程类相关专业）技术员职称的，得2分；</w:t>
            </w:r>
          </w:p>
          <w:p>
            <w:pPr>
              <w:pStyle w:val="TableText"/>
              <w:numPr>
                <w:ilvl w:val="0"/>
                <w:numId w:val="0"/>
              </w:numPr>
              <w:ind w:firstLine="210" w:firstLineChars="100"/>
              <w:jc w:val="both"/>
              <w:rPr>
                <w:rStyle w:val="font11"/>
                <w:rFonts w:ascii="宋体" w:eastAsia="宋体" w:hAnsi="宋体" w:cs="宋体" w:hint="eastAsia"/>
                <w:sz w:val="21"/>
                <w:szCs w:val="21"/>
                <w:highlight w:val="none"/>
                <w:lang w:val="en-US" w:eastAsia="zh-CN"/>
              </w:rPr>
            </w:pPr>
            <w:r>
              <w:rPr>
                <w:rStyle w:val="font11"/>
                <w:rFonts w:ascii="宋体" w:eastAsia="宋体" w:hAnsi="宋体" w:cs="宋体" w:hint="eastAsia"/>
                <w:sz w:val="21"/>
                <w:szCs w:val="21"/>
                <w:highlight w:val="none"/>
                <w:lang w:val="en-US" w:eastAsia="zh-CN"/>
              </w:rPr>
              <w:t>未提供得0分。</w:t>
            </w:r>
          </w:p>
          <w:p>
            <w:pPr>
              <w:pStyle w:val="TableText"/>
              <w:numPr>
                <w:ilvl w:val="0"/>
                <w:numId w:val="0"/>
              </w:numPr>
              <w:ind w:firstLine="210" w:firstLineChars="100"/>
              <w:jc w:val="both"/>
              <w:rPr>
                <w:rStyle w:val="font11"/>
                <w:rFonts w:ascii="宋体" w:eastAsia="宋体" w:hAnsi="宋体" w:cs="宋体" w:hint="eastAsia"/>
                <w:sz w:val="21"/>
                <w:szCs w:val="21"/>
                <w:highlight w:val="none"/>
                <w:lang w:val="en-US" w:eastAsia="zh-CN"/>
              </w:rPr>
            </w:pPr>
            <w:r>
              <w:rPr>
                <w:rStyle w:val="font11"/>
                <w:rFonts w:ascii="宋体" w:eastAsia="宋体" w:hAnsi="宋体" w:cs="宋体" w:hint="eastAsia"/>
                <w:sz w:val="21"/>
                <w:szCs w:val="21"/>
                <w:highlight w:val="none"/>
                <w:lang w:val="en-US" w:eastAsia="zh-CN"/>
              </w:rPr>
              <w:t>本小项满分20分。</w:t>
            </w:r>
          </w:p>
          <w:p>
            <w:pPr>
              <w:pStyle w:val="TableText"/>
              <w:numPr>
                <w:ilvl w:val="0"/>
                <w:numId w:val="11"/>
              </w:numPr>
              <w:ind w:firstLine="0" w:firstLineChars="0"/>
              <w:jc w:val="both"/>
              <w:rPr>
                <w:rStyle w:val="font11"/>
                <w:rFonts w:asciiTheme="minorEastAsia" w:eastAsiaTheme="minorEastAsia" w:hAnsiTheme="minorEastAsia" w:cstheme="minorEastAsia" w:hint="eastAsia"/>
                <w:sz w:val="21"/>
                <w:szCs w:val="21"/>
                <w:highlight w:val="none"/>
                <w:lang w:val="en-US" w:eastAsia="zh-CN"/>
              </w:rPr>
            </w:pPr>
            <w:r>
              <w:rPr>
                <w:rFonts w:asciiTheme="minorEastAsia" w:eastAsiaTheme="minorEastAsia" w:hAnsiTheme="minorEastAsia" w:cstheme="minorEastAsia" w:hint="eastAsia"/>
                <w:b/>
                <w:bCs w:val="0"/>
                <w:szCs w:val="21"/>
                <w:highlight w:val="none"/>
                <w:lang w:eastAsia="zh-CN"/>
              </w:rPr>
              <w:t>洁净</w:t>
            </w:r>
            <w:r>
              <w:rPr>
                <w:rFonts w:asciiTheme="minorEastAsia" w:eastAsiaTheme="minorEastAsia" w:hAnsiTheme="minorEastAsia" w:cstheme="minorEastAsia" w:hint="eastAsia"/>
                <w:b/>
                <w:bCs w:val="0"/>
                <w:szCs w:val="21"/>
                <w:highlight w:val="none"/>
              </w:rPr>
              <w:t>主管</w:t>
            </w:r>
            <w:r>
              <w:rPr>
                <w:rStyle w:val="font11"/>
                <w:rFonts w:asciiTheme="minorEastAsia" w:eastAsiaTheme="minorEastAsia" w:hAnsiTheme="minorEastAsia" w:cstheme="minorEastAsia" w:hint="eastAsia"/>
                <w:sz w:val="21"/>
                <w:szCs w:val="21"/>
                <w:highlight w:val="none"/>
                <w:lang w:val="en-US" w:eastAsia="zh-CN"/>
              </w:rPr>
              <w:t>（1人）：</w:t>
            </w:r>
          </w:p>
          <w:p>
            <w:pPr>
              <w:pStyle w:val="TableText"/>
              <w:numPr>
                <w:ilvl w:val="255"/>
                <w:numId w:val="0"/>
              </w:numPr>
              <w:ind w:firstLine="0" w:firstLineChars="0"/>
              <w:jc w:val="both"/>
              <w:rPr>
                <w:rStyle w:val="font11"/>
                <w:rFonts w:asciiTheme="minorEastAsia" w:eastAsiaTheme="minorEastAsia" w:hAnsiTheme="minorEastAsia" w:cstheme="minorEastAsia" w:hint="eastAsia"/>
                <w:sz w:val="21"/>
                <w:szCs w:val="21"/>
                <w:highlight w:val="none"/>
                <w:lang w:val="en-US" w:eastAsia="zh-CN"/>
              </w:rPr>
            </w:pPr>
            <w:r>
              <w:rPr>
                <w:rStyle w:val="font11"/>
                <w:rFonts w:asciiTheme="minorEastAsia" w:eastAsiaTheme="minorEastAsia" w:hAnsiTheme="minorEastAsia" w:cstheme="minorEastAsia" w:hint="eastAsia"/>
                <w:sz w:val="21"/>
                <w:szCs w:val="21"/>
                <w:highlight w:val="none"/>
                <w:lang w:val="en-US" w:eastAsia="zh-CN"/>
              </w:rPr>
              <w:t>（1）洁净主管学历要求：</w:t>
            </w:r>
          </w:p>
          <w:p>
            <w:pPr>
              <w:pStyle w:val="TableText"/>
              <w:numPr>
                <w:ilvl w:val="255"/>
                <w:numId w:val="0"/>
              </w:numPr>
              <w:ind w:firstLine="210" w:firstLineChars="100"/>
              <w:jc w:val="both"/>
              <w:rPr>
                <w:rStyle w:val="font11"/>
                <w:rFonts w:asciiTheme="minorEastAsia" w:eastAsiaTheme="minorEastAsia" w:hAnsiTheme="minorEastAsia" w:cstheme="minorEastAsia" w:hint="eastAsia"/>
                <w:sz w:val="21"/>
                <w:szCs w:val="21"/>
                <w:highlight w:val="none"/>
                <w:lang w:val="en-US" w:eastAsia="zh-CN"/>
              </w:rPr>
            </w:pPr>
            <w:r>
              <w:rPr>
                <w:rStyle w:val="font11"/>
                <w:rFonts w:asciiTheme="minorEastAsia" w:eastAsiaTheme="minorEastAsia" w:hAnsiTheme="minorEastAsia" w:cstheme="minorEastAsia" w:hint="eastAsia"/>
                <w:sz w:val="21"/>
                <w:szCs w:val="21"/>
                <w:highlight w:val="none"/>
                <w:lang w:val="en-US" w:eastAsia="zh-CN"/>
              </w:rPr>
              <w:t>具有本科（或以上）学历或学士（或以上）学位的，得10分；</w:t>
            </w:r>
          </w:p>
          <w:p>
            <w:pPr>
              <w:pStyle w:val="TableText"/>
              <w:numPr>
                <w:ilvl w:val="255"/>
                <w:numId w:val="0"/>
              </w:numPr>
              <w:ind w:firstLine="210" w:firstLineChars="100"/>
              <w:jc w:val="both"/>
              <w:rPr>
                <w:rStyle w:val="font11"/>
                <w:rFonts w:asciiTheme="minorEastAsia" w:eastAsiaTheme="minorEastAsia" w:hAnsiTheme="minorEastAsia" w:cstheme="minorEastAsia" w:hint="eastAsia"/>
                <w:sz w:val="21"/>
                <w:szCs w:val="21"/>
                <w:highlight w:val="none"/>
                <w:lang w:val="en-US" w:eastAsia="zh-CN"/>
              </w:rPr>
            </w:pPr>
            <w:r>
              <w:rPr>
                <w:rStyle w:val="font11"/>
                <w:rFonts w:asciiTheme="minorEastAsia" w:eastAsiaTheme="minorEastAsia" w:hAnsiTheme="minorEastAsia" w:cstheme="minorEastAsia" w:hint="eastAsia"/>
                <w:sz w:val="21"/>
                <w:szCs w:val="21"/>
                <w:highlight w:val="none"/>
                <w:lang w:val="en-US" w:eastAsia="zh-CN"/>
              </w:rPr>
              <w:t>具有大专学历的，得5分；</w:t>
            </w:r>
          </w:p>
          <w:p>
            <w:pPr>
              <w:pStyle w:val="TableText"/>
              <w:numPr>
                <w:ilvl w:val="255"/>
                <w:numId w:val="0"/>
              </w:numPr>
              <w:ind w:firstLine="210" w:firstLineChars="100"/>
              <w:jc w:val="both"/>
              <w:rPr>
                <w:rStyle w:val="font11"/>
                <w:rFonts w:asciiTheme="minorEastAsia" w:eastAsiaTheme="minorEastAsia" w:hAnsiTheme="minorEastAsia" w:cstheme="minorEastAsia" w:hint="eastAsia"/>
                <w:sz w:val="21"/>
                <w:szCs w:val="21"/>
                <w:highlight w:val="none"/>
                <w:lang w:val="en-US" w:eastAsia="zh-CN"/>
              </w:rPr>
            </w:pPr>
            <w:r>
              <w:rPr>
                <w:rStyle w:val="font11"/>
                <w:rFonts w:asciiTheme="minorEastAsia" w:eastAsiaTheme="minorEastAsia" w:hAnsiTheme="minorEastAsia" w:cstheme="minorEastAsia" w:hint="eastAsia"/>
                <w:sz w:val="21"/>
                <w:szCs w:val="21"/>
                <w:highlight w:val="none"/>
                <w:lang w:val="en-US" w:eastAsia="zh-CN"/>
              </w:rPr>
              <w:t>具有中专、中技学历的，得2分；</w:t>
            </w:r>
          </w:p>
          <w:p>
            <w:pPr>
              <w:pStyle w:val="TableText"/>
              <w:numPr>
                <w:ilvl w:val="255"/>
                <w:numId w:val="0"/>
              </w:numPr>
              <w:ind w:firstLine="210" w:firstLineChars="100"/>
              <w:jc w:val="both"/>
              <w:rPr>
                <w:rStyle w:val="font11"/>
                <w:rFonts w:asciiTheme="minorEastAsia" w:eastAsiaTheme="minorEastAsia" w:hAnsiTheme="minorEastAsia" w:cstheme="minorEastAsia" w:hint="eastAsia"/>
                <w:sz w:val="21"/>
                <w:szCs w:val="21"/>
                <w:highlight w:val="none"/>
                <w:lang w:val="en-US" w:eastAsia="zh-CN"/>
              </w:rPr>
            </w:pPr>
            <w:r>
              <w:rPr>
                <w:rStyle w:val="font11"/>
                <w:rFonts w:asciiTheme="minorEastAsia" w:eastAsiaTheme="minorEastAsia" w:hAnsiTheme="minorEastAsia" w:cstheme="minorEastAsia" w:hint="eastAsia"/>
                <w:sz w:val="21"/>
                <w:szCs w:val="21"/>
                <w:highlight w:val="none"/>
                <w:lang w:val="en-US" w:eastAsia="zh-CN"/>
              </w:rPr>
              <w:t>其他或未提供得0分。</w:t>
            </w:r>
          </w:p>
          <w:p>
            <w:pPr>
              <w:pStyle w:val="TableText"/>
              <w:numPr>
                <w:ilvl w:val="255"/>
                <w:numId w:val="0"/>
              </w:numPr>
              <w:ind w:firstLine="0" w:firstLineChars="0"/>
              <w:jc w:val="both"/>
              <w:rPr>
                <w:rStyle w:val="font11"/>
                <w:rFonts w:asciiTheme="minorEastAsia" w:eastAsiaTheme="minorEastAsia" w:hAnsiTheme="minorEastAsia" w:cstheme="minorEastAsia" w:hint="eastAsia"/>
                <w:sz w:val="21"/>
                <w:szCs w:val="21"/>
                <w:highlight w:val="none"/>
                <w:lang w:val="en-US" w:eastAsia="zh-CN"/>
              </w:rPr>
            </w:pPr>
            <w:r>
              <w:rPr>
                <w:rStyle w:val="font11"/>
                <w:rFonts w:asciiTheme="minorEastAsia" w:eastAsiaTheme="minorEastAsia" w:hAnsiTheme="minorEastAsia" w:cstheme="minorEastAsia" w:hint="eastAsia"/>
                <w:sz w:val="21"/>
                <w:szCs w:val="21"/>
                <w:highlight w:val="none"/>
                <w:lang w:val="en-US" w:eastAsia="zh-CN"/>
              </w:rPr>
              <w:t>（2）洁净主管职称要求：</w:t>
            </w:r>
          </w:p>
          <w:p>
            <w:pPr>
              <w:pStyle w:val="TableText"/>
              <w:numPr>
                <w:ilvl w:val="0"/>
                <w:numId w:val="0"/>
              </w:numPr>
              <w:ind w:firstLine="210" w:firstLineChars="100"/>
              <w:jc w:val="both"/>
              <w:rPr>
                <w:rStyle w:val="font11"/>
                <w:rFonts w:ascii="宋体" w:eastAsia="宋体" w:hAnsi="宋体" w:cs="宋体" w:hint="eastAsia"/>
                <w:sz w:val="21"/>
                <w:szCs w:val="21"/>
                <w:highlight w:val="none"/>
                <w:lang w:val="en-US" w:eastAsia="zh-CN"/>
              </w:rPr>
            </w:pPr>
            <w:r>
              <w:rPr>
                <w:rStyle w:val="font11"/>
                <w:rFonts w:ascii="宋体" w:eastAsia="宋体" w:hAnsi="宋体" w:cs="宋体" w:hint="eastAsia"/>
                <w:sz w:val="21"/>
                <w:szCs w:val="21"/>
                <w:highlight w:val="none"/>
                <w:lang w:val="en-US" w:eastAsia="zh-CN"/>
              </w:rPr>
              <w:t>具有（机械类、土木类、能源动力类、电气类、自动化类、环境科学与工程类相关专业）中级（或以上）工程师职称的，得10分；</w:t>
            </w:r>
          </w:p>
          <w:p>
            <w:pPr>
              <w:pStyle w:val="TableText"/>
              <w:numPr>
                <w:ilvl w:val="0"/>
                <w:numId w:val="0"/>
              </w:numPr>
              <w:ind w:firstLine="210" w:firstLineChars="100"/>
              <w:jc w:val="both"/>
              <w:rPr>
                <w:rStyle w:val="font11"/>
                <w:rFonts w:ascii="宋体" w:eastAsia="宋体" w:hAnsi="宋体" w:cs="宋体" w:hint="eastAsia"/>
                <w:sz w:val="21"/>
                <w:szCs w:val="21"/>
                <w:highlight w:val="none"/>
                <w:lang w:val="en-US" w:eastAsia="zh-CN"/>
              </w:rPr>
            </w:pPr>
            <w:r>
              <w:rPr>
                <w:rStyle w:val="font11"/>
                <w:rFonts w:ascii="宋体" w:eastAsia="宋体" w:hAnsi="宋体" w:cs="宋体" w:hint="eastAsia"/>
                <w:sz w:val="21"/>
                <w:szCs w:val="21"/>
                <w:highlight w:val="none"/>
                <w:lang w:val="en-US" w:eastAsia="zh-CN"/>
              </w:rPr>
              <w:t>具有（机械类、土木类、能源动力类、电气类、自动化类、环境科学与工程类相关专业）助理工程师职称的，得5分；</w:t>
            </w:r>
          </w:p>
          <w:p>
            <w:pPr>
              <w:pStyle w:val="TableText"/>
              <w:numPr>
                <w:ilvl w:val="0"/>
                <w:numId w:val="0"/>
              </w:numPr>
              <w:ind w:firstLine="210" w:firstLineChars="100"/>
              <w:jc w:val="both"/>
              <w:rPr>
                <w:rStyle w:val="font11"/>
                <w:rFonts w:ascii="宋体" w:eastAsia="宋体" w:hAnsi="宋体" w:cs="宋体" w:hint="eastAsia"/>
                <w:sz w:val="21"/>
                <w:szCs w:val="21"/>
                <w:highlight w:val="none"/>
                <w:lang w:val="en-US" w:eastAsia="zh-CN"/>
              </w:rPr>
            </w:pPr>
            <w:r>
              <w:rPr>
                <w:rStyle w:val="font11"/>
                <w:rFonts w:ascii="宋体" w:eastAsia="宋体" w:hAnsi="宋体" w:cs="宋体" w:hint="eastAsia"/>
                <w:sz w:val="21"/>
                <w:szCs w:val="21"/>
                <w:highlight w:val="none"/>
                <w:lang w:val="en-US" w:eastAsia="zh-CN"/>
              </w:rPr>
              <w:t>具有（机械类、土木类、能源动力类、电气类、自动化类、环境科学与工程类相关专业）技术员职称的，得2分；</w:t>
            </w:r>
          </w:p>
          <w:p>
            <w:pPr>
              <w:pStyle w:val="TableText"/>
              <w:numPr>
                <w:ilvl w:val="0"/>
                <w:numId w:val="0"/>
              </w:numPr>
              <w:ind w:firstLine="210" w:firstLineChars="100"/>
              <w:jc w:val="both"/>
              <w:rPr>
                <w:rStyle w:val="font11"/>
                <w:rFonts w:ascii="宋体" w:eastAsia="宋体" w:hAnsi="宋体" w:cs="宋体" w:hint="eastAsia"/>
                <w:sz w:val="21"/>
                <w:szCs w:val="21"/>
                <w:highlight w:val="none"/>
                <w:lang w:val="en-US" w:eastAsia="zh-CN"/>
              </w:rPr>
            </w:pPr>
            <w:r>
              <w:rPr>
                <w:rStyle w:val="font11"/>
                <w:rFonts w:ascii="宋体" w:eastAsia="宋体" w:hAnsi="宋体" w:cs="宋体" w:hint="eastAsia"/>
                <w:sz w:val="21"/>
                <w:szCs w:val="21"/>
                <w:highlight w:val="none"/>
                <w:lang w:val="en-US" w:eastAsia="zh-CN"/>
              </w:rPr>
              <w:t>未提供得0分。</w:t>
            </w:r>
          </w:p>
          <w:p>
            <w:pPr>
              <w:pStyle w:val="TableText"/>
              <w:numPr>
                <w:ilvl w:val="0"/>
                <w:numId w:val="0"/>
              </w:numPr>
              <w:ind w:firstLine="210" w:firstLineChars="100"/>
              <w:jc w:val="both"/>
              <w:rPr>
                <w:rStyle w:val="font11"/>
                <w:rFonts w:ascii="宋体" w:eastAsia="宋体" w:hAnsi="宋体" w:cs="宋体" w:hint="default"/>
                <w:sz w:val="21"/>
                <w:szCs w:val="21"/>
                <w:highlight w:val="none"/>
                <w:lang w:val="en-US" w:eastAsia="zh-CN"/>
              </w:rPr>
            </w:pPr>
            <w:r>
              <w:rPr>
                <w:rStyle w:val="font11"/>
                <w:rFonts w:ascii="宋体" w:eastAsia="宋体" w:hAnsi="宋体" w:cs="宋体" w:hint="eastAsia"/>
                <w:sz w:val="21"/>
                <w:szCs w:val="21"/>
                <w:highlight w:val="none"/>
                <w:lang w:val="en-US" w:eastAsia="zh-CN"/>
              </w:rPr>
              <w:t>本小项满分20分。</w:t>
            </w:r>
          </w:p>
          <w:p>
            <w:pPr>
              <w:pStyle w:val="TableText"/>
              <w:numPr>
                <w:ilvl w:val="0"/>
                <w:numId w:val="11"/>
              </w:numPr>
              <w:ind w:firstLine="0" w:firstLineChars="0"/>
              <w:jc w:val="both"/>
              <w:rPr>
                <w:rStyle w:val="font11"/>
                <w:rFonts w:asciiTheme="minorEastAsia" w:eastAsiaTheme="minorEastAsia" w:hAnsiTheme="minorEastAsia" w:cstheme="minorEastAsia" w:hint="eastAsia"/>
                <w:bCs/>
                <w:szCs w:val="21"/>
                <w:highlight w:val="none"/>
                <w:lang w:val="en-US" w:eastAsia="zh-CN"/>
              </w:rPr>
            </w:pPr>
            <w:r>
              <w:rPr>
                <w:rStyle w:val="font11"/>
                <w:rFonts w:asciiTheme="minorEastAsia" w:eastAsiaTheme="minorEastAsia" w:hAnsiTheme="minorEastAsia" w:cstheme="minorEastAsia" w:hint="eastAsia"/>
                <w:b/>
                <w:bCs/>
                <w:szCs w:val="21"/>
                <w:highlight w:val="none"/>
              </w:rPr>
              <w:t>安全主管</w:t>
            </w:r>
            <w:r>
              <w:rPr>
                <w:rStyle w:val="font11"/>
                <w:rFonts w:asciiTheme="minorEastAsia" w:eastAsiaTheme="minorEastAsia" w:hAnsiTheme="minorEastAsia" w:cstheme="minorEastAsia" w:hint="eastAsia"/>
                <w:szCs w:val="21"/>
                <w:highlight w:val="none"/>
              </w:rPr>
              <w:t>（1人）：</w:t>
            </w:r>
          </w:p>
          <w:p>
            <w:pPr>
              <w:pStyle w:val="TableText"/>
              <w:numPr>
                <w:ilvl w:val="255"/>
                <w:numId w:val="0"/>
              </w:numPr>
              <w:ind w:firstLine="0" w:firstLineChars="0"/>
              <w:jc w:val="both"/>
              <w:rPr>
                <w:rStyle w:val="font11"/>
                <w:rFonts w:asciiTheme="minorEastAsia" w:eastAsiaTheme="minorEastAsia" w:hAnsiTheme="minorEastAsia" w:cstheme="minorEastAsia" w:hint="eastAsia"/>
                <w:sz w:val="21"/>
                <w:szCs w:val="21"/>
                <w:highlight w:val="none"/>
                <w:lang w:val="en-US" w:eastAsia="zh-CN"/>
              </w:rPr>
            </w:pPr>
            <w:r>
              <w:rPr>
                <w:rStyle w:val="font11"/>
                <w:rFonts w:asciiTheme="minorEastAsia" w:eastAsiaTheme="minorEastAsia" w:hAnsiTheme="minorEastAsia" w:cstheme="minorEastAsia" w:hint="eastAsia"/>
                <w:sz w:val="21"/>
                <w:szCs w:val="21"/>
                <w:highlight w:val="none"/>
                <w:lang w:val="en-US" w:eastAsia="zh-CN"/>
              </w:rPr>
              <w:t>（1）安全主管学历要求：</w:t>
            </w:r>
          </w:p>
          <w:p>
            <w:pPr>
              <w:pStyle w:val="TableText"/>
              <w:numPr>
                <w:ilvl w:val="255"/>
                <w:numId w:val="0"/>
              </w:numPr>
              <w:ind w:firstLine="210" w:firstLineChars="100"/>
              <w:jc w:val="both"/>
              <w:rPr>
                <w:rStyle w:val="font11"/>
                <w:rFonts w:asciiTheme="minorEastAsia" w:eastAsiaTheme="minorEastAsia" w:hAnsiTheme="minorEastAsia" w:cstheme="minorEastAsia" w:hint="eastAsia"/>
                <w:sz w:val="21"/>
                <w:szCs w:val="21"/>
                <w:highlight w:val="none"/>
                <w:lang w:val="en-US" w:eastAsia="zh-CN"/>
              </w:rPr>
            </w:pPr>
            <w:r>
              <w:rPr>
                <w:rStyle w:val="font11"/>
                <w:rFonts w:asciiTheme="minorEastAsia" w:eastAsiaTheme="minorEastAsia" w:hAnsiTheme="minorEastAsia" w:cstheme="minorEastAsia" w:hint="eastAsia"/>
                <w:sz w:val="21"/>
                <w:szCs w:val="21"/>
                <w:highlight w:val="none"/>
                <w:lang w:val="en-US" w:eastAsia="zh-CN"/>
              </w:rPr>
              <w:t>具有本科（或以上）学历或学士（或以上）学位的，得8分；</w:t>
            </w:r>
          </w:p>
          <w:p>
            <w:pPr>
              <w:pStyle w:val="TableText"/>
              <w:numPr>
                <w:ilvl w:val="255"/>
                <w:numId w:val="0"/>
              </w:numPr>
              <w:ind w:firstLine="210" w:firstLineChars="100"/>
              <w:jc w:val="both"/>
              <w:rPr>
                <w:rStyle w:val="font11"/>
                <w:rFonts w:asciiTheme="minorEastAsia" w:eastAsiaTheme="minorEastAsia" w:hAnsiTheme="minorEastAsia" w:cstheme="minorEastAsia" w:hint="eastAsia"/>
                <w:sz w:val="21"/>
                <w:szCs w:val="21"/>
                <w:highlight w:val="none"/>
                <w:lang w:val="en-US" w:eastAsia="zh-CN"/>
              </w:rPr>
            </w:pPr>
            <w:r>
              <w:rPr>
                <w:rStyle w:val="font11"/>
                <w:rFonts w:asciiTheme="minorEastAsia" w:eastAsiaTheme="minorEastAsia" w:hAnsiTheme="minorEastAsia" w:cstheme="minorEastAsia" w:hint="eastAsia"/>
                <w:sz w:val="21"/>
                <w:szCs w:val="21"/>
                <w:highlight w:val="none"/>
                <w:lang w:val="en-US" w:eastAsia="zh-CN"/>
              </w:rPr>
              <w:t>具有大专学历的，得4分；</w:t>
            </w:r>
          </w:p>
          <w:p>
            <w:pPr>
              <w:pStyle w:val="TableText"/>
              <w:numPr>
                <w:ilvl w:val="255"/>
                <w:numId w:val="0"/>
              </w:numPr>
              <w:ind w:firstLine="210" w:firstLineChars="100"/>
              <w:jc w:val="both"/>
              <w:rPr>
                <w:rStyle w:val="font11"/>
                <w:rFonts w:asciiTheme="minorEastAsia" w:eastAsiaTheme="minorEastAsia" w:hAnsiTheme="minorEastAsia" w:cstheme="minorEastAsia" w:hint="eastAsia"/>
                <w:sz w:val="21"/>
                <w:szCs w:val="21"/>
                <w:highlight w:val="none"/>
                <w:lang w:val="en-US" w:eastAsia="zh-CN"/>
              </w:rPr>
            </w:pPr>
            <w:r>
              <w:rPr>
                <w:rStyle w:val="font11"/>
                <w:rFonts w:asciiTheme="minorEastAsia" w:eastAsiaTheme="minorEastAsia" w:hAnsiTheme="minorEastAsia" w:cstheme="minorEastAsia" w:hint="eastAsia"/>
                <w:sz w:val="21"/>
                <w:szCs w:val="21"/>
                <w:highlight w:val="none"/>
                <w:lang w:val="en-US" w:eastAsia="zh-CN"/>
              </w:rPr>
              <w:t>具有中专、中技学历的，得2分；</w:t>
            </w:r>
          </w:p>
          <w:p>
            <w:pPr>
              <w:pStyle w:val="TableText"/>
              <w:numPr>
                <w:ilvl w:val="255"/>
                <w:numId w:val="0"/>
              </w:numPr>
              <w:ind w:firstLine="210" w:firstLineChars="100"/>
              <w:jc w:val="both"/>
              <w:rPr>
                <w:rStyle w:val="font11"/>
                <w:rFonts w:asciiTheme="minorEastAsia" w:eastAsiaTheme="minorEastAsia" w:hAnsiTheme="minorEastAsia" w:cstheme="minorEastAsia" w:hint="eastAsia"/>
                <w:sz w:val="21"/>
                <w:szCs w:val="21"/>
                <w:highlight w:val="none"/>
                <w:lang w:val="en-US" w:eastAsia="zh-CN"/>
              </w:rPr>
            </w:pPr>
            <w:r>
              <w:rPr>
                <w:rStyle w:val="font11"/>
                <w:rFonts w:asciiTheme="minorEastAsia" w:eastAsiaTheme="minorEastAsia" w:hAnsiTheme="minorEastAsia" w:cstheme="minorEastAsia" w:hint="eastAsia"/>
                <w:sz w:val="21"/>
                <w:szCs w:val="21"/>
                <w:highlight w:val="none"/>
                <w:lang w:val="en-US" w:eastAsia="zh-CN"/>
              </w:rPr>
              <w:t>其他或未提供得0分。</w:t>
            </w:r>
          </w:p>
          <w:p>
            <w:pPr>
              <w:pStyle w:val="TableText"/>
              <w:numPr>
                <w:ilvl w:val="255"/>
                <w:numId w:val="0"/>
              </w:numPr>
              <w:ind w:firstLine="0" w:firstLineChars="0"/>
              <w:jc w:val="both"/>
              <w:rPr>
                <w:rStyle w:val="font11"/>
                <w:rFonts w:asciiTheme="minorEastAsia" w:eastAsiaTheme="minorEastAsia" w:hAnsiTheme="minorEastAsia" w:cstheme="minorEastAsia" w:hint="eastAsia"/>
                <w:sz w:val="21"/>
                <w:szCs w:val="21"/>
                <w:highlight w:val="none"/>
                <w:lang w:val="en-US" w:eastAsia="zh-CN"/>
              </w:rPr>
            </w:pPr>
            <w:r>
              <w:rPr>
                <w:rStyle w:val="font11"/>
                <w:rFonts w:asciiTheme="minorEastAsia" w:eastAsiaTheme="minorEastAsia" w:hAnsiTheme="minorEastAsia" w:cstheme="minorEastAsia" w:hint="eastAsia"/>
                <w:sz w:val="21"/>
                <w:szCs w:val="21"/>
                <w:highlight w:val="none"/>
                <w:lang w:val="en-US" w:eastAsia="zh-CN"/>
              </w:rPr>
              <w:t>（2）安全主管职称要求：</w:t>
            </w:r>
          </w:p>
          <w:p>
            <w:pPr>
              <w:pStyle w:val="TableText"/>
              <w:numPr>
                <w:ilvl w:val="0"/>
                <w:numId w:val="0"/>
              </w:numPr>
              <w:ind w:firstLine="210" w:firstLineChars="100"/>
              <w:jc w:val="both"/>
              <w:rPr>
                <w:rStyle w:val="font11"/>
                <w:rFonts w:ascii="宋体" w:eastAsia="宋体" w:hAnsi="宋体" w:cs="宋体" w:hint="eastAsia"/>
                <w:sz w:val="21"/>
                <w:szCs w:val="21"/>
                <w:highlight w:val="none"/>
                <w:lang w:val="en-US" w:eastAsia="zh-CN"/>
              </w:rPr>
            </w:pPr>
            <w:r>
              <w:rPr>
                <w:rStyle w:val="font11"/>
                <w:rFonts w:ascii="宋体" w:eastAsia="宋体" w:hAnsi="宋体" w:cs="宋体" w:hint="eastAsia"/>
                <w:sz w:val="21"/>
                <w:szCs w:val="21"/>
                <w:highlight w:val="none"/>
                <w:lang w:val="en-US" w:eastAsia="zh-CN"/>
              </w:rPr>
              <w:t>具有工程技术类中级（或以上）工程师职称的，得7分；</w:t>
            </w:r>
          </w:p>
          <w:p>
            <w:pPr>
              <w:pStyle w:val="TableText"/>
              <w:numPr>
                <w:ilvl w:val="0"/>
                <w:numId w:val="0"/>
              </w:numPr>
              <w:ind w:firstLine="210" w:firstLineChars="100"/>
              <w:jc w:val="both"/>
              <w:rPr>
                <w:rStyle w:val="font11"/>
                <w:rFonts w:ascii="宋体" w:eastAsia="宋体" w:hAnsi="宋体" w:cs="宋体" w:hint="eastAsia"/>
                <w:sz w:val="21"/>
                <w:szCs w:val="21"/>
                <w:highlight w:val="none"/>
                <w:lang w:val="en-US" w:eastAsia="zh-CN"/>
              </w:rPr>
            </w:pPr>
            <w:r>
              <w:rPr>
                <w:rStyle w:val="font11"/>
                <w:rFonts w:ascii="宋体" w:eastAsia="宋体" w:hAnsi="宋体" w:cs="宋体" w:hint="eastAsia"/>
                <w:sz w:val="21"/>
                <w:szCs w:val="21"/>
                <w:highlight w:val="none"/>
                <w:lang w:val="en-US" w:eastAsia="zh-CN"/>
              </w:rPr>
              <w:t>具有工程技术类助理工程师职称的，得4分；</w:t>
            </w:r>
          </w:p>
          <w:p>
            <w:pPr>
              <w:pStyle w:val="TableText"/>
              <w:numPr>
                <w:ilvl w:val="0"/>
                <w:numId w:val="0"/>
              </w:numPr>
              <w:ind w:firstLine="210" w:firstLineChars="100"/>
              <w:jc w:val="both"/>
              <w:rPr>
                <w:rStyle w:val="font11"/>
                <w:rFonts w:ascii="宋体" w:eastAsia="宋体" w:hAnsi="宋体" w:cs="宋体" w:hint="eastAsia"/>
                <w:sz w:val="21"/>
                <w:szCs w:val="21"/>
                <w:highlight w:val="none"/>
                <w:lang w:val="en-US" w:eastAsia="zh-CN"/>
              </w:rPr>
            </w:pPr>
            <w:r>
              <w:rPr>
                <w:rStyle w:val="font11"/>
                <w:rFonts w:ascii="宋体" w:eastAsia="宋体" w:hAnsi="宋体" w:cs="宋体" w:hint="eastAsia"/>
                <w:sz w:val="21"/>
                <w:szCs w:val="21"/>
                <w:highlight w:val="none"/>
                <w:lang w:val="en-US" w:eastAsia="zh-CN"/>
              </w:rPr>
              <w:t>具有工程技术类技术员职称的，得2分；</w:t>
            </w:r>
          </w:p>
          <w:p>
            <w:pPr>
              <w:pStyle w:val="TableText"/>
              <w:numPr>
                <w:ilvl w:val="0"/>
                <w:numId w:val="0"/>
              </w:numPr>
              <w:ind w:firstLine="210" w:firstLineChars="100"/>
              <w:rPr>
                <w:rStyle w:val="font11"/>
                <w:rFonts w:ascii="宋体" w:eastAsia="宋体" w:hAnsi="宋体" w:cs="宋体" w:hint="eastAsia"/>
                <w:sz w:val="21"/>
                <w:szCs w:val="21"/>
                <w:highlight w:val="none"/>
                <w:lang w:val="en-US" w:eastAsia="zh-CN"/>
              </w:rPr>
            </w:pPr>
            <w:r>
              <w:rPr>
                <w:rStyle w:val="font11"/>
                <w:rFonts w:ascii="宋体" w:eastAsia="宋体" w:hAnsi="宋体" w:cs="宋体" w:hint="eastAsia"/>
                <w:sz w:val="21"/>
                <w:szCs w:val="21"/>
                <w:highlight w:val="none"/>
                <w:lang w:val="en-US" w:eastAsia="zh-CN"/>
              </w:rPr>
              <w:t>未提供得0分。</w:t>
            </w:r>
          </w:p>
          <w:p>
            <w:pPr>
              <w:pStyle w:val="TableText"/>
              <w:numPr>
                <w:ilvl w:val="0"/>
                <w:numId w:val="0"/>
              </w:numPr>
              <w:ind w:firstLine="210" w:firstLineChars="100"/>
              <w:rPr>
                <w:rStyle w:val="font11"/>
                <w:rFonts w:ascii="宋体" w:eastAsia="宋体" w:hAnsi="宋体" w:cs="宋体" w:hint="eastAsia"/>
                <w:sz w:val="21"/>
                <w:szCs w:val="21"/>
                <w:highlight w:val="none"/>
                <w:lang w:val="en-US" w:eastAsia="zh-CN"/>
              </w:rPr>
            </w:pPr>
            <w:r>
              <w:rPr>
                <w:rStyle w:val="font11"/>
                <w:rFonts w:ascii="宋体" w:eastAsia="宋体" w:hAnsi="宋体" w:cs="宋体" w:hint="eastAsia"/>
                <w:sz w:val="21"/>
                <w:szCs w:val="21"/>
                <w:highlight w:val="none"/>
                <w:lang w:val="en-US" w:eastAsia="zh-CN"/>
              </w:rPr>
              <w:t>本小项满分15分。</w:t>
            </w:r>
          </w:p>
          <w:p>
            <w:pPr>
              <w:keepNext w:val="0"/>
              <w:keepLines w:val="0"/>
              <w:widowControl/>
              <w:numPr>
                <w:ilvl w:val="0"/>
                <w:numId w:val="0"/>
              </w:numPr>
              <w:suppressLineNumbers w:val="0"/>
              <w:spacing w:line="240" w:lineRule="auto"/>
              <w:ind w:left="0" w:firstLine="0" w:leftChars="0" w:firstLineChars="0"/>
              <w:jc w:val="left"/>
              <w:textAlignment w:val="center"/>
              <w:rPr>
                <w:rStyle w:val="font11"/>
                <w:rFonts w:asciiTheme="minorEastAsia" w:eastAsiaTheme="minorEastAsia" w:hAnsiTheme="minorEastAsia" w:cstheme="minorEastAsia" w:hint="eastAsia"/>
                <w:sz w:val="21"/>
                <w:szCs w:val="21"/>
                <w:highlight w:val="none"/>
                <w:lang w:val="en-US" w:eastAsia="zh-CN"/>
              </w:rPr>
            </w:pPr>
            <w:bookmarkEnd w:id="4"/>
            <w:r>
              <w:rPr>
                <w:rStyle w:val="font11"/>
                <w:rFonts w:asciiTheme="minorEastAsia" w:eastAsiaTheme="minorEastAsia" w:hAnsiTheme="minorEastAsia" w:cstheme="minorEastAsia" w:hint="eastAsia"/>
                <w:sz w:val="21"/>
                <w:szCs w:val="21"/>
                <w:highlight w:val="none"/>
                <w:lang w:val="en-US" w:eastAsia="zh-CN"/>
              </w:rPr>
              <w:t>本项累计得分，满分100分。</w:t>
            </w:r>
          </w:p>
          <w:p>
            <w:pPr>
              <w:keepNext w:val="0"/>
              <w:keepLines w:val="0"/>
              <w:widowControl/>
              <w:numPr>
                <w:ilvl w:val="0"/>
                <w:numId w:val="0"/>
              </w:numPr>
              <w:suppressLineNumbers w:val="0"/>
              <w:spacing w:line="240" w:lineRule="auto"/>
              <w:ind w:left="0" w:firstLine="0" w:leftChars="0" w:firstLineChars="0"/>
              <w:jc w:val="left"/>
              <w:textAlignment w:val="center"/>
              <w:rPr>
                <w:rStyle w:val="font11"/>
                <w:rFonts w:asciiTheme="minorEastAsia" w:eastAsiaTheme="minorEastAsia" w:hAnsiTheme="minorEastAsia" w:cstheme="minorEastAsia" w:hint="eastAsia"/>
                <w:sz w:val="21"/>
                <w:szCs w:val="21"/>
                <w:highlight w:val="none"/>
                <w:lang w:val="en-US" w:eastAsia="zh-CN"/>
              </w:rPr>
            </w:pPr>
            <w:r>
              <w:rPr>
                <w:rStyle w:val="font21"/>
                <w:rFonts w:asciiTheme="minorEastAsia" w:eastAsiaTheme="minorEastAsia" w:hAnsiTheme="minorEastAsia" w:cstheme="minorEastAsia" w:hint="eastAsia"/>
                <w:b/>
                <w:bCs/>
                <w:sz w:val="21"/>
                <w:szCs w:val="21"/>
                <w:highlight w:val="none"/>
                <w:lang w:val="en-US" w:eastAsia="zh-CN"/>
              </w:rPr>
              <w:t>（二）评分依据：</w:t>
            </w:r>
          </w:p>
          <w:p>
            <w:pPr>
              <w:keepNext w:val="0"/>
              <w:keepLines w:val="0"/>
              <w:widowControl/>
              <w:numPr>
                <w:ilvl w:val="0"/>
                <w:numId w:val="0"/>
              </w:numPr>
              <w:suppressLineNumbers w:val="0"/>
              <w:spacing w:line="240" w:lineRule="auto"/>
              <w:ind w:left="0" w:firstLine="0" w:leftChars="0" w:firstLineChars="0"/>
              <w:jc w:val="left"/>
              <w:textAlignment w:val="center"/>
              <w:rPr>
                <w:rStyle w:val="font11"/>
                <w:rFonts w:asciiTheme="minorEastAsia" w:eastAsiaTheme="minorEastAsia" w:hAnsiTheme="minorEastAsia" w:cstheme="minorEastAsia" w:hint="eastAsia"/>
                <w:sz w:val="21"/>
                <w:szCs w:val="21"/>
                <w:highlight w:val="none"/>
                <w:lang w:val="en-US" w:eastAsia="zh-CN"/>
              </w:rPr>
            </w:pPr>
            <w:r>
              <w:rPr>
                <w:rStyle w:val="font11"/>
                <w:rFonts w:asciiTheme="minorEastAsia" w:eastAsiaTheme="minorEastAsia" w:hAnsiTheme="minorEastAsia" w:cstheme="minorEastAsia" w:hint="eastAsia"/>
                <w:sz w:val="21"/>
                <w:szCs w:val="21"/>
                <w:highlight w:val="none"/>
                <w:lang w:val="en-US" w:eastAsia="zh-CN"/>
              </w:rPr>
              <w:t>1.</w:t>
            </w:r>
            <w:r>
              <w:rPr>
                <w:rFonts w:asciiTheme="minorEastAsia" w:eastAsiaTheme="minorEastAsia" w:hAnsiTheme="minorEastAsia" w:cstheme="minorEastAsia" w:hint="eastAsia"/>
                <w:sz w:val="21"/>
                <w:szCs w:val="21"/>
                <w:highlight w:val="none"/>
              </w:rPr>
              <w:t>要求提供通过投标人缴纳的近三个月(含开标当月)的任意一个月的社保证明作为本单位员工的证明依据</w:t>
            </w:r>
            <w:r>
              <w:rPr>
                <w:rStyle w:val="font11"/>
                <w:rFonts w:asciiTheme="minorEastAsia" w:eastAsiaTheme="minorEastAsia" w:hAnsiTheme="minorEastAsia" w:cstheme="minorEastAsia" w:hint="eastAsia"/>
                <w:sz w:val="21"/>
                <w:szCs w:val="21"/>
                <w:highlight w:val="none"/>
                <w:lang w:val="en-US" w:eastAsia="zh-CN"/>
              </w:rPr>
              <w:t>。以下特殊情形无需提供社会保险证明亦视为符合要求，具体为：①投标人为新成立企业且成立时间不足一个月的（需提供劳动合同）；②相关人员为退休人员（需提供退休证明及劳动（或返聘）合同）；③依法不需要缴纳社会保险的（需提供不需要缴纳社会保险的法定证明文件及劳动合同）。</w:t>
            </w:r>
          </w:p>
          <w:p>
            <w:pPr>
              <w:keepNext w:val="0"/>
              <w:keepLines w:val="0"/>
              <w:widowControl/>
              <w:numPr>
                <w:ilvl w:val="0"/>
                <w:numId w:val="0"/>
              </w:numPr>
              <w:suppressLineNumbers w:val="0"/>
              <w:spacing w:line="240" w:lineRule="auto"/>
              <w:ind w:left="0" w:firstLine="0" w:leftChars="0" w:firstLineChars="0"/>
              <w:jc w:val="left"/>
              <w:textAlignment w:val="center"/>
              <w:rPr>
                <w:rStyle w:val="font11"/>
                <w:rFonts w:asciiTheme="minorEastAsia" w:eastAsiaTheme="minorEastAsia" w:hAnsiTheme="minorEastAsia" w:cstheme="minorEastAsia" w:hint="eastAsia"/>
                <w:sz w:val="21"/>
                <w:szCs w:val="21"/>
                <w:highlight w:val="none"/>
                <w:lang w:val="en-US" w:eastAsia="zh-CN"/>
              </w:rPr>
            </w:pPr>
            <w:r>
              <w:rPr>
                <w:rStyle w:val="font11"/>
                <w:rFonts w:asciiTheme="minorEastAsia" w:eastAsiaTheme="minorEastAsia" w:hAnsiTheme="minorEastAsia" w:cstheme="minorEastAsia" w:hint="eastAsia"/>
                <w:sz w:val="21"/>
                <w:szCs w:val="21"/>
                <w:highlight w:val="none"/>
                <w:lang w:val="en-US" w:eastAsia="zh-CN"/>
              </w:rPr>
              <w:t>2.要求提供投标人相关证明资料作为得分依据。提供学历证书扫描件以及学历信息在学信网查询结果截图（https：//www.chsi.com.cn/xlcx/index.jsp）查询截图或学历认证报告，由于日期较早无法查询的，需提供毕业院校或者人社部门出具的证明，国（境）外学历(含港澳台)证书提供教育部留学服务中心出具的国（境）外学历认证书以及教育部留学服务中心官网查询截图（查询网址：http：//zwfw.cscse.edu.cn/）；</w:t>
            </w:r>
          </w:p>
          <w:p>
            <w:pPr>
              <w:keepNext w:val="0"/>
              <w:keepLines w:val="0"/>
              <w:widowControl/>
              <w:numPr>
                <w:ilvl w:val="0"/>
                <w:numId w:val="0"/>
              </w:numPr>
              <w:suppressLineNumbers w:val="0"/>
              <w:spacing w:line="240" w:lineRule="auto"/>
              <w:ind w:left="0" w:firstLine="0" w:leftChars="0" w:firstLineChars="0"/>
              <w:jc w:val="left"/>
              <w:textAlignment w:val="center"/>
              <w:rPr>
                <w:rStyle w:val="font11"/>
                <w:rFonts w:asciiTheme="minorEastAsia" w:eastAsiaTheme="minorEastAsia" w:hAnsiTheme="minorEastAsia" w:cstheme="minorEastAsia" w:hint="eastAsia"/>
                <w:sz w:val="21"/>
                <w:szCs w:val="21"/>
                <w:highlight w:val="none"/>
                <w:lang w:val="en-US" w:eastAsia="zh-CN"/>
              </w:rPr>
            </w:pPr>
            <w:r>
              <w:rPr>
                <w:rStyle w:val="font11"/>
                <w:rFonts w:asciiTheme="minorEastAsia" w:eastAsiaTheme="minorEastAsia" w:hAnsiTheme="minorEastAsia" w:cstheme="minorEastAsia" w:hint="eastAsia"/>
                <w:sz w:val="21"/>
                <w:szCs w:val="21"/>
                <w:highlight w:val="none"/>
                <w:lang w:val="en-US" w:eastAsia="zh-CN"/>
              </w:rPr>
              <w:t>3.相关职称证书还需要提供全国人力资源和社会保障服务平台官网查询截图（查询网址：http：//www.12333.gov.cn/），如职称证书无法提供查询截图，则需提供人社部门（或发证部门或职称管理部门）出具的证明文件（或网站公示查询），否则不予认可，视为无效证书。</w:t>
            </w:r>
          </w:p>
          <w:p>
            <w:pPr>
              <w:keepNext w:val="0"/>
              <w:keepLines w:val="0"/>
              <w:widowControl/>
              <w:numPr>
                <w:ilvl w:val="0"/>
                <w:numId w:val="0"/>
              </w:numPr>
              <w:suppressLineNumbers w:val="0"/>
              <w:spacing w:line="240" w:lineRule="auto"/>
              <w:ind w:left="0" w:firstLine="0" w:leftChars="0" w:firstLineChars="0"/>
              <w:jc w:val="left"/>
              <w:textAlignment w:val="center"/>
              <w:rPr>
                <w:rFonts w:asciiTheme="minorEastAsia" w:eastAsiaTheme="minorEastAsia" w:hAnsiTheme="minorEastAsia" w:cstheme="minorEastAsia" w:hint="eastAsia"/>
                <w:szCs w:val="21"/>
                <w:highlight w:val="none"/>
              </w:rPr>
            </w:pPr>
            <w:r>
              <w:rPr>
                <w:rStyle w:val="font11"/>
                <w:rFonts w:asciiTheme="minorEastAsia" w:eastAsiaTheme="minorEastAsia" w:hAnsiTheme="minorEastAsia" w:cstheme="minorEastAsia" w:hint="eastAsia"/>
                <w:sz w:val="21"/>
                <w:szCs w:val="21"/>
                <w:highlight w:val="none"/>
                <w:lang w:val="en-US" w:eastAsia="zh-CN"/>
              </w:rPr>
              <w:t>4.以上资料均要求提供扫描件。评分中出现无证明资料或专家无法凭所提供资料判断是否得分的情况，一律作不得分处理。</w:t>
            </w:r>
          </w:p>
        </w:tc>
      </w:tr>
      <w:tr>
        <w:tblPrEx>
          <w:tblW w:w="9113"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0" w:type="dxa"/>
            <w:left w:w="108" w:type="dxa"/>
            <w:bottom w:w="20" w:type="dxa"/>
            <w:right w:w="108" w:type="dxa"/>
          </w:tblCellMar>
        </w:tblPrEx>
        <w:trPr>
          <w:gridAfter w:val="1"/>
          <w:wAfter w:w="41" w:type="dxa"/>
          <w:tblCellSpacing w:w="0" w:type="dxa"/>
          <w:jc w:val="center"/>
        </w:trPr>
        <w:tc>
          <w:tcPr>
            <w:tcW w:w="676" w:type="dxa"/>
            <w:vMerge w:val="restart"/>
          </w:tcPr>
          <w:p>
            <w:pPr>
              <w:wordWrap w:val="0"/>
              <w:jc w:val="center"/>
              <w:rPr>
                <w:rFonts w:ascii="宋体" w:eastAsia="宋体" w:hAnsi="宋体" w:cs="宋体" w:hint="eastAsia"/>
                <w:b/>
                <w:bCs/>
                <w:color w:val="0000FF"/>
                <w:sz w:val="21"/>
                <w:szCs w:val="21"/>
                <w:highlight w:val="none"/>
              </w:rPr>
            </w:pPr>
            <w:r>
              <w:rPr>
                <w:rFonts w:ascii="宋体" w:eastAsia="宋体" w:hAnsi="宋体" w:cs="宋体" w:hint="eastAsia"/>
                <w:b/>
                <w:bCs/>
                <w:color w:val="0000FF"/>
                <w:szCs w:val="21"/>
                <w:highlight w:val="none"/>
              </w:rPr>
              <w:t>3</w:t>
            </w:r>
          </w:p>
        </w:tc>
        <w:tc>
          <w:tcPr>
            <w:tcW w:w="2458" w:type="dxa"/>
            <w:gridSpan w:val="3"/>
          </w:tcPr>
          <w:p>
            <w:pPr>
              <w:wordWrap w:val="0"/>
              <w:jc w:val="center"/>
              <w:rPr>
                <w:rFonts w:ascii="宋体" w:eastAsia="宋体" w:hAnsi="宋体" w:cs="宋体" w:hint="eastAsia"/>
                <w:b/>
                <w:bCs/>
                <w:color w:val="0000FF"/>
                <w:sz w:val="21"/>
                <w:szCs w:val="21"/>
                <w:highlight w:val="none"/>
              </w:rPr>
            </w:pPr>
            <w:r>
              <w:rPr>
                <w:rFonts w:ascii="宋体" w:eastAsia="宋体" w:hAnsi="宋体" w:cs="宋体" w:hint="eastAsia"/>
                <w:b/>
                <w:bCs/>
                <w:color w:val="0000FF"/>
                <w:szCs w:val="21"/>
                <w:highlight w:val="none"/>
              </w:rPr>
              <w:t>商务部分</w:t>
            </w:r>
          </w:p>
        </w:tc>
        <w:tc>
          <w:tcPr>
            <w:tcW w:w="5938" w:type="dxa"/>
            <w:gridSpan w:val="2"/>
          </w:tcPr>
          <w:p>
            <w:pPr>
              <w:wordWrap w:val="0"/>
              <w:jc w:val="center"/>
              <w:rPr>
                <w:rFonts w:ascii="宋体" w:eastAsia="宋体" w:hAnsi="宋体" w:cs="宋体" w:hint="eastAsia"/>
                <w:b/>
                <w:bCs/>
                <w:color w:val="0000FF"/>
                <w:sz w:val="21"/>
                <w:szCs w:val="21"/>
                <w:highlight w:val="none"/>
                <w:lang w:val="en-US" w:eastAsia="zh-CN"/>
              </w:rPr>
            </w:pPr>
            <w:r>
              <w:rPr>
                <w:rFonts w:ascii="宋体" w:eastAsia="宋体" w:hAnsi="宋体" w:cs="宋体" w:hint="eastAsia"/>
                <w:b/>
                <w:bCs/>
                <w:color w:val="0000FF"/>
                <w:sz w:val="21"/>
                <w:szCs w:val="21"/>
                <w:highlight w:val="none"/>
                <w:lang w:val="en-US" w:eastAsia="zh-CN"/>
              </w:rPr>
              <w:t>2</w:t>
            </w:r>
            <w:r>
              <w:rPr>
                <w:rFonts w:ascii="宋体" w:hAnsi="宋体" w:cs="宋体" w:hint="eastAsia"/>
                <w:b/>
                <w:bCs/>
                <w:color w:val="0000FF"/>
                <w:sz w:val="21"/>
                <w:szCs w:val="21"/>
                <w:highlight w:val="none"/>
                <w:lang w:val="en-US" w:eastAsia="zh-CN"/>
              </w:rPr>
              <w:t>2</w:t>
            </w:r>
          </w:p>
        </w:tc>
      </w:tr>
      <w:tr>
        <w:tblPrEx>
          <w:tblW w:w="9113"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0" w:type="dxa"/>
            <w:left w:w="108" w:type="dxa"/>
            <w:bottom w:w="20" w:type="dxa"/>
            <w:right w:w="108" w:type="dxa"/>
          </w:tblCellMar>
        </w:tblPrEx>
        <w:trPr>
          <w:gridAfter w:val="1"/>
          <w:wAfter w:w="41" w:type="dxa"/>
          <w:tblCellSpacing w:w="0" w:type="dxa"/>
          <w:jc w:val="center"/>
        </w:trPr>
        <w:tc>
          <w:tcPr>
            <w:tcW w:w="676" w:type="dxa"/>
            <w:vMerge/>
            <w:vAlign w:val="center"/>
          </w:tcPr>
          <w:p>
            <w:pPr>
              <w:rPr>
                <w:rFonts w:ascii="宋体" w:eastAsia="宋体" w:hAnsi="宋体" w:cs="宋体" w:hint="eastAsia"/>
                <w:b/>
                <w:bCs/>
                <w:color w:val="0000FF"/>
                <w:sz w:val="21"/>
                <w:szCs w:val="21"/>
                <w:highlight w:val="none"/>
              </w:rPr>
            </w:pPr>
          </w:p>
        </w:tc>
        <w:tc>
          <w:tcPr>
            <w:tcW w:w="8396" w:type="dxa"/>
            <w:gridSpan w:val="5"/>
          </w:tcPr>
          <w:p>
            <w:pPr>
              <w:wordWrap w:val="0"/>
              <w:rPr>
                <w:rFonts w:ascii="宋体" w:eastAsia="宋体" w:hAnsi="宋体" w:cs="宋体" w:hint="eastAsia"/>
                <w:szCs w:val="21"/>
                <w:highlight w:val="none"/>
              </w:rPr>
            </w:pPr>
          </w:p>
        </w:tc>
      </w:tr>
      <w:tr>
        <w:tblPrEx>
          <w:tblW w:w="9113"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0" w:type="dxa"/>
            <w:left w:w="108" w:type="dxa"/>
            <w:bottom w:w="20" w:type="dxa"/>
            <w:right w:w="108" w:type="dxa"/>
          </w:tblCellMar>
        </w:tblPrEx>
        <w:trPr>
          <w:gridAfter w:val="1"/>
          <w:wAfter w:w="41" w:type="dxa"/>
          <w:tblCellSpacing w:w="0" w:type="dxa"/>
          <w:jc w:val="center"/>
        </w:trPr>
        <w:tc>
          <w:tcPr>
            <w:tcW w:w="676" w:type="dxa"/>
            <w:vMerge/>
            <w:shd w:val="clear" w:color="auto" w:fill="E6EFFA"/>
            <w:vAlign w:val="center"/>
          </w:tcPr>
          <w:p>
            <w:pPr>
              <w:rPr>
                <w:rFonts w:ascii="宋体" w:eastAsia="宋体" w:hAnsi="宋体" w:cs="宋体" w:hint="eastAsia"/>
                <w:b/>
                <w:bCs/>
                <w:color w:val="0000FF"/>
                <w:sz w:val="21"/>
                <w:szCs w:val="21"/>
                <w:highlight w:val="none"/>
              </w:rPr>
            </w:pPr>
          </w:p>
        </w:tc>
        <w:tc>
          <w:tcPr>
            <w:tcW w:w="675" w:type="dxa"/>
            <w:shd w:val="clear" w:color="auto" w:fill="E6EFFA"/>
            <w:vAlign w:val="center"/>
          </w:tcPr>
          <w:p>
            <w:pPr>
              <w:wordWrap w:val="0"/>
              <w:jc w:val="center"/>
              <w:rPr>
                <w:rFonts w:ascii="宋体" w:eastAsia="宋体" w:hAnsi="宋体" w:cs="宋体" w:hint="eastAsia"/>
                <w:szCs w:val="21"/>
                <w:highlight w:val="none"/>
              </w:rPr>
            </w:pPr>
            <w:r>
              <w:rPr>
                <w:rFonts w:ascii="宋体" w:eastAsia="宋体" w:hAnsi="宋体" w:cs="宋体" w:hint="eastAsia"/>
                <w:szCs w:val="21"/>
                <w:highlight w:val="none"/>
              </w:rPr>
              <w:t>序号</w:t>
            </w:r>
          </w:p>
        </w:tc>
        <w:tc>
          <w:tcPr>
            <w:tcW w:w="1094" w:type="dxa"/>
            <w:shd w:val="clear" w:color="auto" w:fill="E6EFFA"/>
            <w:vAlign w:val="center"/>
          </w:tcPr>
          <w:p>
            <w:pPr>
              <w:wordWrap w:val="0"/>
              <w:jc w:val="center"/>
              <w:rPr>
                <w:rFonts w:ascii="宋体" w:eastAsia="宋体" w:hAnsi="宋体" w:cs="宋体" w:hint="eastAsia"/>
                <w:szCs w:val="21"/>
                <w:highlight w:val="none"/>
              </w:rPr>
            </w:pPr>
            <w:r>
              <w:rPr>
                <w:rFonts w:ascii="宋体" w:eastAsia="宋体" w:hAnsi="宋体" w:cs="宋体" w:hint="eastAsia"/>
                <w:szCs w:val="21"/>
                <w:highlight w:val="none"/>
              </w:rPr>
              <w:t>评审因素</w:t>
            </w:r>
          </w:p>
        </w:tc>
        <w:tc>
          <w:tcPr>
            <w:tcW w:w="689" w:type="dxa"/>
            <w:shd w:val="clear" w:color="auto" w:fill="E6EFFA"/>
            <w:vAlign w:val="center"/>
          </w:tcPr>
          <w:p>
            <w:pPr>
              <w:wordWrap w:val="0"/>
              <w:jc w:val="center"/>
              <w:rPr>
                <w:rFonts w:ascii="宋体" w:eastAsia="宋体" w:hAnsi="宋体" w:cs="宋体" w:hint="eastAsia"/>
                <w:szCs w:val="21"/>
                <w:highlight w:val="none"/>
              </w:rPr>
            </w:pPr>
            <w:r>
              <w:rPr>
                <w:rFonts w:ascii="宋体" w:eastAsia="宋体" w:hAnsi="宋体" w:cs="宋体" w:hint="eastAsia"/>
                <w:szCs w:val="21"/>
                <w:highlight w:val="none"/>
              </w:rPr>
              <w:t>权重(%)</w:t>
            </w:r>
          </w:p>
        </w:tc>
        <w:tc>
          <w:tcPr>
            <w:tcW w:w="5938" w:type="dxa"/>
            <w:gridSpan w:val="2"/>
            <w:shd w:val="clear" w:color="auto" w:fill="E6EFFA"/>
            <w:vAlign w:val="center"/>
          </w:tcPr>
          <w:p>
            <w:pPr>
              <w:wordWrap w:val="0"/>
              <w:jc w:val="center"/>
              <w:rPr>
                <w:rFonts w:ascii="宋体" w:eastAsia="宋体" w:hAnsi="宋体" w:cs="宋体" w:hint="eastAsia"/>
                <w:szCs w:val="21"/>
                <w:highlight w:val="none"/>
              </w:rPr>
            </w:pPr>
            <w:r>
              <w:rPr>
                <w:rFonts w:ascii="宋体" w:eastAsia="宋体" w:hAnsi="宋体" w:cs="宋体" w:hint="eastAsia"/>
                <w:szCs w:val="21"/>
                <w:highlight w:val="none"/>
              </w:rPr>
              <w:t>评分准则</w:t>
            </w:r>
          </w:p>
        </w:tc>
      </w:tr>
      <w:tr>
        <w:tblPrEx>
          <w:tblW w:w="9113"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0" w:type="dxa"/>
            <w:left w:w="108" w:type="dxa"/>
            <w:bottom w:w="20" w:type="dxa"/>
            <w:right w:w="108" w:type="dxa"/>
          </w:tblCellMar>
        </w:tblPrEx>
        <w:trPr>
          <w:gridAfter w:val="1"/>
          <w:wAfter w:w="41" w:type="dxa"/>
          <w:tblCellSpacing w:w="0" w:type="dxa"/>
          <w:jc w:val="center"/>
        </w:trPr>
        <w:tc>
          <w:tcPr>
            <w:tcW w:w="676" w:type="dxa"/>
            <w:vMerge/>
            <w:vAlign w:val="center"/>
          </w:tcPr>
          <w:p>
            <w:pPr>
              <w:rPr>
                <w:rFonts w:ascii="宋体" w:eastAsia="宋体" w:hAnsi="宋体" w:cs="宋体" w:hint="eastAsia"/>
                <w:b/>
                <w:bCs/>
                <w:color w:val="0000FF"/>
                <w:sz w:val="21"/>
                <w:szCs w:val="21"/>
                <w:highlight w:val="none"/>
              </w:rPr>
            </w:pPr>
          </w:p>
        </w:tc>
        <w:tc>
          <w:tcPr>
            <w:tcW w:w="675" w:type="dxa"/>
            <w:vAlign w:val="center"/>
          </w:tcPr>
          <w:p>
            <w:pPr>
              <w:wordWrap w:val="0"/>
              <w:jc w:val="center"/>
              <w:rPr>
                <w:rFonts w:ascii="宋体" w:eastAsia="宋体" w:hAnsi="宋体" w:cs="宋体" w:hint="eastAsia"/>
                <w:szCs w:val="21"/>
                <w:highlight w:val="none"/>
              </w:rPr>
            </w:pPr>
            <w:r>
              <w:rPr>
                <w:rFonts w:ascii="宋体" w:eastAsia="宋体" w:hAnsi="宋体" w:cs="宋体" w:hint="eastAsia"/>
                <w:szCs w:val="21"/>
                <w:highlight w:val="none"/>
              </w:rPr>
              <w:t>1</w:t>
            </w:r>
          </w:p>
        </w:tc>
        <w:tc>
          <w:tcPr>
            <w:tcW w:w="1094" w:type="dxa"/>
            <w:vAlign w:val="center"/>
          </w:tcPr>
          <w:p>
            <w:pPr>
              <w:wordWrap w:val="0"/>
              <w:jc w:val="center"/>
              <w:rPr>
                <w:rFonts w:ascii="宋体" w:eastAsia="宋体" w:hAnsi="宋体" w:cs="宋体" w:hint="eastAsia"/>
                <w:szCs w:val="21"/>
                <w:highlight w:val="none"/>
              </w:rPr>
            </w:pPr>
            <w:r>
              <w:rPr>
                <w:rFonts w:ascii="宋体" w:eastAsia="宋体" w:hAnsi="宋体" w:cs="宋体" w:hint="eastAsia"/>
                <w:szCs w:val="21"/>
                <w:highlight w:val="none"/>
              </w:rPr>
              <w:t>供应商认证情况</w:t>
            </w:r>
          </w:p>
        </w:tc>
        <w:tc>
          <w:tcPr>
            <w:tcW w:w="689" w:type="dxa"/>
            <w:vAlign w:val="center"/>
          </w:tcPr>
          <w:p>
            <w:pPr>
              <w:keepNext w:val="0"/>
              <w:keepLines w:val="0"/>
              <w:widowControl/>
              <w:suppressLineNumbers w:val="0"/>
              <w:spacing w:line="240" w:lineRule="auto"/>
              <w:ind w:firstLine="0" w:firstLineChars="0"/>
              <w:jc w:val="center"/>
              <w:textAlignment w:val="center"/>
              <w:rPr>
                <w:rFonts w:ascii="宋体" w:eastAsia="宋体" w:hAnsi="宋体" w:cs="宋体" w:hint="eastAsia"/>
                <w:szCs w:val="21"/>
                <w:highlight w:val="none"/>
              </w:rPr>
            </w:pPr>
            <w:r>
              <w:rPr>
                <w:rFonts w:ascii="宋体" w:hAnsi="宋体" w:cs="宋体" w:hint="eastAsia"/>
                <w:i w:val="0"/>
                <w:iCs w:val="0"/>
                <w:color w:val="000000"/>
                <w:kern w:val="0"/>
                <w:sz w:val="21"/>
                <w:szCs w:val="21"/>
                <w:highlight w:val="none"/>
                <w:u w:val="none"/>
                <w:lang w:val="en-US" w:eastAsia="zh-CN"/>
              </w:rPr>
              <w:t>6</w:t>
            </w:r>
          </w:p>
        </w:tc>
        <w:tc>
          <w:tcPr>
            <w:tcW w:w="5938" w:type="dxa"/>
            <w:gridSpan w:val="2"/>
            <w:vAlign w:val="center"/>
          </w:tcPr>
          <w:p>
            <w:pPr>
              <w:pStyle w:val="CommentText"/>
              <w:keepNext w:val="0"/>
              <w:keepLines w:val="0"/>
              <w:widowControl/>
              <w:suppressLineNumbers w:val="0"/>
              <w:shd w:val="clear" w:color="auto" w:fill="auto"/>
              <w:ind w:firstLineChars="0"/>
              <w:jc w:val="left"/>
              <w:textAlignment w:val="center"/>
              <w:rPr>
                <w:rFonts w:ascii="宋体" w:eastAsia="宋体" w:hAnsi="宋体" w:cs="宋体" w:hint="eastAsia"/>
                <w:b/>
                <w:bCs/>
                <w:i w:val="0"/>
                <w:iCs w:val="0"/>
                <w:color w:val="000000"/>
                <w:kern w:val="0"/>
                <w:sz w:val="21"/>
                <w:szCs w:val="21"/>
                <w:highlight w:val="none"/>
                <w:u w:val="none"/>
                <w:lang w:val="en-US" w:eastAsia="zh-CN"/>
              </w:rPr>
            </w:pPr>
            <w:r>
              <w:rPr>
                <w:rFonts w:ascii="宋体" w:eastAsia="宋体" w:hAnsi="宋体" w:cs="宋体" w:hint="eastAsia"/>
                <w:b/>
                <w:bCs/>
                <w:i w:val="0"/>
                <w:iCs w:val="0"/>
                <w:color w:val="000000"/>
                <w:kern w:val="0"/>
                <w:sz w:val="21"/>
                <w:szCs w:val="21"/>
                <w:highlight w:val="none"/>
                <w:u w:val="none"/>
                <w:lang w:val="en-US" w:eastAsia="zh-CN"/>
              </w:rPr>
              <w:t>（一）评分内容：</w:t>
            </w:r>
          </w:p>
          <w:p>
            <w:pPr>
              <w:pStyle w:val="CommentText"/>
              <w:keepNext w:val="0"/>
              <w:keepLines w:val="0"/>
              <w:widowControl/>
              <w:suppressLineNumbers w:val="0"/>
              <w:shd w:val="clear" w:color="auto" w:fill="auto"/>
              <w:ind w:firstLineChars="0"/>
              <w:jc w:val="left"/>
              <w:textAlignment w:val="center"/>
              <w:rPr>
                <w:rStyle w:val="font11"/>
                <w:rFonts w:ascii="宋体" w:eastAsia="宋体" w:hAnsi="宋体" w:cs="宋体" w:hint="eastAsia"/>
                <w:b w:val="0"/>
                <w:bCs w:val="0"/>
                <w:sz w:val="21"/>
                <w:szCs w:val="21"/>
                <w:highlight w:val="none"/>
                <w:lang w:val="en-US" w:eastAsia="zh-CN"/>
              </w:rPr>
            </w:pPr>
            <w:r>
              <w:rPr>
                <w:rStyle w:val="font11"/>
                <w:rFonts w:ascii="宋体" w:eastAsia="宋体" w:hAnsi="宋体" w:cs="宋体" w:hint="eastAsia"/>
                <w:sz w:val="21"/>
                <w:szCs w:val="21"/>
                <w:highlight w:val="none"/>
                <w:lang w:val="en-US" w:eastAsia="zh-CN"/>
              </w:rPr>
              <w:t>1.具有质量管理体</w:t>
            </w:r>
            <w:r>
              <w:rPr>
                <w:rStyle w:val="font11"/>
                <w:rFonts w:ascii="宋体" w:eastAsia="宋体" w:hAnsi="宋体" w:cs="宋体" w:hint="eastAsia"/>
                <w:b w:val="0"/>
                <w:bCs w:val="0"/>
                <w:sz w:val="21"/>
                <w:szCs w:val="21"/>
                <w:highlight w:val="none"/>
                <w:lang w:val="en-US" w:eastAsia="zh-CN"/>
              </w:rPr>
              <w:t xml:space="preserve">系认证证书，得 </w:t>
            </w:r>
            <w:r>
              <w:rPr>
                <w:rStyle w:val="font11"/>
                <w:rFonts w:hAnsi="宋体" w:cs="宋体" w:hint="eastAsia"/>
                <w:b w:val="0"/>
                <w:bCs w:val="0"/>
                <w:sz w:val="21"/>
                <w:szCs w:val="21"/>
                <w:highlight w:val="none"/>
                <w:lang w:val="en-US" w:eastAsia="zh-CN"/>
              </w:rPr>
              <w:t>35</w:t>
            </w:r>
            <w:r>
              <w:rPr>
                <w:rStyle w:val="font11"/>
                <w:rFonts w:ascii="宋体" w:eastAsia="宋体" w:hAnsi="宋体" w:cs="宋体" w:hint="eastAsia"/>
                <w:b w:val="0"/>
                <w:bCs w:val="0"/>
                <w:sz w:val="21"/>
                <w:szCs w:val="21"/>
                <w:highlight w:val="none"/>
                <w:lang w:val="en-US" w:eastAsia="zh-CN"/>
              </w:rPr>
              <w:t>分；</w:t>
            </w:r>
          </w:p>
          <w:p>
            <w:pPr>
              <w:pStyle w:val="CommentText"/>
              <w:keepNext w:val="0"/>
              <w:keepLines w:val="0"/>
              <w:widowControl/>
              <w:suppressLineNumbers w:val="0"/>
              <w:shd w:val="clear" w:color="auto" w:fill="auto"/>
              <w:ind w:firstLine="0" w:firstLineChars="0"/>
              <w:jc w:val="left"/>
              <w:textAlignment w:val="center"/>
              <w:rPr>
                <w:rStyle w:val="font11"/>
                <w:rFonts w:ascii="宋体" w:eastAsia="宋体" w:hAnsi="宋体" w:cs="宋体" w:hint="eastAsia"/>
                <w:b w:val="0"/>
                <w:bCs w:val="0"/>
                <w:sz w:val="21"/>
                <w:szCs w:val="21"/>
                <w:highlight w:val="none"/>
                <w:lang w:val="en-US" w:eastAsia="zh-CN"/>
              </w:rPr>
            </w:pPr>
            <w:r>
              <w:rPr>
                <w:rStyle w:val="font11"/>
                <w:rFonts w:ascii="宋体" w:eastAsia="宋体" w:hAnsi="宋体" w:cs="宋体" w:hint="eastAsia"/>
                <w:b w:val="0"/>
                <w:bCs w:val="0"/>
                <w:sz w:val="21"/>
                <w:szCs w:val="21"/>
                <w:highlight w:val="none"/>
                <w:lang w:val="en-US" w:eastAsia="zh-CN"/>
              </w:rPr>
              <w:t>2.</w:t>
            </w:r>
            <w:r>
              <w:rPr>
                <w:rStyle w:val="font11"/>
                <w:rFonts w:ascii="宋体" w:eastAsia="宋体" w:hAnsi="宋体" w:cs="宋体" w:hint="eastAsia"/>
                <w:sz w:val="21"/>
                <w:szCs w:val="21"/>
                <w:highlight w:val="none"/>
                <w:lang w:val="en-US" w:eastAsia="zh-CN"/>
              </w:rPr>
              <w:t>具有</w:t>
            </w:r>
            <w:r>
              <w:rPr>
                <w:rStyle w:val="font11"/>
                <w:rFonts w:ascii="宋体" w:eastAsia="宋体" w:hAnsi="宋体" w:cs="宋体" w:hint="eastAsia"/>
                <w:b w:val="0"/>
                <w:bCs w:val="0"/>
                <w:sz w:val="21"/>
                <w:szCs w:val="21"/>
                <w:highlight w:val="none"/>
                <w:lang w:val="en-US" w:eastAsia="zh-CN"/>
              </w:rPr>
              <w:t>环境管理体系认证证书，得</w:t>
            </w:r>
            <w:r>
              <w:rPr>
                <w:rStyle w:val="font11"/>
                <w:rFonts w:hAnsi="宋体" w:cs="宋体" w:hint="eastAsia"/>
                <w:b w:val="0"/>
                <w:bCs w:val="0"/>
                <w:sz w:val="21"/>
                <w:szCs w:val="21"/>
                <w:highlight w:val="none"/>
                <w:lang w:val="en-US" w:eastAsia="zh-CN"/>
              </w:rPr>
              <w:t>35</w:t>
            </w:r>
            <w:r>
              <w:rPr>
                <w:rStyle w:val="font11"/>
                <w:rFonts w:ascii="宋体" w:eastAsia="宋体" w:hAnsi="宋体" w:cs="宋体" w:hint="eastAsia"/>
                <w:b w:val="0"/>
                <w:bCs w:val="0"/>
                <w:sz w:val="21"/>
                <w:szCs w:val="21"/>
                <w:highlight w:val="none"/>
                <w:lang w:val="en-US" w:eastAsia="zh-CN"/>
              </w:rPr>
              <w:t>分；</w:t>
            </w:r>
          </w:p>
          <w:p>
            <w:pPr>
              <w:pStyle w:val="CommentText"/>
              <w:keepNext w:val="0"/>
              <w:keepLines w:val="0"/>
              <w:widowControl/>
              <w:suppressLineNumbers w:val="0"/>
              <w:shd w:val="clear" w:color="auto" w:fill="auto"/>
              <w:ind w:firstLine="0" w:firstLineChars="0"/>
              <w:jc w:val="left"/>
              <w:textAlignment w:val="center"/>
              <w:rPr>
                <w:rStyle w:val="font11"/>
                <w:rFonts w:ascii="宋体" w:eastAsia="宋体" w:hAnsi="宋体" w:cs="宋体" w:hint="eastAsia"/>
                <w:b w:val="0"/>
                <w:bCs w:val="0"/>
                <w:sz w:val="21"/>
                <w:szCs w:val="21"/>
                <w:highlight w:val="none"/>
                <w:lang w:val="en-US" w:eastAsia="zh-CN"/>
              </w:rPr>
            </w:pPr>
            <w:r>
              <w:rPr>
                <w:rStyle w:val="font11"/>
                <w:rFonts w:ascii="宋体" w:eastAsia="宋体" w:hAnsi="宋体" w:cs="宋体" w:hint="eastAsia"/>
                <w:b w:val="0"/>
                <w:bCs w:val="0"/>
                <w:sz w:val="21"/>
                <w:szCs w:val="21"/>
                <w:highlight w:val="none"/>
                <w:lang w:val="en-US" w:eastAsia="zh-CN"/>
              </w:rPr>
              <w:t>3.</w:t>
            </w:r>
            <w:r>
              <w:rPr>
                <w:rStyle w:val="font11"/>
                <w:rFonts w:ascii="宋体" w:eastAsia="宋体" w:hAnsi="宋体" w:cs="宋体" w:hint="eastAsia"/>
                <w:sz w:val="21"/>
                <w:szCs w:val="21"/>
                <w:highlight w:val="none"/>
                <w:lang w:val="en-US" w:eastAsia="zh-CN"/>
              </w:rPr>
              <w:t>具有</w:t>
            </w:r>
            <w:r>
              <w:rPr>
                <w:rStyle w:val="font11"/>
                <w:rFonts w:ascii="宋体" w:eastAsia="宋体" w:hAnsi="宋体" w:cs="宋体" w:hint="eastAsia"/>
                <w:b w:val="0"/>
                <w:bCs w:val="0"/>
                <w:sz w:val="21"/>
                <w:szCs w:val="21"/>
                <w:highlight w:val="none"/>
                <w:lang w:val="en-US" w:eastAsia="zh-CN"/>
              </w:rPr>
              <w:t>职业健康安全管理体系认证证书，得</w:t>
            </w:r>
            <w:r>
              <w:rPr>
                <w:rStyle w:val="font11"/>
                <w:rFonts w:hAnsi="宋体" w:cs="宋体" w:hint="eastAsia"/>
                <w:b w:val="0"/>
                <w:bCs w:val="0"/>
                <w:sz w:val="21"/>
                <w:szCs w:val="21"/>
                <w:highlight w:val="none"/>
                <w:lang w:val="en-US" w:eastAsia="zh-CN"/>
              </w:rPr>
              <w:t>35</w:t>
            </w:r>
            <w:r>
              <w:rPr>
                <w:rStyle w:val="font11"/>
                <w:rFonts w:ascii="宋体" w:eastAsia="宋体" w:hAnsi="宋体" w:cs="宋体" w:hint="eastAsia"/>
                <w:b w:val="0"/>
                <w:bCs w:val="0"/>
                <w:sz w:val="21"/>
                <w:szCs w:val="21"/>
                <w:highlight w:val="none"/>
                <w:lang w:val="en-US" w:eastAsia="zh-CN"/>
              </w:rPr>
              <w:t>分；</w:t>
            </w:r>
          </w:p>
          <w:p>
            <w:pPr>
              <w:pStyle w:val="TableText"/>
              <w:rPr>
                <w:rStyle w:val="font11"/>
                <w:rFonts w:ascii="宋体" w:eastAsia="宋体" w:hAnsi="宋体" w:cs="宋体" w:hint="eastAsia"/>
                <w:b w:val="0"/>
                <w:bCs w:val="0"/>
                <w:sz w:val="21"/>
                <w:szCs w:val="21"/>
                <w:highlight w:val="none"/>
                <w:lang w:val="en-US" w:eastAsia="zh-CN"/>
              </w:rPr>
            </w:pPr>
            <w:r>
              <w:rPr>
                <w:rStyle w:val="font11"/>
                <w:rFonts w:ascii="宋体" w:eastAsia="宋体" w:hAnsi="宋体" w:cs="宋体" w:hint="eastAsia"/>
                <w:snapToGrid w:val="0"/>
                <w:kern w:val="0"/>
                <w:sz w:val="21"/>
                <w:szCs w:val="21"/>
                <w:highlight w:val="none"/>
                <w:lang w:val="en-US" w:eastAsia="zh-CN" w:bidi="ar-SA"/>
              </w:rPr>
              <w:t>以上累计得分，满分100分。</w:t>
            </w:r>
          </w:p>
          <w:p>
            <w:pPr>
              <w:pStyle w:val="CommentText"/>
              <w:keepNext w:val="0"/>
              <w:keepLines w:val="0"/>
              <w:widowControl/>
              <w:suppressLineNumbers w:val="0"/>
              <w:ind w:firstLine="0" w:firstLineChars="0"/>
              <w:jc w:val="left"/>
              <w:textAlignment w:val="center"/>
              <w:rPr>
                <w:rStyle w:val="font21"/>
                <w:rFonts w:ascii="宋体" w:eastAsia="宋体" w:hAnsi="宋体" w:cs="宋体" w:hint="eastAsia"/>
                <w:sz w:val="21"/>
                <w:szCs w:val="21"/>
                <w:highlight w:val="none"/>
                <w:lang w:val="en-US" w:eastAsia="zh-CN"/>
              </w:rPr>
            </w:pPr>
            <w:r>
              <w:rPr>
                <w:rStyle w:val="font21"/>
                <w:rFonts w:ascii="宋体" w:eastAsia="宋体" w:hAnsi="宋体" w:cs="宋体" w:hint="eastAsia"/>
                <w:sz w:val="21"/>
                <w:szCs w:val="21"/>
                <w:highlight w:val="none"/>
                <w:lang w:val="en-US" w:eastAsia="zh-CN"/>
              </w:rPr>
              <w:t>（二）评分依据：</w:t>
            </w:r>
          </w:p>
          <w:p>
            <w:pPr>
              <w:pStyle w:val="CommentText"/>
              <w:keepNext w:val="0"/>
              <w:keepLines w:val="0"/>
              <w:widowControl/>
              <w:suppressLineNumbers w:val="0"/>
              <w:ind w:firstLine="0" w:firstLineChars="0"/>
              <w:jc w:val="left"/>
              <w:textAlignment w:val="center"/>
              <w:rPr>
                <w:rFonts w:ascii="宋体" w:eastAsia="宋体" w:hAnsi="宋体" w:cs="宋体" w:hint="eastAsia"/>
                <w:sz w:val="21"/>
                <w:szCs w:val="21"/>
                <w:highlight w:val="none"/>
              </w:rPr>
            </w:pPr>
            <w:r>
              <w:rPr>
                <w:rStyle w:val="font11"/>
                <w:rFonts w:ascii="宋体" w:eastAsia="宋体" w:hAnsi="宋体" w:cs="宋体" w:hint="eastAsia"/>
                <w:sz w:val="21"/>
                <w:szCs w:val="21"/>
                <w:highlight w:val="none"/>
                <w:lang w:val="en-US" w:eastAsia="zh-CN"/>
              </w:rPr>
              <w:t>要求提供有效的认证证书扫描件及全国认证认可信息公共服务平台（http://cx.cnca.cn/）证书查询记录截图。评分中出现无证明资料或专家无法凭所提供资料判断是否得分的情况，一律作不得分处理。</w:t>
            </w:r>
          </w:p>
        </w:tc>
      </w:tr>
      <w:tr>
        <w:tblPrEx>
          <w:tblW w:w="9113"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0" w:type="dxa"/>
            <w:left w:w="108" w:type="dxa"/>
            <w:bottom w:w="20" w:type="dxa"/>
            <w:right w:w="108" w:type="dxa"/>
          </w:tblCellMar>
        </w:tblPrEx>
        <w:trPr>
          <w:gridAfter w:val="1"/>
          <w:wAfter w:w="41" w:type="dxa"/>
          <w:tblCellSpacing w:w="0" w:type="dxa"/>
          <w:jc w:val="center"/>
        </w:trPr>
        <w:tc>
          <w:tcPr>
            <w:tcW w:w="676" w:type="dxa"/>
            <w:vMerge/>
            <w:vAlign w:val="center"/>
          </w:tcPr>
          <w:p>
            <w:pPr>
              <w:rPr>
                <w:rFonts w:ascii="宋体" w:eastAsia="宋体" w:hAnsi="宋体" w:cs="宋体" w:hint="eastAsia"/>
                <w:b/>
                <w:bCs/>
                <w:color w:val="0000FF"/>
                <w:sz w:val="21"/>
                <w:szCs w:val="21"/>
                <w:highlight w:val="none"/>
              </w:rPr>
            </w:pPr>
          </w:p>
        </w:tc>
        <w:tc>
          <w:tcPr>
            <w:tcW w:w="675" w:type="dxa"/>
            <w:vAlign w:val="center"/>
          </w:tcPr>
          <w:p>
            <w:pPr>
              <w:wordWrap w:val="0"/>
              <w:jc w:val="center"/>
              <w:rPr>
                <w:rFonts w:ascii="宋体" w:eastAsia="宋体" w:hAnsi="宋体" w:cs="宋体" w:hint="eastAsia"/>
                <w:szCs w:val="21"/>
                <w:highlight w:val="none"/>
              </w:rPr>
            </w:pPr>
            <w:r>
              <w:rPr>
                <w:rFonts w:ascii="宋体" w:eastAsia="宋体" w:hAnsi="宋体" w:cs="宋体" w:hint="eastAsia"/>
                <w:szCs w:val="21"/>
                <w:highlight w:val="none"/>
              </w:rPr>
              <w:t>2</w:t>
            </w:r>
          </w:p>
        </w:tc>
        <w:tc>
          <w:tcPr>
            <w:tcW w:w="1094" w:type="dxa"/>
            <w:vAlign w:val="center"/>
          </w:tcPr>
          <w:p>
            <w:pPr>
              <w:wordWrap w:val="0"/>
              <w:jc w:val="center"/>
              <w:rPr>
                <w:rFonts w:ascii="宋体" w:eastAsia="宋体" w:hAnsi="宋体" w:cs="宋体" w:hint="eastAsia"/>
                <w:szCs w:val="21"/>
                <w:highlight w:val="none"/>
              </w:rPr>
            </w:pPr>
            <w:r>
              <w:rPr>
                <w:rFonts w:ascii="宋体" w:eastAsia="宋体" w:hAnsi="宋体" w:cs="宋体" w:hint="eastAsia"/>
                <w:szCs w:val="21"/>
                <w:highlight w:val="none"/>
              </w:rPr>
              <w:t>供应商同类项目业绩情况</w:t>
            </w:r>
          </w:p>
        </w:tc>
        <w:tc>
          <w:tcPr>
            <w:tcW w:w="689" w:type="dxa"/>
            <w:vAlign w:val="center"/>
          </w:tcPr>
          <w:p>
            <w:pPr>
              <w:keepNext w:val="0"/>
              <w:keepLines w:val="0"/>
              <w:widowControl/>
              <w:suppressLineNumbers w:val="0"/>
              <w:spacing w:line="240" w:lineRule="auto"/>
              <w:ind w:firstLine="0" w:firstLineChars="0"/>
              <w:jc w:val="center"/>
              <w:textAlignment w:val="center"/>
              <w:rPr>
                <w:rFonts w:ascii="宋体" w:eastAsia="宋体" w:hAnsi="宋体" w:cs="宋体" w:hint="eastAsia"/>
                <w:szCs w:val="21"/>
                <w:highlight w:val="none"/>
              </w:rPr>
            </w:pPr>
            <w:r>
              <w:rPr>
                <w:rFonts w:ascii="宋体" w:eastAsia="宋体" w:hAnsi="宋体" w:cs="宋体" w:hint="eastAsia"/>
                <w:i w:val="0"/>
                <w:iCs w:val="0"/>
                <w:color w:val="000000"/>
                <w:kern w:val="0"/>
                <w:sz w:val="21"/>
                <w:szCs w:val="21"/>
                <w:highlight w:val="none"/>
                <w:u w:val="none"/>
                <w:lang w:val="en-US" w:eastAsia="zh-CN"/>
              </w:rPr>
              <w:t>1</w:t>
            </w:r>
            <w:r>
              <w:rPr>
                <w:rFonts w:ascii="宋体" w:hAnsi="宋体" w:cs="宋体" w:hint="eastAsia"/>
                <w:i w:val="0"/>
                <w:iCs w:val="0"/>
                <w:color w:val="000000"/>
                <w:kern w:val="0"/>
                <w:sz w:val="21"/>
                <w:szCs w:val="21"/>
                <w:highlight w:val="none"/>
                <w:u w:val="none"/>
                <w:lang w:val="en-US" w:eastAsia="zh-CN"/>
              </w:rPr>
              <w:t>2</w:t>
            </w:r>
          </w:p>
        </w:tc>
        <w:tc>
          <w:tcPr>
            <w:tcW w:w="5938" w:type="dxa"/>
            <w:gridSpan w:val="2"/>
            <w:vAlign w:val="center"/>
          </w:tcPr>
          <w:p>
            <w:pPr>
              <w:pStyle w:val="TableText"/>
              <w:spacing w:before="0" w:line="240" w:lineRule="auto"/>
              <w:ind w:left="0" w:right="0" w:firstLine="0" w:firstLineChars="0"/>
              <w:rPr>
                <w:rStyle w:val="font11"/>
                <w:rFonts w:ascii="宋体" w:eastAsia="宋体" w:hAnsi="宋体" w:cs="宋体" w:hint="eastAsia"/>
                <w:sz w:val="21"/>
                <w:szCs w:val="21"/>
                <w:highlight w:val="none"/>
                <w:lang w:val="en-US" w:eastAsia="zh-CN"/>
              </w:rPr>
            </w:pPr>
            <w:r>
              <w:rPr>
                <w:rStyle w:val="font11"/>
                <w:rFonts w:ascii="宋体" w:eastAsia="宋体" w:hAnsi="宋体" w:cs="宋体" w:hint="eastAsia"/>
                <w:sz w:val="21"/>
                <w:szCs w:val="21"/>
                <w:highlight w:val="none"/>
                <w:lang w:val="en-US" w:eastAsia="zh-CN"/>
              </w:rPr>
              <w:t>（一）评分内容：</w:t>
            </w:r>
          </w:p>
          <w:p>
            <w:pPr>
              <w:pStyle w:val="TableText"/>
              <w:shd w:val="clear" w:color="auto" w:fill="auto"/>
              <w:spacing w:before="0" w:line="240" w:lineRule="auto"/>
              <w:ind w:left="0" w:right="0" w:firstLine="0" w:firstLineChars="0"/>
              <w:rPr>
                <w:rStyle w:val="font11"/>
                <w:rFonts w:ascii="宋体" w:eastAsia="宋体" w:hAnsi="宋体" w:cs="宋体" w:hint="eastAsia"/>
                <w:b w:val="0"/>
                <w:bCs w:val="0"/>
                <w:snapToGrid w:val="0"/>
                <w:kern w:val="0"/>
                <w:sz w:val="21"/>
                <w:szCs w:val="21"/>
                <w:highlight w:val="none"/>
                <w:lang w:val="en-US" w:eastAsia="zh-CN"/>
              </w:rPr>
            </w:pPr>
            <w:r>
              <w:rPr>
                <w:rStyle w:val="font11"/>
                <w:rFonts w:ascii="宋体" w:eastAsia="宋体" w:hAnsi="宋体" w:cs="宋体" w:hint="eastAsia"/>
                <w:b w:val="0"/>
                <w:bCs w:val="0"/>
                <w:snapToGrid w:val="0"/>
                <w:kern w:val="0"/>
                <w:sz w:val="21"/>
                <w:szCs w:val="21"/>
                <w:highlight w:val="none"/>
                <w:lang w:val="en-US" w:eastAsia="zh-CN"/>
              </w:rPr>
              <w:t>提供2022年1月1日至本项目投标截止日（以合同签订日期为准）：</w:t>
            </w:r>
          </w:p>
          <w:p>
            <w:pPr>
              <w:pStyle w:val="TableText"/>
              <w:numPr>
                <w:ilvl w:val="0"/>
                <w:numId w:val="0"/>
              </w:numPr>
              <w:shd w:val="clear" w:color="auto" w:fill="auto"/>
              <w:spacing w:before="0" w:line="240" w:lineRule="auto"/>
              <w:ind w:left="0" w:right="0" w:firstLine="0" w:firstLineChars="0"/>
              <w:rPr>
                <w:rStyle w:val="font11"/>
                <w:rFonts w:ascii="宋体" w:eastAsia="宋体" w:hAnsi="宋体" w:cs="宋体" w:hint="eastAsia"/>
                <w:b w:val="0"/>
                <w:bCs w:val="0"/>
                <w:snapToGrid w:val="0"/>
                <w:kern w:val="0"/>
                <w:sz w:val="21"/>
                <w:szCs w:val="21"/>
                <w:highlight w:val="none"/>
                <w:lang w:val="en-US" w:eastAsia="zh-CN" w:bidi="ar-SA"/>
              </w:rPr>
            </w:pPr>
            <w:r>
              <w:rPr>
                <w:rStyle w:val="font11"/>
                <w:rFonts w:ascii="宋体" w:eastAsia="宋体" w:hAnsi="宋体" w:cs="宋体" w:hint="eastAsia"/>
                <w:b w:val="0"/>
                <w:bCs w:val="0"/>
                <w:highlight w:val="none"/>
              </w:rPr>
              <w:t>1.</w:t>
            </w:r>
            <w:r>
              <w:rPr>
                <w:rStyle w:val="font11"/>
                <w:rFonts w:ascii="宋体" w:eastAsia="宋体" w:hAnsi="宋体" w:cs="宋体" w:hint="eastAsia"/>
                <w:b w:val="0"/>
                <w:bCs w:val="0"/>
                <w:snapToGrid w:val="0"/>
                <w:kern w:val="0"/>
                <w:sz w:val="21"/>
                <w:szCs w:val="21"/>
                <w:highlight w:val="none"/>
                <w:lang w:val="en-US" w:eastAsia="zh-CN"/>
              </w:rPr>
              <w:t>承担过建筑机电物业管理相关项目业绩，</w:t>
            </w:r>
            <w:r>
              <w:rPr>
                <w:rStyle w:val="font11"/>
                <w:rFonts w:ascii="宋体" w:eastAsia="宋体" w:hAnsi="宋体" w:cs="宋体" w:hint="eastAsia"/>
                <w:b w:val="0"/>
                <w:bCs w:val="0"/>
                <w:snapToGrid w:val="0"/>
                <w:kern w:val="0"/>
                <w:sz w:val="21"/>
                <w:szCs w:val="21"/>
                <w:highlight w:val="none"/>
                <w:lang w:val="en-US" w:eastAsia="zh-CN" w:bidi="ar-SA"/>
              </w:rPr>
              <w:t>其中：</w:t>
            </w:r>
          </w:p>
          <w:p>
            <w:pPr>
              <w:pStyle w:val="TableText"/>
              <w:numPr>
                <w:ilvl w:val="0"/>
                <w:numId w:val="0"/>
              </w:numPr>
              <w:shd w:val="clear" w:color="auto" w:fill="auto"/>
              <w:spacing w:before="0" w:line="240" w:lineRule="auto"/>
              <w:ind w:left="0" w:right="0" w:firstLine="0" w:firstLineChars="0"/>
              <w:rPr>
                <w:rStyle w:val="font11"/>
                <w:rFonts w:ascii="宋体" w:eastAsia="宋体" w:hAnsi="宋体" w:cs="宋体" w:hint="eastAsia"/>
                <w:b w:val="0"/>
                <w:bCs w:val="0"/>
                <w:snapToGrid w:val="0"/>
                <w:kern w:val="0"/>
                <w:sz w:val="21"/>
                <w:szCs w:val="21"/>
                <w:highlight w:val="none"/>
                <w:lang w:val="en-US" w:eastAsia="zh-CN" w:bidi="ar-SA"/>
              </w:rPr>
            </w:pPr>
            <w:r>
              <w:rPr>
                <w:rStyle w:val="font11"/>
                <w:rFonts w:ascii="宋体" w:eastAsia="宋体" w:hAnsi="宋体" w:cs="宋体" w:hint="eastAsia"/>
                <w:b w:val="0"/>
                <w:bCs w:val="0"/>
                <w:highlight w:val="none"/>
              </w:rPr>
              <w:t>1）</w:t>
            </w:r>
            <w:r>
              <w:rPr>
                <w:rStyle w:val="font11"/>
                <w:rFonts w:ascii="宋体" w:eastAsia="宋体" w:hAnsi="宋体" w:cs="宋体" w:hint="eastAsia"/>
                <w:b w:val="0"/>
                <w:bCs w:val="0"/>
                <w:snapToGrid w:val="0"/>
                <w:kern w:val="0"/>
                <w:sz w:val="21"/>
                <w:szCs w:val="21"/>
                <w:highlight w:val="none"/>
                <w:lang w:val="en-US" w:eastAsia="zh-CN" w:bidi="ar-SA"/>
              </w:rPr>
              <w:t>项目业绩同时包含供配电、暖通（中央空调）、洁净工程的，每提供一个得10分；</w:t>
            </w:r>
          </w:p>
          <w:p>
            <w:pPr>
              <w:pStyle w:val="TableText"/>
              <w:numPr>
                <w:ilvl w:val="0"/>
                <w:numId w:val="0"/>
              </w:numPr>
              <w:shd w:val="clear" w:color="auto" w:fill="auto"/>
              <w:spacing w:before="0" w:line="240" w:lineRule="auto"/>
              <w:ind w:left="0" w:right="0" w:firstLine="0" w:firstLineChars="0"/>
              <w:rPr>
                <w:rStyle w:val="font11"/>
                <w:rFonts w:ascii="宋体" w:eastAsia="宋体" w:hAnsi="宋体" w:cs="宋体" w:hint="eastAsia"/>
                <w:b w:val="0"/>
                <w:bCs w:val="0"/>
                <w:snapToGrid w:val="0"/>
                <w:kern w:val="0"/>
                <w:sz w:val="21"/>
                <w:szCs w:val="21"/>
                <w:highlight w:val="none"/>
                <w:lang w:val="en-US" w:eastAsia="zh-CN" w:bidi="ar-SA"/>
              </w:rPr>
            </w:pPr>
            <w:r>
              <w:rPr>
                <w:rStyle w:val="font11"/>
                <w:rFonts w:ascii="宋体" w:eastAsia="宋体" w:hAnsi="宋体" w:cs="宋体" w:hint="eastAsia"/>
                <w:b w:val="0"/>
                <w:bCs w:val="0"/>
                <w:highlight w:val="none"/>
                <w:lang w:val="en-US" w:eastAsia="zh-CN"/>
              </w:rPr>
              <w:t>2</w:t>
            </w:r>
            <w:r>
              <w:rPr>
                <w:rStyle w:val="font11"/>
                <w:rFonts w:ascii="宋体" w:eastAsia="宋体" w:hAnsi="宋体" w:cs="宋体" w:hint="eastAsia"/>
                <w:b w:val="0"/>
                <w:bCs w:val="0"/>
                <w:highlight w:val="none"/>
              </w:rPr>
              <w:t>）</w:t>
            </w:r>
            <w:r>
              <w:rPr>
                <w:rStyle w:val="font11"/>
                <w:rFonts w:ascii="宋体" w:eastAsia="宋体" w:hAnsi="宋体" w:cs="宋体" w:hint="eastAsia"/>
                <w:b w:val="0"/>
                <w:bCs w:val="0"/>
                <w:snapToGrid w:val="0"/>
                <w:kern w:val="0"/>
                <w:sz w:val="21"/>
                <w:szCs w:val="21"/>
                <w:highlight w:val="none"/>
                <w:lang w:val="en-US" w:eastAsia="zh-CN" w:bidi="ar-SA"/>
              </w:rPr>
              <w:t>项目业绩包含供配电、暖通（中央空调）、洁净工程中任意两个的，每提供一个得5分；</w:t>
            </w:r>
          </w:p>
          <w:p>
            <w:pPr>
              <w:pStyle w:val="TableText"/>
              <w:numPr>
                <w:ilvl w:val="0"/>
                <w:numId w:val="0"/>
              </w:numPr>
              <w:shd w:val="clear" w:color="auto" w:fill="auto"/>
              <w:spacing w:before="0" w:line="240" w:lineRule="auto"/>
              <w:ind w:left="0" w:right="0" w:firstLine="0" w:firstLineChars="0"/>
              <w:rPr>
                <w:rStyle w:val="font11"/>
                <w:rFonts w:ascii="宋体" w:eastAsia="宋体" w:hAnsi="宋体" w:cs="宋体" w:hint="eastAsia"/>
                <w:b w:val="0"/>
                <w:bCs w:val="0"/>
                <w:snapToGrid w:val="0"/>
                <w:kern w:val="0"/>
                <w:sz w:val="21"/>
                <w:szCs w:val="21"/>
                <w:highlight w:val="none"/>
                <w:lang w:val="en-US" w:eastAsia="zh-CN" w:bidi="ar-SA"/>
              </w:rPr>
            </w:pPr>
            <w:r>
              <w:rPr>
                <w:rStyle w:val="font11"/>
                <w:rFonts w:ascii="宋体" w:eastAsia="宋体" w:hAnsi="宋体" w:cs="宋体" w:hint="eastAsia"/>
                <w:b w:val="0"/>
                <w:bCs w:val="0"/>
                <w:highlight w:val="none"/>
                <w:lang w:val="en-US" w:eastAsia="zh-CN"/>
              </w:rPr>
              <w:t>3</w:t>
            </w:r>
            <w:r>
              <w:rPr>
                <w:rStyle w:val="font11"/>
                <w:rFonts w:ascii="宋体" w:eastAsia="宋体" w:hAnsi="宋体" w:cs="宋体" w:hint="eastAsia"/>
                <w:b w:val="0"/>
                <w:bCs w:val="0"/>
                <w:highlight w:val="none"/>
              </w:rPr>
              <w:t>）</w:t>
            </w:r>
            <w:r>
              <w:rPr>
                <w:rStyle w:val="font11"/>
                <w:rFonts w:ascii="宋体" w:eastAsia="宋体" w:hAnsi="宋体" w:cs="宋体" w:hint="eastAsia"/>
                <w:b w:val="0"/>
                <w:bCs w:val="0"/>
                <w:snapToGrid w:val="0"/>
                <w:kern w:val="0"/>
                <w:sz w:val="21"/>
                <w:szCs w:val="21"/>
                <w:highlight w:val="none"/>
                <w:lang w:val="en-US" w:eastAsia="zh-CN" w:bidi="ar-SA"/>
              </w:rPr>
              <w:t xml:space="preserve">项目业绩包含供配电、暖通（中央空调）、洁净工程中任意一个的，每提供一个得3分； </w:t>
            </w:r>
          </w:p>
          <w:p>
            <w:pPr>
              <w:pStyle w:val="TableText"/>
              <w:numPr>
                <w:ilvl w:val="255"/>
                <w:numId w:val="0"/>
              </w:numPr>
              <w:shd w:val="clear" w:color="auto" w:fill="auto"/>
              <w:spacing w:before="0" w:line="240" w:lineRule="auto"/>
              <w:ind w:left="0" w:right="0" w:firstLine="0" w:firstLineChars="0"/>
              <w:rPr>
                <w:rStyle w:val="font11"/>
                <w:rFonts w:ascii="宋体" w:eastAsia="宋体" w:hAnsi="宋体" w:cs="宋体" w:hint="eastAsia"/>
                <w:snapToGrid w:val="0"/>
                <w:kern w:val="0"/>
                <w:sz w:val="21"/>
                <w:szCs w:val="21"/>
                <w:highlight w:val="none"/>
                <w:lang w:val="en-US" w:eastAsia="zh-CN" w:bidi="ar-SA"/>
              </w:rPr>
            </w:pPr>
            <w:r>
              <w:rPr>
                <w:rStyle w:val="font11"/>
                <w:rFonts w:ascii="宋体" w:eastAsia="宋体" w:hAnsi="宋体" w:cs="宋体" w:hint="eastAsia"/>
                <w:snapToGrid w:val="0"/>
                <w:kern w:val="0"/>
                <w:sz w:val="21"/>
                <w:szCs w:val="21"/>
                <w:highlight w:val="none"/>
                <w:lang w:val="en-US" w:eastAsia="zh-CN" w:bidi="ar-SA"/>
              </w:rPr>
              <w:t>本小项满分70分</w:t>
            </w:r>
          </w:p>
          <w:p>
            <w:pPr>
              <w:pStyle w:val="TableText"/>
              <w:numPr>
                <w:ilvl w:val="0"/>
                <w:numId w:val="0"/>
              </w:numPr>
              <w:shd w:val="clear" w:color="auto" w:fill="auto"/>
              <w:spacing w:before="0" w:line="240" w:lineRule="auto"/>
              <w:ind w:left="0" w:right="0" w:firstLine="0" w:firstLineChars="0"/>
              <w:rPr>
                <w:rStyle w:val="font11"/>
                <w:rFonts w:ascii="宋体" w:eastAsia="宋体" w:hAnsi="宋体" w:cs="宋体" w:hint="eastAsia"/>
                <w:snapToGrid w:val="0"/>
                <w:kern w:val="0"/>
                <w:sz w:val="21"/>
                <w:szCs w:val="21"/>
                <w:highlight w:val="none"/>
                <w:lang w:val="en-US" w:eastAsia="zh-CN"/>
              </w:rPr>
            </w:pPr>
            <w:r>
              <w:rPr>
                <w:rStyle w:val="font11"/>
                <w:rFonts w:ascii="宋体" w:eastAsia="宋体" w:hAnsi="宋体" w:cs="宋体" w:hint="eastAsia"/>
                <w:snapToGrid w:val="0"/>
                <w:kern w:val="0"/>
                <w:sz w:val="21"/>
                <w:szCs w:val="21"/>
                <w:highlight w:val="none"/>
                <w:lang w:val="en-US" w:eastAsia="zh-CN" w:bidi="ar-SA"/>
              </w:rPr>
              <w:t>2.承担</w:t>
            </w:r>
            <w:r>
              <w:rPr>
                <w:rStyle w:val="font11"/>
                <w:rFonts w:ascii="宋体" w:eastAsia="宋体" w:hAnsi="宋体" w:cs="宋体" w:hint="eastAsia"/>
                <w:snapToGrid w:val="0"/>
                <w:kern w:val="0"/>
                <w:sz w:val="21"/>
                <w:szCs w:val="21"/>
                <w:highlight w:val="none"/>
                <w:shd w:val="clear" w:color="auto" w:fill="auto"/>
                <w:lang w:val="en-US" w:eastAsia="zh-CN" w:bidi="ar-SA"/>
              </w:rPr>
              <w:t>过房屋修缮及改造施工或管理</w:t>
            </w:r>
            <w:r>
              <w:rPr>
                <w:rStyle w:val="font11"/>
                <w:rFonts w:ascii="宋体" w:eastAsia="宋体" w:hAnsi="宋体" w:cs="宋体" w:hint="eastAsia"/>
                <w:snapToGrid w:val="0"/>
                <w:kern w:val="0"/>
                <w:sz w:val="21"/>
                <w:szCs w:val="21"/>
                <w:highlight w:val="none"/>
                <w:shd w:val="clear" w:color="auto" w:fill="auto"/>
                <w:lang w:val="en-US" w:eastAsia="zh-CN"/>
              </w:rPr>
              <w:t>相关项目业绩的，每</w:t>
            </w:r>
            <w:r>
              <w:rPr>
                <w:rStyle w:val="font11"/>
                <w:rFonts w:ascii="宋体" w:eastAsia="宋体" w:hAnsi="宋体" w:cs="宋体" w:hint="eastAsia"/>
                <w:snapToGrid w:val="0"/>
                <w:kern w:val="0"/>
                <w:sz w:val="21"/>
                <w:szCs w:val="21"/>
                <w:highlight w:val="none"/>
                <w:shd w:val="clear" w:color="auto" w:fill="auto"/>
                <w:lang w:val="en-US" w:eastAsia="zh-CN" w:bidi="ar-SA"/>
              </w:rPr>
              <w:t>提供一个得2.5分，</w:t>
            </w:r>
            <w:r>
              <w:rPr>
                <w:rStyle w:val="font11"/>
                <w:rFonts w:ascii="宋体" w:eastAsia="宋体" w:hAnsi="宋体" w:cs="宋体" w:hint="eastAsia"/>
                <w:snapToGrid w:val="0"/>
                <w:kern w:val="0"/>
                <w:sz w:val="21"/>
                <w:szCs w:val="21"/>
                <w:highlight w:val="none"/>
                <w:lang w:val="en-US" w:eastAsia="zh-CN" w:bidi="ar-SA"/>
              </w:rPr>
              <w:t>本小项满分10分</w:t>
            </w:r>
          </w:p>
          <w:p>
            <w:pPr>
              <w:pStyle w:val="TableText"/>
              <w:shd w:val="clear" w:color="auto" w:fill="auto"/>
              <w:spacing w:before="0" w:line="240" w:lineRule="auto"/>
              <w:ind w:left="0" w:right="0" w:firstLine="0" w:firstLineChars="0"/>
              <w:rPr>
                <w:rStyle w:val="font11"/>
                <w:rFonts w:ascii="宋体" w:eastAsia="宋体" w:hAnsi="宋体" w:cs="宋体" w:hint="eastAsia"/>
                <w:snapToGrid w:val="0"/>
                <w:kern w:val="0"/>
                <w:sz w:val="21"/>
                <w:szCs w:val="21"/>
                <w:highlight w:val="none"/>
                <w:lang w:val="en-US" w:eastAsia="zh-CN" w:bidi="ar-SA"/>
              </w:rPr>
            </w:pPr>
            <w:r>
              <w:rPr>
                <w:rStyle w:val="font11"/>
                <w:rFonts w:ascii="宋体" w:eastAsia="宋体" w:hAnsi="宋体" w:cs="宋体" w:hint="eastAsia"/>
                <w:snapToGrid w:val="0"/>
                <w:kern w:val="0"/>
                <w:sz w:val="21"/>
                <w:szCs w:val="21"/>
                <w:highlight w:val="none"/>
                <w:lang w:val="en-US" w:eastAsia="zh-CN" w:bidi="ar-SA"/>
              </w:rPr>
              <w:t>3、</w:t>
            </w:r>
            <w:r>
              <w:rPr>
                <w:rStyle w:val="font11"/>
                <w:rFonts w:ascii="宋体" w:eastAsia="宋体" w:hAnsi="宋体" w:cs="宋体" w:hint="eastAsia"/>
                <w:snapToGrid w:val="0"/>
                <w:kern w:val="0"/>
                <w:sz w:val="21"/>
                <w:szCs w:val="21"/>
                <w:highlight w:val="none"/>
                <w:lang w:val="en-US" w:eastAsia="zh-CN"/>
              </w:rPr>
              <w:t>承担过</w:t>
            </w:r>
            <w:r>
              <w:rPr>
                <w:rStyle w:val="font11"/>
                <w:rFonts w:ascii="宋体" w:eastAsia="宋体" w:hAnsi="宋体" w:cs="宋体" w:hint="eastAsia"/>
                <w:snapToGrid w:val="0"/>
                <w:kern w:val="0"/>
                <w:sz w:val="21"/>
                <w:szCs w:val="21"/>
                <w:highlight w:val="none"/>
                <w:lang w:val="en-US" w:eastAsia="zh-CN" w:bidi="ar-SA"/>
              </w:rPr>
              <w:t>建筑机电信息化系统建设、改造或运维等</w:t>
            </w:r>
            <w:r>
              <w:rPr>
                <w:rStyle w:val="font11"/>
                <w:rFonts w:ascii="宋体" w:eastAsia="宋体" w:hAnsi="宋体" w:cs="宋体" w:hint="eastAsia"/>
                <w:snapToGrid w:val="0"/>
                <w:kern w:val="0"/>
                <w:sz w:val="21"/>
                <w:szCs w:val="21"/>
                <w:highlight w:val="none"/>
                <w:lang w:val="en-US" w:eastAsia="zh-CN"/>
              </w:rPr>
              <w:t>相关项目</w:t>
            </w:r>
            <w:r>
              <w:rPr>
                <w:rStyle w:val="font11"/>
                <w:rFonts w:ascii="宋体" w:eastAsia="宋体" w:hAnsi="宋体" w:cs="宋体" w:hint="eastAsia"/>
                <w:snapToGrid w:val="0"/>
                <w:kern w:val="0"/>
                <w:sz w:val="21"/>
                <w:szCs w:val="21"/>
                <w:highlight w:val="none"/>
                <w:lang w:val="en-US" w:eastAsia="zh-CN" w:bidi="ar-SA"/>
              </w:rPr>
              <w:t>业绩，信息化系统功能包括但不限于设备设施资产管理、物联网监测、日常运维管理、报修管理内容的。每提供一个得10分，本小项满分20分。</w:t>
            </w:r>
          </w:p>
          <w:p>
            <w:pPr>
              <w:pStyle w:val="TableText"/>
              <w:spacing w:before="0" w:line="240" w:lineRule="auto"/>
              <w:ind w:left="0" w:firstLine="0" w:firstLineChars="0"/>
              <w:rPr>
                <w:rStyle w:val="font11"/>
                <w:rFonts w:ascii="宋体" w:eastAsia="宋体" w:hAnsi="宋体" w:cs="宋体" w:hint="eastAsia"/>
                <w:snapToGrid w:val="0"/>
                <w:kern w:val="0"/>
                <w:sz w:val="21"/>
                <w:szCs w:val="21"/>
                <w:highlight w:val="none"/>
                <w:lang w:val="en-US" w:eastAsia="zh-CN" w:bidi="ar-SA"/>
              </w:rPr>
            </w:pPr>
            <w:r>
              <w:rPr>
                <w:rStyle w:val="font11"/>
                <w:rFonts w:ascii="宋体" w:eastAsia="宋体" w:hAnsi="宋体" w:cs="宋体" w:hint="eastAsia"/>
                <w:snapToGrid w:val="0"/>
                <w:kern w:val="0"/>
                <w:sz w:val="21"/>
                <w:szCs w:val="21"/>
                <w:highlight w:val="none"/>
                <w:lang w:val="en-US" w:eastAsia="zh-CN" w:bidi="ar-SA"/>
              </w:rPr>
              <w:t>以上累计得分，出现同一项目续签合同的均不重复得分，满分100分。</w:t>
            </w:r>
          </w:p>
          <w:p>
            <w:pPr>
              <w:pStyle w:val="TableText"/>
              <w:spacing w:before="0" w:line="240" w:lineRule="auto"/>
              <w:ind w:left="0" w:firstLine="0" w:firstLineChars="0"/>
              <w:rPr>
                <w:rFonts w:ascii="宋体" w:eastAsia="宋体" w:hAnsi="宋体" w:cs="宋体" w:hint="eastAsia"/>
                <w:sz w:val="21"/>
                <w:szCs w:val="21"/>
                <w:highlight w:val="none"/>
              </w:rPr>
            </w:pPr>
            <w:r>
              <w:rPr>
                <w:rFonts w:ascii="宋体" w:eastAsia="宋体" w:hAnsi="宋体" w:cs="宋体" w:hint="eastAsia"/>
                <w:b/>
                <w:bCs/>
                <w:spacing w:val="-7"/>
                <w:sz w:val="21"/>
                <w:szCs w:val="21"/>
                <w:highlight w:val="none"/>
              </w:rPr>
              <w:t>（二）评分标准：</w:t>
            </w:r>
          </w:p>
          <w:p>
            <w:pPr>
              <w:pStyle w:val="TableText"/>
              <w:spacing w:before="0" w:line="240" w:lineRule="auto"/>
              <w:ind w:right="0" w:firstLine="0" w:firstLineChars="0"/>
              <w:rPr>
                <w:rStyle w:val="font11"/>
                <w:rFonts w:ascii="宋体" w:eastAsia="宋体" w:hAnsi="宋体" w:cs="宋体" w:hint="eastAsia"/>
                <w:snapToGrid w:val="0"/>
                <w:kern w:val="0"/>
                <w:sz w:val="21"/>
                <w:szCs w:val="21"/>
                <w:highlight w:val="none"/>
                <w:lang w:val="en-US" w:eastAsia="zh-CN" w:bidi="ar-SA"/>
              </w:rPr>
            </w:pPr>
            <w:r>
              <w:rPr>
                <w:rStyle w:val="font11"/>
                <w:rFonts w:ascii="宋体" w:eastAsia="宋体" w:hAnsi="宋体" w:cs="宋体" w:hint="eastAsia"/>
                <w:snapToGrid w:val="0"/>
                <w:kern w:val="0"/>
                <w:sz w:val="21"/>
                <w:szCs w:val="21"/>
                <w:highlight w:val="none"/>
                <w:lang w:val="en-US" w:eastAsia="zh-CN" w:bidi="ar-SA"/>
              </w:rPr>
              <w:t>1.要求提供合同关键信息页（包含项目名称、合同关键信息或服务内容、双方盖章签字页），且履约评价或者验收合格（或以上）证明文件作为得分依据（均加盖采购人公章（或采购人业务章））。</w:t>
            </w:r>
          </w:p>
          <w:p>
            <w:pPr>
              <w:keepNext w:val="0"/>
              <w:keepLines w:val="0"/>
              <w:widowControl/>
              <w:suppressLineNumbers w:val="0"/>
              <w:spacing w:line="240" w:lineRule="auto"/>
              <w:ind w:firstLine="0" w:firstLineChars="0"/>
              <w:jc w:val="left"/>
              <w:textAlignment w:val="center"/>
              <w:rPr>
                <w:rFonts w:ascii="宋体" w:eastAsia="宋体" w:hAnsi="宋体" w:cs="宋体" w:hint="eastAsia"/>
                <w:szCs w:val="21"/>
                <w:highlight w:val="none"/>
              </w:rPr>
            </w:pPr>
            <w:r>
              <w:rPr>
                <w:rStyle w:val="font11"/>
                <w:rFonts w:ascii="宋体" w:eastAsia="宋体" w:hAnsi="宋体" w:cs="宋体" w:hint="eastAsia"/>
                <w:snapToGrid w:val="0"/>
                <w:kern w:val="0"/>
                <w:sz w:val="21"/>
                <w:szCs w:val="21"/>
                <w:highlight w:val="none"/>
                <w:lang w:val="en-US" w:eastAsia="zh-CN" w:bidi="ar-SA"/>
              </w:rPr>
              <w:t>2.以上资料均要求提供扫描件。评分中出现无证明资料或专家无法凭所提供资料判断 是否得分的情况，一律作不得分处理。</w:t>
            </w:r>
          </w:p>
        </w:tc>
      </w:tr>
      <w:tr>
        <w:tblPrEx>
          <w:tblW w:w="9113"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0" w:type="dxa"/>
            <w:left w:w="108" w:type="dxa"/>
            <w:bottom w:w="20" w:type="dxa"/>
            <w:right w:w="108" w:type="dxa"/>
          </w:tblCellMar>
        </w:tblPrEx>
        <w:trPr>
          <w:gridAfter w:val="1"/>
          <w:wAfter w:w="41" w:type="dxa"/>
          <w:trHeight w:val="394"/>
          <w:tblCellSpacing w:w="0" w:type="dxa"/>
          <w:jc w:val="center"/>
        </w:trPr>
        <w:tc>
          <w:tcPr>
            <w:tcW w:w="676" w:type="dxa"/>
            <w:vMerge/>
            <w:vAlign w:val="center"/>
          </w:tcPr>
          <w:p>
            <w:pPr>
              <w:rPr>
                <w:rFonts w:ascii="宋体" w:eastAsia="宋体" w:hAnsi="宋体" w:cs="宋体" w:hint="eastAsia"/>
                <w:b/>
                <w:bCs/>
                <w:color w:val="0000FF"/>
                <w:sz w:val="21"/>
                <w:szCs w:val="21"/>
                <w:highlight w:val="none"/>
              </w:rPr>
            </w:pPr>
          </w:p>
        </w:tc>
        <w:tc>
          <w:tcPr>
            <w:tcW w:w="675" w:type="dxa"/>
            <w:vAlign w:val="center"/>
          </w:tcPr>
          <w:p>
            <w:pPr>
              <w:wordWrap w:val="0"/>
              <w:jc w:val="center"/>
              <w:rPr>
                <w:rFonts w:ascii="宋体" w:eastAsia="宋体" w:hAnsi="宋体" w:cs="宋体" w:hint="eastAsia"/>
                <w:szCs w:val="21"/>
                <w:highlight w:val="none"/>
              </w:rPr>
            </w:pPr>
            <w:r>
              <w:rPr>
                <w:rFonts w:ascii="宋体" w:eastAsia="宋体" w:hAnsi="宋体" w:cs="宋体" w:hint="eastAsia"/>
                <w:szCs w:val="21"/>
                <w:highlight w:val="none"/>
              </w:rPr>
              <w:t>3</w:t>
            </w:r>
          </w:p>
        </w:tc>
        <w:tc>
          <w:tcPr>
            <w:tcW w:w="1094" w:type="dxa"/>
            <w:vAlign w:val="center"/>
          </w:tcPr>
          <w:p>
            <w:pPr>
              <w:wordWrap w:val="0"/>
              <w:jc w:val="center"/>
              <w:rPr>
                <w:rFonts w:ascii="宋体" w:eastAsia="宋体" w:hAnsi="宋体" w:cs="宋体" w:hint="eastAsia"/>
                <w:szCs w:val="21"/>
                <w:highlight w:val="none"/>
              </w:rPr>
            </w:pPr>
            <w:r>
              <w:rPr>
                <w:rFonts w:ascii="宋体" w:eastAsia="宋体" w:hAnsi="宋体" w:cs="宋体" w:hint="eastAsia"/>
                <w:szCs w:val="21"/>
                <w:highlight w:val="none"/>
              </w:rPr>
              <w:t>供应商获奖情况</w:t>
            </w:r>
          </w:p>
        </w:tc>
        <w:tc>
          <w:tcPr>
            <w:tcW w:w="689" w:type="dxa"/>
            <w:vAlign w:val="center"/>
          </w:tcPr>
          <w:p>
            <w:pPr>
              <w:wordWrap w:val="0"/>
              <w:jc w:val="center"/>
              <w:rPr>
                <w:rFonts w:ascii="宋体" w:eastAsia="宋体" w:hAnsi="宋体" w:cs="宋体" w:hint="eastAsia"/>
                <w:szCs w:val="21"/>
                <w:highlight w:val="none"/>
                <w:lang w:eastAsia="zh-CN"/>
              </w:rPr>
            </w:pPr>
            <w:r>
              <w:rPr>
                <w:rFonts w:ascii="宋体" w:eastAsia="宋体" w:hAnsi="宋体" w:cs="宋体" w:hint="eastAsia"/>
                <w:szCs w:val="21"/>
                <w:highlight w:val="none"/>
                <w:lang w:val="en-US" w:eastAsia="zh-CN"/>
              </w:rPr>
              <w:t>4</w:t>
            </w:r>
          </w:p>
        </w:tc>
        <w:tc>
          <w:tcPr>
            <w:tcW w:w="5938" w:type="dxa"/>
            <w:gridSpan w:val="2"/>
          </w:tcPr>
          <w:p>
            <w:pPr>
              <w:spacing w:after="0" w:line="240" w:lineRule="auto"/>
              <w:jc w:val="left"/>
              <w:rPr>
                <w:rFonts w:ascii="宋体" w:eastAsia="宋体" w:hAnsi="宋体" w:cs="宋体" w:hint="eastAsia"/>
                <w:szCs w:val="21"/>
                <w:highlight w:val="none"/>
              </w:rPr>
            </w:pPr>
            <w:r>
              <w:rPr>
                <w:rFonts w:ascii="宋体" w:eastAsia="宋体" w:hAnsi="宋体" w:cs="宋体" w:hint="eastAsia"/>
                <w:szCs w:val="21"/>
                <w:highlight w:val="none"/>
              </w:rPr>
              <w:t>（一）评分内容：</w:t>
            </w:r>
            <w:r>
              <w:rPr>
                <w:rStyle w:val="font11"/>
                <w:rFonts w:ascii="宋体" w:eastAsia="宋体" w:hAnsi="宋体" w:cs="宋体" w:hint="eastAsia"/>
                <w:color w:val="auto"/>
                <w:sz w:val="21"/>
                <w:szCs w:val="21"/>
                <w:highlight w:val="none"/>
                <w:lang w:val="en-US" w:eastAsia="zh-CN"/>
              </w:rPr>
              <w:t>自2022年1月1日至本项目投标截止之日，投标人在管的或者已经完成的物业项目获得过政府部门</w:t>
            </w:r>
            <w:r>
              <w:rPr>
                <w:rFonts w:ascii="宋体" w:eastAsia="宋体" w:hAnsi="宋体" w:cs="宋体" w:hint="eastAsia"/>
                <w:sz w:val="21"/>
                <w:szCs w:val="21"/>
                <w:highlight w:val="none"/>
                <w:lang w:val="en-US" w:eastAsia="zh-CN"/>
              </w:rPr>
              <w:t>颁发的荣誉，每提供一个，得20分。本项最高得分100分。</w:t>
            </w:r>
          </w:p>
          <w:p>
            <w:pPr>
              <w:spacing w:after="0" w:line="240" w:lineRule="auto"/>
              <w:jc w:val="left"/>
              <w:rPr>
                <w:rFonts w:ascii="宋体" w:eastAsia="宋体" w:hAnsi="宋体" w:cs="宋体" w:hint="eastAsia"/>
                <w:szCs w:val="21"/>
                <w:highlight w:val="none"/>
              </w:rPr>
            </w:pPr>
            <w:r>
              <w:rPr>
                <w:rFonts w:ascii="宋体" w:eastAsia="宋体" w:hAnsi="宋体" w:cs="宋体" w:hint="eastAsia"/>
                <w:szCs w:val="21"/>
                <w:highlight w:val="none"/>
              </w:rPr>
              <w:t>（二）评分依据：</w:t>
            </w:r>
          </w:p>
          <w:p>
            <w:pPr>
              <w:spacing w:after="0" w:line="240" w:lineRule="auto"/>
              <w:jc w:val="left"/>
              <w:rPr>
                <w:rFonts w:ascii="宋体" w:eastAsia="宋体" w:hAnsi="宋体" w:cs="宋体" w:hint="eastAsia"/>
                <w:szCs w:val="21"/>
                <w:highlight w:val="none"/>
              </w:rPr>
            </w:pPr>
            <w:r>
              <w:rPr>
                <w:rFonts w:ascii="宋体" w:eastAsia="宋体" w:hAnsi="宋体" w:cs="宋体" w:hint="eastAsia"/>
                <w:szCs w:val="21"/>
                <w:highlight w:val="none"/>
              </w:rPr>
              <w:t>1.要求提供奖项照片或获奖（荣誉）证书等证明材料作为得分依据。</w:t>
            </w:r>
          </w:p>
          <w:p>
            <w:pPr>
              <w:spacing w:after="0" w:line="240" w:lineRule="auto"/>
              <w:jc w:val="left"/>
              <w:rPr>
                <w:rFonts w:ascii="宋体" w:eastAsia="宋体" w:hAnsi="宋体" w:cs="宋体" w:hint="eastAsia"/>
                <w:szCs w:val="21"/>
                <w:highlight w:val="none"/>
              </w:rPr>
            </w:pPr>
            <w:r>
              <w:rPr>
                <w:rFonts w:ascii="宋体" w:eastAsia="宋体" w:hAnsi="宋体" w:cs="宋体" w:hint="eastAsia"/>
                <w:szCs w:val="21"/>
                <w:highlight w:val="none"/>
              </w:rPr>
              <w:t>2.以上资料均要求提供扫描件。评分中出现无证明资料或专家无法凭所提供资料判断是否得分的情况，一律作不得分处理。</w:t>
            </w:r>
          </w:p>
        </w:tc>
      </w:tr>
      <w:tr>
        <w:tblPrEx>
          <w:tblW w:w="9113"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0" w:type="dxa"/>
            <w:left w:w="108" w:type="dxa"/>
            <w:bottom w:w="20" w:type="dxa"/>
            <w:right w:w="108" w:type="dxa"/>
          </w:tblCellMar>
        </w:tblPrEx>
        <w:trPr>
          <w:gridAfter w:val="1"/>
          <w:wAfter w:w="41" w:type="dxa"/>
          <w:tblCellSpacing w:w="0" w:type="dxa"/>
          <w:jc w:val="center"/>
        </w:trPr>
        <w:tc>
          <w:tcPr>
            <w:tcW w:w="676" w:type="dxa"/>
          </w:tcPr>
          <w:p>
            <w:pPr>
              <w:wordWrap w:val="0"/>
              <w:jc w:val="center"/>
              <w:rPr>
                <w:rFonts w:ascii="宋体" w:eastAsia="宋体" w:hAnsi="宋体" w:cs="宋体" w:hint="eastAsia"/>
                <w:b/>
                <w:bCs/>
                <w:color w:val="0000FF"/>
                <w:sz w:val="21"/>
                <w:szCs w:val="21"/>
                <w:highlight w:val="none"/>
              </w:rPr>
            </w:pPr>
            <w:r>
              <w:rPr>
                <w:rFonts w:ascii="宋体" w:eastAsia="宋体" w:hAnsi="宋体" w:cs="宋体" w:hint="eastAsia"/>
                <w:b/>
                <w:bCs/>
                <w:color w:val="0000FF"/>
                <w:szCs w:val="21"/>
                <w:highlight w:val="none"/>
              </w:rPr>
              <w:t>4</w:t>
            </w:r>
          </w:p>
        </w:tc>
        <w:tc>
          <w:tcPr>
            <w:tcW w:w="2458" w:type="dxa"/>
            <w:gridSpan w:val="3"/>
          </w:tcPr>
          <w:p>
            <w:pPr>
              <w:wordWrap w:val="0"/>
              <w:jc w:val="center"/>
              <w:rPr>
                <w:rFonts w:ascii="宋体" w:eastAsia="宋体" w:hAnsi="宋体" w:cs="宋体" w:hint="eastAsia"/>
                <w:b/>
                <w:bCs/>
                <w:color w:val="0000FF"/>
                <w:sz w:val="21"/>
                <w:szCs w:val="21"/>
                <w:highlight w:val="none"/>
              </w:rPr>
            </w:pPr>
            <w:r>
              <w:rPr>
                <w:rFonts w:ascii="宋体" w:eastAsia="宋体" w:hAnsi="宋体" w:cs="宋体" w:hint="eastAsia"/>
                <w:b/>
                <w:bCs/>
                <w:color w:val="0000FF"/>
                <w:szCs w:val="21"/>
                <w:highlight w:val="none"/>
              </w:rPr>
              <w:t>诚信情况</w:t>
            </w:r>
          </w:p>
        </w:tc>
        <w:tc>
          <w:tcPr>
            <w:tcW w:w="5938" w:type="dxa"/>
            <w:gridSpan w:val="2"/>
          </w:tcPr>
          <w:p>
            <w:pPr>
              <w:wordWrap w:val="0"/>
              <w:jc w:val="center"/>
              <w:rPr>
                <w:rFonts w:ascii="宋体" w:eastAsia="宋体" w:hAnsi="宋体" w:cs="宋体" w:hint="eastAsia"/>
                <w:b/>
                <w:bCs/>
                <w:color w:val="0000FF"/>
                <w:sz w:val="21"/>
                <w:szCs w:val="21"/>
                <w:highlight w:val="none"/>
                <w:lang w:eastAsia="zh-CN"/>
              </w:rPr>
            </w:pPr>
            <w:r>
              <w:rPr>
                <w:rFonts w:ascii="宋体" w:eastAsia="宋体" w:hAnsi="宋体" w:cs="宋体" w:hint="eastAsia"/>
                <w:b/>
                <w:bCs/>
                <w:color w:val="0000FF"/>
                <w:szCs w:val="21"/>
                <w:highlight w:val="none"/>
                <w:lang w:val="en-US" w:eastAsia="zh-CN"/>
              </w:rPr>
              <w:t>2</w:t>
            </w:r>
          </w:p>
        </w:tc>
      </w:tr>
      <w:tr>
        <w:tblPrEx>
          <w:tblW w:w="9113"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0" w:type="dxa"/>
            <w:left w:w="108" w:type="dxa"/>
            <w:bottom w:w="20" w:type="dxa"/>
            <w:right w:w="108" w:type="dxa"/>
          </w:tblCellMar>
        </w:tblPrEx>
        <w:trPr>
          <w:gridAfter w:val="1"/>
          <w:wAfter w:w="41" w:type="dxa"/>
          <w:tblCellSpacing w:w="0" w:type="dxa"/>
          <w:jc w:val="center"/>
        </w:trPr>
        <w:tc>
          <w:tcPr>
            <w:tcW w:w="676" w:type="dxa"/>
            <w:vMerge w:val="restart"/>
            <w:shd w:val="clear" w:color="auto" w:fill="E6EFFA"/>
            <w:vAlign w:val="center"/>
          </w:tcPr>
          <w:p>
            <w:pPr>
              <w:rPr>
                <w:rFonts w:ascii="宋体" w:eastAsia="宋体" w:hAnsi="宋体" w:cs="宋体" w:hint="eastAsia"/>
                <w:b/>
                <w:bCs/>
                <w:color w:val="0000FF"/>
                <w:sz w:val="21"/>
                <w:szCs w:val="21"/>
                <w:highlight w:val="none"/>
              </w:rPr>
            </w:pPr>
          </w:p>
        </w:tc>
        <w:tc>
          <w:tcPr>
            <w:tcW w:w="675" w:type="dxa"/>
            <w:shd w:val="clear" w:color="auto" w:fill="E6EFFA"/>
            <w:vAlign w:val="center"/>
          </w:tcPr>
          <w:p>
            <w:pPr>
              <w:wordWrap w:val="0"/>
              <w:jc w:val="center"/>
              <w:rPr>
                <w:rFonts w:ascii="宋体" w:eastAsia="宋体" w:hAnsi="宋体" w:cs="宋体" w:hint="eastAsia"/>
                <w:szCs w:val="21"/>
                <w:highlight w:val="none"/>
              </w:rPr>
            </w:pPr>
            <w:r>
              <w:rPr>
                <w:rFonts w:ascii="宋体" w:eastAsia="宋体" w:hAnsi="宋体" w:cs="宋体" w:hint="eastAsia"/>
                <w:szCs w:val="21"/>
                <w:highlight w:val="none"/>
              </w:rPr>
              <w:t>序号</w:t>
            </w:r>
          </w:p>
        </w:tc>
        <w:tc>
          <w:tcPr>
            <w:tcW w:w="1094" w:type="dxa"/>
            <w:shd w:val="clear" w:color="auto" w:fill="E6EFFA"/>
            <w:vAlign w:val="center"/>
          </w:tcPr>
          <w:p>
            <w:pPr>
              <w:wordWrap w:val="0"/>
              <w:jc w:val="center"/>
              <w:rPr>
                <w:rFonts w:ascii="宋体" w:eastAsia="宋体" w:hAnsi="宋体" w:cs="宋体" w:hint="eastAsia"/>
                <w:szCs w:val="21"/>
                <w:highlight w:val="none"/>
              </w:rPr>
            </w:pPr>
            <w:r>
              <w:rPr>
                <w:rFonts w:ascii="宋体" w:eastAsia="宋体" w:hAnsi="宋体" w:cs="宋体" w:hint="eastAsia"/>
                <w:szCs w:val="21"/>
                <w:highlight w:val="none"/>
              </w:rPr>
              <w:t>评审因素</w:t>
            </w:r>
          </w:p>
        </w:tc>
        <w:tc>
          <w:tcPr>
            <w:tcW w:w="689" w:type="dxa"/>
            <w:shd w:val="clear" w:color="auto" w:fill="E6EFFA"/>
            <w:vAlign w:val="center"/>
          </w:tcPr>
          <w:p>
            <w:pPr>
              <w:wordWrap w:val="0"/>
              <w:jc w:val="center"/>
              <w:rPr>
                <w:rFonts w:ascii="宋体" w:eastAsia="宋体" w:hAnsi="宋体" w:cs="宋体" w:hint="eastAsia"/>
                <w:szCs w:val="21"/>
                <w:highlight w:val="none"/>
              </w:rPr>
            </w:pPr>
            <w:r>
              <w:rPr>
                <w:rFonts w:ascii="宋体" w:eastAsia="宋体" w:hAnsi="宋体" w:cs="宋体" w:hint="eastAsia"/>
                <w:szCs w:val="21"/>
                <w:highlight w:val="none"/>
              </w:rPr>
              <w:t>权重(%)</w:t>
            </w:r>
          </w:p>
        </w:tc>
        <w:tc>
          <w:tcPr>
            <w:tcW w:w="5938" w:type="dxa"/>
            <w:gridSpan w:val="2"/>
            <w:shd w:val="clear" w:color="auto" w:fill="E6EFFA"/>
            <w:vAlign w:val="center"/>
          </w:tcPr>
          <w:p>
            <w:pPr>
              <w:wordWrap w:val="0"/>
              <w:jc w:val="center"/>
              <w:rPr>
                <w:rFonts w:ascii="宋体" w:eastAsia="宋体" w:hAnsi="宋体" w:cs="宋体" w:hint="eastAsia"/>
                <w:szCs w:val="21"/>
                <w:highlight w:val="none"/>
              </w:rPr>
            </w:pPr>
            <w:r>
              <w:rPr>
                <w:rFonts w:ascii="宋体" w:eastAsia="宋体" w:hAnsi="宋体" w:cs="宋体" w:hint="eastAsia"/>
                <w:szCs w:val="21"/>
                <w:highlight w:val="none"/>
              </w:rPr>
              <w:t>评分准则</w:t>
            </w:r>
          </w:p>
        </w:tc>
      </w:tr>
      <w:tr>
        <w:tblPrEx>
          <w:tblW w:w="9113"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0" w:type="dxa"/>
            <w:left w:w="108" w:type="dxa"/>
            <w:bottom w:w="20" w:type="dxa"/>
            <w:right w:w="108" w:type="dxa"/>
          </w:tblCellMar>
        </w:tblPrEx>
        <w:trPr>
          <w:gridAfter w:val="1"/>
          <w:wAfter w:w="41" w:type="dxa"/>
          <w:tblCellSpacing w:w="0" w:type="dxa"/>
          <w:jc w:val="center"/>
        </w:trPr>
        <w:tc>
          <w:tcPr>
            <w:tcW w:w="676" w:type="dxa"/>
            <w:vMerge/>
            <w:vAlign w:val="center"/>
          </w:tcPr>
          <w:p>
            <w:pPr>
              <w:rPr>
                <w:rFonts w:ascii="宋体" w:eastAsia="宋体" w:hAnsi="宋体" w:cs="宋体" w:hint="eastAsia"/>
                <w:b/>
                <w:bCs/>
                <w:color w:val="0000FF"/>
                <w:sz w:val="21"/>
                <w:szCs w:val="21"/>
                <w:highlight w:val="none"/>
              </w:rPr>
            </w:pPr>
          </w:p>
        </w:tc>
        <w:tc>
          <w:tcPr>
            <w:tcW w:w="675" w:type="dxa"/>
            <w:vAlign w:val="center"/>
          </w:tcPr>
          <w:p>
            <w:pPr>
              <w:wordWrap w:val="0"/>
              <w:jc w:val="center"/>
              <w:rPr>
                <w:rFonts w:ascii="宋体" w:eastAsia="宋体" w:hAnsi="宋体" w:cs="宋体" w:hint="eastAsia"/>
                <w:szCs w:val="21"/>
                <w:highlight w:val="none"/>
              </w:rPr>
            </w:pPr>
            <w:r>
              <w:rPr>
                <w:rFonts w:ascii="宋体" w:eastAsia="宋体" w:hAnsi="宋体" w:cs="宋体" w:hint="eastAsia"/>
                <w:szCs w:val="21"/>
                <w:highlight w:val="none"/>
              </w:rPr>
              <w:t>1</w:t>
            </w:r>
          </w:p>
        </w:tc>
        <w:tc>
          <w:tcPr>
            <w:tcW w:w="1094" w:type="dxa"/>
            <w:vAlign w:val="center"/>
          </w:tcPr>
          <w:p>
            <w:pPr>
              <w:wordWrap w:val="0"/>
              <w:jc w:val="center"/>
              <w:rPr>
                <w:rFonts w:ascii="宋体" w:eastAsia="宋体" w:hAnsi="宋体" w:cs="宋体" w:hint="eastAsia"/>
                <w:szCs w:val="21"/>
                <w:highlight w:val="none"/>
              </w:rPr>
            </w:pPr>
            <w:r>
              <w:rPr>
                <w:rFonts w:ascii="宋体" w:eastAsia="宋体" w:hAnsi="宋体" w:cs="宋体" w:hint="eastAsia"/>
                <w:szCs w:val="21"/>
                <w:highlight w:val="none"/>
              </w:rPr>
              <w:t>诚信情况</w:t>
            </w:r>
          </w:p>
        </w:tc>
        <w:tc>
          <w:tcPr>
            <w:tcW w:w="689" w:type="dxa"/>
            <w:vAlign w:val="center"/>
          </w:tcPr>
          <w:p>
            <w:pPr>
              <w:wordWrap w:val="0"/>
              <w:jc w:val="center"/>
              <w:rPr>
                <w:rFonts w:ascii="宋体" w:eastAsia="宋体" w:hAnsi="宋体" w:cs="宋体" w:hint="eastAsia"/>
                <w:szCs w:val="21"/>
                <w:highlight w:val="none"/>
                <w:lang w:eastAsia="zh-CN"/>
              </w:rPr>
            </w:pPr>
            <w:r>
              <w:rPr>
                <w:rFonts w:ascii="宋体" w:eastAsia="宋体" w:hAnsi="宋体" w:cs="宋体" w:hint="eastAsia"/>
                <w:szCs w:val="21"/>
                <w:highlight w:val="none"/>
                <w:lang w:val="en-US" w:eastAsia="zh-CN"/>
              </w:rPr>
              <w:t>2</w:t>
            </w:r>
          </w:p>
        </w:tc>
        <w:tc>
          <w:tcPr>
            <w:tcW w:w="5938" w:type="dxa"/>
            <w:gridSpan w:val="2"/>
          </w:tcPr>
          <w:p>
            <w:pPr>
              <w:widowControl w:val="0"/>
              <w:spacing w:after="120"/>
              <w:jc w:val="both"/>
              <w:rPr>
                <w:rFonts w:ascii="宋体" w:eastAsia="宋体" w:hAnsi="宋体" w:cs="宋体" w:hint="eastAsia"/>
                <w:kern w:val="2"/>
                <w:sz w:val="21"/>
                <w:szCs w:val="21"/>
                <w:highlight w:val="none"/>
                <w:lang w:val="en-US" w:eastAsia="zh-CN" w:bidi="ar-SA"/>
              </w:rPr>
            </w:pPr>
            <w:r>
              <w:rPr>
                <w:rFonts w:ascii="宋体" w:eastAsia="宋体" w:hAnsi="宋体" w:cs="宋体" w:hint="eastAsia"/>
                <w:kern w:val="2"/>
                <w:sz w:val="21"/>
                <w:szCs w:val="21"/>
                <w:highlight w:val="none"/>
                <w:lang w:val="en-US" w:eastAsia="zh-CN" w:bidi="ar-SA"/>
              </w:rPr>
              <w:t>（一）评分内容：</w:t>
            </w:r>
          </w:p>
          <w:p>
            <w:pPr>
              <w:rPr>
                <w:rFonts w:ascii="宋体" w:eastAsia="宋体" w:hAnsi="宋体" w:cs="宋体" w:hint="eastAsia"/>
                <w:szCs w:val="21"/>
                <w:highlight w:val="none"/>
              </w:rPr>
            </w:pPr>
            <w:r>
              <w:rPr>
                <w:rFonts w:ascii="宋体" w:eastAsia="宋体" w:hAnsi="宋体" w:cs="宋体" w:hint="eastAsia"/>
                <w:szCs w:val="21"/>
                <w:highlight w:val="none"/>
              </w:rPr>
              <w:t>供应商存在《深圳市财政局政府采购供应商信用信息管理办法》（深财规〔2023〕3号）列明的一般行政处罚信息、一般违法失信记录信息的，本项不得分，不存在上述情形的本项得100分。供应商无需提供任何证明材料，评标过程中由工作人员向评审委员会提供有关供应商诚信查询结果。</w:t>
            </w:r>
          </w:p>
          <w:p>
            <w:pPr>
              <w:widowControl w:val="0"/>
              <w:spacing w:after="120"/>
              <w:jc w:val="both"/>
              <w:rPr>
                <w:rFonts w:ascii="宋体" w:eastAsia="宋体" w:hAnsi="宋体" w:cs="宋体" w:hint="eastAsia"/>
                <w:kern w:val="2"/>
                <w:sz w:val="21"/>
                <w:szCs w:val="21"/>
                <w:highlight w:val="none"/>
                <w:lang w:val="en-US" w:eastAsia="zh-CN" w:bidi="ar-SA"/>
              </w:rPr>
            </w:pPr>
            <w:r>
              <w:rPr>
                <w:rFonts w:ascii="宋体" w:eastAsia="宋体" w:hAnsi="宋体" w:cs="宋体" w:hint="eastAsia"/>
                <w:kern w:val="2"/>
                <w:sz w:val="21"/>
                <w:szCs w:val="21"/>
                <w:highlight w:val="none"/>
                <w:lang w:val="en-US" w:eastAsia="zh-CN" w:bidi="ar-SA"/>
              </w:rPr>
              <w:t>（二）评分依据：</w:t>
            </w:r>
          </w:p>
          <w:p>
            <w:pPr>
              <w:rPr>
                <w:rFonts w:ascii="宋体" w:eastAsia="宋体" w:hAnsi="宋体" w:cs="宋体" w:hint="eastAsia"/>
                <w:szCs w:val="21"/>
                <w:highlight w:val="none"/>
              </w:rPr>
            </w:pPr>
            <w:r>
              <w:rPr>
                <w:rFonts w:ascii="宋体" w:eastAsia="宋体" w:hAnsi="宋体" w:cs="宋体" w:hint="eastAsia"/>
                <w:szCs w:val="21"/>
                <w:highlight w:val="none"/>
              </w:rPr>
              <w:t>查询渠道：通过“信用中国”（www.creditchina.gov.cn，</w:t>
            </w:r>
            <w:r>
              <w:rPr>
                <w:rFonts w:ascii="宋体" w:eastAsia="宋体" w:hAnsi="宋体" w:cs="宋体" w:hint="eastAsia"/>
                <w:b/>
                <w:bCs/>
                <w:szCs w:val="21"/>
                <w:highlight w:val="none"/>
              </w:rPr>
              <w:t>下载信用信息报告</w:t>
            </w:r>
            <w:r>
              <w:rPr>
                <w:rFonts w:ascii="宋体" w:eastAsia="宋体" w:hAnsi="宋体" w:cs="宋体" w:hint="eastAsia"/>
                <w:szCs w:val="21"/>
                <w:highlight w:val="none"/>
              </w:rPr>
              <w:t>）、“中国政府采购网”（www.ccgp.gov.cn）“深圳市政府采购监管网”（http://zfcg.sz.gov.cn）以及“深圳政府采购智慧平台信用库”的严重违法失信信息为查询供应商信用信息，信用信息以开标当日的查询结果为准。</w:t>
            </w:r>
          </w:p>
        </w:tc>
      </w:tr>
    </w:tbl>
    <w:p>
      <w:pPr>
        <w:rPr>
          <w:rFonts w:ascii="宋体" w:eastAsia="宋体" w:hAnsi="宋体" w:cs="宋体" w:hint="eastAsia"/>
          <w:highlight w:val="none"/>
        </w:rPr>
        <w:sectPr>
          <w:pgSz w:w="11907" w:h="16840"/>
          <w:pgMar w:top="1440" w:right="1417" w:bottom="1440" w:left="1417" w:header="851" w:footer="992" w:gutter="0"/>
          <w:cols w:num="1" w:space="425"/>
          <w:titlePg/>
          <w:docGrid w:linePitch="462" w:charSpace="0"/>
        </w:sectPr>
      </w:pPr>
    </w:p>
    <w:p>
      <w:pPr>
        <w:jc w:val="center"/>
        <w:rPr>
          <w:rFonts w:ascii="宋体" w:eastAsia="宋体" w:hAnsi="宋体" w:cs="宋体" w:hint="eastAsia"/>
          <w:b/>
          <w:sz w:val="120"/>
          <w:szCs w:val="120"/>
          <w:highlight w:val="none"/>
        </w:rPr>
      </w:pPr>
    </w:p>
    <w:p>
      <w:pPr>
        <w:jc w:val="center"/>
        <w:rPr>
          <w:rFonts w:ascii="宋体" w:eastAsia="宋体" w:hAnsi="宋体" w:cs="宋体" w:hint="eastAsia"/>
          <w:b/>
          <w:sz w:val="120"/>
          <w:szCs w:val="120"/>
          <w:highlight w:val="none"/>
        </w:rPr>
      </w:pPr>
    </w:p>
    <w:p>
      <w:pPr>
        <w:jc w:val="center"/>
        <w:rPr>
          <w:rFonts w:ascii="宋体" w:eastAsia="宋体" w:hAnsi="宋体" w:cs="宋体" w:hint="eastAsia"/>
          <w:b/>
          <w:sz w:val="120"/>
          <w:szCs w:val="120"/>
          <w:highlight w:val="none"/>
        </w:rPr>
      </w:pPr>
    </w:p>
    <w:p>
      <w:pPr>
        <w:jc w:val="center"/>
        <w:rPr>
          <w:rFonts w:ascii="宋体" w:eastAsia="宋体" w:hAnsi="宋体" w:cs="宋体" w:hint="eastAsia"/>
          <w:b/>
          <w:sz w:val="120"/>
          <w:szCs w:val="120"/>
          <w:highlight w:val="none"/>
        </w:rPr>
      </w:pPr>
      <w:r>
        <w:rPr>
          <w:rFonts w:ascii="宋体" w:eastAsia="宋体" w:hAnsi="宋体" w:cs="宋体" w:hint="eastAsia"/>
          <w:b/>
          <w:sz w:val="120"/>
          <w:szCs w:val="120"/>
          <w:highlight w:val="none"/>
        </w:rPr>
        <w:t>政府采购</w:t>
      </w:r>
    </w:p>
    <w:p>
      <w:pPr>
        <w:jc w:val="center"/>
        <w:rPr>
          <w:rFonts w:ascii="宋体" w:eastAsia="宋体" w:hAnsi="宋体" w:cs="宋体" w:hint="eastAsia"/>
          <w:b/>
          <w:sz w:val="120"/>
          <w:szCs w:val="120"/>
          <w:highlight w:val="none"/>
        </w:rPr>
      </w:pPr>
      <w:r>
        <w:rPr>
          <w:rFonts w:ascii="宋体" w:eastAsia="宋体" w:hAnsi="宋体" w:cs="宋体" w:hint="eastAsia"/>
          <w:b/>
          <w:sz w:val="120"/>
          <w:szCs w:val="120"/>
          <w:highlight w:val="none"/>
        </w:rPr>
        <w:t>招标文件</w:t>
      </w:r>
    </w:p>
    <w:p>
      <w:pPr>
        <w:jc w:val="center"/>
        <w:rPr>
          <w:rFonts w:ascii="宋体" w:eastAsia="宋体" w:hAnsi="宋体" w:cs="宋体" w:hint="eastAsia"/>
          <w:b/>
          <w:sz w:val="52"/>
          <w:szCs w:val="52"/>
          <w:highlight w:val="none"/>
        </w:rPr>
      </w:pPr>
      <w:r>
        <w:rPr>
          <w:rFonts w:ascii="宋体" w:eastAsia="宋体" w:hAnsi="宋体" w:cs="宋体" w:hint="eastAsia"/>
          <w:b/>
          <w:sz w:val="52"/>
          <w:szCs w:val="52"/>
          <w:highlight w:val="none"/>
        </w:rPr>
        <w:t>（服务类）</w:t>
      </w:r>
    </w:p>
    <w:p>
      <w:pPr>
        <w:jc w:val="center"/>
        <w:rPr>
          <w:rFonts w:ascii="宋体" w:eastAsia="宋体" w:hAnsi="宋体" w:cs="宋体" w:hint="eastAsia"/>
          <w:b/>
          <w:sz w:val="44"/>
          <w:szCs w:val="44"/>
          <w:highlight w:val="none"/>
        </w:rPr>
      </w:pPr>
    </w:p>
    <w:p>
      <w:pPr>
        <w:jc w:val="center"/>
        <w:rPr>
          <w:rFonts w:ascii="宋体" w:eastAsia="宋体" w:hAnsi="宋体" w:cs="宋体" w:hint="eastAsia"/>
          <w:b/>
          <w:sz w:val="44"/>
          <w:szCs w:val="44"/>
          <w:highlight w:val="none"/>
        </w:rPr>
      </w:pPr>
    </w:p>
    <w:p>
      <w:pPr>
        <w:jc w:val="center"/>
        <w:rPr>
          <w:rFonts w:ascii="宋体" w:eastAsia="宋体" w:hAnsi="宋体" w:cs="宋体" w:hint="eastAsia"/>
          <w:b/>
          <w:sz w:val="44"/>
          <w:szCs w:val="44"/>
          <w:highlight w:val="none"/>
        </w:rPr>
      </w:pPr>
    </w:p>
    <w:p>
      <w:pPr>
        <w:jc w:val="center"/>
        <w:rPr>
          <w:rFonts w:ascii="宋体" w:eastAsia="宋体" w:hAnsi="宋体" w:cs="宋体" w:hint="eastAsia"/>
          <w:b/>
          <w:sz w:val="44"/>
          <w:szCs w:val="44"/>
          <w:highlight w:val="none"/>
        </w:rPr>
      </w:pPr>
    </w:p>
    <w:p>
      <w:pPr>
        <w:jc w:val="center"/>
        <w:rPr>
          <w:rFonts w:ascii="宋体" w:eastAsia="宋体" w:hAnsi="宋体" w:cs="宋体" w:hint="eastAsia"/>
          <w:b/>
          <w:sz w:val="44"/>
          <w:szCs w:val="44"/>
          <w:highlight w:val="none"/>
        </w:rPr>
      </w:pPr>
    </w:p>
    <w:p>
      <w:pPr>
        <w:jc w:val="center"/>
        <w:rPr>
          <w:rFonts w:ascii="宋体" w:eastAsia="宋体" w:hAnsi="宋体" w:cs="宋体" w:hint="eastAsia"/>
          <w:b/>
          <w:sz w:val="44"/>
          <w:szCs w:val="44"/>
          <w:highlight w:val="none"/>
        </w:rPr>
      </w:pPr>
    </w:p>
    <w:p>
      <w:pPr>
        <w:jc w:val="center"/>
        <w:rPr>
          <w:rFonts w:ascii="宋体" w:eastAsia="宋体" w:hAnsi="宋体" w:cs="宋体" w:hint="eastAsia"/>
          <w:b/>
          <w:sz w:val="44"/>
          <w:szCs w:val="44"/>
          <w:highlight w:val="none"/>
        </w:rPr>
      </w:pPr>
    </w:p>
    <w:p>
      <w:pPr>
        <w:jc w:val="center"/>
        <w:rPr>
          <w:rFonts w:ascii="宋体" w:eastAsia="宋体" w:hAnsi="宋体" w:cs="宋体" w:hint="eastAsia"/>
          <w:b/>
          <w:sz w:val="44"/>
          <w:szCs w:val="44"/>
          <w:highlight w:val="none"/>
        </w:rPr>
      </w:pPr>
    </w:p>
    <w:p>
      <w:pPr>
        <w:jc w:val="center"/>
        <w:rPr>
          <w:rFonts w:ascii="宋体" w:eastAsia="宋体" w:hAnsi="宋体" w:cs="宋体" w:hint="eastAsia"/>
          <w:b/>
          <w:sz w:val="44"/>
          <w:szCs w:val="44"/>
          <w:highlight w:val="none"/>
        </w:rPr>
      </w:pPr>
      <w:bookmarkStart w:id="5" w:name="_Hlk71465316"/>
      <w:r>
        <w:rPr>
          <w:rFonts w:ascii="宋体" w:eastAsia="宋体" w:hAnsi="宋体" w:cs="宋体" w:hint="eastAsia"/>
          <w:b/>
          <w:sz w:val="44"/>
          <w:szCs w:val="44"/>
          <w:highlight w:val="none"/>
        </w:rPr>
        <w:t>深圳公共资源交易中心</w:t>
      </w:r>
    </w:p>
    <w:p>
      <w:pPr>
        <w:jc w:val="center"/>
        <w:rPr>
          <w:rFonts w:ascii="宋体" w:eastAsia="宋体" w:hAnsi="宋体" w:cs="宋体" w:hint="eastAsia"/>
          <w:sz w:val="28"/>
          <w:szCs w:val="28"/>
          <w:highlight w:val="none"/>
        </w:rPr>
      </w:pPr>
      <w:r>
        <w:rPr>
          <w:rFonts w:ascii="宋体" w:eastAsia="宋体" w:hAnsi="宋体" w:cs="宋体" w:hint="eastAsia"/>
          <w:b/>
          <w:sz w:val="28"/>
          <w:szCs w:val="28"/>
          <w:highlight w:val="none"/>
        </w:rPr>
        <w:t>（202</w:t>
      </w:r>
      <w:r>
        <w:rPr>
          <w:rFonts w:ascii="宋体" w:eastAsia="宋体" w:hAnsi="宋体" w:cs="宋体" w:hint="eastAsia"/>
          <w:b/>
          <w:sz w:val="28"/>
          <w:szCs w:val="28"/>
          <w:highlight w:val="none"/>
          <w:lang w:val="en-US" w:eastAsia="zh-CN"/>
        </w:rPr>
        <w:t>5</w:t>
      </w:r>
      <w:r>
        <w:rPr>
          <w:rFonts w:ascii="宋体" w:eastAsia="宋体" w:hAnsi="宋体" w:cs="宋体" w:hint="eastAsia"/>
          <w:b/>
          <w:sz w:val="28"/>
          <w:szCs w:val="28"/>
          <w:highlight w:val="none"/>
        </w:rPr>
        <w:t>）</w:t>
      </w:r>
      <w:bookmarkEnd w:id="5"/>
    </w:p>
    <w:p>
      <w:pPr>
        <w:ind w:firstLine="420" w:firstLineChars="200"/>
        <w:rPr>
          <w:rFonts w:ascii="宋体" w:eastAsia="宋体" w:hAnsi="宋体" w:cs="宋体" w:hint="eastAsia"/>
          <w:highlight w:val="none"/>
        </w:rPr>
      </w:pPr>
      <w:r>
        <w:rPr>
          <w:rFonts w:ascii="宋体" w:eastAsia="宋体" w:hAnsi="宋体" w:cs="宋体" w:hint="eastAsia"/>
          <w:highlight w:val="none"/>
        </w:rPr>
        <w:br w:type="page"/>
      </w:r>
    </w:p>
    <w:p>
      <w:pPr>
        <w:pStyle w:val="Heading1"/>
        <w:rPr>
          <w:rFonts w:ascii="宋体" w:eastAsia="宋体" w:hAnsi="宋体" w:cs="宋体" w:hint="eastAsia"/>
          <w:highlight w:val="none"/>
        </w:rPr>
      </w:pPr>
      <w:r>
        <w:rPr>
          <w:rFonts w:ascii="宋体" w:eastAsia="宋体" w:hAnsi="宋体" w:cs="宋体" w:hint="eastAsia"/>
          <w:highlight w:val="none"/>
        </w:rPr>
        <w:t>目   录</w:t>
      </w:r>
    </w:p>
    <w:p>
      <w:pPr>
        <w:outlineLvl w:val="0"/>
        <w:rPr>
          <w:rFonts w:ascii="宋体" w:eastAsia="宋体" w:hAnsi="宋体" w:cs="宋体" w:hint="eastAsia"/>
          <w:b/>
          <w:sz w:val="24"/>
          <w:highlight w:val="none"/>
        </w:rPr>
      </w:pPr>
      <w:r>
        <w:rPr>
          <w:rFonts w:ascii="宋体" w:eastAsia="宋体" w:hAnsi="宋体" w:cs="宋体" w:hint="eastAsia"/>
          <w:b/>
          <w:sz w:val="24"/>
          <w:highlight w:val="none"/>
        </w:rPr>
        <w:t>第一册  专用条款</w:t>
      </w:r>
    </w:p>
    <w:p>
      <w:pPr>
        <w:ind w:firstLine="840" w:firstLineChars="400"/>
        <w:rPr>
          <w:rFonts w:ascii="宋体" w:eastAsia="宋体" w:hAnsi="宋体" w:cs="宋体" w:hint="eastAsia"/>
          <w:sz w:val="24"/>
          <w:highlight w:val="none"/>
        </w:rPr>
      </w:pPr>
      <w:r>
        <w:rPr>
          <w:rFonts w:ascii="宋体" w:eastAsia="宋体" w:hAnsi="宋体" w:cs="宋体" w:hint="eastAsia"/>
          <w:sz w:val="24"/>
          <w:highlight w:val="none"/>
        </w:rPr>
        <w:t>关键信息</w:t>
      </w:r>
    </w:p>
    <w:p>
      <w:pPr>
        <w:ind w:left="630" w:firstLine="630" w:leftChars="300" w:firstLineChars="300"/>
        <w:rPr>
          <w:rFonts w:ascii="宋体" w:eastAsia="宋体" w:hAnsi="宋体" w:cs="宋体" w:hint="eastAsia"/>
          <w:szCs w:val="21"/>
          <w:highlight w:val="none"/>
        </w:rPr>
      </w:pPr>
      <w:r>
        <w:rPr>
          <w:rFonts w:ascii="宋体" w:eastAsia="宋体" w:hAnsi="宋体" w:cs="宋体" w:hint="eastAsia"/>
          <w:szCs w:val="21"/>
          <w:highlight w:val="none"/>
        </w:rPr>
        <w:t>第一章  招标公告</w:t>
      </w:r>
    </w:p>
    <w:p>
      <w:pPr>
        <w:ind w:left="630" w:firstLine="630" w:leftChars="300" w:firstLineChars="300"/>
        <w:rPr>
          <w:rFonts w:ascii="宋体" w:eastAsia="宋体" w:hAnsi="宋体" w:cs="宋体" w:hint="eastAsia"/>
          <w:szCs w:val="21"/>
          <w:highlight w:val="none"/>
        </w:rPr>
      </w:pPr>
      <w:r>
        <w:rPr>
          <w:rFonts w:ascii="宋体" w:eastAsia="宋体" w:hAnsi="宋体" w:cs="宋体" w:hint="eastAsia"/>
          <w:szCs w:val="21"/>
          <w:highlight w:val="none"/>
        </w:rPr>
        <w:t xml:space="preserve">第二章  </w:t>
      </w:r>
      <w:bookmarkStart w:id="6" w:name="_Hlk71994379"/>
      <w:r>
        <w:rPr>
          <w:rFonts w:ascii="宋体" w:eastAsia="宋体" w:hAnsi="宋体" w:cs="宋体" w:hint="eastAsia"/>
          <w:szCs w:val="21"/>
          <w:highlight w:val="none"/>
        </w:rPr>
        <w:t>对通用条款的补充内容及其他关键信息</w:t>
      </w:r>
      <w:bookmarkEnd w:id="6"/>
    </w:p>
    <w:p>
      <w:pPr>
        <w:ind w:left="630" w:firstLine="630" w:leftChars="300" w:firstLineChars="300"/>
        <w:rPr>
          <w:rFonts w:ascii="宋体" w:eastAsia="宋体" w:hAnsi="宋体" w:cs="宋体" w:hint="eastAsia"/>
          <w:szCs w:val="21"/>
          <w:highlight w:val="none"/>
        </w:rPr>
      </w:pPr>
      <w:r>
        <w:rPr>
          <w:rFonts w:ascii="宋体" w:eastAsia="宋体" w:hAnsi="宋体" w:cs="宋体" w:hint="eastAsia"/>
          <w:szCs w:val="21"/>
          <w:highlight w:val="none"/>
        </w:rPr>
        <w:t>第三章  用户需求书</w:t>
      </w:r>
    </w:p>
    <w:p>
      <w:pPr>
        <w:ind w:left="630" w:firstLine="630" w:leftChars="300" w:firstLineChars="300"/>
        <w:rPr>
          <w:rFonts w:ascii="宋体" w:eastAsia="宋体" w:hAnsi="宋体" w:cs="宋体" w:hint="eastAsia"/>
          <w:szCs w:val="21"/>
          <w:highlight w:val="none"/>
        </w:rPr>
      </w:pPr>
      <w:r>
        <w:rPr>
          <w:rFonts w:ascii="宋体" w:eastAsia="宋体" w:hAnsi="宋体" w:cs="宋体" w:hint="eastAsia"/>
          <w:szCs w:val="21"/>
          <w:highlight w:val="none"/>
        </w:rPr>
        <w:t>第四章  投标文件组成要求及格式</w:t>
      </w:r>
    </w:p>
    <w:p>
      <w:pPr>
        <w:ind w:left="630" w:firstLine="630" w:leftChars="300" w:firstLineChars="300"/>
        <w:rPr>
          <w:rFonts w:ascii="宋体" w:eastAsia="宋体" w:hAnsi="宋体" w:cs="宋体" w:hint="eastAsia"/>
          <w:szCs w:val="21"/>
          <w:highlight w:val="none"/>
        </w:rPr>
      </w:pPr>
      <w:r>
        <w:rPr>
          <w:rFonts w:ascii="宋体" w:eastAsia="宋体" w:hAnsi="宋体" w:cs="宋体" w:hint="eastAsia"/>
          <w:szCs w:val="21"/>
          <w:highlight w:val="none"/>
        </w:rPr>
        <w:t>第五章  合同条款及格式</w:t>
      </w:r>
    </w:p>
    <w:p>
      <w:pPr>
        <w:rPr>
          <w:rFonts w:ascii="宋体" w:eastAsia="宋体" w:hAnsi="宋体" w:cs="宋体" w:hint="eastAsia"/>
          <w:b/>
          <w:sz w:val="24"/>
          <w:highlight w:val="none"/>
        </w:rPr>
      </w:pPr>
    </w:p>
    <w:p>
      <w:pPr>
        <w:outlineLvl w:val="0"/>
        <w:rPr>
          <w:rFonts w:ascii="宋体" w:eastAsia="宋体" w:hAnsi="宋体" w:cs="宋体" w:hint="eastAsia"/>
          <w:b/>
          <w:sz w:val="24"/>
          <w:highlight w:val="none"/>
        </w:rPr>
      </w:pPr>
      <w:r>
        <w:rPr>
          <w:rFonts w:ascii="宋体" w:eastAsia="宋体" w:hAnsi="宋体" w:cs="宋体" w:hint="eastAsia"/>
          <w:b/>
          <w:sz w:val="24"/>
          <w:highlight w:val="none"/>
        </w:rPr>
        <w:t>第二册  通用条款</w:t>
      </w:r>
    </w:p>
    <w:p>
      <w:pPr>
        <w:ind w:left="630" w:firstLine="412" w:leftChars="300" w:firstLineChars="196"/>
        <w:rPr>
          <w:rFonts w:ascii="宋体" w:eastAsia="宋体" w:hAnsi="宋体" w:cs="宋体" w:hint="eastAsia"/>
          <w:szCs w:val="21"/>
          <w:highlight w:val="none"/>
        </w:rPr>
      </w:pPr>
      <w:r>
        <w:rPr>
          <w:rFonts w:ascii="宋体" w:eastAsia="宋体" w:hAnsi="宋体" w:cs="宋体" w:hint="eastAsia"/>
          <w:szCs w:val="21"/>
          <w:highlight w:val="none"/>
        </w:rPr>
        <w:t>第一章  总则</w:t>
      </w:r>
    </w:p>
    <w:p>
      <w:pPr>
        <w:ind w:left="630" w:firstLine="412" w:leftChars="300" w:firstLineChars="196"/>
        <w:rPr>
          <w:rFonts w:ascii="宋体" w:eastAsia="宋体" w:hAnsi="宋体" w:cs="宋体" w:hint="eastAsia"/>
          <w:szCs w:val="21"/>
          <w:highlight w:val="none"/>
        </w:rPr>
      </w:pPr>
      <w:r>
        <w:rPr>
          <w:rFonts w:ascii="宋体" w:eastAsia="宋体" w:hAnsi="宋体" w:cs="宋体" w:hint="eastAsia"/>
          <w:szCs w:val="21"/>
          <w:highlight w:val="none"/>
        </w:rPr>
        <w:t>第二章  招标文件</w:t>
      </w:r>
    </w:p>
    <w:p>
      <w:pPr>
        <w:ind w:left="630" w:firstLine="412" w:leftChars="300" w:firstLineChars="196"/>
        <w:rPr>
          <w:rFonts w:ascii="宋体" w:eastAsia="宋体" w:hAnsi="宋体" w:cs="宋体" w:hint="eastAsia"/>
          <w:szCs w:val="21"/>
          <w:highlight w:val="none"/>
        </w:rPr>
      </w:pPr>
      <w:r>
        <w:rPr>
          <w:rFonts w:ascii="宋体" w:eastAsia="宋体" w:hAnsi="宋体" w:cs="宋体" w:hint="eastAsia"/>
          <w:szCs w:val="21"/>
          <w:highlight w:val="none"/>
        </w:rPr>
        <w:t>第三章  投标文件的编制</w:t>
      </w:r>
    </w:p>
    <w:p>
      <w:pPr>
        <w:ind w:left="630" w:firstLine="412" w:leftChars="300" w:firstLineChars="196"/>
        <w:rPr>
          <w:rFonts w:ascii="宋体" w:eastAsia="宋体" w:hAnsi="宋体" w:cs="宋体" w:hint="eastAsia"/>
          <w:szCs w:val="21"/>
          <w:highlight w:val="none"/>
        </w:rPr>
      </w:pPr>
      <w:r>
        <w:rPr>
          <w:rFonts w:ascii="宋体" w:eastAsia="宋体" w:hAnsi="宋体" w:cs="宋体" w:hint="eastAsia"/>
          <w:szCs w:val="21"/>
          <w:highlight w:val="none"/>
        </w:rPr>
        <w:t>第四章  投标文件的递交</w:t>
      </w:r>
    </w:p>
    <w:p>
      <w:pPr>
        <w:ind w:left="630" w:firstLine="412" w:leftChars="300" w:firstLineChars="196"/>
        <w:rPr>
          <w:rFonts w:ascii="宋体" w:eastAsia="宋体" w:hAnsi="宋体" w:cs="宋体" w:hint="eastAsia"/>
          <w:szCs w:val="21"/>
          <w:highlight w:val="none"/>
        </w:rPr>
      </w:pPr>
      <w:r>
        <w:rPr>
          <w:rFonts w:ascii="宋体" w:eastAsia="宋体" w:hAnsi="宋体" w:cs="宋体" w:hint="eastAsia"/>
          <w:szCs w:val="21"/>
          <w:highlight w:val="none"/>
        </w:rPr>
        <w:t>第五章  开标</w:t>
      </w:r>
    </w:p>
    <w:p>
      <w:pPr>
        <w:ind w:left="630" w:firstLine="412" w:leftChars="300" w:firstLineChars="196"/>
        <w:rPr>
          <w:rFonts w:ascii="宋体" w:eastAsia="宋体" w:hAnsi="宋体" w:cs="宋体" w:hint="eastAsia"/>
          <w:szCs w:val="21"/>
          <w:highlight w:val="none"/>
        </w:rPr>
      </w:pPr>
      <w:r>
        <w:rPr>
          <w:rFonts w:ascii="宋体" w:eastAsia="宋体" w:hAnsi="宋体" w:cs="宋体" w:hint="eastAsia"/>
          <w:szCs w:val="21"/>
          <w:highlight w:val="none"/>
        </w:rPr>
        <w:t>第六章  评审要求</w:t>
      </w:r>
    </w:p>
    <w:p>
      <w:pPr>
        <w:ind w:left="630" w:firstLine="412" w:leftChars="300" w:firstLineChars="196"/>
        <w:rPr>
          <w:rFonts w:ascii="宋体" w:eastAsia="宋体" w:hAnsi="宋体" w:cs="宋体" w:hint="eastAsia"/>
          <w:szCs w:val="21"/>
          <w:highlight w:val="none"/>
        </w:rPr>
      </w:pPr>
      <w:r>
        <w:rPr>
          <w:rFonts w:ascii="宋体" w:eastAsia="宋体" w:hAnsi="宋体" w:cs="宋体" w:hint="eastAsia"/>
          <w:szCs w:val="21"/>
          <w:highlight w:val="none"/>
        </w:rPr>
        <w:t>第七章  评审程序及评审方法</w:t>
      </w:r>
    </w:p>
    <w:p>
      <w:pPr>
        <w:ind w:left="630" w:firstLine="412" w:leftChars="300" w:firstLineChars="196"/>
        <w:rPr>
          <w:rFonts w:ascii="宋体" w:eastAsia="宋体" w:hAnsi="宋体" w:cs="宋体" w:hint="eastAsia"/>
          <w:szCs w:val="21"/>
          <w:highlight w:val="none"/>
        </w:rPr>
      </w:pPr>
      <w:r>
        <w:rPr>
          <w:rFonts w:ascii="宋体" w:eastAsia="宋体" w:hAnsi="宋体" w:cs="宋体" w:hint="eastAsia"/>
          <w:szCs w:val="21"/>
          <w:highlight w:val="none"/>
        </w:rPr>
        <w:t>第八章  定标及公示</w:t>
      </w:r>
    </w:p>
    <w:p>
      <w:pPr>
        <w:ind w:left="630" w:firstLine="412" w:leftChars="300" w:firstLineChars="196"/>
        <w:rPr>
          <w:rFonts w:ascii="宋体" w:eastAsia="宋体" w:hAnsi="宋体" w:cs="宋体" w:hint="eastAsia"/>
          <w:szCs w:val="21"/>
          <w:highlight w:val="none"/>
        </w:rPr>
      </w:pPr>
      <w:r>
        <w:rPr>
          <w:rFonts w:ascii="宋体" w:eastAsia="宋体" w:hAnsi="宋体" w:cs="宋体" w:hint="eastAsia"/>
          <w:szCs w:val="21"/>
          <w:highlight w:val="none"/>
        </w:rPr>
        <w:t>第九章  公开招标失败的后续处理</w:t>
      </w:r>
    </w:p>
    <w:p>
      <w:pPr>
        <w:ind w:left="630" w:firstLine="412" w:leftChars="300" w:firstLineChars="196"/>
        <w:rPr>
          <w:rFonts w:ascii="宋体" w:eastAsia="宋体" w:hAnsi="宋体" w:cs="宋体" w:hint="eastAsia"/>
          <w:szCs w:val="21"/>
          <w:highlight w:val="none"/>
        </w:rPr>
      </w:pPr>
      <w:r>
        <w:rPr>
          <w:rFonts w:ascii="宋体" w:eastAsia="宋体" w:hAnsi="宋体" w:cs="宋体" w:hint="eastAsia"/>
          <w:szCs w:val="21"/>
          <w:highlight w:val="none"/>
        </w:rPr>
        <w:t>第十章  合同的授予与备案</w:t>
      </w:r>
    </w:p>
    <w:p>
      <w:pPr>
        <w:ind w:firstLine="1050" w:firstLineChars="500"/>
        <w:outlineLvl w:val="0"/>
        <w:rPr>
          <w:rFonts w:ascii="宋体" w:eastAsia="宋体" w:hAnsi="宋体" w:cs="宋体" w:hint="eastAsia"/>
          <w:b/>
          <w:sz w:val="24"/>
          <w:highlight w:val="none"/>
        </w:rPr>
      </w:pPr>
      <w:r>
        <w:rPr>
          <w:rFonts w:ascii="宋体" w:eastAsia="宋体" w:hAnsi="宋体" w:cs="宋体" w:hint="eastAsia"/>
          <w:szCs w:val="21"/>
          <w:highlight w:val="none"/>
        </w:rPr>
        <w:t>第十一章  质疑处理</w:t>
      </w:r>
    </w:p>
    <w:p>
      <w:pPr>
        <w:spacing w:line="360" w:lineRule="auto"/>
        <w:ind w:firstLine="420" w:firstLineChars="200"/>
        <w:jc w:val="left"/>
        <w:rPr>
          <w:rFonts w:ascii="宋体" w:eastAsia="宋体" w:hAnsi="宋体" w:cs="宋体" w:hint="eastAsia"/>
          <w:szCs w:val="21"/>
          <w:highlight w:val="none"/>
        </w:rPr>
      </w:pPr>
    </w:p>
    <w:p>
      <w:pPr>
        <w:pStyle w:val="Heading1"/>
        <w:rPr>
          <w:rFonts w:ascii="宋体" w:eastAsia="宋体" w:hAnsi="宋体" w:cs="宋体" w:hint="eastAsia"/>
          <w:sz w:val="24"/>
          <w:highlight w:val="none"/>
        </w:rPr>
      </w:pPr>
      <w:r>
        <w:rPr>
          <w:rFonts w:ascii="宋体" w:eastAsia="宋体" w:hAnsi="宋体" w:cs="宋体" w:hint="eastAsia"/>
          <w:highlight w:val="none"/>
        </w:rPr>
        <w:br w:type="page"/>
      </w:r>
      <w:bookmarkStart w:id="7" w:name="bt其他资料2"/>
      <w:bookmarkEnd w:id="7"/>
      <w:bookmarkStart w:id="8" w:name="bt技术标投标文件格式"/>
      <w:bookmarkEnd w:id="8"/>
      <w:bookmarkStart w:id="9" w:name="bt本工程承诺书"/>
      <w:bookmarkEnd w:id="9"/>
      <w:bookmarkStart w:id="10" w:name="合同格式"/>
      <w:bookmarkEnd w:id="10"/>
      <w:bookmarkStart w:id="11" w:name="bt投标人须知"/>
      <w:bookmarkEnd w:id="11"/>
      <w:bookmarkStart w:id="12" w:name="bt投标报价汇总表"/>
      <w:bookmarkEnd w:id="12"/>
      <w:bookmarkStart w:id="13" w:name="bt说明"/>
      <w:bookmarkEnd w:id="13"/>
      <w:bookmarkStart w:id="14" w:name="bt投标文件签署授权委托书"/>
      <w:bookmarkEnd w:id="14"/>
      <w:bookmarkStart w:id="15" w:name="bt开标一览表"/>
      <w:bookmarkEnd w:id="15"/>
      <w:bookmarkStart w:id="16" w:name="bt合同格式"/>
      <w:bookmarkEnd w:id="16"/>
      <w:bookmarkStart w:id="17" w:name="bt商务标投标文件格式"/>
      <w:bookmarkEnd w:id="17"/>
      <w:bookmarkStart w:id="18" w:name="bt项目管理班子配备情况"/>
      <w:bookmarkEnd w:id="18"/>
      <w:bookmarkStart w:id="19" w:name="bt投标人情况介绍"/>
      <w:bookmarkEnd w:id="19"/>
      <w:bookmarkStart w:id="20" w:name="bt其他资料由投标人自定"/>
      <w:bookmarkEnd w:id="20"/>
      <w:bookmarkStart w:id="21" w:name="bt投标函"/>
      <w:bookmarkEnd w:id="21"/>
      <w:bookmarkStart w:id="22" w:name="bt合同条款及格式"/>
      <w:bookmarkEnd w:id="22"/>
      <w:bookmarkStart w:id="23" w:name="bt合同条款"/>
      <w:bookmarkEnd w:id="23"/>
      <w:r>
        <w:rPr>
          <w:rFonts w:ascii="宋体" w:eastAsia="宋体" w:hAnsi="宋体" w:cs="宋体" w:hint="eastAsia"/>
          <w:highlight w:val="none"/>
        </w:rPr>
        <w:t>第一册</w:t>
      </w:r>
      <w:r>
        <w:rPr>
          <w:rFonts w:ascii="宋体" w:eastAsia="宋体" w:hAnsi="宋体" w:cs="宋体" w:hint="eastAsia"/>
          <w:highlight w:val="none"/>
          <w:lang w:val="en-US" w:eastAsia="zh-CN"/>
        </w:rPr>
        <w:t xml:space="preserve">  </w:t>
      </w:r>
      <w:r>
        <w:rPr>
          <w:rFonts w:ascii="宋体" w:eastAsia="宋体" w:hAnsi="宋体" w:cs="宋体" w:hint="eastAsia"/>
          <w:highlight w:val="none"/>
        </w:rPr>
        <w:t>专用条款</w:t>
      </w:r>
    </w:p>
    <w:p>
      <w:pPr>
        <w:pStyle w:val="Heading2"/>
        <w:rPr>
          <w:rFonts w:ascii="宋体" w:eastAsia="宋体" w:hAnsi="宋体" w:cs="宋体" w:hint="eastAsia"/>
          <w:sz w:val="28"/>
          <w:szCs w:val="28"/>
          <w:highlight w:val="none"/>
        </w:rPr>
      </w:pPr>
      <w:r>
        <w:rPr>
          <w:rFonts w:ascii="宋体" w:eastAsia="宋体" w:hAnsi="宋体" w:cs="宋体" w:hint="eastAsia"/>
          <w:sz w:val="28"/>
          <w:szCs w:val="28"/>
          <w:highlight w:val="none"/>
        </w:rPr>
        <w:t>第一章  招标公告</w:t>
      </w:r>
    </w:p>
    <w:tbl>
      <w:tblPr>
        <w:tblStyle w:val="TableNormal"/>
        <w:tblW w:w="8193" w:type="dxa"/>
        <w:jc w:val="center"/>
        <w:tblCellSpacing w:w="0" w:type="dxa"/>
        <w:tblLayout w:type="fixed"/>
        <w:tblCellMar>
          <w:top w:w="0" w:type="dxa"/>
          <w:left w:w="0" w:type="dxa"/>
          <w:bottom w:w="0" w:type="dxa"/>
          <w:right w:w="0" w:type="dxa"/>
        </w:tblCellMar>
      </w:tblPr>
      <w:tblGrid>
        <w:gridCol w:w="8193"/>
      </w:tblGrid>
      <w:tr>
        <w:tblPrEx>
          <w:tblW w:w="8193" w:type="dxa"/>
          <w:jc w:val="center"/>
          <w:tblCellSpacing w:w="0" w:type="dxa"/>
          <w:tblLayout w:type="fixed"/>
          <w:tblCellMar>
            <w:top w:w="0" w:type="dxa"/>
            <w:left w:w="0" w:type="dxa"/>
            <w:bottom w:w="0" w:type="dxa"/>
            <w:right w:w="0" w:type="dxa"/>
          </w:tblCellMar>
        </w:tblPrEx>
        <w:trPr>
          <w:tblCellSpacing w:w="0" w:type="dxa"/>
          <w:jc w:val="center"/>
        </w:trPr>
        <w:tc>
          <w:tcPr>
            <w:tcW w:w="8193" w:type="dxa"/>
            <w:vAlign w:val="center"/>
          </w:tcPr>
          <w:tbl>
            <w:tblPr>
              <w:tblStyle w:val="TableNormal"/>
              <w:tblW w:w="8147" w:type="dxa"/>
              <w:jc w:val="center"/>
              <w:tblCellSpacing w:w="0" w:type="dxa"/>
              <w:tblLayout w:type="fixed"/>
              <w:tblCellMar>
                <w:top w:w="30" w:type="dxa"/>
                <w:left w:w="30" w:type="dxa"/>
                <w:bottom w:w="30" w:type="dxa"/>
                <w:right w:w="30" w:type="dxa"/>
              </w:tblCellMar>
            </w:tblPr>
            <w:tblGrid>
              <w:gridCol w:w="8147"/>
            </w:tblGrid>
            <w:tr>
              <w:tblPrEx>
                <w:tblW w:w="8147" w:type="dxa"/>
                <w:jc w:val="center"/>
                <w:tblCellSpacing w:w="0" w:type="dxa"/>
                <w:tblLayout w:type="fixed"/>
                <w:tblCellMar>
                  <w:top w:w="30" w:type="dxa"/>
                  <w:left w:w="30" w:type="dxa"/>
                  <w:bottom w:w="30" w:type="dxa"/>
                  <w:right w:w="30" w:type="dxa"/>
                </w:tblCellMar>
              </w:tblPrEx>
              <w:trPr>
                <w:tblCellSpacing w:w="0" w:type="dxa"/>
                <w:jc w:val="center"/>
              </w:trPr>
              <w:tc>
                <w:tcPr>
                  <w:tcW w:w="8147" w:type="dxa"/>
                </w:tcPr>
                <w:p>
                  <w:pPr>
                    <w:spacing w:line="360" w:lineRule="auto"/>
                    <w:rPr>
                      <w:rFonts w:ascii="宋体" w:eastAsia="宋体" w:hAnsi="宋体" w:cs="宋体" w:hint="eastAsia"/>
                      <w:b/>
                      <w:bCs/>
                      <w:kern w:val="0"/>
                      <w:szCs w:val="21"/>
                      <w:highlight w:val="none"/>
                    </w:rPr>
                  </w:pPr>
                  <w:r>
                    <w:rPr>
                      <w:rFonts w:ascii="宋体" w:eastAsia="宋体" w:hAnsi="宋体" w:cs="宋体" w:hint="eastAsia"/>
                      <w:b/>
                      <w:bCs/>
                      <w:kern w:val="0"/>
                      <w:szCs w:val="21"/>
                      <w:highlight w:val="none"/>
                    </w:rPr>
                    <w:t>申请人的资格要求：</w:t>
                  </w:r>
                </w:p>
                <w:p>
                  <w:pPr>
                    <w:ind w:firstLine="420" w:firstLineChars="200"/>
                    <w:rPr>
                      <w:rFonts w:ascii="宋体" w:eastAsia="宋体" w:hAnsi="宋体" w:cs="宋体" w:hint="eastAsia"/>
                      <w:color w:val="auto"/>
                      <w:kern w:val="0"/>
                      <w:szCs w:val="21"/>
                      <w:highlight w:val="none"/>
                      <w:lang w:eastAsia="zh-CN"/>
                    </w:rPr>
                  </w:pPr>
                  <w:r>
                    <w:rPr>
                      <w:rFonts w:ascii="宋体" w:eastAsia="宋体" w:hAnsi="宋体" w:cs="宋体" w:hint="eastAsia"/>
                      <w:kern w:val="0"/>
                      <w:szCs w:val="21"/>
                      <w:highlight w:val="none"/>
                    </w:rPr>
                    <w:t>1.具有独立法人资格或是具有独立承担民事责任能力的其他组织（提供营业执照或事业单位法人证书等证</w:t>
                  </w:r>
                  <w:r>
                    <w:rPr>
                      <w:rFonts w:ascii="宋体" w:eastAsia="宋体" w:hAnsi="宋体" w:cs="宋体" w:hint="eastAsia"/>
                      <w:color w:val="auto"/>
                      <w:kern w:val="0"/>
                      <w:szCs w:val="21"/>
                      <w:highlight w:val="none"/>
                    </w:rPr>
                    <w:t>明资料扫描件；如果参与投标的供应商为分公司则须提供分公司营业执照、其所属集团（或总公司）等具有独立法人资格的组织出具的授权函或承诺书，但只接受直接授权，不接受逐级授权，并同时提供总公司营业执照。不接受同一集团（或总公司）授权两家或以上分公司同时参与本项目投标，也不接受集团（或总公司）与分公司</w:t>
                  </w:r>
                  <w:r>
                    <w:rPr>
                      <w:rFonts w:ascii="宋体" w:eastAsia="宋体" w:hAnsi="宋体" w:cs="宋体" w:hint="eastAsia"/>
                      <w:color w:val="auto"/>
                      <w:kern w:val="0"/>
                      <w:szCs w:val="21"/>
                      <w:highlight w:val="none"/>
                      <w:lang w:eastAsia="zh-CN"/>
                    </w:rPr>
                    <w:t>、</w:t>
                  </w:r>
                  <w:r>
                    <w:rPr>
                      <w:rFonts w:ascii="宋体" w:eastAsia="宋体" w:hAnsi="宋体" w:cs="宋体" w:hint="eastAsia"/>
                      <w:color w:val="auto"/>
                      <w:kern w:val="0"/>
                      <w:szCs w:val="21"/>
                      <w:highlight w:val="none"/>
                      <w:lang w:val="en-US" w:eastAsia="zh-CN"/>
                    </w:rPr>
                    <w:t>母公司与子公司或存在关联关系的两个及以上主体</w:t>
                  </w:r>
                  <w:r>
                    <w:rPr>
                      <w:rFonts w:ascii="宋体" w:eastAsia="宋体" w:hAnsi="宋体" w:cs="宋体" w:hint="eastAsia"/>
                      <w:color w:val="auto"/>
                      <w:kern w:val="0"/>
                      <w:szCs w:val="21"/>
                      <w:highlight w:val="none"/>
                    </w:rPr>
                    <w:t>同时参与本项目投标，如出现上述情形，该两家或以上供应商的投标文件均按无效投标处理）；</w:t>
                  </w:r>
                </w:p>
                <w:p>
                  <w:pPr>
                    <w:ind w:firstLine="420" w:firstLineChars="200"/>
                    <w:rPr>
                      <w:rFonts w:ascii="宋体" w:eastAsia="宋体" w:hAnsi="宋体" w:cs="宋体" w:hint="eastAsia"/>
                      <w:color w:val="auto"/>
                      <w:kern w:val="0"/>
                      <w:szCs w:val="21"/>
                      <w:highlight w:val="none"/>
                    </w:rPr>
                  </w:pPr>
                  <w:r>
                    <w:rPr>
                      <w:rFonts w:ascii="宋体" w:eastAsia="宋体" w:hAnsi="宋体" w:cs="宋体" w:hint="eastAsia"/>
                      <w:color w:val="auto"/>
                      <w:kern w:val="0"/>
                      <w:szCs w:val="21"/>
                      <w:highlight w:val="none"/>
                    </w:rPr>
                    <w:t>2.本项目不接受联合体投标</w:t>
                  </w:r>
                  <w:r>
                    <w:rPr>
                      <w:rFonts w:ascii="宋体" w:eastAsia="宋体" w:hAnsi="宋体" w:cs="宋体" w:hint="eastAsia"/>
                      <w:color w:val="auto"/>
                      <w:kern w:val="0"/>
                      <w:szCs w:val="21"/>
                      <w:highlight w:val="none"/>
                      <w:lang w:val="en-US" w:eastAsia="zh-CN"/>
                    </w:rPr>
                    <w:t>，不</w:t>
                  </w:r>
                  <w:r>
                    <w:rPr>
                      <w:rFonts w:ascii="宋体" w:eastAsia="宋体" w:hAnsi="宋体" w:cs="宋体" w:hint="eastAsia"/>
                      <w:color w:val="auto"/>
                      <w:kern w:val="0"/>
                      <w:szCs w:val="21"/>
                      <w:highlight w:val="none"/>
                    </w:rPr>
                    <w:t>接受投标人选用进口产品参与投标，详见招标文件</w:t>
                  </w:r>
                  <w:r>
                    <w:rPr>
                      <w:rFonts w:ascii="宋体" w:eastAsia="宋体" w:hAnsi="宋体" w:cs="宋体" w:hint="eastAsia"/>
                      <w:color w:val="auto"/>
                      <w:kern w:val="0"/>
                      <w:szCs w:val="21"/>
                      <w:highlight w:val="none"/>
                      <w:lang w:eastAsia="zh-CN"/>
                    </w:rPr>
                    <w:t>“</w:t>
                  </w:r>
                  <w:r>
                    <w:rPr>
                      <w:rFonts w:ascii="宋体" w:eastAsia="宋体" w:hAnsi="宋体" w:cs="宋体" w:hint="eastAsia"/>
                      <w:color w:val="auto"/>
                      <w:kern w:val="0"/>
                      <w:szCs w:val="21"/>
                      <w:highlight w:val="none"/>
                      <w:lang w:val="en-US" w:eastAsia="zh-CN"/>
                    </w:rPr>
                    <w:t>第三章 用户需求书</w:t>
                  </w:r>
                  <w:r>
                    <w:rPr>
                      <w:rFonts w:ascii="宋体" w:eastAsia="宋体" w:hAnsi="宋体" w:cs="宋体" w:hint="eastAsia"/>
                      <w:color w:val="auto"/>
                      <w:kern w:val="0"/>
                      <w:szCs w:val="21"/>
                      <w:highlight w:val="none"/>
                    </w:rPr>
                    <w:t>”；</w:t>
                  </w:r>
                </w:p>
                <w:p>
                  <w:pPr>
                    <w:ind w:firstLine="420" w:firstLineChars="200"/>
                    <w:rPr>
                      <w:rFonts w:ascii="宋体" w:eastAsia="宋体" w:hAnsi="宋体" w:cs="宋体" w:hint="eastAsia"/>
                      <w:color w:val="auto"/>
                      <w:kern w:val="0"/>
                      <w:szCs w:val="21"/>
                      <w:highlight w:val="none"/>
                    </w:rPr>
                  </w:pPr>
                  <w:r>
                    <w:rPr>
                      <w:rFonts w:ascii="宋体" w:eastAsia="宋体" w:hAnsi="宋体" w:cs="宋体" w:hint="eastAsia"/>
                      <w:color w:val="auto"/>
                      <w:kern w:val="0"/>
                      <w:szCs w:val="21"/>
                      <w:highlight w:val="none"/>
                    </w:rPr>
                    <w:t>3.参与本项目政府采购活动时不存在被有关部门禁止参与政府采购活动且在有效期内的情况（由供应商在《政府采购投标及履约承诺函》中作出声明）；</w:t>
                  </w:r>
                </w:p>
                <w:p>
                  <w:pPr>
                    <w:ind w:firstLine="420" w:firstLineChars="200"/>
                    <w:rPr>
                      <w:rFonts w:ascii="宋体" w:eastAsia="宋体" w:hAnsi="宋体" w:cs="宋体" w:hint="eastAsia"/>
                      <w:color w:val="auto"/>
                      <w:kern w:val="0"/>
                      <w:szCs w:val="21"/>
                      <w:highlight w:val="none"/>
                    </w:rPr>
                  </w:pPr>
                  <w:r>
                    <w:rPr>
                      <w:rFonts w:ascii="宋体" w:eastAsia="宋体" w:hAnsi="宋体" w:cs="宋体" w:hint="eastAsia"/>
                      <w:color w:val="auto"/>
                      <w:kern w:val="0"/>
                      <w:szCs w:val="21"/>
                      <w:highlight w:val="none"/>
                      <w:lang w:val="en-US" w:eastAsia="zh-CN"/>
                    </w:rPr>
                    <w:t>4</w:t>
                  </w:r>
                  <w:r>
                    <w:rPr>
                      <w:rFonts w:ascii="宋体" w:eastAsia="宋体" w:hAnsi="宋体" w:cs="宋体" w:hint="eastAsia"/>
                      <w:color w:val="auto"/>
                      <w:kern w:val="0"/>
                      <w:szCs w:val="21"/>
                      <w:highlight w:val="none"/>
                    </w:rPr>
                    <w:t>.具备《中华人民共和国政府采购法》第二十二条第一款的条件（由供应商在《政府采购投标及履约承诺函》中作出声明）；</w:t>
                  </w:r>
                </w:p>
                <w:p>
                  <w:pPr>
                    <w:ind w:firstLine="420" w:firstLineChars="200"/>
                    <w:rPr>
                      <w:rFonts w:ascii="宋体" w:eastAsia="宋体" w:hAnsi="宋体" w:cs="宋体" w:hint="eastAsia"/>
                      <w:color w:val="auto"/>
                      <w:kern w:val="0"/>
                      <w:szCs w:val="21"/>
                      <w:highlight w:val="none"/>
                      <w:lang w:val="en-US" w:eastAsia="zh-CN"/>
                    </w:rPr>
                  </w:pPr>
                  <w:r>
                    <w:rPr>
                      <w:rFonts w:ascii="宋体" w:eastAsia="宋体" w:hAnsi="宋体" w:cs="宋体" w:hint="eastAsia"/>
                      <w:color w:val="auto"/>
                      <w:kern w:val="0"/>
                      <w:szCs w:val="21"/>
                      <w:highlight w:val="none"/>
                      <w:lang w:val="en-US" w:eastAsia="zh-CN"/>
                    </w:rPr>
                    <w:t>5</w:t>
                  </w:r>
                  <w:r>
                    <w:rPr>
                      <w:rFonts w:ascii="宋体" w:eastAsia="宋体" w:hAnsi="宋体" w:cs="宋体" w:hint="eastAsia"/>
                      <w:color w:val="auto"/>
                      <w:kern w:val="0"/>
                      <w:szCs w:val="21"/>
                      <w:highlight w:val="none"/>
                    </w:rPr>
                    <w:t>.未被列入失信被执行人、重大税收违法案件当事人名单、政府采购严重违法失信行为记录名单（由供应商在《政府采购投标及履约承诺函》中作出声明）</w:t>
                  </w:r>
                  <w:r>
                    <w:rPr>
                      <w:rFonts w:ascii="宋体" w:eastAsia="宋体" w:hAnsi="宋体" w:cs="宋体" w:hint="eastAsia"/>
                      <w:color w:val="auto"/>
                      <w:kern w:val="0"/>
                      <w:szCs w:val="21"/>
                      <w:highlight w:val="none"/>
                      <w:lang w:val="en-US" w:eastAsia="zh-CN"/>
                    </w:rPr>
                    <w:t>；</w:t>
                  </w:r>
                </w:p>
                <w:p>
                  <w:pPr>
                    <w:ind w:firstLine="420" w:firstLineChars="200"/>
                    <w:rPr>
                      <w:rFonts w:ascii="宋体" w:eastAsia="宋体" w:hAnsi="宋体" w:cs="宋体" w:hint="eastAsia"/>
                      <w:color w:val="auto"/>
                      <w:kern w:val="0"/>
                      <w:szCs w:val="21"/>
                      <w:highlight w:val="none"/>
                      <w:lang w:val="en-US" w:eastAsia="zh-CN"/>
                    </w:rPr>
                  </w:pPr>
                  <w:r>
                    <w:rPr>
                      <w:rFonts w:ascii="宋体" w:eastAsia="宋体" w:hAnsi="宋体" w:cs="宋体" w:hint="eastAsia"/>
                      <w:color w:val="auto"/>
                      <w:kern w:val="0"/>
                      <w:szCs w:val="21"/>
                      <w:highlight w:val="none"/>
                      <w:lang w:val="en-US" w:eastAsia="zh-CN"/>
                    </w:rPr>
                    <w:t>6.不存在《深圳市财政局政府采购供应商信用信息管理办法》（深财规〔2023〕3号）列明的严重违法失信行为</w:t>
                  </w:r>
                  <w:r>
                    <w:rPr>
                      <w:rFonts w:ascii="宋体" w:eastAsia="宋体" w:hAnsi="宋体" w:cs="宋体" w:hint="eastAsia"/>
                      <w:color w:val="auto"/>
                      <w:kern w:val="0"/>
                      <w:szCs w:val="21"/>
                      <w:highlight w:val="none"/>
                    </w:rPr>
                    <w:t>（由供应商在《政府采购投标及履约承诺函》中作出声明）</w:t>
                  </w:r>
                  <w:r>
                    <w:rPr>
                      <w:rFonts w:ascii="宋体" w:eastAsia="宋体" w:hAnsi="宋体" w:cs="宋体" w:hint="eastAsia"/>
                      <w:color w:val="auto"/>
                      <w:kern w:val="0"/>
                      <w:szCs w:val="21"/>
                      <w:highlight w:val="none"/>
                      <w:lang w:eastAsia="zh-CN"/>
                    </w:rPr>
                    <w:t>；</w:t>
                  </w:r>
                </w:p>
                <w:p>
                  <w:pPr>
                    <w:ind w:firstLine="420" w:firstLineChars="200"/>
                    <w:rPr>
                      <w:rFonts w:ascii="宋体" w:eastAsia="宋体" w:hAnsi="宋体" w:cs="宋体" w:hint="eastAsia"/>
                      <w:color w:val="auto"/>
                      <w:kern w:val="0"/>
                      <w:szCs w:val="21"/>
                      <w:highlight w:val="none"/>
                      <w:lang w:val="en-US" w:eastAsia="zh-CN"/>
                    </w:rPr>
                  </w:pPr>
                  <w:r>
                    <w:rPr>
                      <w:rFonts w:ascii="宋体" w:eastAsia="宋体" w:hAnsi="宋体" w:cs="宋体" w:hint="eastAsia"/>
                      <w:color w:val="auto"/>
                      <w:kern w:val="0"/>
                      <w:szCs w:val="21"/>
                      <w:highlight w:val="none"/>
                      <w:lang w:val="en-US" w:eastAsia="zh-CN"/>
                    </w:rPr>
                    <w:t>7</w:t>
                  </w:r>
                  <w:r>
                    <w:rPr>
                      <w:rFonts w:ascii="宋体" w:eastAsia="宋体" w:hAnsi="宋体" w:cs="宋体" w:hint="eastAsia"/>
                      <w:color w:val="auto"/>
                      <w:kern w:val="0"/>
                      <w:szCs w:val="21"/>
                      <w:highlight w:val="none"/>
                    </w:rPr>
                    <w:t>.为采购项目提供整体设计、规范编制或者项目管理、监理、检测等服务的供应商，不得再参加该采购项目的其他采购活动（由供应商在《政府采购投标及履约承诺函》中作出声明）</w:t>
                  </w:r>
                  <w:r>
                    <w:rPr>
                      <w:rFonts w:ascii="宋体" w:eastAsia="宋体" w:hAnsi="宋体" w:cs="宋体" w:hint="eastAsia"/>
                      <w:color w:val="auto"/>
                      <w:kern w:val="0"/>
                      <w:szCs w:val="21"/>
                      <w:highlight w:val="none"/>
                      <w:lang w:val="en-US" w:eastAsia="zh-CN"/>
                    </w:rPr>
                    <w:t>；</w:t>
                  </w:r>
                </w:p>
                <w:p>
                  <w:pPr>
                    <w:pStyle w:val="NoSpacing"/>
                    <w:ind w:firstLine="420" w:firstLineChars="200"/>
                    <w:rPr>
                      <w:rFonts w:ascii="宋体" w:eastAsia="宋体" w:hAnsi="宋体" w:cs="宋体" w:hint="eastAsia"/>
                      <w:color w:val="auto"/>
                      <w:highlight w:val="none"/>
                      <w:lang w:val="en-US" w:eastAsia="zh-CN"/>
                    </w:rPr>
                  </w:pPr>
                  <w:r>
                    <w:rPr>
                      <w:rFonts w:ascii="宋体" w:eastAsia="宋体" w:hAnsi="宋体" w:cs="宋体" w:hint="eastAsia"/>
                      <w:color w:val="auto"/>
                      <w:kern w:val="0"/>
                      <w:sz w:val="21"/>
                      <w:szCs w:val="21"/>
                      <w:highlight w:val="none"/>
                      <w:lang w:val="en-US" w:eastAsia="zh-CN" w:bidi="ar-SA"/>
                    </w:rPr>
                    <w:t>8.不同供应商的法定代表人、主要经营负责人、项目投标授权代表人、项目负责人、主要技术人员不得为同一人、属同一单位或者在同一单位缴纳社会保险；不同投标供应商的投标文件不得由同一单位或者同一人编制；单位负责人为同一人或者存在直接控股、管理关系的不同供应商，不得参加本项目政府采购活动（由供应商填写《供应商基本情况表》相关信息）</w:t>
                  </w:r>
                </w:p>
                <w:p>
                  <w:pPr>
                    <w:ind w:firstLine="420" w:firstLineChars="200"/>
                    <w:rPr>
                      <w:rFonts w:ascii="宋体" w:eastAsia="宋体" w:hAnsi="宋体" w:cs="宋体" w:hint="eastAsia"/>
                      <w:color w:val="auto"/>
                      <w:highlight w:val="none"/>
                    </w:rPr>
                  </w:pPr>
                  <w:r>
                    <w:rPr>
                      <w:rFonts w:ascii="宋体" w:eastAsia="宋体" w:hAnsi="宋体" w:cs="宋体" w:hint="eastAsia"/>
                      <w:color w:val="auto"/>
                      <w:kern w:val="0"/>
                      <w:szCs w:val="21"/>
                      <w:highlight w:val="none"/>
                    </w:rPr>
                    <w:t>9.本项目为非专门面向中小企业采购项目。</w:t>
                  </w:r>
                </w:p>
                <w:p>
                  <w:pPr>
                    <w:widowControl w:val="0"/>
                    <w:autoSpaceDE w:val="0"/>
                    <w:autoSpaceDN w:val="0"/>
                    <w:adjustRightInd w:val="0"/>
                    <w:ind w:firstLine="420" w:firstLineChars="200"/>
                    <w:jc w:val="left"/>
                    <w:textAlignment w:val="baseline"/>
                    <w:rPr>
                      <w:rFonts w:ascii="宋体" w:eastAsia="宋体" w:hAnsi="宋体" w:cs="宋体" w:hint="eastAsia"/>
                      <w:color w:val="auto"/>
                      <w:kern w:val="0"/>
                      <w:sz w:val="21"/>
                      <w:szCs w:val="21"/>
                      <w:highlight w:val="none"/>
                      <w:u w:val="none"/>
                      <w:lang w:val="en-US" w:eastAsia="zh-CN" w:bidi="ar-SA"/>
                    </w:rPr>
                  </w:pPr>
                </w:p>
                <w:p>
                  <w:pPr>
                    <w:keepNext w:val="0"/>
                    <w:keepLines w:val="0"/>
                    <w:pageBreakBefore w:val="0"/>
                    <w:widowControl w:val="0"/>
                    <w:kinsoku/>
                    <w:wordWrap w:val="0"/>
                    <w:overflowPunct/>
                    <w:topLinePunct w:val="0"/>
                    <w:autoSpaceDE/>
                    <w:autoSpaceDN/>
                    <w:bidi w:val="0"/>
                    <w:adjustRightInd/>
                    <w:snapToGrid/>
                    <w:ind w:firstLine="420" w:firstLineChars="200"/>
                    <w:textAlignment w:val="auto"/>
                    <w:rPr>
                      <w:rFonts w:ascii="宋体" w:eastAsia="宋体" w:hAnsi="宋体" w:cs="宋体" w:hint="eastAsia"/>
                      <w:color w:val="auto"/>
                      <w:kern w:val="0"/>
                      <w:szCs w:val="21"/>
                      <w:highlight w:val="none"/>
                    </w:rPr>
                  </w:pPr>
                  <w:r>
                    <w:rPr>
                      <w:rFonts w:ascii="宋体" w:eastAsia="宋体" w:hAnsi="宋体" w:cs="宋体" w:hint="eastAsia"/>
                      <w:color w:val="auto"/>
                      <w:kern w:val="0"/>
                      <w:szCs w:val="21"/>
                      <w:highlight w:val="none"/>
                    </w:rPr>
                    <w:t>注：（1）“信用中国”（www.creditchina.gov.cn</w:t>
                  </w:r>
                  <w:r>
                    <w:rPr>
                      <w:rFonts w:ascii="宋体" w:eastAsia="宋体" w:hAnsi="宋体" w:cs="宋体" w:hint="eastAsia"/>
                      <w:color w:val="auto"/>
                      <w:kern w:val="0"/>
                      <w:szCs w:val="21"/>
                      <w:highlight w:val="none"/>
                      <w:lang w:eastAsia="zh-CN"/>
                    </w:rPr>
                    <w:t>，</w:t>
                  </w:r>
                  <w:r>
                    <w:rPr>
                      <w:rFonts w:ascii="宋体" w:eastAsia="宋体" w:hAnsi="宋体" w:cs="宋体" w:hint="eastAsia"/>
                      <w:color w:val="auto"/>
                      <w:kern w:val="0"/>
                      <w:szCs w:val="21"/>
                      <w:highlight w:val="none"/>
                      <w:lang w:val="en-US" w:eastAsia="zh-CN"/>
                    </w:rPr>
                    <w:t>查询</w:t>
                  </w:r>
                  <w:r>
                    <w:rPr>
                      <w:rFonts w:ascii="宋体" w:eastAsia="宋体" w:hAnsi="宋体" w:cs="宋体" w:hint="eastAsia"/>
                      <w:color w:val="auto"/>
                      <w:kern w:val="0"/>
                      <w:szCs w:val="21"/>
                      <w:highlight w:val="none"/>
                    </w:rPr>
                    <w:t>“信用服务”栏的“重大税收违法失信主体”“失信被执行人”</w:t>
                  </w:r>
                  <w:r>
                    <w:rPr>
                      <w:rFonts w:ascii="宋体" w:eastAsia="宋体" w:hAnsi="宋体" w:cs="宋体" w:hint="eastAsia"/>
                      <w:color w:val="auto"/>
                      <w:kern w:val="0"/>
                      <w:szCs w:val="21"/>
                      <w:highlight w:val="none"/>
                      <w:lang w:val="en-US" w:eastAsia="zh-CN"/>
                    </w:rPr>
                    <w:t>或者下载信用信息报告）</w:t>
                  </w:r>
                  <w:r>
                    <w:rPr>
                      <w:rFonts w:ascii="宋体" w:eastAsia="宋体" w:hAnsi="宋体" w:cs="宋体" w:hint="eastAsia"/>
                      <w:color w:val="auto"/>
                      <w:kern w:val="0"/>
                      <w:szCs w:val="21"/>
                      <w:highlight w:val="none"/>
                    </w:rPr>
                    <w:t>，“中国政府采购网”（www.ccgp.gov.cn）中的“政府采购严重违法失信行为记录名单”，“深圳市政府采购监管网”（http://zfcg.sz.gov.cn）以及“深圳政府采购智慧平台信用库”的严重违法失信信息为供应商信用信息的查询渠道，相关信息以开标当日的查询结果为准；</w:t>
                  </w:r>
                </w:p>
                <w:p>
                  <w:pPr>
                    <w:numPr>
                      <w:ilvl w:val="0"/>
                      <w:numId w:val="12"/>
                    </w:numPr>
                    <w:ind w:firstLine="420" w:firstLineChars="200"/>
                    <w:rPr>
                      <w:rFonts w:ascii="宋体" w:eastAsia="宋体" w:hAnsi="宋体" w:cs="宋体" w:hint="eastAsia"/>
                      <w:highlight w:val="none"/>
                    </w:rPr>
                  </w:pPr>
                  <w:r>
                    <w:rPr>
                      <w:rFonts w:ascii="宋体" w:eastAsia="宋体" w:hAnsi="宋体" w:cs="宋体" w:hint="eastAsia"/>
                      <w:highlight w:val="none"/>
                    </w:rPr>
                    <w:t>供应商投标（上传投标文件）必须先行办理注册手续，具体请按照本公告“六、其他补充事宜”相关内容指引办理。</w:t>
                  </w:r>
                </w:p>
                <w:p>
                  <w:pPr>
                    <w:spacing w:beforeAutospacing="1" w:afterAutospacing="1"/>
                    <w:ind w:firstLine="420" w:firstLineChars="200"/>
                    <w:rPr>
                      <w:rFonts w:ascii="宋体" w:eastAsia="宋体" w:hAnsi="宋体" w:cs="宋体" w:hint="eastAsia"/>
                      <w:b/>
                      <w:sz w:val="22"/>
                      <w:szCs w:val="18"/>
                      <w:highlight w:val="none"/>
                    </w:rPr>
                  </w:pPr>
                  <w:r>
                    <w:rPr>
                      <w:rFonts w:ascii="宋体" w:eastAsia="宋体" w:hAnsi="宋体" w:cs="宋体" w:hint="eastAsia"/>
                      <w:b/>
                      <w:sz w:val="22"/>
                      <w:szCs w:val="18"/>
                      <w:highlight w:val="none"/>
                    </w:rPr>
                    <w:t>完整公告内容详见：深圳公共资源交易网（https://www.szggzy.com）</w:t>
                  </w:r>
                </w:p>
                <w:p>
                  <w:pPr>
                    <w:spacing w:beforeAutospacing="1" w:afterAutospacing="1"/>
                    <w:ind w:firstLine="420" w:firstLineChars="200"/>
                    <w:rPr>
                      <w:rFonts w:ascii="宋体" w:eastAsia="宋体" w:hAnsi="宋体" w:cs="宋体" w:hint="eastAsia"/>
                      <w:b/>
                      <w:sz w:val="22"/>
                      <w:szCs w:val="18"/>
                      <w:highlight w:val="none"/>
                      <w:lang w:eastAsia="zh-CN"/>
                    </w:rPr>
                  </w:pPr>
                </w:p>
              </w:tc>
            </w:tr>
          </w:tbl>
          <w:p>
            <w:pPr>
              <w:rPr>
                <w:rFonts w:ascii="宋体" w:eastAsia="宋体" w:hAnsi="宋体" w:cs="宋体" w:hint="eastAsia"/>
                <w:sz w:val="24"/>
                <w:highlight w:val="none"/>
              </w:rPr>
            </w:pPr>
          </w:p>
        </w:tc>
      </w:tr>
    </w:tbl>
    <w:p>
      <w:pPr>
        <w:rPr>
          <w:rFonts w:ascii="宋体" w:eastAsia="宋体" w:hAnsi="宋体" w:cs="宋体" w:hint="eastAsia"/>
          <w:highlight w:val="none"/>
        </w:rPr>
      </w:pPr>
      <w:r>
        <w:rPr>
          <w:rFonts w:ascii="宋体" w:eastAsia="宋体" w:hAnsi="宋体" w:cs="宋体" w:hint="eastAsia"/>
          <w:highlight w:val="none"/>
        </w:rPr>
        <w:br w:type="page"/>
      </w:r>
    </w:p>
    <w:p>
      <w:pPr>
        <w:pStyle w:val="Heading2"/>
        <w:rPr>
          <w:rFonts w:ascii="宋体" w:eastAsia="宋体" w:hAnsi="宋体" w:cs="宋体" w:hint="eastAsia"/>
          <w:sz w:val="28"/>
          <w:szCs w:val="28"/>
          <w:highlight w:val="none"/>
        </w:rPr>
      </w:pPr>
      <w:r>
        <w:rPr>
          <w:rFonts w:ascii="宋体" w:eastAsia="宋体" w:hAnsi="宋体" w:cs="宋体" w:hint="eastAsia"/>
          <w:sz w:val="28"/>
          <w:szCs w:val="28"/>
          <w:highlight w:val="none"/>
        </w:rPr>
        <w:t>第二章 对通用条款的补充内容及其他关键信息</w:t>
      </w:r>
    </w:p>
    <w:p>
      <w:pPr>
        <w:pStyle w:val="Heading2"/>
        <w:spacing w:before="120" w:beforeLines="50" w:after="120" w:afterLines="50"/>
        <w:rPr>
          <w:rFonts w:ascii="宋体" w:eastAsia="宋体" w:hAnsi="宋体" w:cs="宋体" w:hint="eastAsia"/>
          <w:sz w:val="28"/>
          <w:szCs w:val="28"/>
          <w:highlight w:val="none"/>
        </w:rPr>
      </w:pPr>
      <w:bookmarkStart w:id="24" w:name="_Toc100052364"/>
      <w:bookmarkStart w:id="25" w:name="_Toc101074876"/>
      <w:bookmarkStart w:id="26" w:name="_Toc73521547"/>
      <w:bookmarkStart w:id="27" w:name="_Toc73517639"/>
      <w:bookmarkStart w:id="28" w:name="_Toc60560625"/>
      <w:bookmarkStart w:id="29" w:name="_Toc73521635"/>
      <w:bookmarkStart w:id="30" w:name="_Toc60631620"/>
      <w:bookmarkStart w:id="31" w:name="_Toc73518117"/>
      <w:r>
        <w:rPr>
          <w:rFonts w:ascii="宋体" w:eastAsia="宋体" w:hAnsi="宋体" w:cs="宋体" w:hint="eastAsia"/>
          <w:szCs w:val="24"/>
          <w:highlight w:val="none"/>
        </w:rPr>
        <w:t>一、对通用条款的补充内容</w:t>
      </w:r>
    </w:p>
    <w:tbl>
      <w:tblPr>
        <w:tblStyle w:val="TableNormal"/>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
      <w:tblGrid>
        <w:gridCol w:w="978"/>
        <w:gridCol w:w="2184"/>
        <w:gridCol w:w="5205"/>
      </w:tblGrid>
      <w:tr>
        <w:tblPrEx>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eastAsia="宋体" w:hAnsi="宋体" w:cs="宋体" w:hint="eastAsia"/>
                <w:b/>
                <w:bCs/>
                <w:highlight w:val="none"/>
              </w:rPr>
            </w:pPr>
            <w:bookmarkEnd w:id="24"/>
            <w:bookmarkEnd w:id="25"/>
            <w:bookmarkEnd w:id="26"/>
            <w:bookmarkEnd w:id="27"/>
            <w:bookmarkEnd w:id="28"/>
            <w:bookmarkEnd w:id="29"/>
            <w:bookmarkEnd w:id="30"/>
            <w:bookmarkEnd w:id="31"/>
            <w:r>
              <w:rPr>
                <w:rFonts w:ascii="宋体" w:eastAsia="宋体" w:hAnsi="宋体" w:cs="宋体" w:hint="eastAsia"/>
                <w:b/>
                <w:bCs/>
                <w:highlight w:val="none"/>
              </w:rPr>
              <w:t>通用条款序号</w:t>
            </w:r>
          </w:p>
        </w:tc>
        <w:tc>
          <w:tcPr>
            <w:tcW w:w="2184" w:type="dxa"/>
            <w:vAlign w:val="center"/>
          </w:tcPr>
          <w:p>
            <w:pPr>
              <w:jc w:val="center"/>
              <w:rPr>
                <w:rFonts w:ascii="宋体" w:eastAsia="宋体" w:hAnsi="宋体" w:cs="宋体" w:hint="eastAsia"/>
                <w:b/>
                <w:bCs/>
                <w:highlight w:val="none"/>
              </w:rPr>
            </w:pPr>
            <w:r>
              <w:rPr>
                <w:rFonts w:ascii="宋体" w:eastAsia="宋体" w:hAnsi="宋体" w:cs="宋体" w:hint="eastAsia"/>
                <w:b/>
                <w:bCs/>
                <w:highlight w:val="none"/>
              </w:rPr>
              <w:t>涉及事项</w:t>
            </w:r>
          </w:p>
        </w:tc>
        <w:tc>
          <w:tcPr>
            <w:tcW w:w="5205" w:type="dxa"/>
            <w:vAlign w:val="center"/>
          </w:tcPr>
          <w:p>
            <w:pPr>
              <w:jc w:val="center"/>
              <w:rPr>
                <w:rFonts w:ascii="宋体" w:eastAsia="宋体" w:hAnsi="宋体" w:cs="宋体" w:hint="eastAsia"/>
                <w:b/>
                <w:bCs/>
                <w:highlight w:val="none"/>
              </w:rPr>
            </w:pPr>
            <w:r>
              <w:rPr>
                <w:rFonts w:ascii="宋体" w:eastAsia="宋体" w:hAnsi="宋体" w:cs="宋体" w:hint="eastAsia"/>
                <w:b/>
                <w:bCs/>
                <w:highlight w:val="none"/>
              </w:rPr>
              <w:t>具  体  补  充  内  容</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eastAsia="宋体" w:hAnsi="宋体" w:cs="宋体" w:hint="eastAsia"/>
                <w:highlight w:val="none"/>
              </w:rPr>
            </w:pPr>
            <w:r>
              <w:rPr>
                <w:rFonts w:ascii="宋体" w:eastAsia="宋体" w:hAnsi="宋体" w:cs="宋体" w:hint="eastAsia"/>
                <w:highlight w:val="none"/>
              </w:rPr>
              <w:t>3.1</w:t>
            </w:r>
          </w:p>
        </w:tc>
        <w:tc>
          <w:tcPr>
            <w:tcW w:w="2184" w:type="dxa"/>
            <w:vAlign w:val="center"/>
          </w:tcPr>
          <w:p>
            <w:pPr>
              <w:jc w:val="center"/>
              <w:rPr>
                <w:rFonts w:ascii="宋体" w:eastAsia="宋体" w:hAnsi="宋体" w:cs="宋体" w:hint="eastAsia"/>
                <w:highlight w:val="none"/>
              </w:rPr>
            </w:pPr>
            <w:r>
              <w:rPr>
                <w:rFonts w:ascii="宋体" w:eastAsia="宋体" w:hAnsi="宋体" w:cs="宋体" w:hint="eastAsia"/>
                <w:highlight w:val="none"/>
              </w:rPr>
              <w:t>采购人</w:t>
            </w:r>
          </w:p>
        </w:tc>
        <w:tc>
          <w:tcPr>
            <w:tcW w:w="5205" w:type="dxa"/>
            <w:vAlign w:val="center"/>
          </w:tcPr>
          <w:p>
            <w:pPr>
              <w:jc w:val="center"/>
              <w:rPr>
                <w:rFonts w:ascii="宋体" w:eastAsia="宋体" w:hAnsi="宋体" w:cs="宋体" w:hint="eastAsia"/>
                <w:highlight w:val="none"/>
                <w:lang w:eastAsia="zh-CN"/>
              </w:rPr>
            </w:pPr>
            <w:r>
              <w:rPr>
                <w:rFonts w:ascii="宋体" w:eastAsia="宋体" w:hAnsi="宋体" w:cs="宋体" w:hint="eastAsia"/>
                <w:sz w:val="24"/>
                <w:highlight w:val="none"/>
              </w:rPr>
              <w:t>香港大学深圳医</w:t>
            </w:r>
            <w:r>
              <w:rPr>
                <w:rFonts w:ascii="宋体" w:eastAsia="宋体" w:hAnsi="宋体" w:cs="宋体" w:hint="eastAsia"/>
                <w:sz w:val="24"/>
                <w:highlight w:val="none"/>
                <w:lang w:eastAsia="zh-CN"/>
              </w:rPr>
              <w:t>院</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eastAsia="宋体" w:hAnsi="宋体" w:cs="宋体" w:hint="eastAsia"/>
                <w:highlight w:val="none"/>
              </w:rPr>
            </w:pPr>
            <w:r>
              <w:rPr>
                <w:rFonts w:ascii="宋体" w:eastAsia="宋体" w:hAnsi="宋体" w:cs="宋体" w:hint="eastAsia"/>
                <w:highlight w:val="none"/>
              </w:rPr>
              <w:t>3.2</w:t>
            </w:r>
          </w:p>
        </w:tc>
        <w:tc>
          <w:tcPr>
            <w:tcW w:w="2184" w:type="dxa"/>
            <w:vAlign w:val="center"/>
          </w:tcPr>
          <w:p>
            <w:pPr>
              <w:jc w:val="center"/>
              <w:rPr>
                <w:rFonts w:ascii="宋体" w:eastAsia="宋体" w:hAnsi="宋体" w:cs="宋体" w:hint="eastAsia"/>
                <w:highlight w:val="none"/>
              </w:rPr>
            </w:pPr>
            <w:r>
              <w:rPr>
                <w:rFonts w:ascii="宋体" w:eastAsia="宋体" w:hAnsi="宋体" w:cs="宋体" w:hint="eastAsia"/>
                <w:highlight w:val="none"/>
              </w:rPr>
              <w:t>政府集中采购机构</w:t>
            </w:r>
          </w:p>
        </w:tc>
        <w:tc>
          <w:tcPr>
            <w:tcW w:w="5205" w:type="dxa"/>
            <w:vAlign w:val="center"/>
          </w:tcPr>
          <w:p>
            <w:pPr>
              <w:jc w:val="center"/>
              <w:rPr>
                <w:rFonts w:ascii="宋体" w:eastAsia="宋体" w:hAnsi="宋体" w:cs="宋体" w:hint="eastAsia"/>
                <w:highlight w:val="none"/>
              </w:rPr>
            </w:pPr>
            <w:r>
              <w:rPr>
                <w:rFonts w:ascii="宋体" w:eastAsia="宋体" w:hAnsi="宋体" w:cs="宋体" w:hint="eastAsia"/>
                <w:highlight w:val="none"/>
              </w:rPr>
              <w:t>深圳公共资源交易中心</w:t>
            </w:r>
          </w:p>
          <w:p>
            <w:pPr>
              <w:jc w:val="center"/>
              <w:rPr>
                <w:rFonts w:ascii="宋体" w:eastAsia="宋体" w:hAnsi="宋体" w:cs="宋体" w:hint="eastAsia"/>
                <w:highlight w:val="none"/>
              </w:rPr>
            </w:pPr>
            <w:r>
              <w:rPr>
                <w:rFonts w:ascii="宋体" w:eastAsia="宋体" w:hAnsi="宋体" w:cs="宋体" w:hint="eastAsia"/>
                <w:highlight w:val="none"/>
              </w:rPr>
              <w:t>（深圳交易集团有限公司政府采购业务分公司）</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eastAsia="宋体" w:hAnsi="宋体" w:cs="宋体" w:hint="eastAsia"/>
                <w:highlight w:val="none"/>
              </w:rPr>
            </w:pPr>
            <w:r>
              <w:rPr>
                <w:rFonts w:ascii="宋体" w:eastAsia="宋体" w:hAnsi="宋体" w:cs="宋体" w:hint="eastAsia"/>
                <w:highlight w:val="none"/>
              </w:rPr>
              <w:t>9</w:t>
            </w:r>
          </w:p>
        </w:tc>
        <w:tc>
          <w:tcPr>
            <w:tcW w:w="2184" w:type="dxa"/>
            <w:vAlign w:val="center"/>
          </w:tcPr>
          <w:p>
            <w:pPr>
              <w:jc w:val="center"/>
              <w:rPr>
                <w:rFonts w:ascii="宋体" w:eastAsia="宋体" w:hAnsi="宋体" w:cs="宋体" w:hint="eastAsia"/>
                <w:highlight w:val="none"/>
              </w:rPr>
            </w:pPr>
            <w:r>
              <w:rPr>
                <w:rFonts w:ascii="宋体" w:eastAsia="宋体" w:hAnsi="宋体" w:cs="宋体" w:hint="eastAsia"/>
                <w:highlight w:val="none"/>
              </w:rPr>
              <w:t>踏勘现场</w:t>
            </w:r>
          </w:p>
        </w:tc>
        <w:tc>
          <w:tcPr>
            <w:tcW w:w="5205" w:type="dxa"/>
            <w:vAlign w:val="center"/>
          </w:tcPr>
          <w:p>
            <w:pPr>
              <w:jc w:val="left"/>
              <w:rPr>
                <w:rFonts w:ascii="宋体" w:eastAsia="宋体" w:hAnsi="宋体" w:cs="宋体" w:hint="eastAsia"/>
                <w:sz w:val="21"/>
                <w:szCs w:val="21"/>
                <w:highlight w:val="none"/>
                <w:lang w:eastAsia="zh-CN"/>
              </w:rPr>
            </w:pPr>
            <w:r>
              <w:rPr>
                <w:rFonts w:ascii="宋体" w:eastAsia="宋体" w:hAnsi="宋体" w:cs="Times New Roman" w:hint="eastAsia"/>
                <w:b/>
                <w:bCs/>
                <w:highlight w:val="none"/>
              </w:rPr>
              <w:t>组织</w:t>
            </w:r>
            <w:r>
              <w:rPr>
                <w:rStyle w:val="CommentReference"/>
                <w:rFonts w:ascii="宋体" w:eastAsia="宋体" w:cs="Times New Roman" w:hint="eastAsia"/>
                <w:b/>
                <w:bCs/>
                <w:kern w:val="0"/>
                <w:highlight w:val="none"/>
                <w:lang w:eastAsia="zh-CN"/>
              </w:rPr>
              <w:t>，</w:t>
            </w:r>
            <w:r>
              <w:rPr>
                <w:rFonts w:ascii="宋体" w:hAnsi="宋体" w:cs="宋体" w:hint="eastAsia"/>
                <w:b/>
                <w:bCs/>
                <w:sz w:val="21"/>
                <w:szCs w:val="21"/>
                <w:highlight w:val="none"/>
                <w:lang w:val="en-US" w:eastAsia="zh-CN"/>
              </w:rPr>
              <w:t>本项目定于2</w:t>
            </w:r>
            <w:r>
              <w:rPr>
                <w:rFonts w:ascii="宋体" w:hAnsi="宋体" w:cs="宋体" w:hint="eastAsia"/>
                <w:b/>
                <w:bCs/>
                <w:sz w:val="21"/>
                <w:szCs w:val="21"/>
                <w:highlight w:val="none"/>
                <w:lang w:val="en-US" w:eastAsia="zh-CN"/>
              </w:rPr>
              <w:t>025年9月17日上午0</w:t>
            </w:r>
            <w:r>
              <w:rPr>
                <w:rFonts w:ascii="宋体" w:hAnsi="宋体" w:cs="宋体" w:hint="eastAsia"/>
                <w:b/>
                <w:bCs/>
                <w:sz w:val="21"/>
                <w:szCs w:val="21"/>
                <w:highlight w:val="none"/>
                <w:lang w:val="en-US" w:eastAsia="zh-CN"/>
              </w:rPr>
              <w:t>9：30（过时不候）在广东省深圳市福田区海园一路1号香港大学深圳医院科教管理楼一楼大厅，统一组织踏勘现场，请各供应商准时参加（参与现场踏勘的供应商代表携带营业执照复件、授权委托书原件及身份证复印件和原件，（盖公章）），逾期不再单独安排。联系人：</w:t>
            </w:r>
            <w:r>
              <w:rPr>
                <w:rFonts w:ascii="宋体" w:eastAsia="宋体" w:hAnsi="宋体" w:cs="宋体" w:hint="eastAsia"/>
                <w:b/>
                <w:bCs/>
                <w:sz w:val="21"/>
                <w:szCs w:val="21"/>
                <w:highlight w:val="none"/>
                <w:lang w:val="en-US" w:eastAsia="zh-CN"/>
              </w:rPr>
              <w:t>冯凌杰：13316938645</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eastAsia="宋体" w:hAnsi="宋体" w:cs="宋体" w:hint="eastAsia"/>
                <w:highlight w:val="none"/>
              </w:rPr>
            </w:pPr>
            <w:r>
              <w:rPr>
                <w:rFonts w:ascii="宋体" w:eastAsia="宋体" w:hAnsi="宋体" w:cs="宋体" w:hint="eastAsia"/>
                <w:highlight w:val="none"/>
              </w:rPr>
              <w:t>10</w:t>
            </w:r>
          </w:p>
        </w:tc>
        <w:tc>
          <w:tcPr>
            <w:tcW w:w="2184" w:type="dxa"/>
            <w:vAlign w:val="center"/>
          </w:tcPr>
          <w:p>
            <w:pPr>
              <w:jc w:val="center"/>
              <w:rPr>
                <w:rFonts w:ascii="宋体" w:eastAsia="宋体" w:hAnsi="宋体" w:cs="宋体" w:hint="eastAsia"/>
                <w:highlight w:val="none"/>
              </w:rPr>
            </w:pPr>
            <w:r>
              <w:rPr>
                <w:rFonts w:ascii="宋体" w:eastAsia="宋体" w:hAnsi="宋体" w:cs="宋体" w:hint="eastAsia"/>
                <w:highlight w:val="none"/>
              </w:rPr>
              <w:t>标前会议</w:t>
            </w:r>
          </w:p>
        </w:tc>
        <w:tc>
          <w:tcPr>
            <w:tcW w:w="5205" w:type="dxa"/>
            <w:vAlign w:val="center"/>
          </w:tcPr>
          <w:p>
            <w:pPr>
              <w:jc w:val="center"/>
              <w:rPr>
                <w:rFonts w:ascii="宋体" w:eastAsia="宋体" w:hAnsi="宋体" w:cs="宋体" w:hint="eastAsia"/>
                <w:highlight w:val="none"/>
              </w:rPr>
            </w:pPr>
            <w:r>
              <w:rPr>
                <w:rFonts w:ascii="宋体" w:eastAsia="宋体" w:hAnsi="宋体" w:cs="宋体" w:hint="eastAsia"/>
                <w:highlight w:val="none"/>
              </w:rPr>
              <w:t>不组织</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eastAsia="宋体" w:hAnsi="宋体" w:cs="宋体" w:hint="eastAsia"/>
                <w:highlight w:val="none"/>
              </w:rPr>
            </w:pPr>
            <w:r>
              <w:rPr>
                <w:rFonts w:ascii="宋体" w:eastAsia="宋体" w:hAnsi="宋体" w:cs="宋体" w:hint="eastAsia"/>
                <w:highlight w:val="none"/>
              </w:rPr>
              <w:t>12/13</w:t>
            </w:r>
          </w:p>
        </w:tc>
        <w:tc>
          <w:tcPr>
            <w:tcW w:w="2184" w:type="dxa"/>
            <w:vAlign w:val="center"/>
          </w:tcPr>
          <w:p>
            <w:pPr>
              <w:jc w:val="center"/>
              <w:rPr>
                <w:rFonts w:ascii="宋体" w:eastAsia="宋体" w:hAnsi="宋体" w:cs="宋体" w:hint="eastAsia"/>
                <w:highlight w:val="none"/>
              </w:rPr>
            </w:pPr>
            <w:r>
              <w:rPr>
                <w:rFonts w:ascii="宋体" w:eastAsia="宋体" w:hAnsi="宋体" w:cs="宋体" w:hint="eastAsia"/>
                <w:highlight w:val="none"/>
              </w:rPr>
              <w:t>招标文件的澄清和修改</w:t>
            </w:r>
          </w:p>
        </w:tc>
        <w:tc>
          <w:tcPr>
            <w:tcW w:w="5205" w:type="dxa"/>
            <w:vAlign w:val="center"/>
          </w:tcPr>
          <w:p>
            <w:pPr>
              <w:jc w:val="center"/>
              <w:rPr>
                <w:rFonts w:ascii="宋体" w:eastAsia="宋体" w:hAnsi="宋体" w:cs="宋体" w:hint="eastAsia"/>
                <w:highlight w:val="none"/>
              </w:rPr>
            </w:pPr>
            <w:r>
              <w:rPr>
                <w:rFonts w:ascii="宋体" w:eastAsia="宋体" w:hAnsi="宋体" w:cs="宋体" w:hint="eastAsia"/>
                <w:highlight w:val="none"/>
              </w:rPr>
              <w:t>投标截止日三日前，投标人有义务在招标期间在政府集中采购机构网站浏览与本项目有关的澄清和修改信息</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eastAsia="宋体" w:hAnsi="宋体" w:cs="宋体" w:hint="eastAsia"/>
                <w:highlight w:val="none"/>
              </w:rPr>
            </w:pPr>
            <w:r>
              <w:rPr>
                <w:rFonts w:ascii="宋体" w:eastAsia="宋体" w:hAnsi="宋体" w:cs="宋体" w:hint="eastAsia"/>
                <w:highlight w:val="none"/>
              </w:rPr>
              <w:t>20</w:t>
            </w:r>
          </w:p>
        </w:tc>
        <w:tc>
          <w:tcPr>
            <w:tcW w:w="2184" w:type="dxa"/>
            <w:vAlign w:val="center"/>
          </w:tcPr>
          <w:p>
            <w:pPr>
              <w:jc w:val="center"/>
              <w:rPr>
                <w:rFonts w:ascii="宋体" w:eastAsia="宋体" w:hAnsi="宋体" w:cs="宋体" w:hint="eastAsia"/>
                <w:highlight w:val="none"/>
              </w:rPr>
            </w:pPr>
            <w:r>
              <w:rPr>
                <w:rFonts w:ascii="宋体" w:eastAsia="宋体" w:hAnsi="宋体" w:cs="宋体" w:hint="eastAsia"/>
                <w:highlight w:val="none"/>
              </w:rPr>
              <w:t>投标有效期</w:t>
            </w:r>
          </w:p>
        </w:tc>
        <w:tc>
          <w:tcPr>
            <w:tcW w:w="5205" w:type="dxa"/>
            <w:vAlign w:val="center"/>
          </w:tcPr>
          <w:p>
            <w:pPr>
              <w:jc w:val="center"/>
              <w:rPr>
                <w:rFonts w:ascii="宋体" w:eastAsia="宋体" w:hAnsi="宋体" w:cs="宋体" w:hint="eastAsia"/>
                <w:highlight w:val="none"/>
              </w:rPr>
            </w:pPr>
            <w:r>
              <w:rPr>
                <w:rFonts w:ascii="宋体" w:eastAsia="宋体" w:hAnsi="宋体" w:cs="宋体" w:hint="eastAsia"/>
                <w:highlight w:val="none"/>
              </w:rPr>
              <w:t>120个日历日</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eastAsia="宋体" w:hAnsi="宋体" w:cs="宋体" w:hint="eastAsia"/>
                <w:highlight w:val="none"/>
              </w:rPr>
            </w:pPr>
            <w:r>
              <w:rPr>
                <w:rFonts w:ascii="宋体" w:eastAsia="宋体" w:hAnsi="宋体" w:cs="宋体" w:hint="eastAsia"/>
                <w:highlight w:val="none"/>
              </w:rPr>
              <w:t>22</w:t>
            </w:r>
          </w:p>
        </w:tc>
        <w:tc>
          <w:tcPr>
            <w:tcW w:w="2184" w:type="dxa"/>
            <w:vAlign w:val="center"/>
          </w:tcPr>
          <w:p>
            <w:pPr>
              <w:jc w:val="center"/>
              <w:rPr>
                <w:rFonts w:ascii="宋体" w:eastAsia="宋体" w:hAnsi="宋体" w:cs="宋体" w:hint="eastAsia"/>
                <w:highlight w:val="none"/>
              </w:rPr>
            </w:pPr>
            <w:r>
              <w:rPr>
                <w:rFonts w:ascii="宋体" w:eastAsia="宋体" w:hAnsi="宋体" w:cs="宋体" w:hint="eastAsia"/>
                <w:highlight w:val="none"/>
              </w:rPr>
              <w:t>投标人的替代方案</w:t>
            </w:r>
          </w:p>
        </w:tc>
        <w:tc>
          <w:tcPr>
            <w:tcW w:w="5205" w:type="dxa"/>
            <w:vAlign w:val="center"/>
          </w:tcPr>
          <w:p>
            <w:pPr>
              <w:jc w:val="center"/>
              <w:rPr>
                <w:rFonts w:ascii="宋体" w:eastAsia="宋体" w:hAnsi="宋体" w:cs="宋体" w:hint="eastAsia"/>
                <w:highlight w:val="none"/>
              </w:rPr>
            </w:pPr>
            <w:r>
              <w:rPr>
                <w:rFonts w:ascii="宋体" w:eastAsia="宋体" w:hAnsi="宋体" w:cs="宋体" w:hint="eastAsia"/>
                <w:highlight w:val="none"/>
              </w:rPr>
              <w:t>不接受</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eastAsia="宋体" w:hAnsi="宋体" w:cs="宋体" w:hint="eastAsia"/>
                <w:highlight w:val="none"/>
              </w:rPr>
            </w:pPr>
            <w:r>
              <w:rPr>
                <w:rFonts w:ascii="宋体" w:eastAsia="宋体" w:hAnsi="宋体" w:cs="宋体" w:hint="eastAsia"/>
                <w:highlight w:val="none"/>
              </w:rPr>
              <w:t>25</w:t>
            </w:r>
          </w:p>
        </w:tc>
        <w:tc>
          <w:tcPr>
            <w:tcW w:w="2184" w:type="dxa"/>
            <w:vAlign w:val="center"/>
          </w:tcPr>
          <w:p>
            <w:pPr>
              <w:jc w:val="center"/>
              <w:rPr>
                <w:rFonts w:ascii="宋体" w:eastAsia="宋体" w:hAnsi="宋体" w:cs="宋体" w:hint="eastAsia"/>
                <w:highlight w:val="none"/>
              </w:rPr>
            </w:pPr>
            <w:r>
              <w:rPr>
                <w:rFonts w:ascii="宋体" w:eastAsia="宋体" w:hAnsi="宋体" w:cs="宋体" w:hint="eastAsia"/>
                <w:highlight w:val="none"/>
              </w:rPr>
              <w:t>投标文件的大小</w:t>
            </w:r>
          </w:p>
        </w:tc>
        <w:tc>
          <w:tcPr>
            <w:tcW w:w="5205" w:type="dxa"/>
            <w:vAlign w:val="center"/>
          </w:tcPr>
          <w:p>
            <w:pPr>
              <w:jc w:val="center"/>
              <w:rPr>
                <w:rFonts w:ascii="宋体" w:eastAsia="宋体" w:hAnsi="宋体" w:cs="宋体" w:hint="eastAsia"/>
                <w:highlight w:val="none"/>
              </w:rPr>
            </w:pPr>
            <w:r>
              <w:rPr>
                <w:rFonts w:ascii="宋体" w:eastAsia="宋体" w:hAnsi="宋体" w:cs="宋体" w:hint="eastAsia"/>
                <w:highlight w:val="none"/>
              </w:rPr>
              <w:t>投标文件大小不得超过100MB</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eastAsia="宋体" w:hAnsi="宋体" w:cs="宋体" w:hint="eastAsia"/>
                <w:highlight w:val="none"/>
              </w:rPr>
            </w:pPr>
            <w:r>
              <w:rPr>
                <w:rFonts w:ascii="宋体" w:eastAsia="宋体" w:hAnsi="宋体" w:cs="宋体" w:hint="eastAsia"/>
                <w:highlight w:val="none"/>
              </w:rPr>
              <w:t>26</w:t>
            </w:r>
          </w:p>
        </w:tc>
        <w:tc>
          <w:tcPr>
            <w:tcW w:w="2184" w:type="dxa"/>
            <w:vAlign w:val="center"/>
          </w:tcPr>
          <w:p>
            <w:pPr>
              <w:jc w:val="center"/>
              <w:rPr>
                <w:rFonts w:ascii="宋体" w:eastAsia="宋体" w:hAnsi="宋体" w:cs="宋体" w:hint="eastAsia"/>
                <w:highlight w:val="none"/>
              </w:rPr>
            </w:pPr>
            <w:bookmarkStart w:id="32" w:name="_Hlk71664860"/>
            <w:r>
              <w:rPr>
                <w:rFonts w:ascii="宋体" w:eastAsia="宋体" w:hAnsi="宋体" w:cs="宋体" w:hint="eastAsia"/>
                <w:highlight w:val="none"/>
              </w:rPr>
              <w:t>现场演示、方案讲解</w:t>
            </w:r>
            <w:bookmarkEnd w:id="32"/>
          </w:p>
        </w:tc>
        <w:tc>
          <w:tcPr>
            <w:tcW w:w="5205" w:type="dxa"/>
            <w:vAlign w:val="center"/>
          </w:tcPr>
          <w:p>
            <w:pPr>
              <w:jc w:val="center"/>
              <w:rPr>
                <w:rFonts w:ascii="宋体" w:eastAsia="宋体" w:hAnsi="宋体" w:cs="宋体" w:hint="eastAsia"/>
                <w:highlight w:val="none"/>
              </w:rPr>
            </w:pPr>
            <w:r>
              <w:rPr>
                <w:rFonts w:ascii="宋体" w:eastAsia="宋体" w:hAnsi="宋体" w:cs="宋体" w:hint="eastAsia"/>
                <w:highlight w:val="none"/>
              </w:rPr>
              <w:t>如有演示、方案讲解，具体安排见第三章 用户需求书相关要求</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eastAsia="宋体" w:hAnsi="宋体" w:cs="宋体" w:hint="eastAsia"/>
                <w:highlight w:val="none"/>
              </w:rPr>
            </w:pPr>
            <w:r>
              <w:rPr>
                <w:rFonts w:ascii="宋体" w:eastAsia="宋体" w:hAnsi="宋体" w:cs="宋体" w:hint="eastAsia"/>
                <w:highlight w:val="none"/>
              </w:rPr>
              <w:t>37</w:t>
            </w:r>
          </w:p>
        </w:tc>
        <w:tc>
          <w:tcPr>
            <w:tcW w:w="2184" w:type="dxa"/>
            <w:vAlign w:val="center"/>
          </w:tcPr>
          <w:p>
            <w:pPr>
              <w:jc w:val="center"/>
              <w:rPr>
                <w:rFonts w:ascii="宋体" w:eastAsia="宋体" w:hAnsi="宋体" w:cs="宋体" w:hint="eastAsia"/>
                <w:highlight w:val="none"/>
              </w:rPr>
            </w:pPr>
            <w:r>
              <w:rPr>
                <w:rFonts w:ascii="宋体" w:eastAsia="宋体" w:hAnsi="宋体" w:cs="宋体" w:hint="eastAsia"/>
                <w:highlight w:val="none"/>
              </w:rPr>
              <w:t>评审方法</w:t>
            </w:r>
          </w:p>
        </w:tc>
        <w:tc>
          <w:tcPr>
            <w:tcW w:w="5205" w:type="dxa"/>
            <w:vAlign w:val="center"/>
          </w:tcPr>
          <w:p>
            <w:pPr>
              <w:jc w:val="left"/>
              <w:rPr>
                <w:rFonts w:ascii="宋体" w:eastAsia="宋体" w:hAnsi="宋体" w:cs="宋体" w:hint="eastAsia"/>
                <w:highlight w:val="none"/>
              </w:rPr>
            </w:pPr>
            <w:r>
              <w:rPr>
                <w:rFonts w:ascii="宋体" w:eastAsia="宋体" w:hAnsi="宋体" w:cs="宋体" w:hint="eastAsia"/>
                <w:highlight w:val="none"/>
              </w:rPr>
              <w:t>综合评分法</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eastAsia="宋体" w:hAnsi="宋体" w:cs="宋体" w:hint="eastAsia"/>
                <w:highlight w:val="none"/>
              </w:rPr>
            </w:pPr>
            <w:r>
              <w:rPr>
                <w:rFonts w:ascii="宋体" w:eastAsia="宋体" w:hAnsi="宋体" w:cs="宋体" w:hint="eastAsia"/>
                <w:highlight w:val="none"/>
              </w:rPr>
              <w:t>38</w:t>
            </w:r>
          </w:p>
        </w:tc>
        <w:tc>
          <w:tcPr>
            <w:tcW w:w="2184" w:type="dxa"/>
            <w:vAlign w:val="center"/>
          </w:tcPr>
          <w:p>
            <w:pPr>
              <w:jc w:val="center"/>
              <w:rPr>
                <w:rFonts w:ascii="宋体" w:eastAsia="宋体" w:hAnsi="宋体" w:cs="宋体" w:hint="eastAsia"/>
                <w:highlight w:val="none"/>
              </w:rPr>
            </w:pPr>
            <w:r>
              <w:rPr>
                <w:rFonts w:ascii="宋体" w:eastAsia="宋体" w:hAnsi="宋体" w:cs="宋体" w:hint="eastAsia"/>
                <w:highlight w:val="none"/>
              </w:rPr>
              <w:t>定标方法</w:t>
            </w:r>
          </w:p>
        </w:tc>
        <w:tc>
          <w:tcPr>
            <w:tcW w:w="5205" w:type="dxa"/>
            <w:vAlign w:val="center"/>
          </w:tcPr>
          <w:p>
            <w:pPr>
              <w:jc w:val="left"/>
              <w:rPr>
                <w:rFonts w:ascii="宋体" w:eastAsia="宋体" w:hAnsi="宋体" w:cs="宋体" w:hint="eastAsia"/>
                <w:highlight w:val="none"/>
              </w:rPr>
            </w:pPr>
            <w:r>
              <w:rPr>
                <w:rFonts w:ascii="宋体" w:eastAsia="宋体" w:hAnsi="宋体" w:cs="宋体" w:hint="eastAsia"/>
                <w:highlight w:val="none"/>
              </w:rPr>
              <w:t>评定分离</w:t>
            </w:r>
          </w:p>
          <w:p>
            <w:pPr>
              <w:jc w:val="left"/>
              <w:rPr>
                <w:rFonts w:ascii="宋体" w:eastAsia="宋体" w:hAnsi="宋体" w:cs="宋体" w:hint="eastAsia"/>
                <w:highlight w:val="none"/>
              </w:rPr>
            </w:pPr>
            <w:r>
              <w:rPr>
                <w:rFonts w:ascii="宋体" w:eastAsia="宋体" w:hAnsi="宋体" w:cs="宋体" w:hint="eastAsia"/>
                <w:highlight w:val="none"/>
              </w:rPr>
              <w:t>本项目推荐的候选中标供应商不进行排名，且中标（成交）结果信息公示内容仅公示候选中标供应商名单，不公示得分和排名。</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eastAsia="宋体" w:hAnsi="宋体" w:cs="宋体" w:hint="eastAsia"/>
                <w:highlight w:val="none"/>
              </w:rPr>
            </w:pPr>
            <w:r>
              <w:rPr>
                <w:rFonts w:ascii="宋体" w:eastAsia="宋体" w:hAnsi="宋体" w:cs="宋体" w:hint="eastAsia"/>
                <w:highlight w:val="none"/>
              </w:rPr>
              <w:t>46</w:t>
            </w:r>
          </w:p>
        </w:tc>
        <w:tc>
          <w:tcPr>
            <w:tcW w:w="2184" w:type="dxa"/>
            <w:vAlign w:val="center"/>
          </w:tcPr>
          <w:p>
            <w:pPr>
              <w:jc w:val="center"/>
              <w:rPr>
                <w:rFonts w:ascii="宋体" w:eastAsia="宋体" w:hAnsi="宋体" w:cs="宋体" w:hint="eastAsia"/>
                <w:highlight w:val="none"/>
              </w:rPr>
            </w:pPr>
            <w:r>
              <w:rPr>
                <w:rFonts w:ascii="宋体" w:eastAsia="宋体" w:hAnsi="宋体" w:cs="宋体" w:hint="eastAsia"/>
                <w:highlight w:val="none"/>
              </w:rPr>
              <w:t>履约担保</w:t>
            </w:r>
          </w:p>
        </w:tc>
        <w:tc>
          <w:tcPr>
            <w:tcW w:w="5205" w:type="dxa"/>
            <w:vAlign w:val="center"/>
          </w:tcPr>
          <w:p>
            <w:pPr>
              <w:jc w:val="left"/>
              <w:rPr>
                <w:rFonts w:ascii="宋体" w:eastAsia="宋体" w:hAnsi="宋体" w:cs="宋体" w:hint="eastAsia"/>
                <w:highlight w:val="none"/>
              </w:rPr>
            </w:pPr>
            <w:r>
              <w:rPr>
                <w:rFonts w:ascii="宋体" w:eastAsia="宋体" w:hAnsi="宋体" w:cs="宋体" w:hint="eastAsia"/>
                <w:highlight w:val="none"/>
                <w:shd w:val="clear" w:color="auto" w:fill="auto"/>
              </w:rPr>
              <w:t>合同金额的</w:t>
            </w:r>
            <w:r>
              <w:rPr>
                <w:rFonts w:ascii="宋体" w:hAnsi="宋体" w:cs="宋体" w:hint="eastAsia"/>
                <w:highlight w:val="none"/>
                <w:shd w:val="clear" w:color="auto" w:fill="auto"/>
                <w:lang w:val="en-US" w:eastAsia="zh-CN"/>
              </w:rPr>
              <w:t>3</w:t>
            </w:r>
            <w:r>
              <w:rPr>
                <w:rFonts w:ascii="宋体" w:eastAsia="宋体" w:hAnsi="宋体" w:cs="宋体" w:hint="eastAsia"/>
                <w:highlight w:val="none"/>
                <w:shd w:val="clear" w:color="auto" w:fill="auto"/>
              </w:rPr>
              <w:t>%，投标供应商自主选择以支票、汇票、本票、保函等形式缴纳或提交。</w:t>
            </w:r>
            <w:r>
              <w:rPr>
                <w:rFonts w:ascii="宋体" w:eastAsia="宋体" w:hAnsi="宋体" w:cs="宋体" w:hint="eastAsia"/>
                <w:highlight w:val="none"/>
                <w:shd w:val="clear" w:color="auto" w:fill="auto"/>
                <w:lang w:val="en-US" w:eastAsia="zh-CN"/>
              </w:rPr>
              <w:t>合同期满，</w:t>
            </w:r>
            <w:r>
              <w:rPr>
                <w:rFonts w:ascii="宋体" w:eastAsia="宋体" w:hAnsi="宋体" w:cs="宋体" w:hint="eastAsia"/>
                <w:highlight w:val="none"/>
                <w:shd w:val="clear" w:color="auto" w:fill="auto"/>
              </w:rPr>
              <w:t>履约保证金在中标人履行完成合同约定权利义务事项</w:t>
            </w:r>
            <w:r>
              <w:rPr>
                <w:rFonts w:ascii="宋体" w:eastAsia="宋体" w:hAnsi="宋体" w:cs="宋体" w:hint="eastAsia"/>
                <w:highlight w:val="none"/>
                <w:shd w:val="clear" w:color="auto" w:fill="auto"/>
                <w:lang w:val="en-US" w:eastAsia="zh-CN"/>
              </w:rPr>
              <w:t>并提交验收合格证明等完整材料经复核无误后的10个日历</w:t>
            </w:r>
            <w:r>
              <w:rPr>
                <w:rFonts w:ascii="宋体" w:eastAsia="宋体" w:hAnsi="宋体" w:cs="宋体" w:hint="eastAsia"/>
                <w:highlight w:val="none"/>
                <w:shd w:val="clear" w:color="auto" w:fill="auto"/>
              </w:rPr>
              <w:t>日内</w:t>
            </w:r>
            <w:r>
              <w:rPr>
                <w:rFonts w:ascii="宋体" w:eastAsia="宋体" w:hAnsi="宋体" w:cs="宋体" w:hint="eastAsia"/>
                <w:highlight w:val="none"/>
                <w:shd w:val="clear" w:color="auto" w:fill="auto"/>
                <w:lang w:val="en-US" w:eastAsia="zh-CN"/>
              </w:rPr>
              <w:t>无息退回给中标人</w:t>
            </w:r>
            <w:r>
              <w:rPr>
                <w:rFonts w:ascii="宋体" w:eastAsia="宋体" w:hAnsi="宋体" w:cs="宋体" w:hint="eastAsia"/>
                <w:highlight w:val="none"/>
                <w:shd w:val="clear" w:color="auto" w:fill="auto"/>
                <w:lang w:eastAsia="zh-CN"/>
              </w:rPr>
              <w:t>（</w:t>
            </w:r>
            <w:r>
              <w:rPr>
                <w:rFonts w:ascii="宋体" w:eastAsia="宋体" w:hAnsi="宋体" w:cs="宋体" w:hint="eastAsia"/>
                <w:highlight w:val="none"/>
                <w:shd w:val="clear" w:color="auto" w:fill="auto"/>
                <w:lang w:val="en-US" w:eastAsia="zh-CN"/>
              </w:rPr>
              <w:t>扣除违约金后的金额</w:t>
            </w:r>
            <w:r>
              <w:rPr>
                <w:rFonts w:ascii="宋体" w:eastAsia="宋体" w:hAnsi="宋体" w:cs="宋体" w:hint="eastAsia"/>
                <w:highlight w:val="none"/>
                <w:shd w:val="clear" w:color="auto" w:fill="auto"/>
                <w:lang w:eastAsia="zh-CN"/>
              </w:rPr>
              <w:t>）</w:t>
            </w:r>
            <w:r>
              <w:rPr>
                <w:rFonts w:ascii="宋体" w:eastAsia="宋体" w:hAnsi="宋体" w:cs="宋体" w:hint="eastAsia"/>
                <w:highlight w:val="none"/>
                <w:shd w:val="clear" w:color="auto" w:fill="auto"/>
              </w:rPr>
              <w:t>。采购人逾期退还履约保证金的，向中标人每日偿付履约保证金的0.</w:t>
            </w:r>
            <w:r>
              <w:rPr>
                <w:rFonts w:ascii="宋体" w:eastAsia="宋体" w:hAnsi="宋体" w:cs="宋体" w:hint="eastAsia"/>
                <w:highlight w:val="none"/>
                <w:shd w:val="clear" w:color="auto" w:fill="auto"/>
                <w:lang w:val="en-US" w:eastAsia="zh-CN"/>
              </w:rPr>
              <w:t>1</w:t>
            </w:r>
            <w:r>
              <w:rPr>
                <w:rFonts w:ascii="宋体" w:eastAsia="宋体" w:hAnsi="宋体" w:cs="宋体" w:hint="eastAsia"/>
                <w:highlight w:val="none"/>
                <w:shd w:val="clear" w:color="auto" w:fill="auto"/>
              </w:rPr>
              <w:t>‰的利息。因中标人原因而未能达到本项目验收标准或验收不通过的，履约保证金不予退还</w:t>
            </w:r>
            <w:r>
              <w:rPr>
                <w:rFonts w:ascii="宋体" w:eastAsia="宋体" w:hAnsi="宋体" w:cs="宋体" w:hint="eastAsia"/>
                <w:highlight w:val="none"/>
                <w:shd w:val="clear" w:color="auto" w:fill="auto"/>
                <w:lang w:eastAsia="zh-CN"/>
              </w:rPr>
              <w:t>；</w:t>
            </w:r>
            <w:r>
              <w:rPr>
                <w:rFonts w:ascii="宋体" w:eastAsia="宋体" w:hAnsi="宋体" w:cs="宋体" w:hint="eastAsia"/>
                <w:highlight w:val="none"/>
                <w:shd w:val="clear" w:color="auto" w:fill="auto"/>
                <w:lang w:val="en-US" w:eastAsia="zh-CN"/>
              </w:rPr>
              <w:t>因中标人延期提供验收材料等付款资料的，采购人有权对应顺延退还履约保证金时间。</w:t>
            </w:r>
          </w:p>
        </w:tc>
      </w:tr>
    </w:tbl>
    <w:p>
      <w:pPr>
        <w:rPr>
          <w:rFonts w:ascii="宋体" w:eastAsia="宋体" w:hAnsi="宋体" w:cs="宋体" w:hint="eastAsia"/>
          <w:b/>
          <w:highlight w:val="none"/>
        </w:rPr>
      </w:pPr>
      <w:r>
        <w:rPr>
          <w:rFonts w:ascii="宋体" w:eastAsia="宋体" w:hAnsi="宋体" w:cs="宋体" w:hint="eastAsia"/>
          <w:szCs w:val="21"/>
          <w:highlight w:val="none"/>
        </w:rPr>
        <w:t>备注：本表是通用条款相关条款的补充和明确，如与通用条款内容相冲突的，以本表为准。</w:t>
      </w:r>
    </w:p>
    <w:p>
      <w:pPr>
        <w:rPr>
          <w:rFonts w:ascii="宋体" w:eastAsia="宋体" w:hAnsi="宋体" w:cs="宋体" w:hint="eastAsia"/>
          <w:b/>
          <w:highlight w:val="none"/>
        </w:rPr>
      </w:pPr>
    </w:p>
    <w:p>
      <w:pPr>
        <w:pStyle w:val="Heading2"/>
        <w:spacing w:before="120" w:beforeLines="50" w:after="120" w:afterLines="50"/>
        <w:rPr>
          <w:rFonts w:ascii="宋体" w:eastAsia="宋体" w:hAnsi="宋体" w:cs="宋体" w:hint="eastAsia"/>
          <w:szCs w:val="24"/>
          <w:highlight w:val="none"/>
        </w:rPr>
      </w:pPr>
      <w:r>
        <w:rPr>
          <w:rFonts w:ascii="宋体" w:eastAsia="宋体" w:hAnsi="宋体" w:cs="宋体" w:hint="eastAsia"/>
          <w:szCs w:val="24"/>
          <w:highlight w:val="none"/>
        </w:rPr>
        <w:t>二、其他关键信息</w:t>
      </w:r>
    </w:p>
    <w:p>
      <w:pPr>
        <w:ind w:firstLine="420" w:firstLineChars="200"/>
        <w:rPr>
          <w:rFonts w:ascii="宋体" w:eastAsia="宋体" w:hAnsi="宋体" w:cs="宋体" w:hint="eastAsia"/>
          <w:b/>
          <w:bCs/>
          <w:highlight w:val="none"/>
        </w:rPr>
      </w:pPr>
      <w:r>
        <w:rPr>
          <w:rFonts w:ascii="宋体" w:eastAsia="宋体" w:hAnsi="宋体" w:cs="宋体" w:hint="eastAsia"/>
          <w:b/>
          <w:bCs/>
          <w:highlight w:val="none"/>
        </w:rPr>
        <w:t>（一）与“对通用条款的补充内容”章节相关的事项</w:t>
      </w:r>
    </w:p>
    <w:p>
      <w:pPr>
        <w:spacing w:line="276" w:lineRule="auto"/>
        <w:ind w:firstLine="420" w:firstLineChars="200"/>
        <w:jc w:val="left"/>
        <w:rPr>
          <w:rFonts w:ascii="宋体" w:eastAsia="宋体" w:hAnsi="宋体" w:cs="宋体" w:hint="eastAsia"/>
          <w:b/>
          <w:kern w:val="0"/>
          <w:szCs w:val="20"/>
          <w:highlight w:val="none"/>
        </w:rPr>
      </w:pPr>
      <w:bookmarkStart w:id="33" w:name="_Hlk72579465"/>
      <w:r>
        <w:rPr>
          <w:rFonts w:ascii="宋体" w:eastAsia="宋体" w:hAnsi="宋体" w:cs="宋体" w:hint="eastAsia"/>
          <w:b/>
          <w:kern w:val="0"/>
          <w:szCs w:val="20"/>
          <w:highlight w:val="none"/>
        </w:rPr>
        <w:t>1、评标定标信息</w:t>
      </w:r>
    </w:p>
    <w:p>
      <w:pPr>
        <w:jc w:val="center"/>
        <w:rPr>
          <w:rFonts w:ascii="宋体" w:eastAsia="宋体" w:hAnsi="宋体" w:cs="宋体" w:hint="eastAsia"/>
          <w:b/>
          <w:highlight w:val="none"/>
        </w:rPr>
      </w:pPr>
      <w:r>
        <w:rPr>
          <w:rFonts w:ascii="宋体" w:eastAsia="宋体" w:hAnsi="宋体" w:cs="宋体" w:hint="eastAsia"/>
          <w:b/>
          <w:highlight w:val="none"/>
        </w:rPr>
        <w:t>评定分离项目</w:t>
      </w:r>
    </w:p>
    <w:tbl>
      <w:tblPr>
        <w:tblStyle w:val="TableGrid"/>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132"/>
        <w:gridCol w:w="4397"/>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4132" w:type="dxa"/>
          </w:tcPr>
          <w:p>
            <w:pPr>
              <w:jc w:val="center"/>
              <w:rPr>
                <w:rFonts w:ascii="宋体" w:eastAsia="宋体" w:hAnsi="宋体" w:cs="宋体" w:hint="eastAsia"/>
                <w:highlight w:val="none"/>
              </w:rPr>
            </w:pPr>
            <w:r>
              <w:rPr>
                <w:rFonts w:ascii="宋体" w:eastAsia="宋体" w:hAnsi="宋体" w:cs="宋体" w:hint="eastAsia"/>
                <w:highlight w:val="none"/>
              </w:rPr>
              <w:t>评标方法</w:t>
            </w:r>
          </w:p>
        </w:tc>
        <w:tc>
          <w:tcPr>
            <w:tcW w:w="4397" w:type="dxa"/>
          </w:tcPr>
          <w:p>
            <w:pPr>
              <w:jc w:val="center"/>
              <w:rPr>
                <w:rFonts w:ascii="宋体" w:eastAsia="宋体" w:hAnsi="宋体" w:cs="宋体" w:hint="eastAsia"/>
                <w:highlight w:val="none"/>
              </w:rPr>
            </w:pPr>
            <w:r>
              <w:rPr>
                <w:rFonts w:ascii="宋体" w:eastAsia="宋体" w:hAnsi="宋体" w:cs="宋体" w:hint="eastAsia"/>
                <w:highlight w:val="none"/>
              </w:rPr>
              <w:t>综合评分法</w:t>
            </w:r>
          </w:p>
        </w:tc>
      </w:tr>
      <w:tr>
        <w:tblPrEx>
          <w:tblW w:w="8529" w:type="dxa"/>
          <w:tblInd w:w="0" w:type="dxa"/>
          <w:tblLayout w:type="fixed"/>
          <w:tblCellMar>
            <w:top w:w="0" w:type="dxa"/>
            <w:left w:w="108" w:type="dxa"/>
            <w:bottom w:w="0" w:type="dxa"/>
            <w:right w:w="108" w:type="dxa"/>
          </w:tblCellMar>
        </w:tblPrEx>
        <w:tc>
          <w:tcPr>
            <w:tcW w:w="4132" w:type="dxa"/>
          </w:tcPr>
          <w:p>
            <w:pPr>
              <w:jc w:val="center"/>
              <w:rPr>
                <w:rFonts w:ascii="宋体" w:eastAsia="宋体" w:hAnsi="宋体" w:cs="宋体" w:hint="eastAsia"/>
                <w:highlight w:val="none"/>
              </w:rPr>
            </w:pPr>
            <w:r>
              <w:rPr>
                <w:rFonts w:ascii="宋体" w:eastAsia="宋体" w:hAnsi="宋体" w:cs="宋体" w:hint="eastAsia"/>
                <w:highlight w:val="none"/>
              </w:rPr>
              <w:t>定标方法</w:t>
            </w:r>
          </w:p>
        </w:tc>
        <w:tc>
          <w:tcPr>
            <w:tcW w:w="4397" w:type="dxa"/>
          </w:tcPr>
          <w:p>
            <w:pPr>
              <w:jc w:val="center"/>
              <w:rPr>
                <w:rFonts w:ascii="宋体" w:eastAsia="宋体" w:hAnsi="宋体" w:cs="宋体" w:hint="eastAsia"/>
                <w:highlight w:val="none"/>
              </w:rPr>
            </w:pPr>
            <w:r>
              <w:rPr>
                <w:rFonts w:ascii="宋体" w:eastAsia="宋体" w:hAnsi="宋体" w:cs="宋体" w:hint="eastAsia"/>
                <w:highlight w:val="none"/>
              </w:rPr>
              <w:t>自定法</w:t>
            </w:r>
          </w:p>
        </w:tc>
      </w:tr>
      <w:tr>
        <w:tblPrEx>
          <w:tblW w:w="8529" w:type="dxa"/>
          <w:tblInd w:w="0" w:type="dxa"/>
          <w:tblLayout w:type="fixed"/>
          <w:tblCellMar>
            <w:top w:w="0" w:type="dxa"/>
            <w:left w:w="108" w:type="dxa"/>
            <w:bottom w:w="0" w:type="dxa"/>
            <w:right w:w="108" w:type="dxa"/>
          </w:tblCellMar>
        </w:tblPrEx>
        <w:tc>
          <w:tcPr>
            <w:tcW w:w="4132" w:type="dxa"/>
          </w:tcPr>
          <w:p>
            <w:pPr>
              <w:jc w:val="center"/>
              <w:rPr>
                <w:rFonts w:ascii="宋体" w:eastAsia="宋体" w:hAnsi="宋体" w:cs="宋体" w:hint="eastAsia"/>
                <w:highlight w:val="none"/>
              </w:rPr>
            </w:pPr>
            <w:r>
              <w:rPr>
                <w:rFonts w:ascii="宋体" w:eastAsia="宋体" w:hAnsi="宋体" w:cs="宋体" w:hint="eastAsia"/>
                <w:highlight w:val="none"/>
              </w:rPr>
              <w:t>推荐候选中标供应商家数</w:t>
            </w:r>
          </w:p>
        </w:tc>
        <w:tc>
          <w:tcPr>
            <w:tcW w:w="4397" w:type="dxa"/>
          </w:tcPr>
          <w:p>
            <w:pPr>
              <w:jc w:val="center"/>
              <w:rPr>
                <w:rFonts w:ascii="宋体" w:eastAsia="宋体" w:hAnsi="宋体" w:cs="宋体" w:hint="eastAsia"/>
                <w:highlight w:val="none"/>
              </w:rPr>
            </w:pPr>
            <w:r>
              <w:rPr>
                <w:rFonts w:ascii="宋体" w:eastAsia="宋体" w:hAnsi="宋体" w:cs="宋体" w:hint="eastAsia"/>
                <w:highlight w:val="none"/>
              </w:rPr>
              <w:t>3</w:t>
            </w:r>
          </w:p>
        </w:tc>
      </w:tr>
      <w:tr>
        <w:tblPrEx>
          <w:tblW w:w="8529" w:type="dxa"/>
          <w:tblInd w:w="0" w:type="dxa"/>
          <w:tblLayout w:type="fixed"/>
          <w:tblCellMar>
            <w:top w:w="0" w:type="dxa"/>
            <w:left w:w="108" w:type="dxa"/>
            <w:bottom w:w="0" w:type="dxa"/>
            <w:right w:w="108" w:type="dxa"/>
          </w:tblCellMar>
        </w:tblPrEx>
        <w:tc>
          <w:tcPr>
            <w:tcW w:w="4132" w:type="dxa"/>
          </w:tcPr>
          <w:p>
            <w:pPr>
              <w:jc w:val="center"/>
              <w:rPr>
                <w:rFonts w:ascii="宋体" w:eastAsia="宋体" w:hAnsi="宋体" w:cs="宋体" w:hint="eastAsia"/>
                <w:highlight w:val="none"/>
              </w:rPr>
            </w:pPr>
            <w:r>
              <w:rPr>
                <w:rFonts w:ascii="宋体" w:eastAsia="宋体" w:hAnsi="宋体" w:cs="宋体" w:hint="eastAsia"/>
                <w:highlight w:val="none"/>
              </w:rPr>
              <w:t>中标供应商家数</w:t>
            </w:r>
          </w:p>
        </w:tc>
        <w:tc>
          <w:tcPr>
            <w:tcW w:w="4397" w:type="dxa"/>
          </w:tcPr>
          <w:p>
            <w:pPr>
              <w:jc w:val="center"/>
              <w:rPr>
                <w:rFonts w:ascii="宋体" w:eastAsia="宋体" w:hAnsi="宋体" w:cs="宋体" w:hint="eastAsia"/>
                <w:highlight w:val="none"/>
              </w:rPr>
            </w:pPr>
            <w:r>
              <w:rPr>
                <w:rFonts w:ascii="宋体" w:eastAsia="宋体" w:hAnsi="宋体" w:cs="宋体" w:hint="eastAsia"/>
                <w:highlight w:val="none"/>
              </w:rPr>
              <w:t>1</w:t>
            </w:r>
          </w:p>
        </w:tc>
      </w:tr>
    </w:tbl>
    <w:p>
      <w:pPr>
        <w:ind w:firstLine="420" w:firstLineChars="200"/>
        <w:rPr>
          <w:rFonts w:ascii="宋体" w:eastAsia="宋体" w:hAnsi="宋体" w:cs="宋体" w:hint="eastAsia"/>
          <w:b/>
          <w:highlight w:val="none"/>
        </w:rPr>
      </w:pPr>
    </w:p>
    <w:p>
      <w:pPr>
        <w:ind w:firstLine="420" w:firstLineChars="200"/>
        <w:rPr>
          <w:rFonts w:ascii="宋体" w:eastAsia="宋体" w:hAnsi="宋体" w:cs="宋体" w:hint="eastAsia"/>
          <w:b/>
          <w:highlight w:val="none"/>
        </w:rPr>
      </w:pPr>
      <w:bookmarkEnd w:id="33"/>
      <w:r>
        <w:rPr>
          <w:rFonts w:ascii="宋体" w:eastAsia="宋体" w:hAnsi="宋体" w:cs="宋体" w:hint="eastAsia"/>
          <w:b/>
          <w:highlight w:val="none"/>
        </w:rPr>
        <w:t>（二）其他事项</w:t>
      </w:r>
    </w:p>
    <w:p>
      <w:pPr>
        <w:ind w:firstLine="420" w:firstLineChars="200"/>
        <w:rPr>
          <w:rFonts w:ascii="宋体" w:eastAsia="宋体" w:hAnsi="宋体" w:cs="宋体" w:hint="eastAsia"/>
          <w:highlight w:val="none"/>
        </w:rPr>
      </w:pPr>
      <w:r>
        <w:rPr>
          <w:rFonts w:ascii="宋体" w:eastAsia="宋体" w:hAnsi="宋体" w:cs="宋体" w:hint="eastAsia"/>
          <w:b/>
          <w:bCs/>
          <w:highlight w:val="none"/>
        </w:rPr>
        <w:t>1、关于享受优惠政策的主体及价格扣除比例</w:t>
      </w:r>
    </w:p>
    <w:p>
      <w:pPr>
        <w:ind w:firstLine="420" w:firstLineChars="200"/>
        <w:rPr>
          <w:rFonts w:ascii="宋体" w:eastAsia="宋体" w:hAnsi="宋体" w:cs="宋体" w:hint="eastAsia"/>
          <w:highlight w:val="none"/>
          <w:lang w:val="en-US" w:eastAsia="zh-CN"/>
        </w:rPr>
      </w:pPr>
      <w:r>
        <w:rPr>
          <w:rFonts w:ascii="宋体" w:eastAsia="宋体" w:hAnsi="宋体" w:cs="宋体" w:hint="eastAsia"/>
          <w:highlight w:val="none"/>
        </w:rPr>
        <w:t>（1）</w:t>
      </w:r>
      <w:r>
        <w:rPr>
          <w:rFonts w:ascii="宋体" w:eastAsia="宋体" w:hAnsi="宋体" w:cs="宋体" w:hint="eastAsia"/>
          <w:highlight w:val="none"/>
          <w:lang w:val="en-US" w:eastAsia="zh-CN"/>
        </w:rPr>
        <w:t>专门面向中小企业采购的项目，不再执行价格扣除比例。</w:t>
      </w:r>
    </w:p>
    <w:p>
      <w:pPr>
        <w:ind w:firstLine="420" w:firstLineChars="200"/>
        <w:rPr>
          <w:rFonts w:ascii="宋体" w:eastAsia="宋体" w:hAnsi="宋体" w:cs="宋体" w:hint="eastAsia"/>
          <w:highlight w:val="none"/>
        </w:rPr>
      </w:pPr>
      <w:r>
        <w:rPr>
          <w:rFonts w:ascii="宋体" w:eastAsia="宋体" w:hAnsi="宋体" w:cs="宋体" w:hint="eastAsia"/>
          <w:highlight w:val="none"/>
        </w:rPr>
        <w:t>（</w:t>
      </w:r>
      <w:r>
        <w:rPr>
          <w:rFonts w:ascii="宋体" w:eastAsia="宋体" w:hAnsi="宋体" w:cs="宋体" w:hint="eastAsia"/>
          <w:highlight w:val="none"/>
          <w:lang w:val="en-US" w:eastAsia="zh-CN"/>
        </w:rPr>
        <w:t>2</w:t>
      </w:r>
      <w:r>
        <w:rPr>
          <w:rFonts w:ascii="宋体" w:eastAsia="宋体" w:hAnsi="宋体" w:cs="宋体" w:hint="eastAsia"/>
          <w:highlight w:val="none"/>
        </w:rPr>
        <w:t>）</w:t>
      </w:r>
      <w:r>
        <w:rPr>
          <w:rFonts w:ascii="宋体" w:eastAsia="宋体" w:hAnsi="宋体" w:cs="宋体" w:hint="eastAsia"/>
          <w:highlight w:val="none"/>
          <w:lang w:val="en-US" w:eastAsia="zh-CN"/>
        </w:rPr>
        <w:t>非专门面向中小企业采购的项目，应执行价格扣除比例：供应商</w:t>
      </w:r>
      <w:r>
        <w:rPr>
          <w:rFonts w:ascii="宋体" w:eastAsia="宋体" w:hAnsi="宋体" w:cs="宋体" w:hint="eastAsia"/>
          <w:highlight w:val="none"/>
        </w:rPr>
        <w:t>提供的服务全部由优惠主体承接，则对其投标总价给予</w:t>
      </w:r>
      <w:r>
        <w:rPr>
          <w:rFonts w:ascii="宋体" w:eastAsia="宋体" w:hAnsi="宋体" w:cs="宋体" w:hint="eastAsia"/>
          <w:color w:val="FF0000"/>
          <w:highlight w:val="none"/>
          <w:u w:val="single"/>
        </w:rPr>
        <w:t xml:space="preserve"> </w:t>
      </w:r>
      <w:r>
        <w:rPr>
          <w:rFonts w:ascii="宋体" w:eastAsia="宋体" w:hAnsi="宋体" w:cs="宋体" w:hint="eastAsia"/>
          <w:color w:val="FF0000"/>
          <w:highlight w:val="none"/>
          <w:u w:val="single"/>
          <w:lang w:val="en-US" w:eastAsia="zh-CN"/>
        </w:rPr>
        <w:t>10</w:t>
      </w:r>
      <w:r>
        <w:rPr>
          <w:rFonts w:ascii="宋体" w:eastAsia="宋体" w:hAnsi="宋体" w:cs="宋体" w:hint="eastAsia"/>
          <w:color w:val="FF0000"/>
          <w:highlight w:val="none"/>
          <w:u w:val="single"/>
        </w:rPr>
        <w:t xml:space="preserve"> %</w:t>
      </w:r>
      <w:r>
        <w:rPr>
          <w:rFonts w:ascii="宋体" w:eastAsia="宋体" w:hAnsi="宋体" w:cs="宋体" w:hint="eastAsia"/>
          <w:color w:val="000000"/>
          <w:highlight w:val="none"/>
          <w:u w:val="none"/>
          <w:lang w:eastAsia="zh-CN"/>
        </w:rPr>
        <w:t>（</w:t>
      </w:r>
      <w:r>
        <w:rPr>
          <w:rFonts w:ascii="宋体" w:eastAsia="宋体" w:hAnsi="宋体" w:cs="宋体" w:hint="eastAsia"/>
          <w:color w:val="000000"/>
          <w:highlight w:val="none"/>
          <w:u w:val="none"/>
          <w:lang w:val="en-US" w:eastAsia="zh-CN"/>
        </w:rPr>
        <w:t>10%~20%</w:t>
      </w:r>
      <w:r>
        <w:rPr>
          <w:rFonts w:ascii="宋体" w:eastAsia="宋体" w:hAnsi="宋体" w:cs="宋体" w:hint="eastAsia"/>
          <w:color w:val="000000"/>
          <w:highlight w:val="none"/>
          <w:u w:val="none"/>
          <w:lang w:eastAsia="zh-CN"/>
        </w:rPr>
        <w:t>）</w:t>
      </w:r>
      <w:r>
        <w:rPr>
          <w:rFonts w:ascii="宋体" w:eastAsia="宋体" w:hAnsi="宋体" w:cs="宋体" w:hint="eastAsia"/>
          <w:highlight w:val="none"/>
        </w:rPr>
        <w:t>的扣除，用扣除后的价格参与评审。满足多项优惠政策的企业，不重复享受多项价格扣除政策。</w:t>
      </w:r>
    </w:p>
    <w:p>
      <w:pPr>
        <w:ind w:firstLine="420" w:firstLineChars="200"/>
        <w:rPr>
          <w:rFonts w:ascii="宋体" w:eastAsia="宋体" w:hAnsi="宋体" w:cs="宋体" w:hint="eastAsia"/>
          <w:highlight w:val="none"/>
        </w:rPr>
      </w:pPr>
      <w:r>
        <w:rPr>
          <w:rFonts w:ascii="宋体" w:eastAsia="宋体" w:hAnsi="宋体" w:cs="宋体" w:hint="eastAsia"/>
          <w:highlight w:val="none"/>
        </w:rPr>
        <w:t>备注：（a）</w:t>
      </w:r>
      <w:r>
        <w:rPr>
          <w:rFonts w:ascii="宋体" w:eastAsia="宋体" w:hAnsi="宋体" w:cs="宋体" w:hint="eastAsia"/>
          <w:highlight w:val="none"/>
          <w:lang w:val="en-US" w:eastAsia="zh-CN"/>
        </w:rPr>
        <w:t>享受价格扣除</w:t>
      </w:r>
      <w:r>
        <w:rPr>
          <w:rFonts w:ascii="宋体" w:eastAsia="宋体" w:hAnsi="宋体" w:cs="宋体" w:hint="eastAsia"/>
          <w:highlight w:val="none"/>
        </w:rPr>
        <w:t>优惠主体包括小型企业、微型企业、监狱企业、残疾人福利性单位；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b)优惠主体承接是指提供服务的人员为中小企业依照《中华人民共和国劳动合同法》订立劳动合同的从业人员。</w:t>
      </w:r>
    </w:p>
    <w:p>
      <w:pPr>
        <w:numPr>
          <w:ilvl w:val="0"/>
          <w:numId w:val="0"/>
        </w:numPr>
        <w:ind w:firstLine="420" w:firstLineChars="200"/>
        <w:rPr>
          <w:rFonts w:ascii="宋体" w:eastAsia="宋体" w:hAnsi="宋体" w:cs="宋体" w:hint="eastAsia"/>
          <w:sz w:val="21"/>
          <w:szCs w:val="21"/>
          <w:highlight w:val="none"/>
        </w:rPr>
      </w:pPr>
      <w:r>
        <w:rPr>
          <w:rFonts w:ascii="宋体" w:eastAsia="宋体" w:hAnsi="宋体" w:cs="宋体" w:hint="eastAsia"/>
          <w:kern w:val="2"/>
          <w:sz w:val="21"/>
          <w:szCs w:val="21"/>
          <w:lang w:val="en-US" w:eastAsia="zh-CN" w:bidi="ar-SA"/>
        </w:rPr>
        <w:t>（3）</w:t>
      </w:r>
      <w:r>
        <w:rPr>
          <w:rFonts w:ascii="宋体" w:eastAsia="宋体" w:hAnsi="宋体" w:cs="宋体" w:hint="eastAsia"/>
          <w:sz w:val="21"/>
          <w:szCs w:val="21"/>
          <w:highlight w:val="none"/>
        </w:rPr>
        <w:t>中小企业参加政府采购活动，应当按照国务院批准的《中小企业划型标准规定》（工信部联企 业〔2011〕300号）、《金融业企业划型标准规定》（银发〔2015〕309号）和《财政部 工业和信息化部关于印发〈政府采购促进中小企业发展管理办法〉的通知》（财库〔2020〕46 号）的规定，出具《中小企业声明函》，</w:t>
      </w:r>
      <w:r>
        <w:rPr>
          <w:rFonts w:ascii="宋体" w:eastAsia="宋体" w:hAnsi="宋体" w:cs="宋体" w:hint="eastAsia"/>
          <w:b/>
          <w:bCs/>
          <w:color w:val="FF0000"/>
          <w:sz w:val="21"/>
          <w:szCs w:val="21"/>
          <w:highlight w:val="none"/>
        </w:rPr>
        <w:t>《中小企业声明函》中相关企业</w:t>
      </w:r>
      <w:r>
        <w:rPr>
          <w:rFonts w:ascii="宋体" w:eastAsia="宋体" w:hAnsi="宋体" w:cs="宋体" w:hint="eastAsia"/>
          <w:b/>
          <w:bCs/>
          <w:color w:val="FF0000"/>
          <w:sz w:val="21"/>
          <w:szCs w:val="21"/>
          <w:highlight w:val="none"/>
          <w:lang w:eastAsia="zh-CN"/>
        </w:rPr>
        <w:t>（服务承接商）</w:t>
      </w:r>
      <w:r>
        <w:rPr>
          <w:rFonts w:ascii="宋体" w:eastAsia="宋体" w:hAnsi="宋体" w:cs="宋体" w:hint="eastAsia"/>
          <w:b/>
          <w:bCs/>
          <w:color w:val="FF0000"/>
          <w:sz w:val="21"/>
          <w:szCs w:val="21"/>
          <w:highlight w:val="none"/>
        </w:rPr>
        <w:t>所属行业应当与采购标的所属行业相一致</w:t>
      </w:r>
      <w:r>
        <w:rPr>
          <w:rFonts w:ascii="宋体" w:eastAsia="宋体" w:hAnsi="宋体" w:cs="宋体" w:hint="eastAsia"/>
          <w:b/>
          <w:bCs/>
          <w:color w:val="FF0000"/>
          <w:highlight w:val="none"/>
          <w:lang w:eastAsia="zh-CN"/>
        </w:rPr>
        <w:t>，</w:t>
      </w:r>
      <w:r>
        <w:rPr>
          <w:rFonts w:ascii="宋体" w:eastAsia="宋体" w:hAnsi="宋体" w:cs="宋体" w:hint="eastAsia"/>
          <w:b/>
          <w:bCs/>
          <w:color w:val="FF0000"/>
          <w:highlight w:val="none"/>
        </w:rPr>
        <w:t>标的所属行业</w:t>
      </w:r>
      <w:r>
        <w:rPr>
          <w:rFonts w:ascii="宋体" w:eastAsia="宋体" w:hAnsi="宋体" w:cs="宋体" w:hint="eastAsia"/>
          <w:b/>
          <w:bCs/>
          <w:color w:val="FF0000"/>
          <w:highlight w:val="none"/>
          <w:lang w:val="en-US" w:eastAsia="zh-CN"/>
        </w:rPr>
        <w:t>以招标文件第一册第三章用户需求书“服务需求明细”的“标的所属行业”一栏为准</w:t>
      </w:r>
      <w:r>
        <w:rPr>
          <w:rFonts w:ascii="宋体" w:eastAsia="宋体" w:hAnsi="宋体" w:cs="宋体" w:hint="eastAsia"/>
          <w:b/>
          <w:bCs/>
          <w:color w:val="FF0000"/>
          <w:sz w:val="21"/>
          <w:szCs w:val="21"/>
          <w:highlight w:val="none"/>
        </w:rPr>
        <w:t>。</w:t>
      </w:r>
    </w:p>
    <w:p>
      <w:pPr>
        <w:numPr>
          <w:ilvl w:val="0"/>
          <w:numId w:val="0"/>
        </w:numPr>
        <w:ind w:firstLine="420" w:firstLineChars="200"/>
        <w:rPr>
          <w:rFonts w:ascii="宋体" w:eastAsia="宋体" w:hAnsi="宋体" w:cs="宋体" w:hint="eastAsia"/>
          <w:highlight w:val="none"/>
        </w:rPr>
      </w:pPr>
      <w:r>
        <w:rPr>
          <w:rFonts w:ascii="宋体" w:eastAsia="宋体" w:hAnsi="宋体" w:cs="宋体" w:hint="eastAsia"/>
          <w:kern w:val="2"/>
          <w:sz w:val="21"/>
          <w:szCs w:val="24"/>
          <w:lang w:val="en-US" w:eastAsia="zh-CN" w:bidi="ar-SA"/>
        </w:rPr>
        <w:t>（4）</w:t>
      </w:r>
      <w:r>
        <w:rPr>
          <w:rFonts w:ascii="宋体" w:eastAsia="宋体" w:hAnsi="宋体" w:cs="宋体" w:hint="eastAsia"/>
          <w:sz w:val="21"/>
          <w:szCs w:val="21"/>
          <w:highlight w:val="none"/>
        </w:rPr>
        <w:t>小型企业、微</w:t>
      </w:r>
      <w:r>
        <w:rPr>
          <w:rFonts w:ascii="宋体" w:eastAsia="宋体" w:hAnsi="宋体" w:cs="宋体" w:hint="eastAsia"/>
          <w:highlight w:val="none"/>
        </w:rPr>
        <w:t>型企业、残疾人福利性单位作为优惠主体的认定资料为《中小企业声明函》、《残疾人福利性单位声明函》；监狱企业作为优惠主体的认定资料为省级以上监狱管理局、戒毒管理局出具的监狱企业证明文件。声明函样式见本招标文件第一册专用条款</w:t>
      </w:r>
      <w:r>
        <w:rPr>
          <w:rFonts w:ascii="宋体" w:eastAsia="宋体" w:hAnsi="宋体" w:cs="宋体" w:hint="eastAsia"/>
          <w:highlight w:val="none"/>
          <w:lang w:eastAsia="zh-CN"/>
        </w:rPr>
        <w:t>第四章“投标文件组成要求及格式”</w:t>
      </w:r>
      <w:r>
        <w:rPr>
          <w:rFonts w:ascii="宋体" w:eastAsia="宋体" w:hAnsi="宋体" w:cs="宋体" w:hint="eastAsia"/>
          <w:highlight w:val="none"/>
        </w:rPr>
        <w:t>中“</w:t>
      </w:r>
      <w:r>
        <w:rPr>
          <w:rFonts w:ascii="宋体" w:eastAsia="宋体" w:hAnsi="宋体" w:cs="宋体" w:hint="eastAsia"/>
          <w:highlight w:val="none"/>
          <w:lang w:val="en-US" w:eastAsia="zh-CN"/>
        </w:rPr>
        <w:t>三</w:t>
      </w:r>
      <w:r>
        <w:rPr>
          <w:rFonts w:ascii="宋体" w:eastAsia="宋体" w:hAnsi="宋体" w:cs="宋体" w:hint="eastAsia"/>
          <w:highlight w:val="none"/>
        </w:rPr>
        <w:t>、投标人情况介绍”章节提供的格式）。</w:t>
      </w:r>
    </w:p>
    <w:p>
      <w:pPr>
        <w:ind w:firstLine="420" w:firstLineChars="200"/>
        <w:rPr>
          <w:rFonts w:ascii="宋体" w:eastAsia="宋体" w:hAnsi="宋体" w:cs="宋体" w:hint="eastAsia"/>
          <w:b/>
          <w:highlight w:val="none"/>
        </w:rPr>
      </w:pPr>
      <w:r>
        <w:rPr>
          <w:rFonts w:ascii="宋体" w:eastAsia="宋体" w:hAnsi="宋体" w:cs="宋体" w:hint="eastAsia"/>
          <w:highlight w:val="none"/>
        </w:rPr>
        <w:t>（</w:t>
      </w:r>
      <w:r>
        <w:rPr>
          <w:rFonts w:ascii="宋体" w:eastAsia="宋体" w:hAnsi="宋体" w:cs="宋体" w:hint="eastAsia"/>
          <w:highlight w:val="none"/>
          <w:lang w:val="en-US" w:eastAsia="zh-CN"/>
        </w:rPr>
        <w:t>5</w:t>
      </w:r>
      <w:r>
        <w:rPr>
          <w:rFonts w:ascii="宋体" w:eastAsia="宋体" w:hAnsi="宋体" w:cs="宋体" w:hint="eastAsia"/>
          <w:highlight w:val="none"/>
        </w:rPr>
        <w:t>）享受价格扣除获得政府采购合同的，小微企业不得将合同分包给大中型企业。</w:t>
      </w:r>
    </w:p>
    <w:p>
      <w:pPr>
        <w:ind w:firstLine="420" w:firstLineChars="200"/>
        <w:rPr>
          <w:rFonts w:ascii="宋体" w:eastAsia="宋体" w:hAnsi="宋体" w:cs="宋体" w:hint="eastAsia"/>
          <w:b/>
          <w:bCs/>
          <w:highlight w:val="none"/>
          <w:lang w:val="en-US" w:eastAsia="zh-CN"/>
        </w:rPr>
      </w:pPr>
      <w:r>
        <w:rPr>
          <w:rFonts w:ascii="宋体" w:eastAsia="宋体" w:hAnsi="宋体" w:cs="宋体" w:hint="eastAsia"/>
          <w:b/>
          <w:bCs/>
          <w:highlight w:val="none"/>
          <w:lang w:val="en-US" w:eastAsia="zh-CN"/>
        </w:rPr>
        <w:t>2、本项目不向中标（成交）供应商收取代理服务费。</w:t>
      </w:r>
    </w:p>
    <w:p>
      <w:pPr>
        <w:wordWrap w:val="0"/>
        <w:spacing w:line="240" w:lineRule="auto"/>
        <w:ind w:firstLine="420" w:firstLineChars="200"/>
        <w:rPr>
          <w:rFonts w:ascii="宋体" w:eastAsia="宋体" w:hAnsi="宋体" w:cs="宋体" w:hint="eastAsia"/>
          <w:b/>
          <w:bCs/>
          <w:highlight w:val="none"/>
          <w:lang w:val="en-US" w:eastAsia="zh-CN"/>
        </w:rPr>
      </w:pPr>
      <w:r>
        <w:rPr>
          <w:rFonts w:ascii="宋体" w:eastAsia="宋体" w:hAnsi="宋体" w:cs="宋体" w:hint="eastAsia"/>
          <w:b/>
          <w:bCs/>
          <w:highlight w:val="none"/>
          <w:lang w:val="en-US" w:eastAsia="zh-CN"/>
        </w:rPr>
        <w:t>3、长期服务采购项目</w:t>
      </w:r>
    </w:p>
    <w:p>
      <w:pPr>
        <w:numPr>
          <w:ilvl w:val="0"/>
          <w:numId w:val="0"/>
        </w:numPr>
        <w:ind w:firstLine="420" w:firstLineChars="200"/>
        <w:rPr>
          <w:rFonts w:ascii="宋体" w:hAnsi="宋体" w:cs="宋体" w:hint="eastAsia"/>
          <w:kern w:val="2"/>
          <w:highlight w:val="none"/>
        </w:rPr>
      </w:pPr>
      <w:r>
        <w:rPr>
          <w:rFonts w:ascii="宋体" w:hAnsi="宋体" w:cs="宋体" w:hint="eastAsia"/>
          <w:kern w:val="2"/>
          <w:highlight w:val="none"/>
          <w:lang w:val="en-US" w:eastAsia="zh-CN"/>
        </w:rPr>
        <w:t>本项目合同期为</w:t>
      </w:r>
      <w:r>
        <w:rPr>
          <w:rFonts w:ascii="宋体" w:hAnsi="宋体" w:cs="宋体" w:hint="eastAsia"/>
          <w:kern w:val="2"/>
          <w:highlight w:val="none"/>
        </w:rPr>
        <w:t>自合同生效之日起1年。本合同约定的1年合同期限为本次招标的中标合同期限，合同期满前，</w:t>
      </w:r>
      <w:r>
        <w:rPr>
          <w:rFonts w:ascii="宋体" w:hAnsi="宋体" w:cs="宋体" w:hint="eastAsia"/>
          <w:kern w:val="2"/>
          <w:highlight w:val="none"/>
          <w:lang w:val="en-US" w:eastAsia="zh-CN"/>
        </w:rPr>
        <w:t>采购人</w:t>
      </w:r>
      <w:r>
        <w:rPr>
          <w:rFonts w:ascii="宋体" w:hAnsi="宋体" w:cs="宋体" w:hint="eastAsia"/>
          <w:kern w:val="2"/>
          <w:highlight w:val="none"/>
        </w:rPr>
        <w:t>可根据项目需要和</w:t>
      </w:r>
      <w:r>
        <w:rPr>
          <w:rFonts w:ascii="宋体" w:hAnsi="宋体" w:cs="宋体" w:hint="eastAsia"/>
          <w:kern w:val="2"/>
          <w:highlight w:val="none"/>
          <w:lang w:val="en-US" w:eastAsia="zh-CN"/>
        </w:rPr>
        <w:t>中标人</w:t>
      </w:r>
      <w:r>
        <w:rPr>
          <w:rFonts w:ascii="宋体" w:hAnsi="宋体" w:cs="宋体" w:hint="eastAsia"/>
          <w:kern w:val="2"/>
          <w:highlight w:val="none"/>
        </w:rPr>
        <w:t>的履约情况确定合同期限是否延长，长期服务政府采购合同履行期限最长不得超过三十六个月。如</w:t>
      </w:r>
      <w:r>
        <w:rPr>
          <w:rFonts w:ascii="宋体" w:hAnsi="宋体" w:cs="宋体" w:hint="eastAsia"/>
          <w:kern w:val="2"/>
          <w:highlight w:val="none"/>
          <w:lang w:val="en-US" w:eastAsia="zh-CN"/>
        </w:rPr>
        <w:t>采购人</w:t>
      </w:r>
      <w:r>
        <w:rPr>
          <w:rFonts w:ascii="宋体" w:hAnsi="宋体" w:cs="宋体" w:hint="eastAsia"/>
          <w:kern w:val="2"/>
          <w:highlight w:val="none"/>
        </w:rPr>
        <w:t>对</w:t>
      </w:r>
      <w:r>
        <w:rPr>
          <w:rFonts w:ascii="宋体" w:hAnsi="宋体" w:cs="宋体" w:hint="eastAsia"/>
          <w:kern w:val="2"/>
          <w:highlight w:val="none"/>
          <w:lang w:val="en-US" w:eastAsia="zh-CN"/>
        </w:rPr>
        <w:t>中标人</w:t>
      </w:r>
      <w:r>
        <w:rPr>
          <w:rFonts w:ascii="宋体" w:hAnsi="宋体" w:cs="宋体" w:hint="eastAsia"/>
          <w:kern w:val="2"/>
          <w:highlight w:val="none"/>
        </w:rPr>
        <w:t>履约情况不满意的，</w:t>
      </w:r>
      <w:r>
        <w:rPr>
          <w:rFonts w:ascii="宋体" w:hAnsi="宋体" w:cs="宋体" w:hint="eastAsia"/>
          <w:kern w:val="2"/>
          <w:highlight w:val="none"/>
          <w:lang w:val="en-US" w:eastAsia="zh-CN"/>
        </w:rPr>
        <w:t>采购人</w:t>
      </w:r>
      <w:r>
        <w:rPr>
          <w:rFonts w:ascii="宋体" w:hAnsi="宋体" w:cs="宋体" w:hint="eastAsia"/>
          <w:kern w:val="2"/>
          <w:highlight w:val="none"/>
        </w:rPr>
        <w:t>则不再续约。</w:t>
      </w:r>
      <w:bookmarkStart w:id="34" w:name="_Toc128884461"/>
    </w:p>
    <w:p>
      <w:pPr>
        <w:rPr>
          <w:rFonts w:ascii="宋体" w:hAnsi="宋体" w:cs="宋体" w:hint="eastAsia"/>
          <w:kern w:val="2"/>
          <w:highlight w:val="none"/>
        </w:rPr>
      </w:pPr>
      <w:r>
        <w:rPr>
          <w:rFonts w:ascii="宋体" w:hAnsi="宋体" w:cs="宋体" w:hint="eastAsia"/>
          <w:kern w:val="2"/>
          <w:highlight w:val="none"/>
        </w:rPr>
        <w:br w:type="page"/>
      </w:r>
    </w:p>
    <w:p>
      <w:pPr>
        <w:numPr>
          <w:ilvl w:val="0"/>
          <w:numId w:val="0"/>
        </w:numPr>
        <w:ind w:firstLine="420" w:firstLineChars="200"/>
        <w:rPr>
          <w:rFonts w:ascii="宋体" w:eastAsia="宋体" w:hAnsi="宋体" w:cs="宋体" w:hint="eastAsia"/>
          <w:sz w:val="21"/>
          <w:szCs w:val="24"/>
          <w:highlight w:val="none"/>
        </w:rPr>
      </w:pPr>
    </w:p>
    <w:p>
      <w:pPr>
        <w:pStyle w:val="Heading2"/>
        <w:rPr>
          <w:rFonts w:ascii="宋体" w:eastAsia="宋体" w:hAnsi="宋体" w:cs="宋体" w:hint="eastAsia"/>
          <w:sz w:val="28"/>
          <w:szCs w:val="28"/>
          <w:highlight w:val="none"/>
        </w:rPr>
      </w:pPr>
      <w:r>
        <w:rPr>
          <w:rFonts w:ascii="宋体" w:eastAsia="宋体" w:hAnsi="宋体" w:cs="宋体" w:hint="eastAsia"/>
          <w:sz w:val="28"/>
          <w:szCs w:val="28"/>
          <w:highlight w:val="none"/>
        </w:rPr>
        <w:t>第三章 用户需求书</w:t>
      </w:r>
    </w:p>
    <w:p>
      <w:pPr>
        <w:pStyle w:val="Heading2"/>
        <w:spacing w:before="120" w:beforeLines="50" w:after="120" w:afterLines="50"/>
        <w:rPr>
          <w:rFonts w:ascii="宋体" w:eastAsia="宋体" w:hAnsi="宋体" w:cs="宋体" w:hint="eastAsia"/>
          <w:szCs w:val="24"/>
          <w:highlight w:val="none"/>
        </w:rPr>
      </w:pPr>
      <w:r>
        <w:rPr>
          <w:rFonts w:ascii="宋体" w:eastAsia="宋体" w:hAnsi="宋体" w:cs="宋体" w:hint="eastAsia"/>
          <w:szCs w:val="24"/>
          <w:highlight w:val="none"/>
        </w:rPr>
        <w:t>一、项目基本信息</w:t>
      </w:r>
    </w:p>
    <w:tbl>
      <w:tblPr>
        <w:tblStyle w:val="TableNormal"/>
        <w:tblpPr w:leftFromText="180" w:rightFromText="180" w:vertAnchor="text" w:horzAnchor="margin" w:tblpXSpec="left" w:tblpY="173"/>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6"/>
        <w:gridCol w:w="2775"/>
        <w:gridCol w:w="3357"/>
        <w:gridCol w:w="1968"/>
      </w:tblGrid>
      <w:tr>
        <w:tblPrEx>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554"/>
        </w:trPr>
        <w:tc>
          <w:tcPr>
            <w:tcW w:w="250" w:type="pct"/>
            <w:vAlign w:val="center"/>
          </w:tcPr>
          <w:p>
            <w:pPr>
              <w:jc w:val="center"/>
              <w:rPr>
                <w:rFonts w:ascii="宋体" w:eastAsia="宋体" w:hAnsi="宋体" w:cs="宋体" w:hint="eastAsia"/>
                <w:b/>
                <w:bCs w:val="0"/>
                <w:color w:val="auto"/>
                <w:szCs w:val="21"/>
                <w:highlight w:val="none"/>
              </w:rPr>
            </w:pPr>
            <w:r>
              <w:rPr>
                <w:rFonts w:ascii="宋体" w:eastAsia="宋体" w:hAnsi="宋体" w:cs="宋体" w:hint="eastAsia"/>
                <w:b/>
                <w:bCs w:val="0"/>
                <w:color w:val="auto"/>
                <w:szCs w:val="21"/>
                <w:highlight w:val="none"/>
              </w:rPr>
              <w:t>序号</w:t>
            </w:r>
          </w:p>
        </w:tc>
        <w:tc>
          <w:tcPr>
            <w:tcW w:w="1627" w:type="pct"/>
            <w:vAlign w:val="center"/>
          </w:tcPr>
          <w:p>
            <w:pPr>
              <w:jc w:val="center"/>
              <w:rPr>
                <w:rFonts w:ascii="宋体" w:eastAsia="宋体" w:hAnsi="宋体" w:cs="宋体" w:hint="eastAsia"/>
                <w:b/>
                <w:bCs w:val="0"/>
                <w:color w:val="auto"/>
                <w:szCs w:val="21"/>
                <w:highlight w:val="none"/>
              </w:rPr>
            </w:pPr>
            <w:r>
              <w:rPr>
                <w:rFonts w:ascii="宋体" w:eastAsia="宋体" w:hAnsi="宋体" w:cs="宋体" w:hint="eastAsia"/>
                <w:b/>
                <w:color w:val="auto"/>
                <w:szCs w:val="21"/>
                <w:highlight w:val="none"/>
              </w:rPr>
              <w:t>采购计划编号</w:t>
            </w:r>
          </w:p>
        </w:tc>
        <w:tc>
          <w:tcPr>
            <w:tcW w:w="1968" w:type="pct"/>
            <w:vAlign w:val="center"/>
          </w:tcPr>
          <w:p>
            <w:pPr>
              <w:jc w:val="center"/>
              <w:rPr>
                <w:rFonts w:ascii="宋体" w:eastAsia="宋体" w:hAnsi="宋体" w:cs="宋体" w:hint="eastAsia"/>
                <w:b/>
                <w:bCs w:val="0"/>
                <w:color w:val="auto"/>
                <w:szCs w:val="21"/>
                <w:highlight w:val="none"/>
              </w:rPr>
            </w:pPr>
            <w:r>
              <w:rPr>
                <w:rFonts w:ascii="宋体" w:eastAsia="宋体" w:hAnsi="宋体" w:cs="宋体" w:hint="eastAsia"/>
                <w:b/>
                <w:bCs w:val="0"/>
                <w:color w:val="auto"/>
                <w:szCs w:val="21"/>
                <w:highlight w:val="none"/>
              </w:rPr>
              <w:t>采购项目名称</w:t>
            </w:r>
          </w:p>
        </w:tc>
        <w:tc>
          <w:tcPr>
            <w:tcW w:w="1153" w:type="pct"/>
            <w:vAlign w:val="center"/>
          </w:tcPr>
          <w:p>
            <w:pPr>
              <w:jc w:val="center"/>
              <w:rPr>
                <w:rFonts w:ascii="宋体" w:eastAsia="宋体" w:hAnsi="宋体" w:cs="宋体" w:hint="eastAsia"/>
                <w:b/>
                <w:bCs w:val="0"/>
                <w:color w:val="auto"/>
                <w:szCs w:val="21"/>
                <w:highlight w:val="none"/>
              </w:rPr>
            </w:pPr>
            <w:r>
              <w:rPr>
                <w:rFonts w:ascii="宋体" w:eastAsia="宋体" w:hAnsi="宋体" w:cs="宋体" w:hint="eastAsia"/>
                <w:b/>
                <w:bCs w:val="0"/>
                <w:color w:val="auto"/>
                <w:szCs w:val="21"/>
                <w:highlight w:val="none"/>
                <w:lang w:eastAsia="zh-CN"/>
              </w:rPr>
              <w:t>预算金额</w:t>
            </w:r>
            <w:r>
              <w:rPr>
                <w:rFonts w:ascii="宋体" w:eastAsia="宋体" w:hAnsi="宋体" w:cs="宋体" w:hint="eastAsia"/>
                <w:b/>
                <w:bCs w:val="0"/>
                <w:color w:val="auto"/>
                <w:szCs w:val="21"/>
                <w:highlight w:val="none"/>
              </w:rPr>
              <w:t>（元）</w:t>
            </w:r>
          </w:p>
        </w:tc>
      </w:tr>
      <w:tr>
        <w:tblPrEx>
          <w:tblW w:w="4998" w:type="pct"/>
          <w:tblInd w:w="0" w:type="dxa"/>
          <w:tblLayout w:type="fixed"/>
          <w:tblCellMar>
            <w:top w:w="0" w:type="dxa"/>
            <w:left w:w="108" w:type="dxa"/>
            <w:bottom w:w="0" w:type="dxa"/>
            <w:right w:w="108" w:type="dxa"/>
          </w:tblCellMar>
        </w:tblPrEx>
        <w:trPr>
          <w:trHeight w:val="290"/>
        </w:trPr>
        <w:tc>
          <w:tcPr>
            <w:tcW w:w="250" w:type="pct"/>
            <w:vAlign w:val="center"/>
          </w:tcPr>
          <w:p>
            <w:pPr>
              <w:jc w:val="center"/>
              <w:rPr>
                <w:rFonts w:ascii="宋体" w:eastAsia="宋体" w:hAnsi="宋体" w:cs="宋体" w:hint="eastAsia"/>
                <w:b/>
                <w:bCs w:val="0"/>
                <w:color w:val="auto"/>
                <w:szCs w:val="21"/>
                <w:highlight w:val="none"/>
              </w:rPr>
            </w:pPr>
            <w:r>
              <w:rPr>
                <w:rFonts w:ascii="宋体" w:eastAsia="宋体" w:hAnsi="宋体" w:cs="宋体" w:hint="eastAsia"/>
                <w:b/>
                <w:bCs w:val="0"/>
                <w:color w:val="auto"/>
                <w:szCs w:val="21"/>
                <w:highlight w:val="none"/>
              </w:rPr>
              <w:t>1</w:t>
            </w:r>
          </w:p>
        </w:tc>
        <w:tc>
          <w:tcPr>
            <w:tcW w:w="1627" w:type="pct"/>
            <w:vAlign w:val="center"/>
          </w:tcPr>
          <w:p>
            <w:pPr>
              <w:jc w:val="center"/>
              <w:rPr>
                <w:rFonts w:ascii="宋体" w:eastAsia="宋体" w:hAnsi="宋体" w:cs="宋体" w:hint="eastAsia"/>
                <w:b/>
                <w:bCs w:val="0"/>
                <w:color w:val="auto"/>
                <w:szCs w:val="21"/>
                <w:highlight w:val="none"/>
              </w:rPr>
            </w:pPr>
            <w:r>
              <w:rPr>
                <w:rFonts w:ascii="宋体" w:eastAsia="宋体" w:hAnsi="宋体" w:cs="宋体" w:hint="eastAsia"/>
                <w:b/>
                <w:bCs w:val="0"/>
                <w:color w:val="auto"/>
                <w:szCs w:val="21"/>
                <w:highlight w:val="none"/>
              </w:rPr>
              <w:t xml:space="preserve">PLAN-2025-440300000-118025-10222 </w:t>
            </w:r>
          </w:p>
        </w:tc>
        <w:tc>
          <w:tcPr>
            <w:tcW w:w="1968" w:type="pct"/>
            <w:vAlign w:val="center"/>
          </w:tcPr>
          <w:p>
            <w:pPr>
              <w:jc w:val="center"/>
              <w:rPr>
                <w:rFonts w:ascii="宋体" w:eastAsia="宋体" w:hAnsi="宋体" w:cs="宋体" w:hint="eastAsia"/>
                <w:b/>
                <w:bCs w:val="0"/>
                <w:color w:val="auto"/>
                <w:szCs w:val="21"/>
                <w:highlight w:val="none"/>
              </w:rPr>
            </w:pPr>
            <w:r>
              <w:rPr>
                <w:rFonts w:ascii="宋体" w:eastAsia="宋体" w:hAnsi="宋体" w:cs="宋体" w:hint="eastAsia"/>
                <w:b/>
                <w:bCs w:val="0"/>
                <w:color w:val="auto"/>
                <w:szCs w:val="21"/>
                <w:highlight w:val="none"/>
              </w:rPr>
              <w:t>香港大学深圳医院物业管理服务（建筑机电模块）项目</w:t>
            </w:r>
          </w:p>
        </w:tc>
        <w:tc>
          <w:tcPr>
            <w:tcW w:w="1153" w:type="pct"/>
            <w:vAlign w:val="center"/>
          </w:tcPr>
          <w:p>
            <w:pPr>
              <w:jc w:val="center"/>
              <w:rPr>
                <w:rFonts w:ascii="宋体" w:eastAsia="宋体" w:hAnsi="宋体" w:cs="宋体" w:hint="eastAsia"/>
                <w:b/>
                <w:bCs w:val="0"/>
                <w:color w:val="auto"/>
                <w:szCs w:val="21"/>
                <w:highlight w:val="none"/>
                <w:lang w:val="en-US" w:eastAsia="zh-CN"/>
              </w:rPr>
            </w:pPr>
            <w:r>
              <w:rPr>
                <w:rFonts w:ascii="宋体" w:eastAsia="宋体" w:hAnsi="宋体" w:cs="宋体" w:hint="eastAsia"/>
                <w:b/>
                <w:bCs w:val="0"/>
                <w:color w:val="auto"/>
                <w:szCs w:val="21"/>
                <w:highlight w:val="none"/>
              </w:rPr>
              <w:t>11</w:t>
            </w:r>
            <w:r>
              <w:rPr>
                <w:rFonts w:ascii="宋体" w:eastAsia="宋体" w:hAnsi="宋体" w:cs="宋体" w:hint="eastAsia"/>
                <w:b/>
                <w:bCs w:val="0"/>
                <w:color w:val="auto"/>
                <w:szCs w:val="21"/>
                <w:highlight w:val="none"/>
                <w:lang w:val="en-US" w:eastAsia="zh-CN"/>
              </w:rPr>
              <w:t>,</w:t>
            </w:r>
            <w:r>
              <w:rPr>
                <w:rFonts w:ascii="宋体" w:eastAsia="宋体" w:hAnsi="宋体" w:cs="宋体" w:hint="eastAsia"/>
                <w:b/>
                <w:bCs w:val="0"/>
                <w:color w:val="auto"/>
                <w:szCs w:val="21"/>
                <w:highlight w:val="none"/>
              </w:rPr>
              <w:t>330</w:t>
            </w:r>
            <w:r>
              <w:rPr>
                <w:rFonts w:ascii="宋体" w:eastAsia="宋体" w:hAnsi="宋体" w:cs="宋体" w:hint="eastAsia"/>
                <w:b/>
                <w:bCs w:val="0"/>
                <w:color w:val="auto"/>
                <w:szCs w:val="21"/>
                <w:highlight w:val="none"/>
                <w:lang w:val="en-US" w:eastAsia="zh-CN"/>
              </w:rPr>
              <w:t>,</w:t>
            </w:r>
            <w:r>
              <w:rPr>
                <w:rFonts w:ascii="宋体" w:eastAsia="宋体" w:hAnsi="宋体" w:cs="宋体" w:hint="eastAsia"/>
                <w:b/>
                <w:bCs w:val="0"/>
                <w:color w:val="auto"/>
                <w:szCs w:val="21"/>
                <w:highlight w:val="none"/>
              </w:rPr>
              <w:t>000</w:t>
            </w:r>
            <w:r>
              <w:rPr>
                <w:rFonts w:ascii="宋体" w:eastAsia="宋体" w:hAnsi="宋体" w:cs="宋体" w:hint="eastAsia"/>
                <w:b/>
                <w:bCs w:val="0"/>
                <w:color w:val="auto"/>
                <w:szCs w:val="21"/>
                <w:highlight w:val="none"/>
                <w:lang w:val="en-US" w:eastAsia="zh-CN"/>
              </w:rPr>
              <w:t>.00</w:t>
            </w:r>
          </w:p>
        </w:tc>
      </w:tr>
    </w:tbl>
    <w:p>
      <w:pPr>
        <w:rPr>
          <w:rFonts w:ascii="宋体" w:eastAsia="宋体" w:hAnsi="宋体" w:cs="宋体" w:hint="eastAsia"/>
          <w:b/>
          <w:color w:val="auto"/>
          <w:szCs w:val="21"/>
          <w:highlight w:val="none"/>
        </w:rPr>
      </w:pPr>
    </w:p>
    <w:p>
      <w:pPr>
        <w:rPr>
          <w:rFonts w:ascii="宋体" w:eastAsia="宋体" w:hAnsi="宋体" w:cs="宋体" w:hint="eastAsia"/>
          <w:b/>
          <w:color w:val="auto"/>
          <w:szCs w:val="21"/>
          <w:highlight w:val="none"/>
          <w:lang w:eastAsia="zh-CN"/>
        </w:rPr>
      </w:pPr>
      <w:r>
        <w:rPr>
          <w:rFonts w:ascii="宋体" w:eastAsia="宋体" w:hAnsi="宋体" w:cs="宋体" w:hint="eastAsia"/>
          <w:b/>
          <w:color w:val="auto"/>
          <w:szCs w:val="21"/>
          <w:highlight w:val="none"/>
          <w:lang w:val="en-US" w:eastAsia="zh-CN"/>
        </w:rPr>
        <w:t>附表：</w:t>
      </w:r>
      <w:r>
        <w:rPr>
          <w:rFonts w:ascii="宋体" w:eastAsia="宋体" w:hAnsi="宋体" w:cs="宋体" w:hint="eastAsia"/>
          <w:b/>
          <w:color w:val="auto"/>
          <w:szCs w:val="21"/>
          <w:highlight w:val="none"/>
          <w:lang w:eastAsia="zh-CN"/>
        </w:rPr>
        <w:t>标的明细项</w:t>
      </w:r>
    </w:p>
    <w:tbl>
      <w:tblPr>
        <w:tblStyle w:val="TableNormal"/>
        <w:tblpPr w:leftFromText="180" w:rightFromText="180" w:vertAnchor="text" w:horzAnchor="margin" w:tblpXSpec="left" w:tblpY="173"/>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893"/>
        <w:gridCol w:w="3879"/>
        <w:gridCol w:w="2241"/>
        <w:gridCol w:w="1513"/>
      </w:tblGrid>
      <w:tr>
        <w:tblPrEx>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554"/>
        </w:trPr>
        <w:tc>
          <w:tcPr>
            <w:tcW w:w="524" w:type="pct"/>
            <w:vAlign w:val="center"/>
          </w:tcPr>
          <w:p>
            <w:pPr>
              <w:jc w:val="center"/>
              <w:rPr>
                <w:rFonts w:ascii="宋体" w:eastAsia="宋体" w:hAnsi="宋体" w:cs="宋体" w:hint="eastAsia"/>
                <w:b/>
                <w:bCs w:val="0"/>
                <w:color w:val="auto"/>
                <w:szCs w:val="21"/>
                <w:highlight w:val="none"/>
              </w:rPr>
            </w:pPr>
            <w:r>
              <w:rPr>
                <w:rFonts w:ascii="宋体" w:eastAsia="宋体" w:hAnsi="宋体" w:cs="宋体" w:hint="eastAsia"/>
                <w:b/>
                <w:bCs w:val="0"/>
                <w:color w:val="auto"/>
                <w:szCs w:val="21"/>
                <w:highlight w:val="none"/>
              </w:rPr>
              <w:t>序号</w:t>
            </w:r>
          </w:p>
        </w:tc>
        <w:tc>
          <w:tcPr>
            <w:tcW w:w="2274" w:type="pct"/>
            <w:vAlign w:val="center"/>
          </w:tcPr>
          <w:p>
            <w:pPr>
              <w:jc w:val="center"/>
              <w:rPr>
                <w:rFonts w:ascii="宋体" w:eastAsia="宋体" w:hAnsi="宋体" w:cs="宋体" w:hint="eastAsia"/>
                <w:b/>
                <w:bCs w:val="0"/>
                <w:color w:val="auto"/>
                <w:szCs w:val="21"/>
                <w:highlight w:val="none"/>
                <w:lang w:eastAsia="zh-CN"/>
              </w:rPr>
            </w:pPr>
            <w:r>
              <w:rPr>
                <w:rFonts w:ascii="宋体" w:eastAsia="宋体" w:hAnsi="宋体" w:cs="宋体" w:hint="eastAsia"/>
                <w:b/>
                <w:bCs w:val="0"/>
                <w:color w:val="auto"/>
                <w:szCs w:val="21"/>
                <w:highlight w:val="none"/>
                <w:lang w:eastAsia="zh-CN"/>
              </w:rPr>
              <w:t>名称</w:t>
            </w:r>
          </w:p>
        </w:tc>
        <w:tc>
          <w:tcPr>
            <w:tcW w:w="1314" w:type="pct"/>
            <w:vAlign w:val="center"/>
          </w:tcPr>
          <w:p>
            <w:pPr>
              <w:jc w:val="center"/>
              <w:rPr>
                <w:rFonts w:ascii="宋体" w:eastAsia="宋体" w:hAnsi="宋体" w:cs="宋体" w:hint="eastAsia"/>
                <w:b/>
                <w:bCs w:val="0"/>
                <w:color w:val="auto"/>
                <w:szCs w:val="21"/>
                <w:highlight w:val="none"/>
                <w:lang w:eastAsia="zh-CN"/>
              </w:rPr>
            </w:pPr>
            <w:r>
              <w:rPr>
                <w:rFonts w:ascii="宋体" w:eastAsia="宋体" w:hAnsi="宋体" w:cs="宋体" w:hint="eastAsia"/>
                <w:b/>
                <w:bCs w:val="0"/>
                <w:color w:val="auto"/>
                <w:szCs w:val="21"/>
                <w:highlight w:val="none"/>
                <w:lang w:eastAsia="zh-CN"/>
              </w:rPr>
              <w:t>预算金额</w:t>
            </w:r>
            <w:r>
              <w:rPr>
                <w:rFonts w:ascii="宋体" w:eastAsia="宋体" w:hAnsi="宋体" w:cs="宋体" w:hint="eastAsia"/>
                <w:b/>
                <w:bCs w:val="0"/>
                <w:color w:val="auto"/>
                <w:szCs w:val="21"/>
                <w:highlight w:val="none"/>
              </w:rPr>
              <w:t>（元）</w:t>
            </w:r>
          </w:p>
        </w:tc>
        <w:tc>
          <w:tcPr>
            <w:tcW w:w="887" w:type="pct"/>
            <w:vAlign w:val="center"/>
          </w:tcPr>
          <w:p>
            <w:pPr>
              <w:jc w:val="center"/>
              <w:rPr>
                <w:rFonts w:ascii="宋体" w:eastAsia="宋体" w:hAnsi="宋体" w:cs="宋体" w:hint="eastAsia"/>
                <w:b/>
                <w:bCs w:val="0"/>
                <w:color w:val="auto"/>
                <w:szCs w:val="21"/>
                <w:highlight w:val="none"/>
                <w:lang w:eastAsia="zh-CN"/>
              </w:rPr>
            </w:pPr>
            <w:r>
              <w:rPr>
                <w:rFonts w:ascii="宋体" w:eastAsia="宋体" w:hAnsi="宋体" w:cs="宋体" w:hint="eastAsia"/>
                <w:b/>
                <w:bCs w:val="0"/>
                <w:color w:val="auto"/>
                <w:szCs w:val="21"/>
                <w:highlight w:val="none"/>
                <w:lang w:eastAsia="zh-CN"/>
              </w:rPr>
              <w:t>备注</w:t>
            </w:r>
          </w:p>
        </w:tc>
      </w:tr>
      <w:tr>
        <w:tblPrEx>
          <w:tblW w:w="4998" w:type="pct"/>
          <w:tblInd w:w="0" w:type="dxa"/>
          <w:tblCellMar>
            <w:top w:w="0" w:type="dxa"/>
            <w:left w:w="108" w:type="dxa"/>
            <w:bottom w:w="0" w:type="dxa"/>
            <w:right w:w="108" w:type="dxa"/>
          </w:tblCellMar>
        </w:tblPrEx>
        <w:trPr>
          <w:trHeight w:val="290"/>
        </w:trPr>
        <w:tc>
          <w:tcPr>
            <w:tcW w:w="524" w:type="pct"/>
            <w:vAlign w:val="center"/>
          </w:tcPr>
          <w:p>
            <w:pPr>
              <w:jc w:val="center"/>
              <w:rPr>
                <w:rFonts w:ascii="宋体" w:eastAsia="宋体" w:hAnsi="宋体" w:cs="宋体" w:hint="eastAsia"/>
                <w:b/>
                <w:bCs w:val="0"/>
                <w:color w:val="auto"/>
                <w:szCs w:val="21"/>
                <w:highlight w:val="none"/>
              </w:rPr>
            </w:pPr>
            <w:r>
              <w:rPr>
                <w:rFonts w:ascii="宋体" w:eastAsia="宋体" w:hAnsi="宋体" w:cs="宋体" w:hint="eastAsia"/>
                <w:b/>
                <w:bCs w:val="0"/>
                <w:color w:val="auto"/>
                <w:szCs w:val="21"/>
                <w:highlight w:val="none"/>
              </w:rPr>
              <w:t>1</w:t>
            </w:r>
          </w:p>
        </w:tc>
        <w:tc>
          <w:tcPr>
            <w:tcW w:w="3879" w:type="dxa"/>
            <w:vAlign w:val="center"/>
          </w:tcPr>
          <w:p>
            <w:pPr>
              <w:jc w:val="center"/>
              <w:rPr>
                <w:rFonts w:ascii="宋体" w:eastAsia="宋体" w:hAnsi="宋体" w:cs="宋体" w:hint="eastAsia"/>
                <w:b/>
                <w:bCs w:val="0"/>
                <w:color w:val="auto"/>
                <w:szCs w:val="21"/>
                <w:highlight w:val="none"/>
                <w:lang w:eastAsia="zh-CN"/>
              </w:rPr>
            </w:pPr>
            <w:r>
              <w:rPr>
                <w:rFonts w:ascii="宋体" w:eastAsia="宋体" w:hAnsi="宋体" w:cs="宋体" w:hint="eastAsia"/>
                <w:b/>
                <w:bCs w:val="0"/>
                <w:color w:val="auto"/>
                <w:szCs w:val="21"/>
                <w:highlight w:val="none"/>
                <w:lang w:eastAsia="zh-CN"/>
              </w:rPr>
              <w:t>物业服务一期项目</w:t>
            </w:r>
          </w:p>
        </w:tc>
        <w:tc>
          <w:tcPr>
            <w:tcW w:w="1314" w:type="pct"/>
            <w:vAlign w:val="center"/>
          </w:tcPr>
          <w:p>
            <w:pPr>
              <w:jc w:val="center"/>
              <w:rPr>
                <w:rFonts w:ascii="宋体" w:eastAsia="宋体" w:hAnsi="宋体" w:cs="宋体" w:hint="default"/>
                <w:b/>
                <w:bCs w:val="0"/>
                <w:color w:val="auto"/>
                <w:szCs w:val="21"/>
                <w:highlight w:val="none"/>
                <w:lang w:val="en-US"/>
              </w:rPr>
            </w:pPr>
            <w:r>
              <w:rPr>
                <w:rFonts w:ascii="宋体" w:eastAsia="宋体" w:hAnsi="宋体" w:cs="宋体" w:hint="eastAsia"/>
                <w:b/>
                <w:bCs w:val="0"/>
                <w:color w:val="auto"/>
                <w:szCs w:val="21"/>
                <w:highlight w:val="none"/>
                <w:lang w:val="en-US" w:eastAsia="zh-CN"/>
              </w:rPr>
              <w:t>9380000</w:t>
            </w:r>
            <w:r>
              <w:rPr>
                <w:rFonts w:ascii="宋体" w:hAnsi="宋体" w:cs="宋体" w:hint="eastAsia"/>
                <w:b/>
                <w:bCs w:val="0"/>
                <w:color w:val="auto"/>
                <w:szCs w:val="21"/>
                <w:highlight w:val="none"/>
                <w:lang w:val="en-US" w:eastAsia="zh-CN"/>
              </w:rPr>
              <w:t>.00</w:t>
            </w:r>
          </w:p>
        </w:tc>
        <w:tc>
          <w:tcPr>
            <w:tcW w:w="887" w:type="pct"/>
            <w:vAlign w:val="center"/>
          </w:tcPr>
          <w:p>
            <w:pPr>
              <w:jc w:val="center"/>
              <w:rPr>
                <w:rFonts w:ascii="宋体" w:eastAsia="宋体" w:hAnsi="宋体" w:cs="宋体" w:hint="eastAsia"/>
                <w:b/>
                <w:bCs w:val="0"/>
                <w:color w:val="auto"/>
                <w:szCs w:val="21"/>
                <w:highlight w:val="none"/>
                <w:lang w:val="en-US" w:eastAsia="zh-CN"/>
              </w:rPr>
            </w:pPr>
          </w:p>
        </w:tc>
      </w:tr>
      <w:tr>
        <w:tblPrEx>
          <w:tblW w:w="4998" w:type="pct"/>
          <w:tblInd w:w="0" w:type="dxa"/>
          <w:tblCellMar>
            <w:top w:w="0" w:type="dxa"/>
            <w:left w:w="108" w:type="dxa"/>
            <w:bottom w:w="0" w:type="dxa"/>
            <w:right w:w="108" w:type="dxa"/>
          </w:tblCellMar>
        </w:tblPrEx>
        <w:trPr>
          <w:trHeight w:val="290"/>
        </w:trPr>
        <w:tc>
          <w:tcPr>
            <w:tcW w:w="524" w:type="pct"/>
            <w:vAlign w:val="center"/>
          </w:tcPr>
          <w:p>
            <w:pPr>
              <w:jc w:val="center"/>
              <w:rPr>
                <w:rFonts w:ascii="宋体" w:eastAsia="宋体" w:hAnsi="宋体" w:cs="宋体" w:hint="eastAsia"/>
                <w:b/>
                <w:bCs w:val="0"/>
                <w:color w:val="auto"/>
                <w:szCs w:val="21"/>
                <w:highlight w:val="none"/>
                <w:lang w:val="en-US" w:eastAsia="zh-CN"/>
              </w:rPr>
            </w:pPr>
            <w:r>
              <w:rPr>
                <w:rFonts w:ascii="宋体" w:eastAsia="宋体" w:hAnsi="宋体" w:cs="宋体" w:hint="eastAsia"/>
                <w:b/>
                <w:bCs w:val="0"/>
                <w:color w:val="auto"/>
                <w:szCs w:val="21"/>
                <w:highlight w:val="none"/>
                <w:lang w:val="en-US" w:eastAsia="zh-CN"/>
              </w:rPr>
              <w:t>2</w:t>
            </w:r>
          </w:p>
        </w:tc>
        <w:tc>
          <w:tcPr>
            <w:tcW w:w="3879" w:type="dxa"/>
            <w:vAlign w:val="center"/>
          </w:tcPr>
          <w:p>
            <w:pPr>
              <w:jc w:val="center"/>
              <w:rPr>
                <w:rFonts w:ascii="宋体" w:eastAsia="宋体" w:hAnsi="宋体" w:cs="宋体" w:hint="eastAsia"/>
                <w:b/>
                <w:bCs w:val="0"/>
                <w:color w:val="auto"/>
                <w:szCs w:val="21"/>
                <w:highlight w:val="none"/>
              </w:rPr>
            </w:pPr>
            <w:r>
              <w:rPr>
                <w:rFonts w:ascii="宋体" w:eastAsia="宋体" w:hAnsi="宋体" w:cs="宋体" w:hint="eastAsia"/>
                <w:b/>
                <w:bCs w:val="0"/>
                <w:color w:val="auto"/>
                <w:szCs w:val="21"/>
                <w:highlight w:val="none"/>
                <w:lang w:eastAsia="zh-CN"/>
              </w:rPr>
              <w:t>物业服务二期项目</w:t>
            </w:r>
          </w:p>
        </w:tc>
        <w:tc>
          <w:tcPr>
            <w:tcW w:w="1314" w:type="pct"/>
            <w:vAlign w:val="center"/>
          </w:tcPr>
          <w:p>
            <w:pPr>
              <w:jc w:val="center"/>
              <w:rPr>
                <w:rFonts w:ascii="宋体" w:eastAsia="宋体" w:hAnsi="宋体" w:cs="宋体" w:hint="default"/>
                <w:b/>
                <w:bCs w:val="0"/>
                <w:color w:val="auto"/>
                <w:szCs w:val="21"/>
                <w:highlight w:val="none"/>
                <w:lang w:val="en-US"/>
              </w:rPr>
            </w:pPr>
            <w:r>
              <w:rPr>
                <w:rFonts w:ascii="宋体" w:eastAsia="宋体" w:hAnsi="宋体" w:cs="宋体" w:hint="eastAsia"/>
                <w:b/>
                <w:bCs w:val="0"/>
                <w:color w:val="auto"/>
                <w:szCs w:val="21"/>
                <w:highlight w:val="none"/>
                <w:lang w:val="en-US" w:eastAsia="zh-CN"/>
              </w:rPr>
              <w:t>1950000</w:t>
            </w:r>
            <w:r>
              <w:rPr>
                <w:rFonts w:ascii="宋体" w:hAnsi="宋体" w:cs="宋体" w:hint="eastAsia"/>
                <w:b/>
                <w:bCs w:val="0"/>
                <w:color w:val="auto"/>
                <w:szCs w:val="21"/>
                <w:highlight w:val="none"/>
                <w:lang w:val="en-US" w:eastAsia="zh-CN"/>
              </w:rPr>
              <w:t>.00</w:t>
            </w:r>
          </w:p>
        </w:tc>
        <w:tc>
          <w:tcPr>
            <w:tcW w:w="887" w:type="pct"/>
            <w:vAlign w:val="center"/>
          </w:tcPr>
          <w:p>
            <w:pPr>
              <w:jc w:val="center"/>
              <w:rPr>
                <w:rFonts w:ascii="宋体" w:eastAsia="宋体" w:hAnsi="宋体" w:cs="宋体" w:hint="eastAsia"/>
                <w:b/>
                <w:bCs w:val="0"/>
                <w:color w:val="auto"/>
                <w:szCs w:val="21"/>
                <w:highlight w:val="none"/>
                <w:lang w:val="en-US" w:eastAsia="zh-CN"/>
              </w:rPr>
            </w:pPr>
          </w:p>
        </w:tc>
      </w:tr>
    </w:tbl>
    <w:p>
      <w:pPr>
        <w:pStyle w:val="Heading2"/>
        <w:spacing w:before="120" w:beforeLines="50" w:after="120" w:afterLines="50"/>
        <w:rPr>
          <w:rFonts w:ascii="宋体" w:eastAsia="宋体" w:hAnsi="宋体" w:cs="宋体" w:hint="eastAsia"/>
          <w:szCs w:val="24"/>
          <w:highlight w:val="none"/>
        </w:rPr>
      </w:pPr>
      <w:r>
        <w:rPr>
          <w:rFonts w:ascii="宋体" w:eastAsia="宋体" w:hAnsi="宋体" w:cs="宋体" w:hint="eastAsia"/>
          <w:szCs w:val="24"/>
          <w:highlight w:val="none"/>
        </w:rPr>
        <w:t>二、项目概况</w:t>
      </w:r>
    </w:p>
    <w:p>
      <w:pPr>
        <w:spacing w:line="360" w:lineRule="auto"/>
        <w:ind w:firstLine="420" w:firstLineChars="200"/>
        <w:rPr>
          <w:rFonts w:ascii="宋体" w:eastAsia="宋体" w:hAnsi="宋体" w:cs="宋体" w:hint="eastAsia"/>
          <w:sz w:val="24"/>
          <w:highlight w:val="none"/>
        </w:rPr>
      </w:pPr>
      <w:bookmarkStart w:id="35" w:name="OLE_LINK7"/>
      <w:r>
        <w:rPr>
          <w:rFonts w:ascii="宋体" w:eastAsia="宋体" w:hAnsi="宋体" w:cs="宋体" w:hint="eastAsia"/>
          <w:sz w:val="24"/>
          <w:highlight w:val="none"/>
        </w:rPr>
        <w:t>香港大学深圳医</w:t>
      </w:r>
      <w:bookmarkEnd w:id="35"/>
      <w:r>
        <w:rPr>
          <w:rFonts w:ascii="宋体" w:eastAsia="宋体" w:hAnsi="宋体" w:cs="宋体" w:hint="eastAsia"/>
          <w:sz w:val="24"/>
          <w:highlight w:val="none"/>
        </w:rPr>
        <w:t>院是由深圳市政府全额投资、并引进香港大学现代化管理模式的大型综合性公立医院</w:t>
      </w:r>
      <w:r>
        <w:rPr>
          <w:rFonts w:ascii="宋体" w:eastAsia="宋体" w:hAnsi="宋体" w:cs="宋体" w:hint="eastAsia"/>
          <w:sz w:val="24"/>
          <w:highlight w:val="none"/>
          <w:lang w:eastAsia="zh-CN"/>
        </w:rPr>
        <w:t>，</w:t>
      </w:r>
      <w:r>
        <w:rPr>
          <w:rFonts w:ascii="宋体" w:eastAsia="宋体" w:hAnsi="宋体" w:cs="宋体" w:hint="eastAsia"/>
          <w:sz w:val="24"/>
          <w:highlight w:val="none"/>
        </w:rPr>
        <w:t>项目位于深圳市福田区海园一路 1 号</w:t>
      </w:r>
      <w:r>
        <w:rPr>
          <w:rFonts w:ascii="宋体" w:eastAsia="宋体" w:hAnsi="宋体" w:cs="宋体" w:hint="eastAsia"/>
          <w:sz w:val="24"/>
          <w:highlight w:val="none"/>
          <w:lang w:eastAsia="zh-CN"/>
        </w:rPr>
        <w:t>，</w:t>
      </w:r>
      <w:r>
        <w:rPr>
          <w:rFonts w:ascii="宋体" w:eastAsia="宋体" w:hAnsi="宋体" w:cs="宋体" w:hint="eastAsia"/>
          <w:sz w:val="24"/>
          <w:highlight w:val="none"/>
        </w:rPr>
        <w:t>总投资约40亿元，占地面积19.2万平方米</w:t>
      </w:r>
      <w:r>
        <w:rPr>
          <w:rFonts w:ascii="宋体" w:eastAsia="宋体" w:hAnsi="宋体" w:cs="宋体" w:hint="eastAsia"/>
          <w:sz w:val="24"/>
          <w:highlight w:val="none"/>
          <w:lang w:eastAsia="zh-CN"/>
        </w:rPr>
        <w:t>，</w:t>
      </w:r>
      <w:r>
        <w:rPr>
          <w:rFonts w:ascii="宋体" w:eastAsia="宋体" w:hAnsi="宋体" w:cs="宋体" w:hint="eastAsia"/>
          <w:sz w:val="24"/>
          <w:highlight w:val="none"/>
        </w:rPr>
        <w:t>目前已经启动二期工程建设。</w:t>
      </w:r>
    </w:p>
    <w:p>
      <w:pPr>
        <w:spacing w:line="360" w:lineRule="auto"/>
        <w:ind w:firstLine="420" w:firstLineChars="200"/>
        <w:rPr>
          <w:rFonts w:ascii="宋体" w:eastAsia="宋体" w:hAnsi="宋体" w:cs="宋体" w:hint="eastAsia"/>
          <w:sz w:val="24"/>
          <w:highlight w:val="none"/>
          <w:lang w:eastAsia="zh-CN"/>
        </w:rPr>
      </w:pPr>
      <w:r>
        <w:rPr>
          <w:rFonts w:ascii="宋体" w:eastAsia="宋体" w:hAnsi="宋体" w:cs="宋体" w:hint="eastAsia"/>
          <w:sz w:val="24"/>
          <w:highlight w:val="none"/>
        </w:rPr>
        <w:t>医院</w:t>
      </w:r>
      <w:r>
        <w:rPr>
          <w:rFonts w:ascii="宋体" w:eastAsia="宋体" w:hAnsi="宋体" w:cs="宋体" w:hint="eastAsia"/>
          <w:sz w:val="24"/>
          <w:highlight w:val="none"/>
          <w:lang w:eastAsia="zh-CN"/>
        </w:rPr>
        <w:t>一期</w:t>
      </w:r>
      <w:r>
        <w:rPr>
          <w:rFonts w:ascii="宋体" w:eastAsia="宋体" w:hAnsi="宋体" w:cs="宋体" w:hint="eastAsia"/>
          <w:sz w:val="24"/>
          <w:highlight w:val="none"/>
        </w:rPr>
        <w:t>建筑面积36.7万平方米</w:t>
      </w:r>
      <w:r>
        <w:rPr>
          <w:rFonts w:ascii="宋体" w:eastAsia="宋体" w:hAnsi="宋体" w:cs="宋体" w:hint="eastAsia"/>
          <w:sz w:val="24"/>
          <w:highlight w:val="none"/>
          <w:lang w:eastAsia="zh-CN"/>
        </w:rPr>
        <w:t>，</w:t>
      </w:r>
      <w:r>
        <w:rPr>
          <w:rFonts w:ascii="宋体" w:eastAsia="宋体" w:hAnsi="宋体" w:cs="宋体" w:hint="eastAsia"/>
          <w:sz w:val="24"/>
          <w:highlight w:val="none"/>
        </w:rPr>
        <w:t>拥有床位2000张</w:t>
      </w:r>
      <w:r>
        <w:rPr>
          <w:rFonts w:ascii="宋体" w:eastAsia="宋体" w:hAnsi="宋体" w:cs="宋体" w:hint="eastAsia"/>
          <w:sz w:val="24"/>
          <w:highlight w:val="none"/>
          <w:lang w:eastAsia="zh-CN"/>
        </w:rPr>
        <w:t>，</w:t>
      </w:r>
      <w:r>
        <w:rPr>
          <w:rFonts w:ascii="宋体" w:eastAsia="宋体" w:hAnsi="宋体" w:cs="宋体" w:hint="eastAsia"/>
          <w:sz w:val="24"/>
          <w:highlight w:val="none"/>
        </w:rPr>
        <w:t>由门诊医技楼</w:t>
      </w:r>
      <w:r>
        <w:rPr>
          <w:rFonts w:ascii="宋体" w:eastAsia="宋体" w:hAnsi="宋体" w:cs="宋体" w:hint="eastAsia"/>
          <w:sz w:val="24"/>
          <w:highlight w:val="none"/>
          <w:lang w:eastAsia="zh-CN"/>
        </w:rPr>
        <w:t>、</w:t>
      </w:r>
      <w:r>
        <w:rPr>
          <w:rFonts w:ascii="宋体" w:eastAsia="宋体" w:hAnsi="宋体" w:cs="宋体" w:hint="eastAsia"/>
          <w:sz w:val="24"/>
          <w:highlight w:val="none"/>
        </w:rPr>
        <w:t>住院部(住院A、B、C楼和特需诊疗中心)、科教管理楼及后勤楼等主要主体建筑组成。</w:t>
      </w:r>
      <w:r>
        <w:rPr>
          <w:rFonts w:ascii="宋体" w:hAnsi="宋体" w:cs="宋体" w:hint="eastAsia"/>
          <w:sz w:val="24"/>
          <w:highlight w:val="none"/>
          <w:lang w:eastAsia="zh-CN"/>
        </w:rPr>
        <w:t>一期地下空间包括停车场、物资仓库、设备机房、人防工程等。</w:t>
      </w:r>
    </w:p>
    <w:p>
      <w:pPr>
        <w:spacing w:line="360" w:lineRule="auto"/>
        <w:ind w:firstLine="420" w:firstLineChars="200"/>
        <w:rPr>
          <w:rFonts w:ascii="宋体" w:eastAsia="宋体" w:hAnsi="宋体" w:cs="宋体" w:hint="eastAsia"/>
          <w:sz w:val="24"/>
          <w:highlight w:val="none"/>
        </w:rPr>
      </w:pPr>
      <w:r>
        <w:rPr>
          <w:rFonts w:ascii="宋体" w:eastAsia="宋体" w:hAnsi="宋体" w:cs="宋体" w:hint="eastAsia"/>
          <w:sz w:val="24"/>
          <w:highlight w:val="none"/>
        </w:rPr>
        <w:t>医院二期项目位于院内东侧</w:t>
      </w:r>
      <w:r>
        <w:rPr>
          <w:rFonts w:ascii="宋体" w:eastAsia="宋体" w:hAnsi="宋体" w:cs="宋体" w:hint="eastAsia"/>
          <w:sz w:val="24"/>
          <w:highlight w:val="none"/>
          <w:lang w:eastAsia="zh-CN"/>
        </w:rPr>
        <w:t>，</w:t>
      </w:r>
      <w:r>
        <w:rPr>
          <w:rFonts w:ascii="宋体" w:eastAsia="宋体" w:hAnsi="宋体" w:cs="宋体" w:hint="eastAsia"/>
          <w:sz w:val="24"/>
          <w:highlight w:val="none"/>
        </w:rPr>
        <w:t>建筑面积20.63万平方米，其中地上12.05万平方米，地下8.58平方米</w:t>
      </w:r>
      <w:r>
        <w:rPr>
          <w:rFonts w:ascii="宋体" w:eastAsia="宋体" w:hAnsi="宋体" w:cs="宋体" w:hint="eastAsia"/>
          <w:sz w:val="24"/>
          <w:highlight w:val="none"/>
          <w:lang w:eastAsia="zh-CN"/>
        </w:rPr>
        <w:t>，</w:t>
      </w:r>
      <w:r>
        <w:rPr>
          <w:rFonts w:ascii="宋体" w:eastAsia="宋体" w:hAnsi="宋体" w:cs="宋体" w:hint="eastAsia"/>
          <w:sz w:val="24"/>
          <w:highlight w:val="none"/>
        </w:rPr>
        <w:t>建成后新增床位1000张，医院医疗床位总数达到3000张。</w:t>
      </w:r>
    </w:p>
    <w:p>
      <w:pPr>
        <w:spacing w:line="360" w:lineRule="auto"/>
        <w:ind w:firstLine="420" w:firstLineChars="200"/>
        <w:rPr>
          <w:rFonts w:ascii="宋体" w:eastAsia="宋体" w:hAnsi="宋体" w:cs="宋体" w:hint="eastAsia"/>
          <w:sz w:val="24"/>
          <w:highlight w:val="none"/>
        </w:rPr>
      </w:pPr>
      <w:r>
        <w:rPr>
          <w:rFonts w:ascii="宋体" w:eastAsia="宋体" w:hAnsi="宋体" w:cs="宋体" w:hint="eastAsia"/>
          <w:sz w:val="24"/>
          <w:highlight w:val="none"/>
        </w:rPr>
        <w:t>二期主要建设内容为：新建住院综合楼、科教综合楼地下车库及设备用房、连廊及配套附属用房等，新建连接地铁出入口与医院的地下通道，改造现门诊医技楼功能用房及风雨连廊等，拆除现有锅炉房、污水处理站、垃圾转运站等附属设施。</w:t>
      </w:r>
    </w:p>
    <w:p>
      <w:pPr>
        <w:spacing w:line="360" w:lineRule="auto"/>
        <w:ind w:firstLine="420" w:firstLineChars="200"/>
        <w:rPr>
          <w:rFonts w:ascii="宋体" w:eastAsia="宋体" w:hAnsi="宋体" w:cs="宋体" w:hint="eastAsia"/>
          <w:sz w:val="24"/>
          <w:highlight w:val="none"/>
        </w:rPr>
      </w:pPr>
      <w:r>
        <w:rPr>
          <w:rFonts w:ascii="宋体" w:eastAsia="宋体" w:hAnsi="宋体" w:cs="宋体" w:hint="eastAsia"/>
          <w:sz w:val="24"/>
          <w:highlight w:val="none"/>
        </w:rPr>
        <w:t>（1）住院综合楼、科教综合楼</w:t>
      </w:r>
    </w:p>
    <w:p>
      <w:pPr>
        <w:spacing w:line="360" w:lineRule="auto"/>
        <w:ind w:firstLine="420" w:firstLineChars="200"/>
        <w:rPr>
          <w:rFonts w:ascii="宋体" w:eastAsia="宋体" w:hAnsi="宋体" w:cs="宋体" w:hint="eastAsia"/>
          <w:sz w:val="24"/>
          <w:highlight w:val="none"/>
        </w:rPr>
      </w:pPr>
      <w:r>
        <w:rPr>
          <w:rFonts w:ascii="宋体" w:eastAsia="宋体" w:hAnsi="宋体" w:cs="宋体" w:hint="eastAsia"/>
          <w:sz w:val="24"/>
          <w:highlight w:val="none"/>
        </w:rPr>
        <w:t>新建住院综合楼、科教综合楼各一栋，两栋楼共用地下室， 地上通过连廊连接。</w:t>
      </w:r>
    </w:p>
    <w:p>
      <w:pPr>
        <w:spacing w:line="360" w:lineRule="auto"/>
        <w:ind w:firstLine="420" w:firstLineChars="200"/>
        <w:rPr>
          <w:rFonts w:ascii="宋体" w:eastAsia="宋体" w:hAnsi="宋体" w:cs="宋体" w:hint="eastAsia"/>
          <w:sz w:val="24"/>
          <w:highlight w:val="none"/>
        </w:rPr>
      </w:pPr>
      <w:r>
        <w:rPr>
          <w:rFonts w:ascii="宋体" w:eastAsia="宋体" w:hAnsi="宋体" w:cs="宋体" w:hint="eastAsia"/>
          <w:sz w:val="24"/>
          <w:highlight w:val="none"/>
        </w:rPr>
        <w:t>新建住院综合楼地上建筑面积80629.53平方米，共七层，建筑高度34.05米，层高2～5.6米。主要功能设置：门诊诊室、药房，病房、静配中心、手术中心、 ICU特殊病房骨髓和器官移植病房等。</w:t>
      </w:r>
    </w:p>
    <w:p>
      <w:pPr>
        <w:spacing w:line="360" w:lineRule="auto"/>
        <w:ind w:firstLine="420" w:firstLineChars="200"/>
        <w:rPr>
          <w:rFonts w:ascii="宋体" w:eastAsia="宋体" w:hAnsi="宋体" w:cs="宋体" w:hint="eastAsia"/>
          <w:sz w:val="24"/>
          <w:highlight w:val="none"/>
        </w:rPr>
      </w:pPr>
      <w:r>
        <w:rPr>
          <w:rFonts w:ascii="宋体" w:eastAsia="宋体" w:hAnsi="宋体" w:cs="宋体" w:hint="eastAsia"/>
          <w:sz w:val="24"/>
          <w:highlight w:val="none"/>
        </w:rPr>
        <w:t>新建科教综合楼地上建筑面积39850.35平方米，共七层，建筑高度32.75米，层高8～5.6米。主要分为宿舍区和科研实验区等。</w:t>
      </w:r>
    </w:p>
    <w:p>
      <w:pPr>
        <w:spacing w:line="360" w:lineRule="auto"/>
        <w:ind w:firstLine="420" w:firstLineChars="200"/>
        <w:rPr>
          <w:rFonts w:ascii="宋体" w:eastAsia="宋体" w:hAnsi="宋体" w:cs="宋体" w:hint="eastAsia"/>
          <w:sz w:val="24"/>
          <w:highlight w:val="none"/>
        </w:rPr>
      </w:pPr>
      <w:r>
        <w:rPr>
          <w:rFonts w:ascii="宋体" w:eastAsia="宋体" w:hAnsi="宋体" w:cs="宋体" w:hint="eastAsia"/>
          <w:sz w:val="24"/>
          <w:highlight w:val="none"/>
        </w:rPr>
        <w:t>（2）地下室及配套功能用房</w:t>
      </w:r>
    </w:p>
    <w:p>
      <w:pPr>
        <w:spacing w:line="360" w:lineRule="auto"/>
        <w:ind w:firstLine="420" w:firstLineChars="200"/>
        <w:rPr>
          <w:rFonts w:ascii="宋体" w:eastAsia="宋体" w:hAnsi="宋体" w:cs="宋体" w:hint="eastAsia"/>
          <w:sz w:val="24"/>
          <w:highlight w:val="none"/>
        </w:rPr>
      </w:pPr>
      <w:r>
        <w:rPr>
          <w:rFonts w:ascii="宋体" w:eastAsia="宋体" w:hAnsi="宋体" w:cs="宋体" w:hint="eastAsia"/>
          <w:sz w:val="24"/>
          <w:highlight w:val="none"/>
        </w:rPr>
        <w:t>地下室建筑面积81704.94 平方米，地下3 层，层高2～6米，主要功能设置为地下车库(战时人防)、设备房、放疗中心、药库、科研用房、后勤库房、员工餐厅等。地下停车位959个。</w:t>
      </w:r>
    </w:p>
    <w:p>
      <w:pPr>
        <w:spacing w:line="360" w:lineRule="auto"/>
        <w:rPr>
          <w:rFonts w:ascii="宋体" w:eastAsia="宋体" w:hAnsi="宋体" w:cs="宋体" w:hint="eastAsia"/>
          <w:b/>
          <w:color w:val="FF0000"/>
          <w:szCs w:val="21"/>
          <w:highlight w:val="none"/>
        </w:rPr>
      </w:pPr>
    </w:p>
    <w:p>
      <w:pPr>
        <w:pStyle w:val="Heading2"/>
        <w:spacing w:before="120" w:beforeLines="50" w:after="120" w:afterLines="50"/>
        <w:rPr>
          <w:rFonts w:ascii="宋体" w:eastAsia="宋体" w:hAnsi="宋体" w:cs="宋体" w:hint="eastAsia"/>
          <w:szCs w:val="24"/>
          <w:highlight w:val="none"/>
        </w:rPr>
      </w:pPr>
      <w:r>
        <w:rPr>
          <w:rFonts w:ascii="宋体" w:eastAsia="宋体" w:hAnsi="宋体" w:cs="宋体" w:hint="eastAsia"/>
          <w:szCs w:val="24"/>
          <w:highlight w:val="none"/>
        </w:rPr>
        <w:t>三、</w:t>
      </w:r>
      <w:bookmarkStart w:id="36" w:name="_Hlk72073432"/>
      <w:r>
        <w:rPr>
          <w:rFonts w:ascii="宋体" w:eastAsia="宋体" w:hAnsi="宋体" w:cs="宋体" w:hint="eastAsia"/>
          <w:szCs w:val="24"/>
          <w:highlight w:val="none"/>
        </w:rPr>
        <w:t>服务需求明细</w:t>
      </w:r>
      <w:bookmarkEnd w:id="36"/>
    </w:p>
    <w:tbl>
      <w:tblPr>
        <w:tblStyle w:val="TableNormal"/>
        <w:tblW w:w="85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845"/>
        <w:gridCol w:w="1589"/>
        <w:gridCol w:w="1725"/>
        <w:gridCol w:w="899"/>
        <w:gridCol w:w="821"/>
        <w:gridCol w:w="1401"/>
        <w:gridCol w:w="1244"/>
      </w:tblGrid>
      <w:tr>
        <w:tblPrEx>
          <w:tblW w:w="85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170"/>
          <w:jc w:val="center"/>
        </w:trPr>
        <w:tc>
          <w:tcPr>
            <w:tcW w:w="845" w:type="dxa"/>
            <w:vAlign w:val="center"/>
          </w:tcPr>
          <w:p>
            <w:pPr>
              <w:jc w:val="center"/>
              <w:rPr>
                <w:rFonts w:ascii="宋体" w:eastAsia="宋体" w:hAnsi="宋体" w:cs="宋体" w:hint="eastAsia"/>
                <w:b/>
                <w:bCs w:val="0"/>
                <w:color w:val="auto"/>
                <w:szCs w:val="21"/>
                <w:highlight w:val="none"/>
              </w:rPr>
            </w:pPr>
            <w:r>
              <w:rPr>
                <w:rFonts w:ascii="宋体" w:eastAsia="宋体" w:hAnsi="宋体" w:cs="宋体" w:hint="eastAsia"/>
                <w:b/>
                <w:bCs w:val="0"/>
                <w:color w:val="auto"/>
                <w:szCs w:val="21"/>
                <w:highlight w:val="none"/>
              </w:rPr>
              <w:t>序号</w:t>
            </w:r>
          </w:p>
        </w:tc>
        <w:tc>
          <w:tcPr>
            <w:tcW w:w="1589" w:type="dxa"/>
            <w:vAlign w:val="center"/>
          </w:tcPr>
          <w:p>
            <w:pPr>
              <w:jc w:val="center"/>
              <w:rPr>
                <w:rFonts w:ascii="宋体" w:eastAsia="宋体" w:hAnsi="宋体" w:cs="宋体" w:hint="eastAsia"/>
                <w:b/>
                <w:bCs w:val="0"/>
                <w:color w:val="auto"/>
                <w:szCs w:val="21"/>
                <w:highlight w:val="none"/>
              </w:rPr>
            </w:pPr>
            <w:r>
              <w:rPr>
                <w:rFonts w:ascii="宋体" w:eastAsia="宋体" w:hAnsi="宋体" w:cs="宋体" w:hint="eastAsia"/>
                <w:b/>
                <w:color w:val="auto"/>
                <w:szCs w:val="21"/>
                <w:highlight w:val="none"/>
              </w:rPr>
              <w:t>采购计划编号</w:t>
            </w:r>
          </w:p>
        </w:tc>
        <w:tc>
          <w:tcPr>
            <w:tcW w:w="1725" w:type="dxa"/>
            <w:vAlign w:val="center"/>
          </w:tcPr>
          <w:p>
            <w:pPr>
              <w:jc w:val="center"/>
              <w:rPr>
                <w:rFonts w:ascii="宋体" w:eastAsia="宋体" w:hAnsi="宋体" w:cs="宋体" w:hint="eastAsia"/>
                <w:b/>
                <w:bCs w:val="0"/>
                <w:color w:val="auto"/>
                <w:szCs w:val="21"/>
                <w:highlight w:val="none"/>
              </w:rPr>
            </w:pPr>
            <w:r>
              <w:rPr>
                <w:rFonts w:ascii="宋体" w:eastAsia="宋体" w:hAnsi="宋体" w:cs="宋体" w:hint="eastAsia"/>
                <w:b/>
                <w:bCs w:val="0"/>
                <w:color w:val="auto"/>
                <w:szCs w:val="21"/>
                <w:highlight w:val="none"/>
              </w:rPr>
              <w:t>服务需求名称（标的名称）</w:t>
            </w:r>
          </w:p>
        </w:tc>
        <w:tc>
          <w:tcPr>
            <w:tcW w:w="899" w:type="dxa"/>
            <w:vAlign w:val="center"/>
          </w:tcPr>
          <w:p>
            <w:pPr>
              <w:jc w:val="center"/>
              <w:rPr>
                <w:rFonts w:ascii="宋体" w:eastAsia="宋体" w:hAnsi="宋体" w:cs="宋体" w:hint="eastAsia"/>
                <w:b/>
                <w:bCs w:val="0"/>
                <w:color w:val="auto"/>
                <w:szCs w:val="21"/>
                <w:highlight w:val="none"/>
              </w:rPr>
            </w:pPr>
            <w:r>
              <w:rPr>
                <w:rFonts w:ascii="宋体" w:eastAsia="宋体" w:hAnsi="宋体" w:cs="宋体" w:hint="eastAsia"/>
                <w:b/>
                <w:bCs w:val="0"/>
                <w:color w:val="auto"/>
                <w:szCs w:val="21"/>
                <w:highlight w:val="none"/>
              </w:rPr>
              <w:t>数量</w:t>
            </w:r>
          </w:p>
        </w:tc>
        <w:tc>
          <w:tcPr>
            <w:tcW w:w="821" w:type="dxa"/>
            <w:vAlign w:val="center"/>
          </w:tcPr>
          <w:p>
            <w:pPr>
              <w:jc w:val="center"/>
              <w:rPr>
                <w:rFonts w:ascii="宋体" w:eastAsia="宋体" w:hAnsi="宋体" w:cs="宋体" w:hint="eastAsia"/>
                <w:b/>
                <w:bCs w:val="0"/>
                <w:color w:val="auto"/>
                <w:szCs w:val="21"/>
                <w:highlight w:val="none"/>
              </w:rPr>
            </w:pPr>
            <w:r>
              <w:rPr>
                <w:rFonts w:ascii="宋体" w:eastAsia="宋体" w:hAnsi="宋体" w:cs="宋体" w:hint="eastAsia"/>
                <w:b/>
                <w:bCs w:val="0"/>
                <w:color w:val="auto"/>
                <w:szCs w:val="21"/>
                <w:highlight w:val="none"/>
              </w:rPr>
              <w:t>单位</w:t>
            </w:r>
          </w:p>
        </w:tc>
        <w:tc>
          <w:tcPr>
            <w:tcW w:w="1401" w:type="dxa"/>
            <w:vAlign w:val="center"/>
          </w:tcPr>
          <w:p>
            <w:pPr>
              <w:jc w:val="center"/>
              <w:rPr>
                <w:rFonts w:ascii="宋体" w:eastAsia="宋体" w:hAnsi="宋体" w:cs="宋体" w:hint="eastAsia"/>
                <w:b/>
                <w:bCs w:val="0"/>
                <w:color w:val="auto"/>
                <w:szCs w:val="21"/>
                <w:highlight w:val="none"/>
              </w:rPr>
            </w:pPr>
            <w:r>
              <w:rPr>
                <w:rFonts w:ascii="宋体" w:eastAsia="宋体" w:hAnsi="宋体" w:cs="宋体" w:hint="eastAsia"/>
                <w:b/>
                <w:bCs w:val="0"/>
                <w:color w:val="auto"/>
                <w:szCs w:val="21"/>
                <w:highlight w:val="none"/>
                <w:lang w:val="en-US" w:eastAsia="zh-CN"/>
              </w:rPr>
              <w:t>是否专门面向中小企业</w:t>
            </w:r>
          </w:p>
        </w:tc>
        <w:tc>
          <w:tcPr>
            <w:tcW w:w="1244" w:type="dxa"/>
            <w:vAlign w:val="center"/>
          </w:tcPr>
          <w:p>
            <w:pPr>
              <w:jc w:val="center"/>
              <w:rPr>
                <w:rFonts w:ascii="宋体" w:eastAsia="宋体" w:hAnsi="宋体" w:cs="宋体" w:hint="eastAsia"/>
                <w:b/>
                <w:bCs w:val="0"/>
                <w:color w:val="auto"/>
                <w:szCs w:val="21"/>
                <w:highlight w:val="none"/>
                <w:lang w:val="en-US" w:eastAsia="zh-CN"/>
              </w:rPr>
            </w:pPr>
            <w:r>
              <w:rPr>
                <w:rFonts w:ascii="宋体" w:eastAsia="宋体" w:hAnsi="宋体" w:cs="宋体" w:hint="eastAsia"/>
                <w:b/>
                <w:bCs w:val="0"/>
                <w:color w:val="auto"/>
                <w:szCs w:val="21"/>
                <w:highlight w:val="none"/>
                <w:lang w:val="en-US" w:eastAsia="zh-CN"/>
              </w:rPr>
              <w:t>标的所属行业</w:t>
            </w:r>
          </w:p>
        </w:tc>
      </w:tr>
      <w:tr>
        <w:tblPrEx>
          <w:tblW w:w="8524" w:type="dxa"/>
          <w:jc w:val="center"/>
          <w:tblLayout w:type="fixed"/>
          <w:tblCellMar>
            <w:top w:w="0" w:type="dxa"/>
            <w:left w:w="108" w:type="dxa"/>
            <w:bottom w:w="0" w:type="dxa"/>
            <w:right w:w="108" w:type="dxa"/>
          </w:tblCellMar>
        </w:tblPrEx>
        <w:trPr>
          <w:trHeight w:val="170"/>
          <w:jc w:val="center"/>
        </w:trPr>
        <w:tc>
          <w:tcPr>
            <w:tcW w:w="845" w:type="dxa"/>
            <w:vAlign w:val="center"/>
          </w:tcPr>
          <w:p>
            <w:pPr>
              <w:jc w:val="center"/>
              <w:rPr>
                <w:rFonts w:ascii="宋体" w:eastAsia="宋体" w:hAnsi="宋体" w:cs="宋体" w:hint="eastAsia"/>
                <w:b/>
                <w:bCs w:val="0"/>
                <w:color w:val="auto"/>
                <w:szCs w:val="21"/>
                <w:highlight w:val="none"/>
              </w:rPr>
            </w:pPr>
          </w:p>
          <w:p>
            <w:pPr>
              <w:jc w:val="center"/>
              <w:rPr>
                <w:rFonts w:ascii="宋体" w:eastAsia="宋体" w:hAnsi="宋体" w:cs="宋体" w:hint="eastAsia"/>
                <w:b/>
                <w:bCs w:val="0"/>
                <w:color w:val="auto"/>
                <w:szCs w:val="21"/>
                <w:highlight w:val="none"/>
              </w:rPr>
            </w:pPr>
            <w:r>
              <w:rPr>
                <w:rFonts w:ascii="宋体" w:eastAsia="宋体" w:hAnsi="宋体" w:cs="宋体" w:hint="eastAsia"/>
                <w:b/>
                <w:bCs w:val="0"/>
                <w:color w:val="auto"/>
                <w:szCs w:val="21"/>
                <w:highlight w:val="none"/>
              </w:rPr>
              <w:t xml:space="preserve"> 1</w:t>
            </w:r>
          </w:p>
        </w:tc>
        <w:tc>
          <w:tcPr>
            <w:tcW w:w="1589" w:type="dxa"/>
            <w:vAlign w:val="center"/>
          </w:tcPr>
          <w:p>
            <w:pPr>
              <w:jc w:val="center"/>
              <w:rPr>
                <w:rFonts w:ascii="宋体" w:eastAsia="宋体" w:hAnsi="宋体" w:cs="宋体" w:hint="eastAsia"/>
                <w:b/>
                <w:bCs w:val="0"/>
                <w:color w:val="auto"/>
                <w:szCs w:val="21"/>
                <w:highlight w:val="none"/>
              </w:rPr>
            </w:pPr>
            <w:r>
              <w:rPr>
                <w:rFonts w:ascii="宋体" w:eastAsia="宋体" w:hAnsi="宋体" w:cs="宋体" w:hint="eastAsia"/>
                <w:b/>
                <w:bCs w:val="0"/>
                <w:color w:val="auto"/>
                <w:szCs w:val="21"/>
                <w:highlight w:val="none"/>
              </w:rPr>
              <w:t xml:space="preserve">PLAN-2025-440300000-118025-10222 </w:t>
            </w:r>
          </w:p>
        </w:tc>
        <w:tc>
          <w:tcPr>
            <w:tcW w:w="1725" w:type="dxa"/>
            <w:vAlign w:val="center"/>
          </w:tcPr>
          <w:p>
            <w:pPr>
              <w:jc w:val="center"/>
              <w:rPr>
                <w:rFonts w:ascii="宋体" w:eastAsia="宋体" w:hAnsi="宋体" w:cs="宋体" w:hint="eastAsia"/>
                <w:b/>
                <w:bCs w:val="0"/>
                <w:color w:val="auto"/>
                <w:szCs w:val="21"/>
                <w:highlight w:val="none"/>
              </w:rPr>
            </w:pPr>
            <w:r>
              <w:rPr>
                <w:rFonts w:ascii="宋体" w:eastAsia="宋体" w:hAnsi="宋体" w:cs="宋体" w:hint="eastAsia"/>
                <w:b/>
                <w:bCs w:val="0"/>
                <w:color w:val="auto"/>
                <w:szCs w:val="21"/>
                <w:highlight w:val="none"/>
              </w:rPr>
              <w:t>物业管理（</w:t>
            </w:r>
            <w:r>
              <w:rPr>
                <w:rFonts w:ascii="宋体" w:eastAsia="宋体" w:hAnsi="宋体" w:cs="宋体" w:hint="eastAsia"/>
                <w:b/>
                <w:bCs w:val="0"/>
                <w:color w:val="auto"/>
                <w:szCs w:val="21"/>
                <w:highlight w:val="none"/>
                <w:lang w:eastAsia="zh-CN"/>
              </w:rPr>
              <w:t>建筑</w:t>
            </w:r>
            <w:r>
              <w:rPr>
                <w:rFonts w:ascii="宋体" w:eastAsia="宋体" w:hAnsi="宋体" w:cs="宋体" w:hint="eastAsia"/>
                <w:b/>
                <w:bCs w:val="0"/>
                <w:color w:val="auto"/>
                <w:szCs w:val="21"/>
                <w:highlight w:val="none"/>
              </w:rPr>
              <w:t>机电模块）</w:t>
            </w:r>
          </w:p>
        </w:tc>
        <w:tc>
          <w:tcPr>
            <w:tcW w:w="899" w:type="dxa"/>
            <w:vAlign w:val="center"/>
          </w:tcPr>
          <w:p>
            <w:pPr>
              <w:jc w:val="center"/>
              <w:rPr>
                <w:rFonts w:ascii="宋体" w:eastAsia="宋体" w:hAnsi="宋体" w:cs="宋体" w:hint="eastAsia"/>
                <w:b/>
                <w:bCs w:val="0"/>
                <w:color w:val="auto"/>
                <w:szCs w:val="21"/>
                <w:highlight w:val="none"/>
                <w:lang w:eastAsia="zh-CN"/>
              </w:rPr>
            </w:pPr>
            <w:r>
              <w:rPr>
                <w:rFonts w:ascii="宋体" w:eastAsia="宋体" w:hAnsi="宋体" w:cs="宋体" w:hint="eastAsia"/>
                <w:b/>
                <w:color w:val="auto"/>
                <w:highlight w:val="none"/>
                <w:lang w:val="en-US" w:eastAsia="zh-CN"/>
              </w:rPr>
              <w:t>1</w:t>
            </w:r>
          </w:p>
        </w:tc>
        <w:tc>
          <w:tcPr>
            <w:tcW w:w="821" w:type="dxa"/>
            <w:vAlign w:val="center"/>
          </w:tcPr>
          <w:p>
            <w:pPr>
              <w:jc w:val="center"/>
              <w:rPr>
                <w:rFonts w:ascii="宋体" w:eastAsia="宋体" w:hAnsi="宋体" w:cs="宋体" w:hint="eastAsia"/>
                <w:b/>
                <w:bCs w:val="0"/>
                <w:color w:val="auto"/>
                <w:szCs w:val="21"/>
                <w:highlight w:val="none"/>
                <w:lang w:val="en-US" w:eastAsia="zh-CN"/>
              </w:rPr>
            </w:pPr>
            <w:r>
              <w:rPr>
                <w:rFonts w:ascii="宋体" w:eastAsia="宋体" w:hAnsi="宋体" w:cs="宋体" w:hint="eastAsia"/>
                <w:b/>
                <w:bCs w:val="0"/>
                <w:color w:val="auto"/>
                <w:szCs w:val="21"/>
                <w:highlight w:val="none"/>
                <w:lang w:val="en-US" w:eastAsia="zh-CN"/>
              </w:rPr>
              <w:t>项</w:t>
            </w:r>
          </w:p>
        </w:tc>
        <w:tc>
          <w:tcPr>
            <w:tcW w:w="1401" w:type="dxa"/>
            <w:vAlign w:val="center"/>
          </w:tcPr>
          <w:p>
            <w:pPr>
              <w:jc w:val="center"/>
              <w:rPr>
                <w:rFonts w:ascii="宋体" w:eastAsia="宋体" w:hAnsi="宋体" w:cs="宋体" w:hint="eastAsia"/>
                <w:b/>
                <w:bCs w:val="0"/>
                <w:color w:val="auto"/>
                <w:szCs w:val="21"/>
                <w:highlight w:val="none"/>
                <w:lang w:val="en-US" w:eastAsia="zh-CN"/>
              </w:rPr>
            </w:pPr>
            <w:r>
              <w:rPr>
                <w:rFonts w:ascii="宋体" w:eastAsia="宋体" w:hAnsi="宋体" w:cs="宋体" w:hint="eastAsia"/>
                <w:b/>
                <w:bCs w:val="0"/>
                <w:color w:val="auto"/>
                <w:szCs w:val="21"/>
                <w:highlight w:val="none"/>
                <w:lang w:val="en-US" w:eastAsia="zh-CN"/>
              </w:rPr>
              <w:t>否</w:t>
            </w:r>
          </w:p>
        </w:tc>
        <w:tc>
          <w:tcPr>
            <w:tcW w:w="1244" w:type="dxa"/>
            <w:vAlign w:val="center"/>
          </w:tcPr>
          <w:p>
            <w:pPr>
              <w:jc w:val="center"/>
              <w:rPr>
                <w:rFonts w:ascii="宋体" w:eastAsia="宋体" w:hAnsi="宋体" w:cs="宋体" w:hint="eastAsia"/>
                <w:b/>
                <w:bCs w:val="0"/>
                <w:color w:val="auto"/>
                <w:szCs w:val="21"/>
                <w:highlight w:val="none"/>
                <w:lang w:val="en-US" w:eastAsia="zh-CN"/>
              </w:rPr>
            </w:pPr>
            <w:r>
              <w:rPr>
                <w:rFonts w:ascii="宋体" w:eastAsia="宋体" w:hAnsi="宋体" w:cs="宋体" w:hint="eastAsia"/>
                <w:b/>
                <w:bCs w:val="0"/>
                <w:color w:val="auto"/>
                <w:szCs w:val="21"/>
                <w:highlight w:val="none"/>
                <w:lang w:val="en-US" w:eastAsia="zh-CN"/>
              </w:rPr>
              <w:t>物业管理</w:t>
            </w:r>
          </w:p>
        </w:tc>
      </w:tr>
    </w:tbl>
    <w:p>
      <w:pPr>
        <w:rPr>
          <w:rFonts w:ascii="宋体" w:eastAsia="宋体" w:hAnsi="宋体" w:cs="宋体" w:hint="eastAsia"/>
          <w:b/>
          <w:color w:val="FF0000"/>
          <w:szCs w:val="21"/>
          <w:highlight w:val="none"/>
        </w:rPr>
      </w:pPr>
    </w:p>
    <w:p>
      <w:pPr>
        <w:pStyle w:val="Heading2"/>
        <w:spacing w:before="120" w:beforeLines="50" w:after="120" w:afterLines="50"/>
        <w:rPr>
          <w:rFonts w:ascii="宋体" w:eastAsia="宋体" w:hAnsi="宋体" w:cs="宋体" w:hint="eastAsia"/>
          <w:szCs w:val="24"/>
          <w:highlight w:val="none"/>
        </w:rPr>
      </w:pPr>
      <w:r>
        <w:rPr>
          <w:rFonts w:ascii="宋体" w:eastAsia="宋体" w:hAnsi="宋体" w:cs="宋体" w:hint="eastAsia"/>
          <w:szCs w:val="24"/>
          <w:highlight w:val="none"/>
        </w:rPr>
        <w:t>四、实质性条款</w:t>
      </w:r>
    </w:p>
    <w:tbl>
      <w:tblPr>
        <w:tblStyle w:val="TableNormal"/>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34"/>
        <w:gridCol w:w="7795"/>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734" w:type="dxa"/>
          </w:tcPr>
          <w:p>
            <w:pPr>
              <w:adjustRightInd w:val="0"/>
              <w:snapToGrid w:val="0"/>
              <w:spacing w:line="360" w:lineRule="auto"/>
              <w:jc w:val="center"/>
              <w:rPr>
                <w:rFonts w:ascii="宋体" w:eastAsia="宋体" w:hAnsi="宋体" w:cs="宋体" w:hint="eastAsia"/>
                <w:kern w:val="0"/>
                <w:szCs w:val="21"/>
                <w:highlight w:val="none"/>
              </w:rPr>
            </w:pPr>
            <w:r>
              <w:rPr>
                <w:rFonts w:ascii="宋体" w:eastAsia="宋体" w:hAnsi="宋体" w:cs="宋体" w:hint="eastAsia"/>
                <w:kern w:val="0"/>
                <w:szCs w:val="21"/>
                <w:highlight w:val="none"/>
              </w:rPr>
              <w:t>序号</w:t>
            </w:r>
          </w:p>
        </w:tc>
        <w:tc>
          <w:tcPr>
            <w:tcW w:w="7795" w:type="dxa"/>
          </w:tcPr>
          <w:p>
            <w:pPr>
              <w:adjustRightInd w:val="0"/>
              <w:snapToGrid w:val="0"/>
              <w:spacing w:line="360" w:lineRule="auto"/>
              <w:jc w:val="center"/>
              <w:rPr>
                <w:rFonts w:ascii="宋体" w:eastAsia="宋体" w:hAnsi="宋体" w:cs="宋体" w:hint="eastAsia"/>
                <w:kern w:val="0"/>
                <w:szCs w:val="21"/>
                <w:highlight w:val="none"/>
              </w:rPr>
            </w:pPr>
            <w:r>
              <w:rPr>
                <w:rFonts w:ascii="宋体" w:eastAsia="宋体" w:hAnsi="宋体" w:cs="宋体" w:hint="eastAsia"/>
                <w:kern w:val="0"/>
                <w:szCs w:val="21"/>
                <w:highlight w:val="none"/>
              </w:rPr>
              <w:t>实质性条款具体内容</w:t>
            </w:r>
          </w:p>
        </w:tc>
      </w:tr>
      <w:tr>
        <w:tblPrEx>
          <w:tblW w:w="8529" w:type="dxa"/>
          <w:tblInd w:w="0" w:type="dxa"/>
          <w:tblLayout w:type="fixed"/>
          <w:tblCellMar>
            <w:top w:w="0" w:type="dxa"/>
            <w:left w:w="108" w:type="dxa"/>
            <w:bottom w:w="0" w:type="dxa"/>
            <w:right w:w="108" w:type="dxa"/>
          </w:tblCellMar>
        </w:tblPrEx>
        <w:tc>
          <w:tcPr>
            <w:tcW w:w="734" w:type="dxa"/>
          </w:tcPr>
          <w:p>
            <w:pPr>
              <w:adjustRightInd w:val="0"/>
              <w:snapToGrid w:val="0"/>
              <w:spacing w:line="360" w:lineRule="auto"/>
              <w:rPr>
                <w:rFonts w:ascii="宋体" w:eastAsia="宋体" w:hAnsi="宋体" w:cs="宋体" w:hint="eastAsia"/>
                <w:kern w:val="0"/>
                <w:szCs w:val="21"/>
                <w:highlight w:val="none"/>
              </w:rPr>
            </w:pPr>
            <w:r>
              <w:rPr>
                <w:rFonts w:ascii="宋体" w:eastAsia="宋体" w:hAnsi="宋体" w:cs="宋体" w:hint="eastAsia"/>
                <w:kern w:val="0"/>
                <w:szCs w:val="21"/>
                <w:highlight w:val="none"/>
              </w:rPr>
              <w:t>1</w:t>
            </w:r>
          </w:p>
        </w:tc>
        <w:tc>
          <w:tcPr>
            <w:tcW w:w="7795" w:type="dxa"/>
          </w:tcPr>
          <w:p>
            <w:pPr>
              <w:rPr>
                <w:rFonts w:ascii="宋体" w:eastAsia="宋体" w:hAnsi="宋体" w:cs="宋体" w:hint="eastAsia"/>
                <w:kern w:val="0"/>
                <w:szCs w:val="21"/>
                <w:highlight w:val="none"/>
              </w:rPr>
            </w:pPr>
            <w:r>
              <w:rPr>
                <w:rFonts w:ascii="宋体" w:eastAsia="宋体" w:hAnsi="宋体" w:cs="宋体" w:hint="eastAsia"/>
                <w:kern w:val="0"/>
                <w:szCs w:val="21"/>
                <w:highlight w:val="none"/>
              </w:rPr>
              <w:t>具体以采购文件第三章 用户需求书中带“★”的需求项为准。</w:t>
            </w:r>
          </w:p>
        </w:tc>
      </w:tr>
    </w:tbl>
    <w:p>
      <w:pPr>
        <w:pStyle w:val="Heading4"/>
        <w:tabs>
          <w:tab w:val="left" w:pos="765"/>
        </w:tabs>
        <w:rPr>
          <w:rFonts w:ascii="宋体" w:eastAsia="宋体" w:hAnsi="宋体" w:cs="宋体" w:hint="eastAsia"/>
          <w:b w:val="0"/>
          <w:kern w:val="0"/>
          <w:sz w:val="24"/>
          <w:szCs w:val="24"/>
          <w:highlight w:val="none"/>
        </w:rPr>
      </w:pPr>
      <w:r>
        <w:rPr>
          <w:rFonts w:ascii="宋体" w:eastAsia="宋体" w:hAnsi="宋体" w:cs="宋体" w:hint="eastAsia"/>
          <w:b w:val="0"/>
          <w:kern w:val="0"/>
          <w:sz w:val="24"/>
          <w:szCs w:val="24"/>
          <w:highlight w:val="none"/>
        </w:rPr>
        <w:t>注：上表所列内容为不可负偏离条款，负偏离将视为未实质性满足招标文件要求作投标无效处理。</w:t>
      </w:r>
      <w:bookmarkEnd w:id="34"/>
    </w:p>
    <w:p>
      <w:pPr>
        <w:rPr>
          <w:rFonts w:ascii="宋体" w:eastAsia="宋体" w:hAnsi="宋体" w:cs="宋体" w:hint="eastAsia"/>
          <w:b/>
          <w:bCs/>
          <w:sz w:val="24"/>
          <w:highlight w:val="none"/>
        </w:rPr>
      </w:pPr>
    </w:p>
    <w:p>
      <w:pPr>
        <w:pStyle w:val="Heading2"/>
        <w:spacing w:before="120" w:beforeLines="50" w:after="120" w:afterLines="50"/>
        <w:rPr>
          <w:rFonts w:ascii="宋体" w:eastAsia="宋体" w:hAnsi="宋体" w:cs="宋体" w:hint="eastAsia"/>
          <w:szCs w:val="24"/>
          <w:highlight w:val="none"/>
        </w:rPr>
      </w:pPr>
      <w:r>
        <w:rPr>
          <w:rFonts w:ascii="宋体" w:eastAsia="宋体" w:hAnsi="宋体" w:cs="宋体" w:hint="eastAsia"/>
          <w:szCs w:val="24"/>
          <w:highlight w:val="none"/>
        </w:rPr>
        <w:t>五、技术要求</w:t>
      </w:r>
    </w:p>
    <w:p>
      <w:pPr>
        <w:widowControl/>
        <w:spacing w:beforeAutospacing="0" w:after="0" w:afterAutospacing="0" w:line="27" w:lineRule="atLeast"/>
        <w:ind w:left="0" w:firstLine="0"/>
        <w:jc w:val="both"/>
        <w:rPr>
          <w:rFonts w:ascii="宋体" w:eastAsia="宋体" w:hAnsi="宋体" w:cs="宋体" w:hint="eastAsia"/>
          <w:i w:val="0"/>
          <w:caps w:val="0"/>
          <w:color w:val="000000"/>
          <w:spacing w:val="0"/>
          <w:kern w:val="0"/>
          <w:sz w:val="22"/>
          <w:szCs w:val="22"/>
          <w:highlight w:val="none"/>
          <w:u w:val="none"/>
          <w:lang w:val="en-US" w:eastAsia="zh-CN"/>
        </w:rPr>
      </w:pPr>
      <w:r>
        <w:rPr>
          <w:rFonts w:ascii="宋体" w:eastAsia="宋体" w:hAnsi="宋体" w:cs="宋体" w:hint="eastAsia"/>
          <w:i w:val="0"/>
          <w:caps w:val="0"/>
          <w:color w:val="000000"/>
          <w:spacing w:val="0"/>
          <w:kern w:val="0"/>
          <w:sz w:val="22"/>
          <w:szCs w:val="22"/>
          <w:highlight w:val="none"/>
          <w:u w:val="none"/>
          <w:lang w:val="en-US" w:eastAsia="zh-CN"/>
        </w:rPr>
        <w:t>（一）服务内容概况</w:t>
      </w:r>
    </w:p>
    <w:p>
      <w:pPr>
        <w:widowControl/>
        <w:spacing w:beforeAutospacing="0" w:after="0" w:afterAutospacing="0" w:line="240" w:lineRule="auto"/>
        <w:ind w:left="0" w:firstLine="480"/>
        <w:jc w:val="both"/>
        <w:rPr>
          <w:rFonts w:ascii="宋体" w:eastAsia="宋体" w:hAnsi="宋体" w:cs="宋体" w:hint="eastAsia"/>
          <w:i w:val="0"/>
          <w:caps w:val="0"/>
          <w:color w:val="000000"/>
          <w:spacing w:val="0"/>
          <w:kern w:val="0"/>
          <w:sz w:val="21"/>
          <w:szCs w:val="21"/>
          <w:highlight w:val="none"/>
          <w:u w:val="none"/>
          <w:lang w:val="en-US" w:eastAsia="zh-CN"/>
        </w:rPr>
      </w:pPr>
      <w:r>
        <w:rPr>
          <w:rFonts w:ascii="宋体" w:eastAsia="宋体" w:hAnsi="宋体" w:cs="宋体" w:hint="eastAsia"/>
          <w:i w:val="0"/>
          <w:caps w:val="0"/>
          <w:color w:val="000000"/>
          <w:spacing w:val="0"/>
          <w:kern w:val="0"/>
          <w:sz w:val="21"/>
          <w:szCs w:val="21"/>
          <w:highlight w:val="none"/>
          <w:u w:val="none"/>
          <w:lang w:val="en-US" w:eastAsia="zh-CN"/>
        </w:rPr>
        <w:t>针对医院的建筑机电系统，投标方应严格按照相关政策法规、医院</w:t>
      </w:r>
      <w:r>
        <w:rPr>
          <w:rFonts w:ascii="宋体" w:eastAsia="宋体" w:hAnsi="宋体" w:cs="宋体" w:hint="eastAsia"/>
          <w:b/>
          <w:i w:val="0"/>
          <w:caps w:val="0"/>
          <w:color w:val="000000"/>
          <w:spacing w:val="0"/>
          <w:kern w:val="0"/>
          <w:sz w:val="21"/>
          <w:szCs w:val="21"/>
          <w:highlight w:val="none"/>
          <w:u w:val="none"/>
          <w:lang w:val="en-US" w:eastAsia="zh-CN"/>
        </w:rPr>
        <w:t>建筑机电制度汇编、专项管理制度、应急预案</w:t>
      </w:r>
      <w:r>
        <w:rPr>
          <w:rFonts w:ascii="宋体" w:eastAsia="宋体" w:hAnsi="宋体" w:cs="宋体" w:hint="eastAsia"/>
          <w:i w:val="0"/>
          <w:caps w:val="0"/>
          <w:color w:val="000000"/>
          <w:spacing w:val="0"/>
          <w:kern w:val="0"/>
          <w:sz w:val="21"/>
          <w:szCs w:val="21"/>
          <w:highlight w:val="none"/>
          <w:u w:val="none"/>
          <w:lang w:val="en-US" w:eastAsia="zh-CN"/>
        </w:rPr>
        <w:t>的相关要求，对医院</w:t>
      </w:r>
      <w:r>
        <w:rPr>
          <w:rFonts w:ascii="宋体" w:hAnsi="宋体" w:cs="宋体" w:hint="eastAsia"/>
          <w:i w:val="0"/>
          <w:caps w:val="0"/>
          <w:color w:val="000000"/>
          <w:spacing w:val="0"/>
          <w:kern w:val="0"/>
          <w:sz w:val="21"/>
          <w:szCs w:val="21"/>
          <w:highlight w:val="none"/>
          <w:u w:val="none"/>
          <w:lang w:val="en-US" w:eastAsia="zh-CN"/>
        </w:rPr>
        <w:t>（包含人防工程）</w:t>
      </w:r>
      <w:r>
        <w:rPr>
          <w:rFonts w:ascii="宋体" w:eastAsia="宋体" w:hAnsi="宋体" w:cs="宋体" w:hint="eastAsia"/>
          <w:i w:val="0"/>
          <w:caps w:val="0"/>
          <w:color w:val="000000"/>
          <w:spacing w:val="0"/>
          <w:kern w:val="0"/>
          <w:sz w:val="21"/>
          <w:szCs w:val="21"/>
          <w:highlight w:val="none"/>
          <w:u w:val="none"/>
          <w:lang w:val="en-US" w:eastAsia="zh-CN"/>
        </w:rPr>
        <w:t>的建筑机电系统开展日常巡查记录、定期维护保养、应急处理工作。</w:t>
      </w:r>
    </w:p>
    <w:p>
      <w:pPr>
        <w:widowControl/>
        <w:spacing w:beforeAutospacing="0" w:after="0" w:afterAutospacing="0" w:line="240" w:lineRule="auto"/>
        <w:ind w:left="0" w:firstLine="480"/>
        <w:jc w:val="both"/>
        <w:rPr>
          <w:rFonts w:asciiTheme="minorEastAsia" w:eastAsiaTheme="minorEastAsia" w:hAnsiTheme="minorEastAsia" w:cstheme="minorEastAsia" w:hint="eastAsia"/>
          <w:i w:val="0"/>
          <w:caps w:val="0"/>
          <w:color w:val="000000"/>
          <w:spacing w:val="0"/>
          <w:kern w:val="0"/>
          <w:sz w:val="21"/>
          <w:szCs w:val="21"/>
          <w:highlight w:val="none"/>
          <w:u w:val="none"/>
          <w:lang w:val="en-US" w:eastAsia="zh-CN"/>
        </w:rPr>
      </w:pPr>
      <w:r>
        <w:rPr>
          <w:rFonts w:asciiTheme="minorEastAsia" w:eastAsiaTheme="minorEastAsia" w:hAnsiTheme="minorEastAsia" w:cstheme="minorEastAsia" w:hint="eastAsia"/>
          <w:i w:val="0"/>
          <w:caps w:val="0"/>
          <w:color w:val="000000"/>
          <w:spacing w:val="0"/>
          <w:kern w:val="0"/>
          <w:sz w:val="21"/>
          <w:szCs w:val="21"/>
          <w:highlight w:val="none"/>
          <w:u w:val="none"/>
          <w:lang w:val="en-US" w:eastAsia="zh-CN"/>
        </w:rPr>
        <w:t>建筑机电系统主要设备清单：</w:t>
      </w:r>
    </w:p>
    <w:tbl>
      <w:tblPr>
        <w:tblStyle w:val="TableNormal"/>
        <w:tblpPr w:leftFromText="180" w:rightFromText="180" w:vertAnchor="text" w:tblpX="93" w:tblpY="1"/>
        <w:tblOverlap w:val="never"/>
        <w:tblW w:w="8655" w:type="dxa"/>
        <w:tblInd w:w="91" w:type="dxa"/>
        <w:tblBorders>
          <w:top w:val="nil"/>
          <w:left w:val="nil"/>
          <w:bottom w:val="nil"/>
          <w:right w:val="nil"/>
          <w:insideH w:val="nil"/>
          <w:insideV w:val="nil"/>
        </w:tblBorders>
        <w:shd w:val="clear" w:color="auto" w:fill="auto"/>
        <w:tblCellMar>
          <w:top w:w="0" w:type="dxa"/>
          <w:left w:w="108" w:type="dxa"/>
          <w:bottom w:w="0" w:type="dxa"/>
          <w:right w:w="108" w:type="dxa"/>
        </w:tblCellMar>
      </w:tblPr>
      <w:tblGrid>
        <w:gridCol w:w="1470"/>
        <w:gridCol w:w="1695"/>
        <w:gridCol w:w="1815"/>
        <w:gridCol w:w="3675"/>
      </w:tblGrid>
      <w:tr>
        <w:tblPrEx>
          <w:tblW w:w="8655" w:type="dxa"/>
          <w:tblInd w:w="91" w:type="dxa"/>
          <w:tblBorders>
            <w:top w:val="nil"/>
            <w:left w:val="nil"/>
            <w:bottom w:val="nil"/>
            <w:right w:val="nil"/>
            <w:insideH w:val="nil"/>
            <w:insideV w:val="nil"/>
          </w:tblBorders>
          <w:shd w:val="clear" w:color="auto" w:fill="auto"/>
          <w:tblCellMar>
            <w:top w:w="0" w:type="dxa"/>
            <w:left w:w="108" w:type="dxa"/>
            <w:bottom w:w="0" w:type="dxa"/>
            <w:right w:w="108" w:type="dxa"/>
          </w:tblCellMar>
        </w:tblPrEx>
        <w:trPr>
          <w:trHeight w:val="23"/>
        </w:trPr>
        <w:tc>
          <w:tcPr>
            <w:tcW w:w="147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left"/>
              <w:textAlignment w:val="center"/>
              <w:rPr>
                <w:rFonts w:ascii="宋体" w:eastAsia="宋体" w:hAnsi="宋体" w:cs="宋体" w:hint="eastAsia"/>
                <w:b/>
                <w:bCs/>
                <w:i w:val="0"/>
                <w:iCs w:val="0"/>
                <w:color w:val="000000"/>
                <w:sz w:val="18"/>
                <w:szCs w:val="18"/>
                <w:u w:val="none"/>
              </w:rPr>
            </w:pPr>
            <w:r>
              <w:rPr>
                <w:rFonts w:ascii="宋体" w:eastAsia="宋体" w:hAnsi="宋体" w:cs="宋体" w:hint="eastAsia"/>
                <w:b/>
                <w:bCs/>
                <w:i w:val="0"/>
                <w:iCs w:val="0"/>
                <w:color w:val="000000"/>
                <w:kern w:val="0"/>
                <w:sz w:val="18"/>
                <w:szCs w:val="18"/>
                <w:u w:val="none"/>
                <w:lang w:val="en-US" w:eastAsia="zh-CN"/>
              </w:rPr>
              <w:t>系统名称</w:t>
            </w:r>
          </w:p>
        </w:tc>
        <w:tc>
          <w:tcPr>
            <w:tcW w:w="169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bCs/>
                <w:i w:val="0"/>
                <w:iCs w:val="0"/>
                <w:color w:val="000000"/>
                <w:sz w:val="18"/>
                <w:szCs w:val="18"/>
                <w:u w:val="none"/>
              </w:rPr>
            </w:pPr>
            <w:r>
              <w:rPr>
                <w:rFonts w:ascii="宋体" w:eastAsia="宋体" w:hAnsi="宋体" w:cs="宋体" w:hint="eastAsia"/>
                <w:b/>
                <w:bCs/>
                <w:i w:val="0"/>
                <w:iCs w:val="0"/>
                <w:color w:val="000000"/>
                <w:kern w:val="0"/>
                <w:sz w:val="18"/>
                <w:szCs w:val="18"/>
                <w:u w:val="none"/>
                <w:lang w:val="en-US" w:eastAsia="zh-CN"/>
              </w:rPr>
              <w:t>设备名称</w:t>
            </w:r>
          </w:p>
        </w:tc>
        <w:tc>
          <w:tcPr>
            <w:tcW w:w="181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left"/>
              <w:textAlignment w:val="center"/>
              <w:rPr>
                <w:rFonts w:ascii="宋体" w:eastAsia="宋体" w:hAnsi="宋体" w:cs="宋体" w:hint="eastAsia"/>
                <w:b/>
                <w:bCs/>
                <w:i w:val="0"/>
                <w:iCs w:val="0"/>
                <w:color w:val="000000"/>
                <w:sz w:val="18"/>
                <w:szCs w:val="18"/>
                <w:u w:val="none"/>
              </w:rPr>
            </w:pPr>
            <w:r>
              <w:rPr>
                <w:rFonts w:ascii="宋体" w:eastAsia="宋体" w:hAnsi="宋体" w:cs="宋体" w:hint="eastAsia"/>
                <w:b/>
                <w:bCs/>
                <w:i w:val="0"/>
                <w:iCs w:val="0"/>
                <w:color w:val="000000"/>
                <w:kern w:val="0"/>
                <w:sz w:val="18"/>
                <w:szCs w:val="18"/>
                <w:u w:val="none"/>
                <w:lang w:val="en-US" w:eastAsia="zh-CN"/>
              </w:rPr>
              <w:t>设备数量</w:t>
            </w:r>
          </w:p>
        </w:tc>
        <w:tc>
          <w:tcPr>
            <w:tcW w:w="367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left"/>
              <w:textAlignment w:val="center"/>
              <w:rPr>
                <w:rFonts w:ascii="宋体" w:eastAsia="宋体" w:hAnsi="宋体" w:cs="宋体" w:hint="eastAsia"/>
                <w:b/>
                <w:bCs/>
                <w:i w:val="0"/>
                <w:iCs w:val="0"/>
                <w:color w:val="000000"/>
                <w:sz w:val="18"/>
                <w:szCs w:val="18"/>
                <w:u w:val="none"/>
              </w:rPr>
            </w:pPr>
            <w:r>
              <w:rPr>
                <w:rFonts w:ascii="宋体" w:eastAsia="宋体" w:hAnsi="宋体" w:cs="宋体" w:hint="eastAsia"/>
                <w:b/>
                <w:bCs/>
                <w:i w:val="0"/>
                <w:iCs w:val="0"/>
                <w:color w:val="000000"/>
                <w:kern w:val="0"/>
                <w:sz w:val="18"/>
                <w:szCs w:val="18"/>
                <w:u w:val="none"/>
                <w:lang w:val="en-US" w:eastAsia="zh-CN"/>
              </w:rPr>
              <w:t>备注</w:t>
            </w:r>
          </w:p>
        </w:tc>
      </w:tr>
      <w:tr>
        <w:tblPrEx>
          <w:tblW w:w="8655" w:type="dxa"/>
          <w:tblInd w:w="91" w:type="dxa"/>
          <w:shd w:val="clear" w:color="auto" w:fill="auto"/>
          <w:tblCellMar>
            <w:top w:w="0" w:type="dxa"/>
            <w:left w:w="108" w:type="dxa"/>
            <w:bottom w:w="0" w:type="dxa"/>
            <w:right w:w="108" w:type="dxa"/>
          </w:tblCellMar>
        </w:tblPrEx>
        <w:trPr>
          <w:trHeight w:val="23"/>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给排水系统</w:t>
            </w:r>
          </w:p>
        </w:tc>
        <w:tc>
          <w:tcPr>
            <w:tcW w:w="169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泄洪池</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三座</w:t>
            </w:r>
          </w:p>
        </w:tc>
        <w:tc>
          <w:tcPr>
            <w:tcW w:w="367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color w:val="000000"/>
                <w:kern w:val="0"/>
                <w:sz w:val="18"/>
                <w:szCs w:val="18"/>
                <w:u w:val="none"/>
                <w:lang w:val="en-US" w:eastAsia="zh-CN"/>
              </w:rPr>
            </w:pPr>
            <w:r>
              <w:rPr>
                <w:rFonts w:ascii="宋体" w:eastAsia="宋体" w:hAnsi="宋体" w:cs="宋体" w:hint="eastAsia"/>
                <w:i w:val="0"/>
                <w:iCs w:val="0"/>
                <w:color w:val="000000"/>
                <w:kern w:val="0"/>
                <w:sz w:val="18"/>
                <w:szCs w:val="18"/>
                <w:u w:val="none"/>
                <w:lang w:val="en-US" w:eastAsia="zh-CN"/>
              </w:rPr>
              <w:t>共18台150WQ250-22-30型号水泵。</w:t>
            </w:r>
          </w:p>
          <w:p>
            <w:pPr>
              <w:keepNext w:val="0"/>
              <w:keepLines w:val="0"/>
              <w:widowControl/>
              <w:suppressLineNumbers w:val="0"/>
              <w:jc w:val="left"/>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总容积：14836m³</w:t>
            </w:r>
          </w:p>
        </w:tc>
      </w:tr>
      <w:tr>
        <w:tblPrEx>
          <w:tblW w:w="8655" w:type="dxa"/>
          <w:tblInd w:w="91" w:type="dxa"/>
          <w:shd w:val="clear" w:color="auto" w:fill="auto"/>
          <w:tblCellMar>
            <w:top w:w="0" w:type="dxa"/>
            <w:left w:w="108" w:type="dxa"/>
            <w:bottom w:w="0" w:type="dxa"/>
            <w:right w:w="108" w:type="dxa"/>
          </w:tblCellMar>
        </w:tblPrEx>
        <w:trPr>
          <w:trHeight w:val="23"/>
        </w:trPr>
        <w:tc>
          <w:tcPr>
            <w:tcW w:w="0" w:type="auto"/>
            <w:vMerge/>
            <w:tcBorders>
              <w:top w:val="single" w:sz="4" w:space="0" w:color="000000"/>
              <w:left w:val="single" w:sz="4" w:space="0" w:color="000000"/>
              <w:bottom w:val="single" w:sz="4" w:space="0" w:color="000000"/>
              <w:right w:val="single" w:sz="4" w:space="0" w:color="000000"/>
            </w:tcBorders>
            <w:shd w:val="clear" w:color="auto" w:fill="auto"/>
            <w:noWrap/>
            <w:vAlign w:val="center"/>
          </w:tcPr>
          <w:p>
            <w:pPr>
              <w:jc w:val="center"/>
              <w:rPr>
                <w:rFonts w:ascii="宋体" w:eastAsia="宋体" w:hAnsi="宋体" w:cs="宋体" w:hint="eastAsia"/>
                <w:i w:val="0"/>
                <w:iCs w:val="0"/>
                <w:color w:val="000000"/>
                <w:sz w:val="18"/>
                <w:szCs w:val="18"/>
                <w:u w:val="none"/>
              </w:rPr>
            </w:pPr>
          </w:p>
        </w:tc>
        <w:tc>
          <w:tcPr>
            <w:tcW w:w="169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集水坑</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74个</w:t>
            </w:r>
          </w:p>
        </w:tc>
        <w:tc>
          <w:tcPr>
            <w:tcW w:w="367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共147台水泵其中2.2KW98台、2.5KW37台、4.4KW12台</w:t>
            </w:r>
          </w:p>
        </w:tc>
      </w:tr>
      <w:tr>
        <w:tblPrEx>
          <w:tblW w:w="8655" w:type="dxa"/>
          <w:tblInd w:w="91" w:type="dxa"/>
          <w:shd w:val="clear" w:color="auto" w:fill="auto"/>
          <w:tblCellMar>
            <w:top w:w="0" w:type="dxa"/>
            <w:left w:w="108" w:type="dxa"/>
            <w:bottom w:w="0" w:type="dxa"/>
            <w:right w:w="108" w:type="dxa"/>
          </w:tblCellMar>
        </w:tblPrEx>
        <w:trPr>
          <w:trHeight w:val="23"/>
        </w:trPr>
        <w:tc>
          <w:tcPr>
            <w:tcW w:w="0" w:type="auto"/>
            <w:vMerge/>
            <w:tcBorders>
              <w:top w:val="single" w:sz="4" w:space="0" w:color="000000"/>
              <w:left w:val="single" w:sz="4" w:space="0" w:color="000000"/>
              <w:bottom w:val="single" w:sz="4" w:space="0" w:color="000000"/>
              <w:right w:val="single" w:sz="4" w:space="0" w:color="000000"/>
            </w:tcBorders>
            <w:shd w:val="clear" w:color="auto" w:fill="auto"/>
            <w:noWrap/>
            <w:vAlign w:val="center"/>
          </w:tcPr>
          <w:p>
            <w:pPr>
              <w:jc w:val="center"/>
              <w:rPr>
                <w:rFonts w:ascii="宋体" w:eastAsia="宋体" w:hAnsi="宋体" w:cs="宋体" w:hint="eastAsia"/>
                <w:i w:val="0"/>
                <w:iCs w:val="0"/>
                <w:color w:val="000000"/>
                <w:sz w:val="18"/>
                <w:szCs w:val="18"/>
                <w:u w:val="none"/>
              </w:rPr>
            </w:pPr>
          </w:p>
        </w:tc>
        <w:tc>
          <w:tcPr>
            <w:tcW w:w="169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半容积式换热热水系统</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14套</w:t>
            </w:r>
          </w:p>
        </w:tc>
        <w:tc>
          <w:tcPr>
            <w:tcW w:w="367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color w:val="000000"/>
                <w:kern w:val="0"/>
                <w:sz w:val="18"/>
                <w:szCs w:val="18"/>
                <w:u w:val="none"/>
                <w:lang w:val="en-US" w:eastAsia="zh-CN"/>
              </w:rPr>
            </w:pPr>
            <w:r>
              <w:rPr>
                <w:rFonts w:ascii="宋体" w:eastAsia="宋体" w:hAnsi="宋体" w:cs="宋体" w:hint="eastAsia"/>
                <w:i w:val="0"/>
                <w:iCs w:val="0"/>
                <w:color w:val="000000"/>
                <w:kern w:val="0"/>
                <w:sz w:val="18"/>
                <w:szCs w:val="18"/>
                <w:u w:val="none"/>
                <w:lang w:val="en-US" w:eastAsia="zh-CN"/>
              </w:rPr>
              <w:t>（1）型号：CBE2000-1.0  3套</w:t>
            </w:r>
          </w:p>
          <w:p>
            <w:pPr>
              <w:keepNext w:val="0"/>
              <w:keepLines w:val="0"/>
              <w:widowControl/>
              <w:suppressLineNumbers w:val="0"/>
              <w:jc w:val="left"/>
              <w:textAlignment w:val="center"/>
              <w:rPr>
                <w:rFonts w:ascii="宋体" w:eastAsia="宋体" w:hAnsi="宋体" w:cs="宋体" w:hint="eastAsia"/>
                <w:i w:val="0"/>
                <w:iCs w:val="0"/>
                <w:color w:val="000000"/>
                <w:kern w:val="0"/>
                <w:sz w:val="18"/>
                <w:szCs w:val="18"/>
                <w:u w:val="none"/>
                <w:lang w:val="en-US" w:eastAsia="zh-CN"/>
              </w:rPr>
            </w:pPr>
            <w:r>
              <w:rPr>
                <w:rFonts w:ascii="宋体" w:eastAsia="宋体" w:hAnsi="宋体" w:cs="宋体" w:hint="eastAsia"/>
                <w:i w:val="0"/>
                <w:iCs w:val="0"/>
                <w:color w:val="000000"/>
                <w:kern w:val="0"/>
                <w:sz w:val="18"/>
                <w:szCs w:val="18"/>
                <w:u w:val="none"/>
                <w:lang w:val="en-US" w:eastAsia="zh-CN"/>
              </w:rPr>
              <w:t>（2）型号：CBE1500-1.0  6套</w:t>
            </w:r>
          </w:p>
          <w:p>
            <w:pPr>
              <w:keepNext w:val="0"/>
              <w:keepLines w:val="0"/>
              <w:widowControl/>
              <w:suppressLineNumbers w:val="0"/>
              <w:jc w:val="left"/>
              <w:textAlignment w:val="center"/>
              <w:rPr>
                <w:rFonts w:ascii="宋体" w:eastAsia="宋体" w:hAnsi="宋体" w:cs="宋体" w:hint="eastAsia"/>
                <w:i w:val="0"/>
                <w:iCs w:val="0"/>
                <w:color w:val="000000"/>
                <w:kern w:val="0"/>
                <w:sz w:val="18"/>
                <w:szCs w:val="18"/>
                <w:u w:val="none"/>
                <w:lang w:val="en-US" w:eastAsia="zh-CN"/>
              </w:rPr>
            </w:pPr>
            <w:r>
              <w:rPr>
                <w:rFonts w:ascii="宋体" w:eastAsia="宋体" w:hAnsi="宋体" w:cs="宋体" w:hint="eastAsia"/>
                <w:i w:val="0"/>
                <w:iCs w:val="0"/>
                <w:color w:val="000000"/>
                <w:kern w:val="0"/>
                <w:sz w:val="18"/>
                <w:szCs w:val="18"/>
                <w:u w:val="none"/>
                <w:lang w:val="en-US" w:eastAsia="zh-CN"/>
              </w:rPr>
              <w:t>（3）型号：CBE1000-1.0  1套</w:t>
            </w:r>
          </w:p>
          <w:p>
            <w:pPr>
              <w:keepNext w:val="0"/>
              <w:keepLines w:val="0"/>
              <w:widowControl/>
              <w:suppressLineNumbers w:val="0"/>
              <w:jc w:val="left"/>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（4）型号：CBE800-1.0   4套</w:t>
            </w:r>
          </w:p>
        </w:tc>
      </w:tr>
      <w:tr>
        <w:tblPrEx>
          <w:tblW w:w="8655" w:type="dxa"/>
          <w:tblInd w:w="91" w:type="dxa"/>
          <w:shd w:val="clear" w:color="auto" w:fill="auto"/>
          <w:tblCellMar>
            <w:top w:w="0" w:type="dxa"/>
            <w:left w:w="108" w:type="dxa"/>
            <w:bottom w:w="0" w:type="dxa"/>
            <w:right w:w="108" w:type="dxa"/>
          </w:tblCellMar>
        </w:tblPrEx>
        <w:trPr>
          <w:trHeight w:val="23"/>
        </w:trPr>
        <w:tc>
          <w:tcPr>
            <w:tcW w:w="0" w:type="auto"/>
            <w:vMerge/>
            <w:tcBorders>
              <w:top w:val="single" w:sz="4" w:space="0" w:color="000000"/>
              <w:left w:val="single" w:sz="4" w:space="0" w:color="000000"/>
              <w:bottom w:val="single" w:sz="4" w:space="0" w:color="000000"/>
              <w:right w:val="single" w:sz="4" w:space="0" w:color="000000"/>
            </w:tcBorders>
            <w:shd w:val="clear" w:color="auto" w:fill="auto"/>
            <w:noWrap/>
            <w:vAlign w:val="center"/>
          </w:tcPr>
          <w:p>
            <w:pPr>
              <w:jc w:val="center"/>
              <w:rPr>
                <w:rFonts w:ascii="宋体" w:eastAsia="宋体" w:hAnsi="宋体" w:cs="宋体" w:hint="eastAsia"/>
                <w:i w:val="0"/>
                <w:iCs w:val="0"/>
                <w:color w:val="000000"/>
                <w:sz w:val="18"/>
                <w:szCs w:val="18"/>
                <w:u w:val="none"/>
              </w:rPr>
            </w:pPr>
          </w:p>
        </w:tc>
        <w:tc>
          <w:tcPr>
            <w:tcW w:w="169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空气源热泵热水系统</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5套</w:t>
            </w:r>
          </w:p>
        </w:tc>
        <w:tc>
          <w:tcPr>
            <w:tcW w:w="367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型号：德能DE-92W/DN型空气源热泵热水机组，制热量为41.2KW,产水量为880L/h，住院楼ABC栋每栋一套4台，国际医疗中心一套2台，后勤服务楼一套4台。</w:t>
            </w:r>
          </w:p>
        </w:tc>
      </w:tr>
      <w:tr>
        <w:tblPrEx>
          <w:tblW w:w="8655" w:type="dxa"/>
          <w:tblInd w:w="91" w:type="dxa"/>
          <w:shd w:val="clear" w:color="auto" w:fill="auto"/>
          <w:tblCellMar>
            <w:top w:w="0" w:type="dxa"/>
            <w:left w:w="108" w:type="dxa"/>
            <w:bottom w:w="0" w:type="dxa"/>
            <w:right w:w="108" w:type="dxa"/>
          </w:tblCellMar>
        </w:tblPrEx>
        <w:trPr>
          <w:trHeight w:val="23"/>
        </w:trPr>
        <w:tc>
          <w:tcPr>
            <w:tcW w:w="1470"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中央空调系统</w:t>
            </w:r>
          </w:p>
        </w:tc>
        <w:tc>
          <w:tcPr>
            <w:tcW w:w="1695" w:type="dxa"/>
            <w:tcBorders>
              <w:top w:val="nil"/>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制冷主机</w:t>
            </w:r>
          </w:p>
        </w:tc>
        <w:tc>
          <w:tcPr>
            <w:tcW w:w="0" w:type="auto"/>
            <w:tcBorders>
              <w:top w:val="nil"/>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6台</w:t>
            </w:r>
          </w:p>
        </w:tc>
        <w:tc>
          <w:tcPr>
            <w:tcW w:w="3675" w:type="dxa"/>
            <w:tcBorders>
              <w:top w:val="nil"/>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color w:val="000000"/>
                <w:kern w:val="0"/>
                <w:sz w:val="18"/>
                <w:szCs w:val="18"/>
                <w:u w:val="none"/>
                <w:lang w:val="en-US" w:eastAsia="zh-CN"/>
              </w:rPr>
            </w:pPr>
            <w:r>
              <w:rPr>
                <w:rFonts w:ascii="宋体" w:eastAsia="宋体" w:hAnsi="宋体" w:cs="宋体" w:hint="eastAsia"/>
                <w:i w:val="0"/>
                <w:iCs w:val="0"/>
                <w:color w:val="000000"/>
                <w:kern w:val="0"/>
                <w:sz w:val="18"/>
                <w:szCs w:val="18"/>
                <w:u w:val="none"/>
                <w:lang w:val="en-US" w:eastAsia="zh-CN"/>
              </w:rPr>
              <w:t>离心式制冷机2台</w:t>
            </w:r>
          </w:p>
          <w:p>
            <w:pPr>
              <w:keepNext w:val="0"/>
              <w:keepLines w:val="0"/>
              <w:widowControl/>
              <w:suppressLineNumbers w:val="0"/>
              <w:jc w:val="left"/>
              <w:textAlignment w:val="center"/>
              <w:rPr>
                <w:rFonts w:ascii="宋体" w:eastAsia="宋体" w:hAnsi="宋体" w:cs="宋体" w:hint="eastAsia"/>
                <w:i w:val="0"/>
                <w:iCs w:val="0"/>
                <w:color w:val="000000"/>
                <w:kern w:val="0"/>
                <w:sz w:val="18"/>
                <w:szCs w:val="18"/>
                <w:u w:val="none"/>
                <w:lang w:val="en-US" w:eastAsia="zh-CN"/>
              </w:rPr>
            </w:pPr>
            <w:r>
              <w:rPr>
                <w:rFonts w:ascii="宋体" w:eastAsia="宋体" w:hAnsi="宋体" w:cs="宋体" w:hint="eastAsia"/>
                <w:i w:val="0"/>
                <w:iCs w:val="0"/>
                <w:color w:val="000000"/>
                <w:kern w:val="0"/>
                <w:sz w:val="18"/>
                <w:szCs w:val="18"/>
                <w:u w:val="none"/>
                <w:lang w:val="en-US" w:eastAsia="zh-CN"/>
              </w:rPr>
              <w:t>溴化锂吸收式制冷机2台</w:t>
            </w:r>
          </w:p>
          <w:p>
            <w:pPr>
              <w:keepNext w:val="0"/>
              <w:keepLines w:val="0"/>
              <w:widowControl/>
              <w:suppressLineNumbers w:val="0"/>
              <w:jc w:val="left"/>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高压离心式制冷机2台</w:t>
            </w:r>
          </w:p>
        </w:tc>
      </w:tr>
      <w:tr>
        <w:tblPrEx>
          <w:tblW w:w="8655" w:type="dxa"/>
          <w:tblInd w:w="91" w:type="dxa"/>
          <w:shd w:val="clear" w:color="auto" w:fill="auto"/>
          <w:tblCellMar>
            <w:top w:w="0" w:type="dxa"/>
            <w:left w:w="108" w:type="dxa"/>
            <w:bottom w:w="0" w:type="dxa"/>
            <w:right w:w="108" w:type="dxa"/>
          </w:tblCellMar>
        </w:tblPrEx>
        <w:trPr>
          <w:trHeight w:val="23"/>
        </w:trPr>
        <w:tc>
          <w:tcPr>
            <w:tcW w:w="147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宋体" w:eastAsia="宋体" w:hAnsi="宋体" w:cs="宋体" w:hint="eastAsia"/>
                <w:i w:val="0"/>
                <w:iCs w:val="0"/>
                <w:color w:val="000000"/>
                <w:sz w:val="18"/>
                <w:szCs w:val="18"/>
                <w:u w:val="none"/>
              </w:rPr>
            </w:pPr>
          </w:p>
        </w:tc>
        <w:tc>
          <w:tcPr>
            <w:tcW w:w="169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冷冻泵、冷却泵、补水泵等</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45台</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pPr>
              <w:rPr>
                <w:rFonts w:ascii="宋体" w:eastAsia="宋体" w:hAnsi="宋体" w:cs="宋体" w:hint="eastAsia"/>
                <w:i w:val="0"/>
                <w:iCs w:val="0"/>
                <w:color w:val="000000"/>
                <w:sz w:val="18"/>
                <w:szCs w:val="18"/>
                <w:u w:val="none"/>
              </w:rPr>
            </w:pPr>
          </w:p>
        </w:tc>
      </w:tr>
      <w:tr>
        <w:tblPrEx>
          <w:tblW w:w="8655" w:type="dxa"/>
          <w:tblInd w:w="91" w:type="dxa"/>
          <w:shd w:val="clear" w:color="auto" w:fill="auto"/>
          <w:tblCellMar>
            <w:top w:w="0" w:type="dxa"/>
            <w:left w:w="108" w:type="dxa"/>
            <w:bottom w:w="0" w:type="dxa"/>
            <w:right w:w="108" w:type="dxa"/>
          </w:tblCellMar>
        </w:tblPrEx>
        <w:trPr>
          <w:trHeight w:val="23"/>
        </w:trPr>
        <w:tc>
          <w:tcPr>
            <w:tcW w:w="147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宋体" w:eastAsia="宋体" w:hAnsi="宋体" w:cs="宋体" w:hint="eastAsia"/>
                <w:i w:val="0"/>
                <w:iCs w:val="0"/>
                <w:color w:val="000000"/>
                <w:sz w:val="18"/>
                <w:szCs w:val="18"/>
                <w:u w:val="none"/>
              </w:rPr>
            </w:pPr>
          </w:p>
        </w:tc>
        <w:tc>
          <w:tcPr>
            <w:tcW w:w="169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高压启动柜、高压变频控制柜</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3台</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pPr>
              <w:rPr>
                <w:rFonts w:ascii="宋体" w:eastAsia="宋体" w:hAnsi="宋体" w:cs="宋体" w:hint="eastAsia"/>
                <w:i w:val="0"/>
                <w:iCs w:val="0"/>
                <w:color w:val="000000"/>
                <w:sz w:val="18"/>
                <w:szCs w:val="18"/>
                <w:u w:val="none"/>
              </w:rPr>
            </w:pPr>
          </w:p>
        </w:tc>
      </w:tr>
      <w:tr>
        <w:tblPrEx>
          <w:tblW w:w="8655" w:type="dxa"/>
          <w:tblInd w:w="91" w:type="dxa"/>
          <w:shd w:val="clear" w:color="auto" w:fill="auto"/>
          <w:tblCellMar>
            <w:top w:w="0" w:type="dxa"/>
            <w:left w:w="108" w:type="dxa"/>
            <w:bottom w:w="0" w:type="dxa"/>
            <w:right w:w="108" w:type="dxa"/>
          </w:tblCellMar>
        </w:tblPrEx>
        <w:trPr>
          <w:trHeight w:val="23"/>
        </w:trPr>
        <w:tc>
          <w:tcPr>
            <w:tcW w:w="147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宋体" w:eastAsia="宋体" w:hAnsi="宋体" w:cs="宋体" w:hint="eastAsia"/>
                <w:i w:val="0"/>
                <w:iCs w:val="0"/>
                <w:color w:val="000000"/>
                <w:sz w:val="18"/>
                <w:szCs w:val="18"/>
                <w:u w:val="none"/>
              </w:rPr>
            </w:pPr>
          </w:p>
        </w:tc>
        <w:tc>
          <w:tcPr>
            <w:tcW w:w="169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方型不锈钢冷却塔</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18台</w:t>
            </w:r>
          </w:p>
        </w:tc>
        <w:tc>
          <w:tcPr>
            <w:tcW w:w="367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L=300m3/h及L=400m3/h；进/出水温度：32℃/37℃</w:t>
            </w:r>
          </w:p>
        </w:tc>
      </w:tr>
      <w:tr>
        <w:tblPrEx>
          <w:tblW w:w="8655" w:type="dxa"/>
          <w:tblInd w:w="91" w:type="dxa"/>
          <w:shd w:val="clear" w:color="auto" w:fill="auto"/>
          <w:tblCellMar>
            <w:top w:w="0" w:type="dxa"/>
            <w:left w:w="108" w:type="dxa"/>
            <w:bottom w:w="0" w:type="dxa"/>
            <w:right w:w="108" w:type="dxa"/>
          </w:tblCellMar>
        </w:tblPrEx>
        <w:trPr>
          <w:trHeight w:val="23"/>
        </w:trPr>
        <w:tc>
          <w:tcPr>
            <w:tcW w:w="147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宋体" w:eastAsia="宋体" w:hAnsi="宋体" w:cs="宋体" w:hint="eastAsia"/>
                <w:i w:val="0"/>
                <w:iCs w:val="0"/>
                <w:color w:val="000000"/>
                <w:sz w:val="18"/>
                <w:szCs w:val="18"/>
                <w:u w:val="none"/>
              </w:rPr>
            </w:pPr>
          </w:p>
        </w:tc>
        <w:tc>
          <w:tcPr>
            <w:tcW w:w="1695" w:type="dxa"/>
            <w:tcBorders>
              <w:top w:val="nil"/>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全院影像科、IT和BA数据机房精密空调</w:t>
            </w:r>
          </w:p>
        </w:tc>
        <w:tc>
          <w:tcPr>
            <w:tcW w:w="1815" w:type="dxa"/>
            <w:tcBorders>
              <w:top w:val="nil"/>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26台</w:t>
            </w:r>
          </w:p>
        </w:tc>
        <w:tc>
          <w:tcPr>
            <w:tcW w:w="3675" w:type="dxa"/>
            <w:tcBorders>
              <w:top w:val="nil"/>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P1030、DA0035、ASD451ACW、ASD862ACW、CCDU121A、ASD461ACW</w:t>
            </w:r>
          </w:p>
        </w:tc>
      </w:tr>
      <w:tr>
        <w:tblPrEx>
          <w:tblW w:w="8655" w:type="dxa"/>
          <w:tblInd w:w="91" w:type="dxa"/>
          <w:shd w:val="clear" w:color="auto" w:fill="auto"/>
          <w:tblCellMar>
            <w:top w:w="0" w:type="dxa"/>
            <w:left w:w="108" w:type="dxa"/>
            <w:bottom w:w="0" w:type="dxa"/>
            <w:right w:w="108" w:type="dxa"/>
          </w:tblCellMar>
        </w:tblPrEx>
        <w:trPr>
          <w:trHeight w:val="23"/>
        </w:trPr>
        <w:tc>
          <w:tcPr>
            <w:tcW w:w="147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宋体" w:eastAsia="宋体" w:hAnsi="宋体" w:cs="宋体" w:hint="eastAsia"/>
                <w:i w:val="0"/>
                <w:iCs w:val="0"/>
                <w:color w:val="000000"/>
                <w:sz w:val="18"/>
                <w:szCs w:val="18"/>
                <w:u w:val="none"/>
              </w:rPr>
            </w:pPr>
          </w:p>
        </w:tc>
        <w:tc>
          <w:tcPr>
            <w:tcW w:w="169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盘管机</w:t>
            </w:r>
          </w:p>
        </w:tc>
        <w:tc>
          <w:tcPr>
            <w:tcW w:w="181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4342台</w:t>
            </w:r>
          </w:p>
        </w:tc>
        <w:tc>
          <w:tcPr>
            <w:tcW w:w="3675" w:type="dxa"/>
            <w:tcBorders>
              <w:top w:val="single" w:sz="4" w:space="0" w:color="000000"/>
              <w:left w:val="single" w:sz="4" w:space="0" w:color="000000"/>
              <w:bottom w:val="single" w:sz="4" w:space="0" w:color="000000"/>
              <w:right w:val="single" w:sz="4" w:space="0" w:color="000000"/>
            </w:tcBorders>
            <w:shd w:val="clear" w:color="auto" w:fill="auto"/>
            <w:vAlign w:val="center"/>
          </w:tcPr>
          <w:p>
            <w:pPr>
              <w:rPr>
                <w:rFonts w:ascii="宋体" w:eastAsia="宋体" w:hAnsi="宋体" w:cs="宋体" w:hint="eastAsia"/>
                <w:i w:val="0"/>
                <w:iCs w:val="0"/>
                <w:color w:val="000000"/>
                <w:sz w:val="18"/>
                <w:szCs w:val="18"/>
                <w:u w:val="none"/>
              </w:rPr>
            </w:pPr>
          </w:p>
        </w:tc>
      </w:tr>
      <w:tr>
        <w:tblPrEx>
          <w:tblW w:w="8655" w:type="dxa"/>
          <w:tblInd w:w="91" w:type="dxa"/>
          <w:shd w:val="clear" w:color="auto" w:fill="auto"/>
          <w:tblCellMar>
            <w:top w:w="0" w:type="dxa"/>
            <w:left w:w="108" w:type="dxa"/>
            <w:bottom w:w="0" w:type="dxa"/>
            <w:right w:w="108" w:type="dxa"/>
          </w:tblCellMar>
        </w:tblPrEx>
        <w:trPr>
          <w:trHeight w:val="23"/>
        </w:trPr>
        <w:tc>
          <w:tcPr>
            <w:tcW w:w="147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宋体" w:eastAsia="宋体" w:hAnsi="宋体" w:cs="宋体" w:hint="eastAsia"/>
                <w:i w:val="0"/>
                <w:iCs w:val="0"/>
                <w:color w:val="000000"/>
                <w:sz w:val="18"/>
                <w:szCs w:val="18"/>
                <w:u w:val="none"/>
              </w:rPr>
            </w:pPr>
          </w:p>
        </w:tc>
        <w:tc>
          <w:tcPr>
            <w:tcW w:w="169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吊柜机</w:t>
            </w:r>
          </w:p>
        </w:tc>
        <w:tc>
          <w:tcPr>
            <w:tcW w:w="181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254台</w:t>
            </w:r>
          </w:p>
        </w:tc>
        <w:tc>
          <w:tcPr>
            <w:tcW w:w="3675" w:type="dxa"/>
            <w:tcBorders>
              <w:top w:val="single" w:sz="4" w:space="0" w:color="000000"/>
              <w:left w:val="single" w:sz="4" w:space="0" w:color="000000"/>
              <w:bottom w:val="single" w:sz="4" w:space="0" w:color="000000"/>
              <w:right w:val="single" w:sz="4" w:space="0" w:color="000000"/>
            </w:tcBorders>
            <w:shd w:val="clear" w:color="auto" w:fill="auto"/>
            <w:vAlign w:val="center"/>
          </w:tcPr>
          <w:p>
            <w:pPr>
              <w:rPr>
                <w:rFonts w:ascii="宋体" w:eastAsia="宋体" w:hAnsi="宋体" w:cs="宋体" w:hint="eastAsia"/>
                <w:i w:val="0"/>
                <w:iCs w:val="0"/>
                <w:color w:val="000000"/>
                <w:sz w:val="18"/>
                <w:szCs w:val="18"/>
                <w:u w:val="none"/>
              </w:rPr>
            </w:pPr>
          </w:p>
        </w:tc>
      </w:tr>
      <w:tr>
        <w:tblPrEx>
          <w:tblW w:w="8655" w:type="dxa"/>
          <w:tblInd w:w="91" w:type="dxa"/>
          <w:shd w:val="clear" w:color="auto" w:fill="auto"/>
          <w:tblCellMar>
            <w:top w:w="0" w:type="dxa"/>
            <w:left w:w="108" w:type="dxa"/>
            <w:bottom w:w="0" w:type="dxa"/>
            <w:right w:w="108" w:type="dxa"/>
          </w:tblCellMar>
        </w:tblPrEx>
        <w:trPr>
          <w:trHeight w:val="23"/>
        </w:trPr>
        <w:tc>
          <w:tcPr>
            <w:tcW w:w="147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宋体" w:eastAsia="宋体" w:hAnsi="宋体" w:cs="宋体" w:hint="eastAsia"/>
                <w:i w:val="0"/>
                <w:iCs w:val="0"/>
                <w:color w:val="000000"/>
                <w:sz w:val="18"/>
                <w:szCs w:val="18"/>
                <w:u w:val="none"/>
              </w:rPr>
            </w:pPr>
          </w:p>
        </w:tc>
        <w:tc>
          <w:tcPr>
            <w:tcW w:w="169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中央冷媒控制系统</w:t>
            </w:r>
          </w:p>
        </w:tc>
        <w:tc>
          <w:tcPr>
            <w:tcW w:w="181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69套</w:t>
            </w:r>
          </w:p>
        </w:tc>
        <w:tc>
          <w:tcPr>
            <w:tcW w:w="367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控制柜、变频控制柜、工作站</w:t>
            </w:r>
          </w:p>
        </w:tc>
      </w:tr>
      <w:tr>
        <w:tblPrEx>
          <w:tblW w:w="8655" w:type="dxa"/>
          <w:tblInd w:w="91" w:type="dxa"/>
          <w:shd w:val="clear" w:color="auto" w:fill="auto"/>
          <w:tblCellMar>
            <w:top w:w="0" w:type="dxa"/>
            <w:left w:w="108" w:type="dxa"/>
            <w:bottom w:w="0" w:type="dxa"/>
            <w:right w:w="108" w:type="dxa"/>
          </w:tblCellMar>
        </w:tblPrEx>
        <w:trPr>
          <w:trHeight w:val="23"/>
        </w:trPr>
        <w:tc>
          <w:tcPr>
            <w:tcW w:w="147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宋体" w:eastAsia="宋体" w:hAnsi="宋体" w:cs="宋体" w:hint="eastAsia"/>
                <w:i w:val="0"/>
                <w:iCs w:val="0"/>
                <w:color w:val="000000"/>
                <w:sz w:val="18"/>
                <w:szCs w:val="18"/>
                <w:u w:val="none"/>
              </w:rPr>
            </w:pPr>
          </w:p>
        </w:tc>
        <w:tc>
          <w:tcPr>
            <w:tcW w:w="169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控制系统</w:t>
            </w:r>
          </w:p>
        </w:tc>
        <w:tc>
          <w:tcPr>
            <w:tcW w:w="181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213套</w:t>
            </w:r>
          </w:p>
        </w:tc>
        <w:tc>
          <w:tcPr>
            <w:tcW w:w="367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变频控制柜、控制箱、板式换热器变频控制柜</w:t>
            </w:r>
          </w:p>
        </w:tc>
      </w:tr>
      <w:tr>
        <w:tblPrEx>
          <w:tblW w:w="8655" w:type="dxa"/>
          <w:tblInd w:w="91" w:type="dxa"/>
          <w:shd w:val="clear" w:color="auto" w:fill="auto"/>
          <w:tblCellMar>
            <w:top w:w="0" w:type="dxa"/>
            <w:left w:w="108" w:type="dxa"/>
            <w:bottom w:w="0" w:type="dxa"/>
            <w:right w:w="108" w:type="dxa"/>
          </w:tblCellMar>
        </w:tblPrEx>
        <w:trPr>
          <w:trHeight w:val="23"/>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锅炉系统</w:t>
            </w:r>
          </w:p>
        </w:tc>
        <w:tc>
          <w:tcPr>
            <w:tcW w:w="169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蒸汽锅炉</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4套</w:t>
            </w:r>
          </w:p>
        </w:tc>
        <w:tc>
          <w:tcPr>
            <w:tcW w:w="367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燃气锅炉、额定出力4吨/小时</w:t>
            </w:r>
          </w:p>
        </w:tc>
      </w:tr>
      <w:tr>
        <w:tblPrEx>
          <w:tblW w:w="8655" w:type="dxa"/>
          <w:tblInd w:w="91" w:type="dxa"/>
          <w:shd w:val="clear" w:color="auto" w:fill="auto"/>
          <w:tblCellMar>
            <w:top w:w="0" w:type="dxa"/>
            <w:left w:w="108" w:type="dxa"/>
            <w:bottom w:w="0" w:type="dxa"/>
            <w:right w:w="108" w:type="dxa"/>
          </w:tblCellMar>
        </w:tblPrEx>
        <w:trPr>
          <w:trHeight w:val="23"/>
        </w:trPr>
        <w:tc>
          <w:tcPr>
            <w:tcW w:w="0" w:type="auto"/>
            <w:vMerge/>
            <w:tcBorders>
              <w:top w:val="single" w:sz="4" w:space="0" w:color="000000"/>
              <w:left w:val="single" w:sz="4" w:space="0" w:color="000000"/>
              <w:bottom w:val="single" w:sz="4" w:space="0" w:color="000000"/>
              <w:right w:val="single" w:sz="4" w:space="0" w:color="000000"/>
            </w:tcBorders>
            <w:shd w:val="clear" w:color="auto" w:fill="auto"/>
            <w:noWrap/>
            <w:vAlign w:val="center"/>
          </w:tcPr>
          <w:p>
            <w:pPr>
              <w:jc w:val="center"/>
              <w:rPr>
                <w:rFonts w:ascii="宋体" w:eastAsia="宋体" w:hAnsi="宋体" w:cs="宋体" w:hint="eastAsia"/>
                <w:i w:val="0"/>
                <w:iCs w:val="0"/>
                <w:color w:val="000000"/>
                <w:sz w:val="18"/>
                <w:szCs w:val="18"/>
                <w:u w:val="none"/>
              </w:rPr>
            </w:pPr>
          </w:p>
        </w:tc>
        <w:tc>
          <w:tcPr>
            <w:tcW w:w="169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分气缸</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2个</w:t>
            </w:r>
          </w:p>
        </w:tc>
        <w:tc>
          <w:tcPr>
            <w:tcW w:w="367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color w:val="000000"/>
                <w:kern w:val="0"/>
                <w:sz w:val="18"/>
                <w:szCs w:val="18"/>
                <w:u w:val="none"/>
                <w:lang w:val="en-US" w:eastAsia="zh-CN"/>
              </w:rPr>
            </w:pPr>
            <w:r>
              <w:rPr>
                <w:rFonts w:ascii="宋体" w:eastAsia="宋体" w:hAnsi="宋体" w:cs="宋体" w:hint="eastAsia"/>
                <w:i w:val="0"/>
                <w:iCs w:val="0"/>
                <w:color w:val="000000"/>
                <w:kern w:val="0"/>
                <w:sz w:val="18"/>
                <w:szCs w:val="18"/>
                <w:u w:val="none"/>
                <w:lang w:val="en-US" w:eastAsia="zh-CN"/>
              </w:rPr>
              <w:t>制冷站分气缸</w:t>
            </w:r>
          </w:p>
          <w:p>
            <w:pPr>
              <w:keepNext w:val="0"/>
              <w:keepLines w:val="0"/>
              <w:widowControl/>
              <w:suppressLineNumbers w:val="0"/>
              <w:jc w:val="left"/>
              <w:textAlignment w:val="center"/>
              <w:rPr>
                <w:rFonts w:ascii="宋体" w:eastAsia="宋体" w:hAnsi="宋体" w:cs="宋体" w:hint="eastAsia"/>
                <w:i w:val="0"/>
                <w:iCs w:val="0"/>
                <w:color w:val="000000"/>
                <w:kern w:val="0"/>
                <w:sz w:val="18"/>
                <w:szCs w:val="18"/>
                <w:u w:val="none"/>
                <w:lang w:val="en-US" w:eastAsia="zh-CN"/>
              </w:rPr>
            </w:pPr>
            <w:r>
              <w:rPr>
                <w:rFonts w:ascii="宋体" w:eastAsia="宋体" w:hAnsi="宋体" w:cs="宋体" w:hint="eastAsia"/>
                <w:i w:val="0"/>
                <w:iCs w:val="0"/>
                <w:color w:val="000000"/>
                <w:kern w:val="0"/>
                <w:sz w:val="18"/>
                <w:szCs w:val="18"/>
                <w:u w:val="none"/>
                <w:lang w:val="en-US" w:eastAsia="zh-CN"/>
              </w:rPr>
              <w:t xml:space="preserve">容积：0.59m³ 设计压力：1.30Mpa </w:t>
            </w:r>
          </w:p>
          <w:p>
            <w:pPr>
              <w:keepNext w:val="0"/>
              <w:keepLines w:val="0"/>
              <w:widowControl/>
              <w:suppressLineNumbers w:val="0"/>
              <w:jc w:val="left"/>
              <w:textAlignment w:val="center"/>
              <w:rPr>
                <w:rFonts w:ascii="宋体" w:eastAsia="宋体" w:hAnsi="宋体" w:cs="宋体" w:hint="eastAsia"/>
                <w:i w:val="0"/>
                <w:iCs w:val="0"/>
                <w:color w:val="000000"/>
                <w:kern w:val="0"/>
                <w:sz w:val="18"/>
                <w:szCs w:val="18"/>
                <w:u w:val="none"/>
                <w:lang w:val="en-US" w:eastAsia="zh-CN"/>
              </w:rPr>
            </w:pPr>
            <w:r>
              <w:rPr>
                <w:rFonts w:ascii="宋体" w:eastAsia="宋体" w:hAnsi="宋体" w:cs="宋体" w:hint="eastAsia"/>
                <w:i w:val="0"/>
                <w:iCs w:val="0"/>
                <w:color w:val="000000"/>
                <w:kern w:val="0"/>
                <w:sz w:val="18"/>
                <w:szCs w:val="18"/>
                <w:u w:val="none"/>
                <w:lang w:val="en-US" w:eastAsia="zh-CN"/>
              </w:rPr>
              <w:t xml:space="preserve">设计温度：195.0℃ </w:t>
            </w:r>
          </w:p>
          <w:p>
            <w:pPr>
              <w:keepNext w:val="0"/>
              <w:keepLines w:val="0"/>
              <w:widowControl/>
              <w:suppressLineNumbers w:val="0"/>
              <w:jc w:val="left"/>
              <w:textAlignment w:val="center"/>
              <w:rPr>
                <w:rFonts w:ascii="宋体" w:eastAsia="宋体" w:hAnsi="宋体" w:cs="宋体" w:hint="eastAsia"/>
                <w:i w:val="0"/>
                <w:iCs w:val="0"/>
                <w:color w:val="000000"/>
                <w:kern w:val="0"/>
                <w:sz w:val="18"/>
                <w:szCs w:val="18"/>
                <w:u w:val="none"/>
                <w:lang w:val="en-US" w:eastAsia="zh-CN"/>
              </w:rPr>
            </w:pPr>
            <w:r>
              <w:rPr>
                <w:rFonts w:ascii="宋体" w:eastAsia="宋体" w:hAnsi="宋体" w:cs="宋体" w:hint="eastAsia"/>
                <w:i w:val="0"/>
                <w:iCs w:val="0"/>
                <w:color w:val="000000"/>
                <w:kern w:val="0"/>
                <w:sz w:val="18"/>
                <w:szCs w:val="18"/>
                <w:u w:val="none"/>
                <w:lang w:val="en-US" w:eastAsia="zh-CN"/>
              </w:rPr>
              <w:t>锅炉房分气缸</w:t>
            </w:r>
          </w:p>
          <w:p>
            <w:pPr>
              <w:keepNext w:val="0"/>
              <w:keepLines w:val="0"/>
              <w:widowControl/>
              <w:suppressLineNumbers w:val="0"/>
              <w:jc w:val="left"/>
              <w:textAlignment w:val="center"/>
              <w:rPr>
                <w:rFonts w:ascii="宋体" w:eastAsia="宋体" w:hAnsi="宋体" w:cs="宋体" w:hint="eastAsia"/>
                <w:i w:val="0"/>
                <w:iCs w:val="0"/>
                <w:color w:val="000000"/>
                <w:kern w:val="0"/>
                <w:sz w:val="18"/>
                <w:szCs w:val="18"/>
                <w:u w:val="none"/>
                <w:lang w:val="en-US" w:eastAsia="zh-CN"/>
              </w:rPr>
            </w:pPr>
            <w:r>
              <w:rPr>
                <w:rFonts w:ascii="宋体" w:eastAsia="宋体" w:hAnsi="宋体" w:cs="宋体" w:hint="eastAsia"/>
                <w:i w:val="0"/>
                <w:iCs w:val="0"/>
                <w:color w:val="000000"/>
                <w:kern w:val="0"/>
                <w:sz w:val="18"/>
                <w:szCs w:val="18"/>
                <w:u w:val="none"/>
                <w:lang w:val="en-US" w:eastAsia="zh-CN"/>
              </w:rPr>
              <w:t xml:space="preserve">容积：0.901m³ 设计压力：1.10Mpa </w:t>
            </w:r>
          </w:p>
          <w:p>
            <w:pPr>
              <w:keepNext w:val="0"/>
              <w:keepLines w:val="0"/>
              <w:widowControl/>
              <w:suppressLineNumbers w:val="0"/>
              <w:jc w:val="left"/>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 xml:space="preserve">设计温度：187.0℃ </w:t>
            </w:r>
          </w:p>
        </w:tc>
      </w:tr>
      <w:tr>
        <w:tblPrEx>
          <w:tblW w:w="8655" w:type="dxa"/>
          <w:tblInd w:w="91" w:type="dxa"/>
          <w:shd w:val="clear" w:color="auto" w:fill="auto"/>
          <w:tblCellMar>
            <w:top w:w="0" w:type="dxa"/>
            <w:left w:w="108" w:type="dxa"/>
            <w:bottom w:w="0" w:type="dxa"/>
            <w:right w:w="108" w:type="dxa"/>
          </w:tblCellMar>
        </w:tblPrEx>
        <w:trPr>
          <w:trHeight w:val="23"/>
        </w:trPr>
        <w:tc>
          <w:tcPr>
            <w:tcW w:w="0" w:type="auto"/>
            <w:vMerge/>
            <w:tcBorders>
              <w:top w:val="single" w:sz="4" w:space="0" w:color="000000"/>
              <w:left w:val="single" w:sz="4" w:space="0" w:color="000000"/>
              <w:bottom w:val="single" w:sz="4" w:space="0" w:color="000000"/>
              <w:right w:val="single" w:sz="4" w:space="0" w:color="000000"/>
            </w:tcBorders>
            <w:shd w:val="clear" w:color="auto" w:fill="auto"/>
            <w:noWrap/>
            <w:vAlign w:val="center"/>
          </w:tcPr>
          <w:p>
            <w:pPr>
              <w:jc w:val="center"/>
              <w:rPr>
                <w:rFonts w:ascii="宋体" w:eastAsia="宋体" w:hAnsi="宋体" w:cs="宋体" w:hint="eastAsia"/>
                <w:i w:val="0"/>
                <w:iCs w:val="0"/>
                <w:color w:val="000000"/>
                <w:sz w:val="18"/>
                <w:szCs w:val="18"/>
                <w:u w:val="none"/>
              </w:rPr>
            </w:pPr>
          </w:p>
        </w:tc>
        <w:tc>
          <w:tcPr>
            <w:tcW w:w="169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燃气管道</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3米</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left"/>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设计/工作压力0.3MP</w:t>
            </w:r>
          </w:p>
        </w:tc>
      </w:tr>
      <w:tr>
        <w:tblPrEx>
          <w:tblW w:w="8655" w:type="dxa"/>
          <w:tblInd w:w="91" w:type="dxa"/>
          <w:shd w:val="clear" w:color="auto" w:fill="auto"/>
          <w:tblCellMar>
            <w:top w:w="0" w:type="dxa"/>
            <w:left w:w="108" w:type="dxa"/>
            <w:bottom w:w="0" w:type="dxa"/>
            <w:right w:w="108" w:type="dxa"/>
          </w:tblCellMar>
        </w:tblPrEx>
        <w:trPr>
          <w:trHeight w:val="23"/>
        </w:trPr>
        <w:tc>
          <w:tcPr>
            <w:tcW w:w="0" w:type="auto"/>
            <w:vMerge/>
            <w:tcBorders>
              <w:top w:val="single" w:sz="4" w:space="0" w:color="000000"/>
              <w:left w:val="single" w:sz="4" w:space="0" w:color="000000"/>
              <w:bottom w:val="single" w:sz="4" w:space="0" w:color="000000"/>
              <w:right w:val="single" w:sz="4" w:space="0" w:color="000000"/>
            </w:tcBorders>
            <w:shd w:val="clear" w:color="auto" w:fill="auto"/>
            <w:noWrap/>
            <w:vAlign w:val="center"/>
          </w:tcPr>
          <w:p>
            <w:pPr>
              <w:jc w:val="center"/>
              <w:rPr>
                <w:rFonts w:ascii="宋体" w:eastAsia="宋体" w:hAnsi="宋体" w:cs="宋体" w:hint="eastAsia"/>
                <w:i w:val="0"/>
                <w:iCs w:val="0"/>
                <w:color w:val="000000"/>
                <w:sz w:val="18"/>
                <w:szCs w:val="18"/>
                <w:u w:val="none"/>
              </w:rPr>
            </w:pPr>
          </w:p>
        </w:tc>
        <w:tc>
          <w:tcPr>
            <w:tcW w:w="169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蒸汽管道</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1945米</w:t>
            </w:r>
          </w:p>
        </w:tc>
        <w:tc>
          <w:tcPr>
            <w:tcW w:w="367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color w:val="000000"/>
                <w:kern w:val="0"/>
                <w:sz w:val="18"/>
                <w:szCs w:val="18"/>
                <w:u w:val="none"/>
                <w:lang w:val="en-US" w:eastAsia="zh-CN"/>
              </w:rPr>
            </w:pPr>
            <w:r>
              <w:rPr>
                <w:rFonts w:ascii="宋体" w:eastAsia="宋体" w:hAnsi="宋体" w:cs="宋体" w:hint="eastAsia"/>
                <w:i w:val="0"/>
                <w:iCs w:val="0"/>
                <w:color w:val="000000"/>
                <w:kern w:val="0"/>
                <w:sz w:val="18"/>
                <w:szCs w:val="18"/>
                <w:u w:val="none"/>
                <w:lang w:val="en-US" w:eastAsia="zh-CN"/>
              </w:rPr>
              <w:t>设计/工作压力1Mpa/0.8Mpa</w:t>
            </w:r>
          </w:p>
          <w:p>
            <w:pPr>
              <w:keepNext w:val="0"/>
              <w:keepLines w:val="0"/>
              <w:widowControl/>
              <w:suppressLineNumbers w:val="0"/>
              <w:jc w:val="left"/>
              <w:textAlignment w:val="center"/>
              <w:rPr>
                <w:rFonts w:ascii="宋体" w:eastAsia="宋体" w:hAnsi="宋体" w:cs="宋体" w:hint="eastAsia"/>
                <w:i w:val="0"/>
                <w:iCs w:val="0"/>
                <w:color w:val="000000"/>
                <w:kern w:val="0"/>
                <w:sz w:val="18"/>
                <w:szCs w:val="18"/>
                <w:u w:val="none"/>
                <w:lang w:val="en-US" w:eastAsia="zh-CN"/>
              </w:rPr>
            </w:pPr>
            <w:r>
              <w:rPr>
                <w:rFonts w:ascii="宋体" w:eastAsia="宋体" w:hAnsi="宋体" w:cs="宋体" w:hint="eastAsia"/>
                <w:i w:val="0"/>
                <w:iCs w:val="0"/>
                <w:color w:val="000000"/>
                <w:kern w:val="0"/>
                <w:sz w:val="18"/>
                <w:szCs w:val="18"/>
                <w:u w:val="none"/>
                <w:lang w:val="en-US" w:eastAsia="zh-CN"/>
              </w:rPr>
              <w:t>设计/工作温度184℃/175℃</w:t>
            </w:r>
          </w:p>
          <w:p>
            <w:pPr>
              <w:keepNext w:val="0"/>
              <w:keepLines w:val="0"/>
              <w:widowControl/>
              <w:suppressLineNumbers w:val="0"/>
              <w:jc w:val="left"/>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公称直径：50-250mm</w:t>
            </w:r>
          </w:p>
        </w:tc>
      </w:tr>
      <w:tr>
        <w:tblPrEx>
          <w:tblW w:w="8655" w:type="dxa"/>
          <w:tblInd w:w="91" w:type="dxa"/>
          <w:shd w:val="clear" w:color="auto" w:fill="auto"/>
          <w:tblCellMar>
            <w:top w:w="0" w:type="dxa"/>
            <w:left w:w="108" w:type="dxa"/>
            <w:bottom w:w="0" w:type="dxa"/>
            <w:right w:w="108" w:type="dxa"/>
          </w:tblCellMar>
        </w:tblPrEx>
        <w:trPr>
          <w:trHeight w:val="23"/>
        </w:trPr>
        <w:tc>
          <w:tcPr>
            <w:tcW w:w="1470"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供配电系统</w:t>
            </w:r>
          </w:p>
        </w:tc>
        <w:tc>
          <w:tcPr>
            <w:tcW w:w="169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高压配电柜（中置柜）</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37台</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pPr>
              <w:rPr>
                <w:rFonts w:ascii="宋体" w:eastAsia="宋体" w:hAnsi="宋体" w:cs="宋体" w:hint="eastAsia"/>
                <w:i w:val="0"/>
                <w:iCs w:val="0"/>
                <w:color w:val="000000"/>
                <w:sz w:val="18"/>
                <w:szCs w:val="18"/>
                <w:u w:val="none"/>
              </w:rPr>
            </w:pPr>
          </w:p>
        </w:tc>
      </w:tr>
      <w:tr>
        <w:tblPrEx>
          <w:tblW w:w="8655" w:type="dxa"/>
          <w:tblInd w:w="91" w:type="dxa"/>
          <w:shd w:val="clear" w:color="auto" w:fill="auto"/>
          <w:tblCellMar>
            <w:top w:w="0" w:type="dxa"/>
            <w:left w:w="108" w:type="dxa"/>
            <w:bottom w:w="0" w:type="dxa"/>
            <w:right w:w="108" w:type="dxa"/>
          </w:tblCellMar>
        </w:tblPrEx>
        <w:trPr>
          <w:trHeight w:val="23"/>
        </w:trPr>
        <w:tc>
          <w:tcPr>
            <w:tcW w:w="147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宋体" w:eastAsia="宋体" w:hAnsi="宋体" w:cs="宋体" w:hint="eastAsia"/>
                <w:i w:val="0"/>
                <w:iCs w:val="0"/>
                <w:color w:val="000000"/>
                <w:sz w:val="18"/>
                <w:szCs w:val="18"/>
                <w:u w:val="none"/>
              </w:rPr>
            </w:pPr>
          </w:p>
        </w:tc>
        <w:tc>
          <w:tcPr>
            <w:tcW w:w="169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高压环网柜</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32台</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pPr>
              <w:rPr>
                <w:rFonts w:ascii="宋体" w:eastAsia="宋体" w:hAnsi="宋体" w:cs="宋体" w:hint="eastAsia"/>
                <w:i w:val="0"/>
                <w:iCs w:val="0"/>
                <w:color w:val="000000"/>
                <w:sz w:val="18"/>
                <w:szCs w:val="18"/>
                <w:u w:val="none"/>
              </w:rPr>
            </w:pPr>
          </w:p>
        </w:tc>
      </w:tr>
      <w:tr>
        <w:tblPrEx>
          <w:tblW w:w="8655" w:type="dxa"/>
          <w:tblInd w:w="91" w:type="dxa"/>
          <w:shd w:val="clear" w:color="auto" w:fill="auto"/>
          <w:tblCellMar>
            <w:top w:w="0" w:type="dxa"/>
            <w:left w:w="108" w:type="dxa"/>
            <w:bottom w:w="0" w:type="dxa"/>
            <w:right w:w="108" w:type="dxa"/>
          </w:tblCellMar>
        </w:tblPrEx>
        <w:trPr>
          <w:trHeight w:val="23"/>
        </w:trPr>
        <w:tc>
          <w:tcPr>
            <w:tcW w:w="147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宋体" w:eastAsia="宋体" w:hAnsi="宋体" w:cs="宋体" w:hint="eastAsia"/>
                <w:i w:val="0"/>
                <w:iCs w:val="0"/>
                <w:color w:val="000000"/>
                <w:sz w:val="18"/>
                <w:szCs w:val="18"/>
                <w:u w:val="none"/>
              </w:rPr>
            </w:pPr>
          </w:p>
        </w:tc>
        <w:tc>
          <w:tcPr>
            <w:tcW w:w="169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直流屏</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2台</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pPr>
              <w:rPr>
                <w:rFonts w:ascii="宋体" w:eastAsia="宋体" w:hAnsi="宋体" w:cs="宋体" w:hint="eastAsia"/>
                <w:i w:val="0"/>
                <w:iCs w:val="0"/>
                <w:color w:val="000000"/>
                <w:sz w:val="18"/>
                <w:szCs w:val="18"/>
                <w:u w:val="none"/>
              </w:rPr>
            </w:pPr>
          </w:p>
        </w:tc>
      </w:tr>
      <w:tr>
        <w:tblPrEx>
          <w:tblW w:w="8655" w:type="dxa"/>
          <w:tblInd w:w="91" w:type="dxa"/>
          <w:shd w:val="clear" w:color="auto" w:fill="auto"/>
          <w:tblCellMar>
            <w:top w:w="0" w:type="dxa"/>
            <w:left w:w="108" w:type="dxa"/>
            <w:bottom w:w="0" w:type="dxa"/>
            <w:right w:w="108" w:type="dxa"/>
          </w:tblCellMar>
        </w:tblPrEx>
        <w:trPr>
          <w:trHeight w:val="23"/>
        </w:trPr>
        <w:tc>
          <w:tcPr>
            <w:tcW w:w="147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宋体" w:eastAsia="宋体" w:hAnsi="宋体" w:cs="宋体" w:hint="eastAsia"/>
                <w:i w:val="0"/>
                <w:iCs w:val="0"/>
                <w:color w:val="000000"/>
                <w:sz w:val="18"/>
                <w:szCs w:val="18"/>
                <w:u w:val="none"/>
              </w:rPr>
            </w:pPr>
          </w:p>
        </w:tc>
        <w:tc>
          <w:tcPr>
            <w:tcW w:w="169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变压器</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16台</w:t>
            </w:r>
          </w:p>
        </w:tc>
        <w:tc>
          <w:tcPr>
            <w:tcW w:w="367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color w:val="000000"/>
                <w:kern w:val="0"/>
                <w:sz w:val="18"/>
                <w:szCs w:val="18"/>
                <w:u w:val="none"/>
                <w:lang w:val="en-US" w:eastAsia="zh-CN"/>
              </w:rPr>
            </w:pPr>
            <w:r>
              <w:rPr>
                <w:rFonts w:ascii="宋体" w:eastAsia="宋体" w:hAnsi="宋体" w:cs="宋体" w:hint="eastAsia"/>
                <w:i w:val="0"/>
                <w:iCs w:val="0"/>
                <w:color w:val="000000"/>
                <w:kern w:val="0"/>
                <w:sz w:val="18"/>
                <w:szCs w:val="18"/>
                <w:u w:val="none"/>
                <w:lang w:val="en-US" w:eastAsia="zh-CN"/>
              </w:rPr>
              <w:t>四台2000KVA；</w:t>
            </w:r>
          </w:p>
          <w:p>
            <w:pPr>
              <w:keepNext w:val="0"/>
              <w:keepLines w:val="0"/>
              <w:widowControl/>
              <w:suppressLineNumbers w:val="0"/>
              <w:jc w:val="left"/>
              <w:textAlignment w:val="center"/>
              <w:rPr>
                <w:rFonts w:ascii="宋体" w:eastAsia="宋体" w:hAnsi="宋体" w:cs="宋体" w:hint="eastAsia"/>
                <w:i w:val="0"/>
                <w:iCs w:val="0"/>
                <w:color w:val="000000"/>
                <w:kern w:val="0"/>
                <w:sz w:val="18"/>
                <w:szCs w:val="18"/>
                <w:u w:val="none"/>
                <w:lang w:val="en-US" w:eastAsia="zh-CN"/>
              </w:rPr>
            </w:pPr>
            <w:r>
              <w:rPr>
                <w:rFonts w:ascii="宋体" w:eastAsia="宋体" w:hAnsi="宋体" w:cs="宋体" w:hint="eastAsia"/>
                <w:i w:val="0"/>
                <w:iCs w:val="0"/>
                <w:color w:val="000000"/>
                <w:kern w:val="0"/>
                <w:sz w:val="18"/>
                <w:szCs w:val="18"/>
                <w:u w:val="none"/>
                <w:lang w:val="en-US" w:eastAsia="zh-CN"/>
              </w:rPr>
              <w:t>七台1600KVA；</w:t>
            </w:r>
          </w:p>
          <w:p>
            <w:pPr>
              <w:keepNext w:val="0"/>
              <w:keepLines w:val="0"/>
              <w:widowControl/>
              <w:suppressLineNumbers w:val="0"/>
              <w:jc w:val="left"/>
              <w:textAlignment w:val="center"/>
              <w:rPr>
                <w:rFonts w:ascii="宋体" w:eastAsia="宋体" w:hAnsi="宋体" w:cs="宋体" w:hint="eastAsia"/>
                <w:i w:val="0"/>
                <w:iCs w:val="0"/>
                <w:color w:val="000000"/>
                <w:kern w:val="0"/>
                <w:sz w:val="18"/>
                <w:szCs w:val="18"/>
                <w:u w:val="none"/>
                <w:lang w:val="en-US" w:eastAsia="zh-CN"/>
              </w:rPr>
            </w:pPr>
            <w:r>
              <w:rPr>
                <w:rFonts w:ascii="宋体" w:eastAsia="宋体" w:hAnsi="宋体" w:cs="宋体" w:hint="eastAsia"/>
                <w:i w:val="0"/>
                <w:iCs w:val="0"/>
                <w:color w:val="000000"/>
                <w:kern w:val="0"/>
                <w:sz w:val="18"/>
                <w:szCs w:val="18"/>
                <w:u w:val="none"/>
                <w:lang w:val="en-US" w:eastAsia="zh-CN"/>
              </w:rPr>
              <w:t>四台1250KVA；</w:t>
            </w:r>
          </w:p>
          <w:p>
            <w:pPr>
              <w:keepNext w:val="0"/>
              <w:keepLines w:val="0"/>
              <w:widowControl/>
              <w:suppressLineNumbers w:val="0"/>
              <w:jc w:val="left"/>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一台315KVA。</w:t>
            </w:r>
          </w:p>
        </w:tc>
      </w:tr>
      <w:tr>
        <w:tblPrEx>
          <w:tblW w:w="8655" w:type="dxa"/>
          <w:tblInd w:w="91" w:type="dxa"/>
          <w:shd w:val="clear" w:color="auto" w:fill="auto"/>
          <w:tblCellMar>
            <w:top w:w="0" w:type="dxa"/>
            <w:left w:w="108" w:type="dxa"/>
            <w:bottom w:w="0" w:type="dxa"/>
            <w:right w:w="108" w:type="dxa"/>
          </w:tblCellMar>
        </w:tblPrEx>
        <w:trPr>
          <w:trHeight w:val="23"/>
        </w:trPr>
        <w:tc>
          <w:tcPr>
            <w:tcW w:w="147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宋体" w:eastAsia="宋体" w:hAnsi="宋体" w:cs="宋体" w:hint="eastAsia"/>
                <w:i w:val="0"/>
                <w:iCs w:val="0"/>
                <w:color w:val="000000"/>
                <w:sz w:val="18"/>
                <w:szCs w:val="18"/>
                <w:u w:val="none"/>
              </w:rPr>
            </w:pPr>
          </w:p>
        </w:tc>
        <w:tc>
          <w:tcPr>
            <w:tcW w:w="169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低压配电柜</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205台</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left"/>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GEA-380-3600</w:t>
            </w:r>
          </w:p>
        </w:tc>
      </w:tr>
      <w:tr>
        <w:tblPrEx>
          <w:tblW w:w="8655" w:type="dxa"/>
          <w:tblInd w:w="91" w:type="dxa"/>
          <w:shd w:val="clear" w:color="auto" w:fill="auto"/>
          <w:tblCellMar>
            <w:top w:w="0" w:type="dxa"/>
            <w:left w:w="108" w:type="dxa"/>
            <w:bottom w:w="0" w:type="dxa"/>
            <w:right w:w="108" w:type="dxa"/>
          </w:tblCellMar>
        </w:tblPrEx>
        <w:trPr>
          <w:trHeight w:val="23"/>
        </w:trPr>
        <w:tc>
          <w:tcPr>
            <w:tcW w:w="147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宋体" w:eastAsia="宋体" w:hAnsi="宋体" w:cs="宋体" w:hint="eastAsia"/>
                <w:i w:val="0"/>
                <w:iCs w:val="0"/>
                <w:color w:val="000000"/>
                <w:sz w:val="18"/>
                <w:szCs w:val="18"/>
                <w:u w:val="none"/>
              </w:rPr>
            </w:pPr>
          </w:p>
        </w:tc>
        <w:tc>
          <w:tcPr>
            <w:tcW w:w="169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发电机</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6台</w:t>
            </w:r>
          </w:p>
        </w:tc>
        <w:tc>
          <w:tcPr>
            <w:tcW w:w="367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color w:val="000000"/>
                <w:kern w:val="0"/>
                <w:sz w:val="18"/>
                <w:szCs w:val="18"/>
                <w:u w:val="none"/>
                <w:lang w:val="en-US" w:eastAsia="zh-CN"/>
              </w:rPr>
            </w:pPr>
            <w:r>
              <w:rPr>
                <w:rFonts w:ascii="宋体" w:eastAsia="宋体" w:hAnsi="宋体" w:cs="宋体" w:hint="eastAsia"/>
                <w:i w:val="0"/>
                <w:iCs w:val="0"/>
                <w:color w:val="000000"/>
                <w:kern w:val="0"/>
                <w:sz w:val="18"/>
                <w:szCs w:val="18"/>
                <w:u w:val="none"/>
                <w:lang w:val="en-US" w:eastAsia="zh-CN"/>
              </w:rPr>
              <w:t>柴油发电机</w:t>
            </w:r>
          </w:p>
          <w:p>
            <w:pPr>
              <w:keepNext w:val="0"/>
              <w:keepLines w:val="0"/>
              <w:widowControl/>
              <w:suppressLineNumbers w:val="0"/>
              <w:jc w:val="left"/>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3台1240kw;1台600kw；</w:t>
            </w:r>
            <w:r>
              <w:rPr>
                <w:rFonts w:ascii="宋体" w:hAnsi="宋体" w:cs="宋体" w:hint="eastAsia"/>
                <w:i w:val="0"/>
                <w:iCs w:val="0"/>
                <w:color w:val="000000"/>
                <w:kern w:val="0"/>
                <w:sz w:val="18"/>
                <w:szCs w:val="18"/>
                <w:u w:val="none"/>
                <w:lang w:val="en-US" w:eastAsia="zh-CN"/>
              </w:rPr>
              <w:t>2台</w:t>
            </w:r>
            <w:r>
              <w:rPr>
                <w:rFonts w:ascii="宋体" w:eastAsia="宋体" w:hAnsi="宋体" w:cs="宋体" w:hint="eastAsia"/>
                <w:i w:val="0"/>
                <w:iCs w:val="0"/>
                <w:color w:val="000000"/>
                <w:kern w:val="0"/>
                <w:sz w:val="18"/>
                <w:szCs w:val="18"/>
                <w:u w:val="none"/>
                <w:lang w:val="en-US" w:eastAsia="zh-CN"/>
              </w:rPr>
              <w:t>250kw。</w:t>
            </w:r>
          </w:p>
        </w:tc>
      </w:tr>
      <w:tr>
        <w:tblPrEx>
          <w:tblW w:w="8655" w:type="dxa"/>
          <w:tblInd w:w="91" w:type="dxa"/>
          <w:shd w:val="clear" w:color="auto" w:fill="auto"/>
          <w:tblCellMar>
            <w:top w:w="0" w:type="dxa"/>
            <w:left w:w="108" w:type="dxa"/>
            <w:bottom w:w="0" w:type="dxa"/>
            <w:right w:w="108" w:type="dxa"/>
          </w:tblCellMar>
        </w:tblPrEx>
        <w:trPr>
          <w:trHeight w:val="23"/>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电梯系统</w:t>
            </w:r>
          </w:p>
        </w:tc>
        <w:tc>
          <w:tcPr>
            <w:tcW w:w="169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曳引式直梯</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107台</w:t>
            </w:r>
          </w:p>
        </w:tc>
        <w:tc>
          <w:tcPr>
            <w:tcW w:w="367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最高层站数为9层9站</w:t>
            </w:r>
          </w:p>
        </w:tc>
      </w:tr>
      <w:tr>
        <w:tblPrEx>
          <w:tblW w:w="8655" w:type="dxa"/>
          <w:tblInd w:w="91" w:type="dxa"/>
          <w:shd w:val="clear" w:color="auto" w:fill="auto"/>
          <w:tblCellMar>
            <w:top w:w="0" w:type="dxa"/>
            <w:left w:w="108" w:type="dxa"/>
            <w:bottom w:w="0" w:type="dxa"/>
            <w:right w:w="108" w:type="dxa"/>
          </w:tblCellMar>
        </w:tblPrEx>
        <w:trPr>
          <w:trHeight w:val="23"/>
        </w:trPr>
        <w:tc>
          <w:tcPr>
            <w:tcW w:w="0" w:type="auto"/>
            <w:vMerge/>
            <w:tcBorders>
              <w:top w:val="single" w:sz="4" w:space="0" w:color="000000"/>
              <w:left w:val="single" w:sz="4" w:space="0" w:color="000000"/>
              <w:bottom w:val="single" w:sz="4" w:space="0" w:color="000000"/>
              <w:right w:val="single" w:sz="4" w:space="0" w:color="000000"/>
            </w:tcBorders>
            <w:shd w:val="clear" w:color="auto" w:fill="auto"/>
            <w:noWrap/>
            <w:vAlign w:val="center"/>
          </w:tcPr>
          <w:p>
            <w:pPr>
              <w:jc w:val="center"/>
              <w:rPr>
                <w:rFonts w:ascii="宋体" w:eastAsia="宋体" w:hAnsi="宋体" w:cs="宋体" w:hint="eastAsia"/>
                <w:i w:val="0"/>
                <w:iCs w:val="0"/>
                <w:color w:val="000000"/>
                <w:sz w:val="18"/>
                <w:szCs w:val="18"/>
                <w:u w:val="none"/>
              </w:rPr>
            </w:pPr>
          </w:p>
        </w:tc>
        <w:tc>
          <w:tcPr>
            <w:tcW w:w="169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自动扶梯</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24台</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pPr>
              <w:rPr>
                <w:rFonts w:ascii="宋体" w:eastAsia="宋体" w:hAnsi="宋体" w:cs="宋体" w:hint="eastAsia"/>
                <w:i w:val="0"/>
                <w:iCs w:val="0"/>
                <w:color w:val="000000"/>
                <w:sz w:val="18"/>
                <w:szCs w:val="18"/>
                <w:u w:val="none"/>
              </w:rPr>
            </w:pPr>
          </w:p>
        </w:tc>
      </w:tr>
      <w:tr>
        <w:tblPrEx>
          <w:tblW w:w="8655" w:type="dxa"/>
          <w:tblInd w:w="91" w:type="dxa"/>
          <w:shd w:val="clear" w:color="auto" w:fill="auto"/>
          <w:tblCellMar>
            <w:top w:w="0" w:type="dxa"/>
            <w:left w:w="108" w:type="dxa"/>
            <w:bottom w:w="0" w:type="dxa"/>
            <w:right w:w="108" w:type="dxa"/>
          </w:tblCellMar>
        </w:tblPrEx>
        <w:trPr>
          <w:trHeight w:val="23"/>
        </w:trPr>
        <w:tc>
          <w:tcPr>
            <w:tcW w:w="1470"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洁净系统</w:t>
            </w:r>
          </w:p>
        </w:tc>
        <w:tc>
          <w:tcPr>
            <w:tcW w:w="1695" w:type="dxa"/>
            <w:tcBorders>
              <w:top w:val="nil"/>
              <w:left w:val="nil"/>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洁净区域净化机组</w:t>
            </w:r>
          </w:p>
        </w:tc>
        <w:tc>
          <w:tcPr>
            <w:tcW w:w="1815" w:type="dxa"/>
            <w:tcBorders>
              <w:top w:val="nil"/>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118台</w:t>
            </w:r>
          </w:p>
        </w:tc>
        <w:tc>
          <w:tcPr>
            <w:tcW w:w="3675" w:type="dxa"/>
            <w:tcBorders>
              <w:top w:val="nil"/>
              <w:left w:val="single" w:sz="4" w:space="0" w:color="000000"/>
              <w:bottom w:val="single" w:sz="4" w:space="0" w:color="000000"/>
              <w:right w:val="single" w:sz="4" w:space="0" w:color="000000"/>
            </w:tcBorders>
            <w:shd w:val="clear" w:color="auto" w:fill="auto"/>
            <w:vAlign w:val="center"/>
          </w:tcPr>
          <w:p>
            <w:pPr>
              <w:rPr>
                <w:rFonts w:ascii="宋体" w:eastAsia="宋体" w:hAnsi="宋体" w:cs="宋体" w:hint="eastAsia"/>
                <w:i w:val="0"/>
                <w:iCs w:val="0"/>
                <w:color w:val="000000"/>
                <w:sz w:val="18"/>
                <w:szCs w:val="18"/>
                <w:u w:val="none"/>
              </w:rPr>
            </w:pPr>
          </w:p>
        </w:tc>
      </w:tr>
      <w:tr>
        <w:tblPrEx>
          <w:tblW w:w="8655" w:type="dxa"/>
          <w:tblInd w:w="91" w:type="dxa"/>
          <w:shd w:val="clear" w:color="auto" w:fill="auto"/>
          <w:tblCellMar>
            <w:top w:w="0" w:type="dxa"/>
            <w:left w:w="108" w:type="dxa"/>
            <w:bottom w:w="0" w:type="dxa"/>
            <w:right w:w="108" w:type="dxa"/>
          </w:tblCellMar>
        </w:tblPrEx>
        <w:trPr>
          <w:trHeight w:val="23"/>
        </w:trPr>
        <w:tc>
          <w:tcPr>
            <w:tcW w:w="147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宋体" w:eastAsia="宋体" w:hAnsi="宋体" w:cs="宋体" w:hint="eastAsia"/>
                <w:i w:val="0"/>
                <w:iCs w:val="0"/>
                <w:color w:val="000000"/>
                <w:sz w:val="18"/>
                <w:szCs w:val="18"/>
                <w:u w:val="none"/>
              </w:rPr>
            </w:pPr>
          </w:p>
        </w:tc>
        <w:tc>
          <w:tcPr>
            <w:tcW w:w="1695" w:type="dxa"/>
            <w:tcBorders>
              <w:top w:val="single" w:sz="4" w:space="0" w:color="000000"/>
              <w:left w:val="nil"/>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新风机组</w:t>
            </w:r>
          </w:p>
        </w:tc>
        <w:tc>
          <w:tcPr>
            <w:tcW w:w="181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48台</w:t>
            </w:r>
          </w:p>
        </w:tc>
        <w:tc>
          <w:tcPr>
            <w:tcW w:w="367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新风量5000-20000；排风量4500-16000</w:t>
            </w:r>
          </w:p>
        </w:tc>
      </w:tr>
      <w:tr>
        <w:tblPrEx>
          <w:tblW w:w="8655" w:type="dxa"/>
          <w:tblInd w:w="91" w:type="dxa"/>
          <w:shd w:val="clear" w:color="auto" w:fill="auto"/>
          <w:tblCellMar>
            <w:top w:w="0" w:type="dxa"/>
            <w:left w:w="108" w:type="dxa"/>
            <w:bottom w:w="0" w:type="dxa"/>
            <w:right w:w="108" w:type="dxa"/>
          </w:tblCellMar>
        </w:tblPrEx>
        <w:trPr>
          <w:trHeight w:val="23"/>
        </w:trPr>
        <w:tc>
          <w:tcPr>
            <w:tcW w:w="147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宋体" w:eastAsia="宋体" w:hAnsi="宋体" w:cs="宋体" w:hint="eastAsia"/>
                <w:i w:val="0"/>
                <w:iCs w:val="0"/>
                <w:color w:val="000000"/>
                <w:sz w:val="18"/>
                <w:szCs w:val="18"/>
                <w:u w:val="none"/>
              </w:rPr>
            </w:pPr>
          </w:p>
        </w:tc>
        <w:tc>
          <w:tcPr>
            <w:tcW w:w="1695" w:type="dxa"/>
            <w:tcBorders>
              <w:top w:val="single" w:sz="4" w:space="0" w:color="000000"/>
              <w:left w:val="nil"/>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模块机组</w:t>
            </w:r>
          </w:p>
        </w:tc>
        <w:tc>
          <w:tcPr>
            <w:tcW w:w="181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39台</w:t>
            </w:r>
          </w:p>
        </w:tc>
        <w:tc>
          <w:tcPr>
            <w:tcW w:w="367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风冷模块、多联式空调机组</w:t>
            </w:r>
          </w:p>
        </w:tc>
      </w:tr>
      <w:tr>
        <w:tblPrEx>
          <w:tblW w:w="8655" w:type="dxa"/>
          <w:tblInd w:w="91" w:type="dxa"/>
          <w:shd w:val="clear" w:color="auto" w:fill="auto"/>
          <w:tblCellMar>
            <w:top w:w="0" w:type="dxa"/>
            <w:left w:w="108" w:type="dxa"/>
            <w:bottom w:w="0" w:type="dxa"/>
            <w:right w:w="108" w:type="dxa"/>
          </w:tblCellMar>
        </w:tblPrEx>
        <w:trPr>
          <w:trHeight w:val="23"/>
        </w:trPr>
        <w:tc>
          <w:tcPr>
            <w:tcW w:w="147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宋体" w:eastAsia="宋体" w:hAnsi="宋体" w:cs="宋体" w:hint="eastAsia"/>
                <w:i w:val="0"/>
                <w:iCs w:val="0"/>
                <w:color w:val="000000"/>
                <w:sz w:val="18"/>
                <w:szCs w:val="18"/>
                <w:u w:val="none"/>
              </w:rPr>
            </w:pPr>
          </w:p>
        </w:tc>
        <w:tc>
          <w:tcPr>
            <w:tcW w:w="1695" w:type="dxa"/>
            <w:tcBorders>
              <w:top w:val="nil"/>
              <w:left w:val="nil"/>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板换</w:t>
            </w:r>
          </w:p>
        </w:tc>
        <w:tc>
          <w:tcPr>
            <w:tcW w:w="1815" w:type="dxa"/>
            <w:tcBorders>
              <w:top w:val="nil"/>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12台</w:t>
            </w:r>
          </w:p>
        </w:tc>
        <w:tc>
          <w:tcPr>
            <w:tcW w:w="3675" w:type="dxa"/>
            <w:tcBorders>
              <w:top w:val="nil"/>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M10-MFM、M6-MFM、AU1011/35/PN16/316L</w:t>
            </w:r>
          </w:p>
        </w:tc>
      </w:tr>
      <w:tr>
        <w:tblPrEx>
          <w:tblW w:w="8655" w:type="dxa"/>
          <w:tblInd w:w="91" w:type="dxa"/>
          <w:shd w:val="clear" w:color="auto" w:fill="auto"/>
          <w:tblCellMar>
            <w:top w:w="0" w:type="dxa"/>
            <w:left w:w="108" w:type="dxa"/>
            <w:bottom w:w="0" w:type="dxa"/>
            <w:right w:w="108" w:type="dxa"/>
          </w:tblCellMar>
        </w:tblPrEx>
        <w:trPr>
          <w:trHeight w:val="23"/>
        </w:trPr>
        <w:tc>
          <w:tcPr>
            <w:tcW w:w="147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宋体" w:eastAsia="宋体" w:hAnsi="宋体" w:cs="宋体" w:hint="eastAsia"/>
                <w:i w:val="0"/>
                <w:iCs w:val="0"/>
                <w:color w:val="000000"/>
                <w:sz w:val="18"/>
                <w:szCs w:val="18"/>
                <w:u w:val="none"/>
              </w:rPr>
            </w:pPr>
          </w:p>
        </w:tc>
        <w:tc>
          <w:tcPr>
            <w:tcW w:w="1695" w:type="dxa"/>
            <w:tcBorders>
              <w:top w:val="single" w:sz="4" w:space="0" w:color="000000"/>
              <w:left w:val="nil"/>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洁净空调机组控制系</w:t>
            </w:r>
          </w:p>
        </w:tc>
        <w:tc>
          <w:tcPr>
            <w:tcW w:w="181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328套</w:t>
            </w:r>
          </w:p>
        </w:tc>
        <w:tc>
          <w:tcPr>
            <w:tcW w:w="367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PLC控制柜、控制面板、工作站</w:t>
            </w:r>
          </w:p>
        </w:tc>
      </w:tr>
      <w:tr>
        <w:tblPrEx>
          <w:tblW w:w="8655" w:type="dxa"/>
          <w:tblInd w:w="91" w:type="dxa"/>
          <w:shd w:val="clear" w:color="auto" w:fill="auto"/>
          <w:tblCellMar>
            <w:top w:w="0" w:type="dxa"/>
            <w:left w:w="108" w:type="dxa"/>
            <w:bottom w:w="0" w:type="dxa"/>
            <w:right w:w="108" w:type="dxa"/>
          </w:tblCellMar>
        </w:tblPrEx>
        <w:trPr>
          <w:trHeight w:val="23"/>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UPS电源</w:t>
            </w:r>
          </w:p>
        </w:tc>
        <w:tc>
          <w:tcPr>
            <w:tcW w:w="169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UPS电源</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154台</w:t>
            </w:r>
          </w:p>
        </w:tc>
        <w:tc>
          <w:tcPr>
            <w:tcW w:w="367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color w:val="000000"/>
                <w:kern w:val="0"/>
                <w:sz w:val="18"/>
                <w:szCs w:val="18"/>
                <w:u w:val="none"/>
                <w:lang w:val="en-US" w:eastAsia="zh-CN"/>
              </w:rPr>
            </w:pPr>
            <w:r>
              <w:rPr>
                <w:rFonts w:ascii="宋体" w:eastAsia="宋体" w:hAnsi="宋体" w:cs="宋体" w:hint="eastAsia"/>
                <w:i w:val="0"/>
                <w:iCs w:val="0"/>
                <w:color w:val="000000"/>
                <w:kern w:val="0"/>
                <w:sz w:val="18"/>
                <w:szCs w:val="18"/>
                <w:u w:val="none"/>
                <w:lang w:val="en-US" w:eastAsia="zh-CN"/>
              </w:rPr>
              <w:t>小于等于20KVA的ups共141台</w:t>
            </w:r>
          </w:p>
          <w:p>
            <w:pPr>
              <w:keepNext w:val="0"/>
              <w:keepLines w:val="0"/>
              <w:widowControl/>
              <w:suppressLineNumbers w:val="0"/>
              <w:jc w:val="left"/>
              <w:textAlignment w:val="center"/>
              <w:rPr>
                <w:rFonts w:ascii="宋体" w:eastAsia="宋体" w:hAnsi="宋体" w:cs="宋体" w:hint="eastAsia"/>
                <w:i w:val="0"/>
                <w:iCs w:val="0"/>
                <w:color w:val="000000"/>
                <w:kern w:val="0"/>
                <w:sz w:val="18"/>
                <w:szCs w:val="18"/>
                <w:u w:val="none"/>
                <w:lang w:val="en-US" w:eastAsia="zh-CN"/>
              </w:rPr>
            </w:pPr>
            <w:r>
              <w:rPr>
                <w:rFonts w:ascii="宋体" w:eastAsia="宋体" w:hAnsi="宋体" w:cs="宋体" w:hint="eastAsia"/>
                <w:i w:val="0"/>
                <w:iCs w:val="0"/>
                <w:color w:val="000000"/>
                <w:kern w:val="0"/>
                <w:sz w:val="18"/>
                <w:szCs w:val="18"/>
                <w:u w:val="none"/>
                <w:lang w:val="en-US" w:eastAsia="zh-CN"/>
              </w:rPr>
              <w:t>大于20KVA的UPS电源共13台</w:t>
            </w:r>
          </w:p>
          <w:p>
            <w:pPr>
              <w:keepNext w:val="0"/>
              <w:keepLines w:val="0"/>
              <w:widowControl/>
              <w:suppressLineNumbers w:val="0"/>
              <w:jc w:val="left"/>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主要品牌为维谛、艾默生、华为</w:t>
            </w:r>
          </w:p>
        </w:tc>
      </w:tr>
      <w:tr>
        <w:tblPrEx>
          <w:tblW w:w="8655" w:type="dxa"/>
          <w:tblInd w:w="91" w:type="dxa"/>
          <w:shd w:val="clear" w:color="auto" w:fill="auto"/>
          <w:tblCellMar>
            <w:top w:w="0" w:type="dxa"/>
            <w:left w:w="108" w:type="dxa"/>
            <w:bottom w:w="0" w:type="dxa"/>
            <w:right w:w="108" w:type="dxa"/>
          </w:tblCellMar>
        </w:tblPrEx>
        <w:trPr>
          <w:trHeight w:val="23"/>
        </w:trPr>
        <w:tc>
          <w:tcPr>
            <w:tcW w:w="0" w:type="auto"/>
            <w:vMerge w:val="restart"/>
            <w:tcBorders>
              <w:top w:val="single" w:sz="4" w:space="0" w:color="000000"/>
              <w:left w:val="single" w:sz="4" w:space="0" w:color="000000"/>
              <w:bottom w:val="nil"/>
              <w:right w:val="single" w:sz="4" w:space="0" w:color="000000"/>
            </w:tcBorders>
            <w:shd w:val="clear" w:color="auto" w:fill="auto"/>
            <w:noWrap/>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污水处理站</w:t>
            </w:r>
          </w:p>
        </w:tc>
        <w:tc>
          <w:tcPr>
            <w:tcW w:w="169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综合污水处理站</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1套</w:t>
            </w:r>
          </w:p>
        </w:tc>
        <w:tc>
          <w:tcPr>
            <w:tcW w:w="367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设计污水处理量为3000m³/天。处理工艺为：格栅+调节池+接触氧化池+混凝池+助凝池+沉淀池+消毒池，当前污水处理量约为500~2500m³/天，采用次氯酸钠进行消毒。</w:t>
            </w:r>
          </w:p>
        </w:tc>
      </w:tr>
      <w:tr>
        <w:tblPrEx>
          <w:tblW w:w="8655" w:type="dxa"/>
          <w:tblInd w:w="91" w:type="dxa"/>
          <w:shd w:val="clear" w:color="auto" w:fill="auto"/>
          <w:tblCellMar>
            <w:top w:w="0" w:type="dxa"/>
            <w:left w:w="108" w:type="dxa"/>
            <w:bottom w:w="0" w:type="dxa"/>
            <w:right w:w="108" w:type="dxa"/>
          </w:tblCellMar>
        </w:tblPrEx>
        <w:trPr>
          <w:trHeight w:val="23"/>
        </w:trPr>
        <w:tc>
          <w:tcPr>
            <w:tcW w:w="0" w:type="auto"/>
            <w:vMerge/>
            <w:tcBorders>
              <w:top w:val="single" w:sz="4" w:space="0" w:color="000000"/>
              <w:left w:val="single" w:sz="4" w:space="0" w:color="000000"/>
              <w:bottom w:val="nil"/>
              <w:right w:val="single" w:sz="4" w:space="0" w:color="000000"/>
            </w:tcBorders>
            <w:shd w:val="clear" w:color="auto" w:fill="auto"/>
            <w:noWrap/>
            <w:vAlign w:val="center"/>
          </w:tcPr>
          <w:p>
            <w:pPr>
              <w:jc w:val="center"/>
              <w:rPr>
                <w:rFonts w:ascii="宋体" w:eastAsia="宋体" w:hAnsi="宋体" w:cs="宋体" w:hint="eastAsia"/>
                <w:i w:val="0"/>
                <w:iCs w:val="0"/>
                <w:color w:val="000000"/>
                <w:sz w:val="18"/>
                <w:szCs w:val="18"/>
                <w:u w:val="none"/>
              </w:rPr>
            </w:pPr>
          </w:p>
        </w:tc>
        <w:tc>
          <w:tcPr>
            <w:tcW w:w="169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污水预处理系统</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3套</w:t>
            </w:r>
          </w:p>
        </w:tc>
        <w:tc>
          <w:tcPr>
            <w:tcW w:w="367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color w:val="000000"/>
                <w:kern w:val="0"/>
                <w:sz w:val="18"/>
                <w:szCs w:val="18"/>
                <w:u w:val="none"/>
                <w:lang w:val="en-US" w:eastAsia="zh-CN"/>
              </w:rPr>
            </w:pPr>
            <w:r>
              <w:rPr>
                <w:rFonts w:ascii="宋体" w:eastAsia="宋体" w:hAnsi="宋体" w:cs="宋体" w:hint="eastAsia"/>
                <w:i w:val="0"/>
                <w:iCs w:val="0"/>
                <w:color w:val="000000"/>
                <w:kern w:val="0"/>
                <w:sz w:val="18"/>
                <w:szCs w:val="18"/>
                <w:u w:val="none"/>
                <w:lang w:val="en-US" w:eastAsia="zh-CN"/>
              </w:rPr>
              <w:t>门诊楼发热病房污水预处理系统</w:t>
            </w:r>
          </w:p>
          <w:p>
            <w:pPr>
              <w:keepNext w:val="0"/>
              <w:keepLines w:val="0"/>
              <w:widowControl/>
              <w:suppressLineNumbers w:val="0"/>
              <w:jc w:val="left"/>
              <w:textAlignment w:val="center"/>
              <w:rPr>
                <w:rFonts w:ascii="宋体" w:eastAsia="宋体" w:hAnsi="宋体" w:cs="宋体" w:hint="eastAsia"/>
                <w:i w:val="0"/>
                <w:iCs w:val="0"/>
                <w:color w:val="000000"/>
                <w:kern w:val="0"/>
                <w:sz w:val="18"/>
                <w:szCs w:val="18"/>
                <w:u w:val="none"/>
                <w:lang w:val="en-US" w:eastAsia="zh-CN"/>
              </w:rPr>
            </w:pPr>
            <w:r>
              <w:rPr>
                <w:rFonts w:ascii="宋体" w:eastAsia="宋体" w:hAnsi="宋体" w:cs="宋体" w:hint="eastAsia"/>
                <w:i w:val="0"/>
                <w:iCs w:val="0"/>
                <w:color w:val="000000"/>
                <w:kern w:val="0"/>
                <w:sz w:val="18"/>
                <w:szCs w:val="18"/>
                <w:u w:val="none"/>
                <w:lang w:val="en-US" w:eastAsia="zh-CN"/>
              </w:rPr>
              <w:t>门诊楼口腔及胃肠科污水预处理系统</w:t>
            </w:r>
          </w:p>
          <w:p>
            <w:pPr>
              <w:keepNext w:val="0"/>
              <w:keepLines w:val="0"/>
              <w:widowControl/>
              <w:suppressLineNumbers w:val="0"/>
              <w:jc w:val="left"/>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国际医疗中心发热门诊污水预处理系统</w:t>
            </w:r>
          </w:p>
        </w:tc>
      </w:tr>
      <w:tr>
        <w:tblPrEx>
          <w:tblW w:w="8655" w:type="dxa"/>
          <w:tblInd w:w="91" w:type="dxa"/>
          <w:shd w:val="clear" w:color="auto" w:fill="auto"/>
          <w:tblCellMar>
            <w:top w:w="0" w:type="dxa"/>
            <w:left w:w="108" w:type="dxa"/>
            <w:bottom w:w="0" w:type="dxa"/>
            <w:right w:w="108" w:type="dxa"/>
          </w:tblCellMar>
        </w:tblPrEx>
        <w:trPr>
          <w:trHeight w:val="23"/>
        </w:trPr>
        <w:tc>
          <w:tcPr>
            <w:tcW w:w="0" w:type="auto"/>
            <w:vMerge/>
            <w:tcBorders>
              <w:top w:val="single" w:sz="4" w:space="0" w:color="000000"/>
              <w:left w:val="single" w:sz="4" w:space="0" w:color="000000"/>
              <w:bottom w:val="nil"/>
              <w:right w:val="single" w:sz="4" w:space="0" w:color="000000"/>
            </w:tcBorders>
            <w:shd w:val="clear" w:color="auto" w:fill="auto"/>
            <w:noWrap/>
            <w:vAlign w:val="center"/>
          </w:tcPr>
          <w:p>
            <w:pPr>
              <w:jc w:val="center"/>
              <w:rPr>
                <w:rFonts w:ascii="宋体" w:eastAsia="宋体" w:hAnsi="宋体" w:cs="宋体" w:hint="eastAsia"/>
                <w:i w:val="0"/>
                <w:iCs w:val="0"/>
                <w:color w:val="000000"/>
                <w:sz w:val="18"/>
                <w:szCs w:val="18"/>
                <w:u w:val="none"/>
              </w:rPr>
            </w:pPr>
          </w:p>
        </w:tc>
        <w:tc>
          <w:tcPr>
            <w:tcW w:w="169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华为社康污水处理系统</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1套</w:t>
            </w:r>
          </w:p>
        </w:tc>
        <w:tc>
          <w:tcPr>
            <w:tcW w:w="367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每天污水处理量约为20m³</w:t>
            </w:r>
          </w:p>
        </w:tc>
      </w:tr>
      <w:tr>
        <w:tblPrEx>
          <w:tblW w:w="8655" w:type="dxa"/>
          <w:tblInd w:w="91" w:type="dxa"/>
          <w:shd w:val="clear" w:color="auto" w:fill="auto"/>
          <w:tblCellMar>
            <w:top w:w="0" w:type="dxa"/>
            <w:left w:w="108" w:type="dxa"/>
            <w:bottom w:w="0" w:type="dxa"/>
            <w:right w:w="108" w:type="dxa"/>
          </w:tblCellMar>
        </w:tblPrEx>
        <w:trPr>
          <w:trHeight w:val="23"/>
        </w:trPr>
        <w:tc>
          <w:tcPr>
            <w:tcW w:w="1470"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医用气体系统</w:t>
            </w:r>
          </w:p>
        </w:tc>
        <w:tc>
          <w:tcPr>
            <w:tcW w:w="169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液氧站房</w:t>
            </w:r>
          </w:p>
        </w:tc>
        <w:tc>
          <w:tcPr>
            <w:tcW w:w="181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2套</w:t>
            </w:r>
          </w:p>
        </w:tc>
        <w:tc>
          <w:tcPr>
            <w:tcW w:w="367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包含8个5立方液氧罐、2个蒸发器等</w:t>
            </w:r>
          </w:p>
        </w:tc>
      </w:tr>
      <w:tr>
        <w:tblPrEx>
          <w:tblW w:w="8655" w:type="dxa"/>
          <w:tblInd w:w="91" w:type="dxa"/>
          <w:shd w:val="clear" w:color="auto" w:fill="auto"/>
          <w:tblCellMar>
            <w:top w:w="0" w:type="dxa"/>
            <w:left w:w="108" w:type="dxa"/>
            <w:bottom w:w="0" w:type="dxa"/>
            <w:right w:w="108" w:type="dxa"/>
          </w:tblCellMar>
        </w:tblPrEx>
        <w:trPr>
          <w:trHeight w:val="23"/>
        </w:trPr>
        <w:tc>
          <w:tcPr>
            <w:tcW w:w="147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宋体" w:eastAsia="宋体" w:hAnsi="宋体" w:cs="宋体" w:hint="eastAsia"/>
                <w:i w:val="0"/>
                <w:iCs w:val="0"/>
                <w:color w:val="000000"/>
                <w:sz w:val="18"/>
                <w:szCs w:val="18"/>
                <w:u w:val="none"/>
              </w:rPr>
            </w:pPr>
          </w:p>
        </w:tc>
        <w:tc>
          <w:tcPr>
            <w:tcW w:w="169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医用气体空压机组</w:t>
            </w:r>
          </w:p>
        </w:tc>
        <w:tc>
          <w:tcPr>
            <w:tcW w:w="181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4台</w:t>
            </w:r>
          </w:p>
        </w:tc>
        <w:tc>
          <w:tcPr>
            <w:tcW w:w="367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ATLAS空压机ZT37</w:t>
            </w:r>
          </w:p>
        </w:tc>
      </w:tr>
      <w:tr>
        <w:tblPrEx>
          <w:tblW w:w="8655" w:type="dxa"/>
          <w:tblInd w:w="91" w:type="dxa"/>
          <w:shd w:val="clear" w:color="auto" w:fill="auto"/>
          <w:tblCellMar>
            <w:top w:w="0" w:type="dxa"/>
            <w:left w:w="108" w:type="dxa"/>
            <w:bottom w:w="0" w:type="dxa"/>
            <w:right w:w="108" w:type="dxa"/>
          </w:tblCellMar>
        </w:tblPrEx>
        <w:trPr>
          <w:trHeight w:val="23"/>
        </w:trPr>
        <w:tc>
          <w:tcPr>
            <w:tcW w:w="147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宋体" w:eastAsia="宋体" w:hAnsi="宋体" w:cs="宋体" w:hint="eastAsia"/>
                <w:i w:val="0"/>
                <w:iCs w:val="0"/>
                <w:color w:val="000000"/>
                <w:sz w:val="18"/>
                <w:szCs w:val="18"/>
                <w:u w:val="none"/>
              </w:rPr>
            </w:pPr>
          </w:p>
        </w:tc>
        <w:tc>
          <w:tcPr>
            <w:tcW w:w="169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医用气体干燥机组</w:t>
            </w:r>
          </w:p>
        </w:tc>
        <w:tc>
          <w:tcPr>
            <w:tcW w:w="181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3套</w:t>
            </w:r>
          </w:p>
        </w:tc>
        <w:tc>
          <w:tcPr>
            <w:tcW w:w="367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ATLAS</w:t>
            </w:r>
          </w:p>
        </w:tc>
      </w:tr>
      <w:tr>
        <w:tblPrEx>
          <w:tblW w:w="8655" w:type="dxa"/>
          <w:tblInd w:w="91" w:type="dxa"/>
          <w:shd w:val="clear" w:color="auto" w:fill="auto"/>
          <w:tblCellMar>
            <w:top w:w="0" w:type="dxa"/>
            <w:left w:w="108" w:type="dxa"/>
            <w:bottom w:w="0" w:type="dxa"/>
            <w:right w:w="108" w:type="dxa"/>
          </w:tblCellMar>
        </w:tblPrEx>
        <w:trPr>
          <w:trHeight w:val="23"/>
        </w:trPr>
        <w:tc>
          <w:tcPr>
            <w:tcW w:w="147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宋体" w:eastAsia="宋体" w:hAnsi="宋体" w:cs="宋体" w:hint="eastAsia"/>
                <w:i w:val="0"/>
                <w:iCs w:val="0"/>
                <w:color w:val="000000"/>
                <w:sz w:val="18"/>
                <w:szCs w:val="18"/>
                <w:u w:val="none"/>
              </w:rPr>
            </w:pPr>
          </w:p>
        </w:tc>
        <w:tc>
          <w:tcPr>
            <w:tcW w:w="169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医用负压真空机组</w:t>
            </w:r>
          </w:p>
        </w:tc>
        <w:tc>
          <w:tcPr>
            <w:tcW w:w="181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4套</w:t>
            </w:r>
          </w:p>
        </w:tc>
        <w:tc>
          <w:tcPr>
            <w:tcW w:w="367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ATLAS GHS730VSD真空机组</w:t>
            </w:r>
          </w:p>
        </w:tc>
      </w:tr>
      <w:tr>
        <w:tblPrEx>
          <w:tblW w:w="8655" w:type="dxa"/>
          <w:tblInd w:w="91" w:type="dxa"/>
          <w:shd w:val="clear" w:color="auto" w:fill="auto"/>
          <w:tblCellMar>
            <w:top w:w="0" w:type="dxa"/>
            <w:left w:w="108" w:type="dxa"/>
            <w:bottom w:w="0" w:type="dxa"/>
            <w:right w:w="108" w:type="dxa"/>
          </w:tblCellMar>
        </w:tblPrEx>
        <w:trPr>
          <w:trHeight w:val="23"/>
        </w:trPr>
        <w:tc>
          <w:tcPr>
            <w:tcW w:w="147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宋体" w:eastAsia="宋体" w:hAnsi="宋体" w:cs="宋体" w:hint="eastAsia"/>
                <w:i w:val="0"/>
                <w:iCs w:val="0"/>
                <w:color w:val="000000"/>
                <w:sz w:val="18"/>
                <w:szCs w:val="18"/>
                <w:u w:val="none"/>
              </w:rPr>
            </w:pPr>
          </w:p>
        </w:tc>
        <w:tc>
          <w:tcPr>
            <w:tcW w:w="169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麻醉废气真空排放泵</w:t>
            </w:r>
          </w:p>
        </w:tc>
        <w:tc>
          <w:tcPr>
            <w:tcW w:w="181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7台</w:t>
            </w:r>
          </w:p>
        </w:tc>
        <w:tc>
          <w:tcPr>
            <w:tcW w:w="367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里奇乐</w:t>
            </w:r>
          </w:p>
        </w:tc>
      </w:tr>
      <w:tr>
        <w:tblPrEx>
          <w:tblW w:w="8655" w:type="dxa"/>
          <w:tblInd w:w="91" w:type="dxa"/>
          <w:shd w:val="clear" w:color="auto" w:fill="auto"/>
          <w:tblCellMar>
            <w:top w:w="0" w:type="dxa"/>
            <w:left w:w="108" w:type="dxa"/>
            <w:bottom w:w="0" w:type="dxa"/>
            <w:right w:w="108" w:type="dxa"/>
          </w:tblCellMar>
        </w:tblPrEx>
        <w:trPr>
          <w:trHeight w:val="23"/>
        </w:trPr>
        <w:tc>
          <w:tcPr>
            <w:tcW w:w="147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自动门系统</w:t>
            </w:r>
          </w:p>
        </w:tc>
        <w:tc>
          <w:tcPr>
            <w:tcW w:w="169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自动门</w:t>
            </w:r>
          </w:p>
        </w:tc>
        <w:tc>
          <w:tcPr>
            <w:tcW w:w="181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500樘</w:t>
            </w:r>
          </w:p>
        </w:tc>
        <w:tc>
          <w:tcPr>
            <w:tcW w:w="367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含各种品牌的医用气密门、双开平开门、平滑自动门</w:t>
            </w:r>
          </w:p>
        </w:tc>
      </w:tr>
      <w:tr>
        <w:tblPrEx>
          <w:tblW w:w="8655" w:type="dxa"/>
          <w:tblInd w:w="91" w:type="dxa"/>
          <w:shd w:val="clear" w:color="auto" w:fill="auto"/>
          <w:tblCellMar>
            <w:top w:w="0" w:type="dxa"/>
            <w:left w:w="108" w:type="dxa"/>
            <w:bottom w:w="0" w:type="dxa"/>
            <w:right w:w="108" w:type="dxa"/>
          </w:tblCellMar>
        </w:tblPrEx>
        <w:trPr>
          <w:trHeight w:val="23"/>
        </w:trPr>
        <w:tc>
          <w:tcPr>
            <w:tcW w:w="147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智能物流小车系统</w:t>
            </w:r>
          </w:p>
        </w:tc>
        <w:tc>
          <w:tcPr>
            <w:tcW w:w="169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德列孚轨道物流系统</w:t>
            </w:r>
          </w:p>
        </w:tc>
        <w:tc>
          <w:tcPr>
            <w:tcW w:w="181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1套</w:t>
            </w:r>
          </w:p>
        </w:tc>
        <w:tc>
          <w:tcPr>
            <w:tcW w:w="367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含125个站点、250</w:t>
            </w:r>
            <w:r>
              <w:rPr>
                <w:rFonts w:ascii="宋体" w:hAnsi="宋体" w:cs="宋体" w:hint="eastAsia"/>
                <w:i w:val="0"/>
                <w:iCs w:val="0"/>
                <w:color w:val="000000"/>
                <w:kern w:val="0"/>
                <w:sz w:val="18"/>
                <w:szCs w:val="18"/>
                <w:u w:val="none"/>
                <w:lang w:val="en-US" w:eastAsia="zh-CN"/>
              </w:rPr>
              <w:t>辆</w:t>
            </w:r>
            <w:r>
              <w:rPr>
                <w:rFonts w:ascii="宋体" w:eastAsia="宋体" w:hAnsi="宋体" w:cs="宋体" w:hint="eastAsia"/>
                <w:i w:val="0"/>
                <w:iCs w:val="0"/>
                <w:color w:val="000000"/>
                <w:kern w:val="0"/>
                <w:sz w:val="18"/>
                <w:szCs w:val="18"/>
                <w:u w:val="none"/>
                <w:lang w:val="en-US" w:eastAsia="zh-CN"/>
              </w:rPr>
              <w:t>小车、6000米轨道</w:t>
            </w:r>
          </w:p>
        </w:tc>
      </w:tr>
      <w:tr>
        <w:tblPrEx>
          <w:tblW w:w="8655" w:type="dxa"/>
          <w:tblInd w:w="91" w:type="dxa"/>
          <w:shd w:val="clear" w:color="auto" w:fill="auto"/>
          <w:tblCellMar>
            <w:top w:w="0" w:type="dxa"/>
            <w:left w:w="108" w:type="dxa"/>
            <w:bottom w:w="0" w:type="dxa"/>
            <w:right w:w="108" w:type="dxa"/>
          </w:tblCellMar>
        </w:tblPrEx>
        <w:trPr>
          <w:trHeight w:val="23"/>
        </w:trPr>
        <w:tc>
          <w:tcPr>
            <w:tcW w:w="1470"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辐射防护安全设施</w:t>
            </w:r>
          </w:p>
        </w:tc>
        <w:tc>
          <w:tcPr>
            <w:tcW w:w="169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辐射防护机房</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82处</w:t>
            </w:r>
          </w:p>
        </w:tc>
        <w:tc>
          <w:tcPr>
            <w:tcW w:w="367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影像科、放疗科、手术室、体检中心、华为门诊、核素实验室</w:t>
            </w:r>
          </w:p>
        </w:tc>
      </w:tr>
      <w:tr>
        <w:tblPrEx>
          <w:tblW w:w="8655" w:type="dxa"/>
          <w:tblInd w:w="91" w:type="dxa"/>
          <w:shd w:val="clear" w:color="auto" w:fill="auto"/>
          <w:tblCellMar>
            <w:top w:w="0" w:type="dxa"/>
            <w:left w:w="108" w:type="dxa"/>
            <w:bottom w:w="0" w:type="dxa"/>
            <w:right w:w="108" w:type="dxa"/>
          </w:tblCellMar>
        </w:tblPrEx>
        <w:trPr>
          <w:trHeight w:val="23"/>
        </w:trPr>
        <w:tc>
          <w:tcPr>
            <w:tcW w:w="147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宋体" w:eastAsia="宋体" w:hAnsi="宋体" w:cs="宋体" w:hint="eastAsia"/>
                <w:i w:val="0"/>
                <w:iCs w:val="0"/>
                <w:color w:val="000000"/>
                <w:sz w:val="18"/>
                <w:szCs w:val="18"/>
                <w:u w:val="none"/>
              </w:rPr>
            </w:pPr>
          </w:p>
        </w:tc>
        <w:tc>
          <w:tcPr>
            <w:tcW w:w="169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衰变池</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3处</w:t>
            </w:r>
          </w:p>
        </w:tc>
        <w:tc>
          <w:tcPr>
            <w:tcW w:w="367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color w:val="000000"/>
                <w:kern w:val="0"/>
                <w:sz w:val="18"/>
                <w:szCs w:val="18"/>
                <w:u w:val="none"/>
                <w:lang w:val="en-US" w:eastAsia="zh-CN"/>
              </w:rPr>
            </w:pPr>
            <w:r>
              <w:rPr>
                <w:rFonts w:ascii="宋体" w:eastAsia="宋体" w:hAnsi="宋体" w:cs="宋体" w:hint="eastAsia"/>
                <w:i w:val="0"/>
                <w:iCs w:val="0"/>
                <w:color w:val="000000"/>
                <w:kern w:val="0"/>
                <w:sz w:val="18"/>
                <w:szCs w:val="18"/>
                <w:u w:val="none"/>
                <w:lang w:val="en-US" w:eastAsia="zh-CN"/>
              </w:rPr>
              <w:t>PET-CT衰变池</w:t>
            </w:r>
          </w:p>
          <w:p>
            <w:pPr>
              <w:keepNext w:val="0"/>
              <w:keepLines w:val="0"/>
              <w:widowControl/>
              <w:suppressLineNumbers w:val="0"/>
              <w:jc w:val="left"/>
              <w:textAlignment w:val="center"/>
              <w:rPr>
                <w:rFonts w:ascii="宋体" w:eastAsia="宋体" w:hAnsi="宋体" w:cs="宋体" w:hint="eastAsia"/>
                <w:i w:val="0"/>
                <w:iCs w:val="0"/>
                <w:color w:val="000000"/>
                <w:kern w:val="0"/>
                <w:sz w:val="18"/>
                <w:szCs w:val="18"/>
                <w:u w:val="none"/>
                <w:lang w:val="en-US" w:eastAsia="zh-CN"/>
              </w:rPr>
            </w:pPr>
            <w:r>
              <w:rPr>
                <w:rFonts w:ascii="宋体" w:eastAsia="宋体" w:hAnsi="宋体" w:cs="宋体" w:hint="eastAsia"/>
                <w:i w:val="0"/>
                <w:iCs w:val="0"/>
                <w:color w:val="000000"/>
                <w:kern w:val="0"/>
                <w:sz w:val="18"/>
                <w:szCs w:val="18"/>
                <w:u w:val="none"/>
                <w:lang w:val="en-US" w:eastAsia="zh-CN"/>
              </w:rPr>
              <w:t>spect-ct衰变池</w:t>
            </w:r>
          </w:p>
          <w:p>
            <w:pPr>
              <w:keepNext w:val="0"/>
              <w:keepLines w:val="0"/>
              <w:widowControl/>
              <w:suppressLineNumbers w:val="0"/>
              <w:jc w:val="left"/>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新衰变池</w:t>
            </w:r>
          </w:p>
        </w:tc>
      </w:tr>
      <w:tr>
        <w:tblPrEx>
          <w:tblW w:w="8655" w:type="dxa"/>
          <w:tblInd w:w="91" w:type="dxa"/>
          <w:shd w:val="clear" w:color="auto" w:fill="auto"/>
          <w:tblCellMar>
            <w:top w:w="0" w:type="dxa"/>
            <w:left w:w="108" w:type="dxa"/>
            <w:bottom w:w="0" w:type="dxa"/>
            <w:right w:w="108" w:type="dxa"/>
          </w:tblCellMar>
        </w:tblPrEx>
        <w:trPr>
          <w:trHeight w:val="23"/>
        </w:trPr>
        <w:tc>
          <w:tcPr>
            <w:tcW w:w="147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宋体" w:eastAsia="宋体" w:hAnsi="宋体" w:cs="宋体" w:hint="eastAsia"/>
                <w:i w:val="0"/>
                <w:iCs w:val="0"/>
                <w:color w:val="000000"/>
                <w:sz w:val="18"/>
                <w:szCs w:val="18"/>
                <w:u w:val="none"/>
              </w:rPr>
            </w:pPr>
          </w:p>
        </w:tc>
        <w:tc>
          <w:tcPr>
            <w:tcW w:w="169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废气排放系统</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3套</w:t>
            </w:r>
          </w:p>
        </w:tc>
        <w:tc>
          <w:tcPr>
            <w:tcW w:w="367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color w:val="000000"/>
                <w:sz w:val="18"/>
                <w:szCs w:val="18"/>
                <w:u w:val="none"/>
              </w:rPr>
            </w:pPr>
            <w:r>
              <w:rPr>
                <w:rFonts w:ascii="宋体" w:eastAsia="宋体" w:hAnsi="宋体" w:cs="宋体" w:hint="eastAsia"/>
                <w:i w:val="0"/>
                <w:iCs w:val="0"/>
                <w:color w:val="000000"/>
                <w:kern w:val="0"/>
                <w:sz w:val="18"/>
                <w:szCs w:val="18"/>
                <w:u w:val="none"/>
                <w:lang w:val="en-US" w:eastAsia="zh-CN"/>
              </w:rPr>
              <w:t>核医学科门诊废气、甲癌病房废气、衰变池废气</w:t>
            </w:r>
          </w:p>
        </w:tc>
      </w:tr>
    </w:tbl>
    <w:p>
      <w:pPr>
        <w:widowControl/>
        <w:spacing w:beforeAutospacing="0" w:after="0" w:afterAutospacing="0" w:line="240" w:lineRule="auto"/>
        <w:ind w:left="0" w:firstLine="480"/>
        <w:jc w:val="both"/>
        <w:rPr>
          <w:rFonts w:ascii="宋体" w:eastAsia="宋体" w:hAnsi="宋体" w:cs="宋体" w:hint="eastAsia"/>
          <w:i w:val="0"/>
          <w:caps w:val="0"/>
          <w:color w:val="000000"/>
          <w:spacing w:val="0"/>
          <w:kern w:val="0"/>
          <w:sz w:val="21"/>
          <w:szCs w:val="21"/>
          <w:highlight w:val="none"/>
          <w:u w:val="none"/>
          <w:lang w:val="en-US" w:eastAsia="zh-CN"/>
        </w:rPr>
      </w:pPr>
    </w:p>
    <w:p>
      <w:pPr>
        <w:widowControl/>
        <w:spacing w:beforeAutospacing="0" w:after="0" w:afterAutospacing="0" w:line="240" w:lineRule="auto"/>
        <w:ind w:left="0" w:firstLine="480"/>
        <w:jc w:val="both"/>
        <w:rPr>
          <w:rFonts w:ascii="宋体" w:eastAsia="宋体" w:hAnsi="宋体" w:cs="宋体" w:hint="eastAsia"/>
          <w:i w:val="0"/>
          <w:caps w:val="0"/>
          <w:color w:val="000000"/>
          <w:spacing w:val="0"/>
          <w:kern w:val="0"/>
          <w:sz w:val="21"/>
          <w:szCs w:val="21"/>
          <w:highlight w:val="none"/>
          <w:u w:val="none"/>
          <w:lang w:val="en-US" w:eastAsia="zh-CN"/>
        </w:rPr>
      </w:pPr>
      <w:r>
        <w:rPr>
          <w:rFonts w:asciiTheme="minorEastAsia" w:eastAsiaTheme="minorEastAsia" w:hAnsiTheme="minorEastAsia" w:cstheme="minorEastAsia" w:hint="eastAsia"/>
          <w:i w:val="0"/>
          <w:caps w:val="0"/>
          <w:color w:val="000000"/>
          <w:spacing w:val="0"/>
          <w:kern w:val="0"/>
          <w:sz w:val="21"/>
          <w:szCs w:val="21"/>
          <w:highlight w:val="none"/>
          <w:u w:val="none"/>
          <w:lang w:val="en-US" w:eastAsia="zh-CN"/>
        </w:rPr>
        <w:t>建筑机电系统服务内容清单：</w:t>
      </w:r>
    </w:p>
    <w:tbl>
      <w:tblPr>
        <w:tblStyle w:val="TableNormal"/>
        <w:tblW w:w="8254" w:type="dxa"/>
        <w:tblInd w:w="0" w:type="dxa"/>
        <w:tblBorders>
          <w:top w:val="single" w:sz="2" w:space="0" w:color="000000"/>
          <w:left w:val="single" w:sz="2" w:space="0" w:color="000000"/>
          <w:bottom w:val="single" w:sz="2" w:space="0" w:color="000000"/>
          <w:right w:val="single" w:sz="2" w:space="0" w:color="000000"/>
          <w:insideH w:val="nil"/>
          <w:insideV w:val="nil"/>
        </w:tblBorders>
        <w:tblLayout w:type="fixed"/>
        <w:tblCellMar>
          <w:top w:w="15" w:type="dxa"/>
          <w:left w:w="15" w:type="dxa"/>
          <w:bottom w:w="15" w:type="dxa"/>
          <w:right w:w="15" w:type="dxa"/>
        </w:tblCellMar>
      </w:tblPr>
      <w:tblGrid>
        <w:gridCol w:w="1415"/>
        <w:gridCol w:w="3529"/>
        <w:gridCol w:w="3310"/>
      </w:tblGrid>
      <w:tr>
        <w:tblPrEx>
          <w:tblW w:w="8254" w:type="dxa"/>
          <w:tblInd w:w="0" w:type="dxa"/>
          <w:tblBorders>
            <w:top w:val="single" w:sz="2" w:space="0" w:color="000000"/>
            <w:left w:val="single" w:sz="2" w:space="0" w:color="000000"/>
            <w:bottom w:val="single" w:sz="2" w:space="0" w:color="000000"/>
            <w:right w:val="single" w:sz="2" w:space="0" w:color="000000"/>
            <w:insideH w:val="nil"/>
            <w:insideV w:val="nil"/>
          </w:tblBorders>
          <w:tblLayout w:type="fixed"/>
          <w:tblCellMar>
            <w:top w:w="15" w:type="dxa"/>
            <w:left w:w="15" w:type="dxa"/>
            <w:bottom w:w="15" w:type="dxa"/>
            <w:right w:w="15" w:type="dxa"/>
          </w:tblCellMar>
        </w:tblPrEx>
        <w:trPr>
          <w:trHeight w:val="106"/>
        </w:trPr>
        <w:tc>
          <w:tcPr>
            <w:tcW w:w="1415" w:type="dxa"/>
            <w:tcBorders>
              <w:top w:val="single" w:sz="4" w:space="0" w:color="auto"/>
              <w:left w:val="single" w:sz="2" w:space="0" w:color="000000"/>
              <w:bottom w:val="single" w:sz="4" w:space="0" w:color="auto"/>
              <w:right w:val="single" w:sz="4" w:space="0" w:color="auto"/>
            </w:tcBorders>
            <w:shd w:val="clear" w:color="auto" w:fill="D6DCE5"/>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b/>
                <w:caps w:val="0"/>
                <w:color w:val="000000"/>
                <w:spacing w:val="0"/>
                <w:sz w:val="18"/>
                <w:szCs w:val="18"/>
                <w:highlight w:val="none"/>
                <w:u w:val="none"/>
                <w:lang w:val="en-US" w:eastAsia="zh-CN"/>
              </w:rPr>
              <w:t>项目名称</w:t>
            </w:r>
          </w:p>
        </w:tc>
        <w:tc>
          <w:tcPr>
            <w:tcW w:w="3529" w:type="dxa"/>
            <w:tcBorders>
              <w:top w:val="single" w:sz="4" w:space="0" w:color="auto"/>
              <w:left w:val="single" w:sz="4" w:space="0" w:color="auto"/>
              <w:bottom w:val="single" w:sz="4" w:space="0" w:color="auto"/>
              <w:right w:val="single" w:sz="2" w:space="0" w:color="000000"/>
            </w:tcBorders>
            <w:shd w:val="clear" w:color="auto" w:fill="D6DCE5"/>
            <w:vAlign w:val="center"/>
          </w:tcPr>
          <w:p>
            <w:pPr>
              <w:pStyle w:val="NormalWeb"/>
              <w:widowControl/>
              <w:spacing w:beforeAutospacing="0" w:after="0" w:afterAutospacing="0" w:line="27" w:lineRule="atLeast"/>
              <w:ind w:left="0" w:right="0" w:firstLine="0"/>
              <w:jc w:val="center"/>
              <w:rPr>
                <w:rFonts w:ascii="宋体" w:eastAsia="宋体" w:hAnsi="宋体" w:cs="宋体" w:hint="eastAsia"/>
                <w:b/>
                <w:caps w:val="0"/>
                <w:color w:val="000000"/>
                <w:spacing w:val="0"/>
                <w:sz w:val="18"/>
                <w:szCs w:val="18"/>
                <w:highlight w:val="none"/>
                <w:u w:val="none"/>
              </w:rPr>
            </w:pPr>
            <w:r>
              <w:rPr>
                <w:rFonts w:ascii="宋体" w:eastAsia="宋体" w:hAnsi="宋体" w:cs="宋体" w:hint="eastAsia"/>
                <w:b/>
                <w:caps w:val="0"/>
                <w:color w:val="000000"/>
                <w:spacing w:val="0"/>
                <w:sz w:val="18"/>
                <w:szCs w:val="18"/>
                <w:highlight w:val="none"/>
                <w:u w:val="none"/>
              </w:rPr>
              <w:t>日常运行</w:t>
            </w:r>
          </w:p>
        </w:tc>
        <w:tc>
          <w:tcPr>
            <w:tcW w:w="3310" w:type="dxa"/>
            <w:tcBorders>
              <w:top w:val="single" w:sz="2" w:space="0" w:color="000000"/>
              <w:left w:val="single" w:sz="2" w:space="0" w:color="000000"/>
              <w:bottom w:val="single" w:sz="2" w:space="0" w:color="000000"/>
              <w:right w:val="single" w:sz="2" w:space="0" w:color="000000"/>
            </w:tcBorders>
            <w:shd w:val="clear" w:color="auto" w:fill="D6DCE5"/>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b/>
                <w:caps w:val="0"/>
                <w:color w:val="000000"/>
                <w:spacing w:val="0"/>
                <w:sz w:val="18"/>
                <w:szCs w:val="18"/>
                <w:highlight w:val="none"/>
                <w:u w:val="none"/>
              </w:rPr>
              <w:t>定期保养</w:t>
            </w:r>
          </w:p>
        </w:tc>
      </w:tr>
      <w:tr>
        <w:tblPrEx>
          <w:tblW w:w="8254" w:type="dxa"/>
          <w:tblInd w:w="0" w:type="dxa"/>
          <w:tblLayout w:type="fixed"/>
          <w:tblCellMar>
            <w:top w:w="15" w:type="dxa"/>
            <w:left w:w="15" w:type="dxa"/>
            <w:bottom w:w="15" w:type="dxa"/>
            <w:right w:w="15" w:type="dxa"/>
          </w:tblCellMar>
        </w:tblPrEx>
        <w:trPr>
          <w:trHeight w:val="212"/>
        </w:trPr>
        <w:tc>
          <w:tcPr>
            <w:tcW w:w="8254" w:type="dxa"/>
            <w:gridSpan w:val="3"/>
            <w:tcBorders>
              <w:top w:val="single" w:sz="4" w:space="0" w:color="auto"/>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caps w:val="0"/>
                <w:color w:val="000000"/>
                <w:spacing w:val="0"/>
                <w:sz w:val="18"/>
                <w:szCs w:val="18"/>
                <w:highlight w:val="none"/>
                <w:u w:val="none"/>
              </w:rPr>
            </w:pPr>
            <w:r>
              <w:rPr>
                <w:rFonts w:ascii="宋体" w:eastAsia="宋体" w:hAnsi="宋体" w:cs="宋体" w:hint="eastAsia"/>
                <w:caps w:val="0"/>
                <w:color w:val="000000"/>
                <w:spacing w:val="0"/>
                <w:sz w:val="18"/>
                <w:szCs w:val="18"/>
                <w:highlight w:val="none"/>
                <w:u w:val="none"/>
              </w:rPr>
              <w:t>一、给排水系统</w:t>
            </w:r>
          </w:p>
        </w:tc>
      </w:tr>
      <w:tr>
        <w:tblPrEx>
          <w:tblW w:w="8254" w:type="dxa"/>
          <w:tblInd w:w="0" w:type="dxa"/>
          <w:tblLayout w:type="fixed"/>
          <w:tblCellMar>
            <w:top w:w="15" w:type="dxa"/>
            <w:left w:w="15" w:type="dxa"/>
            <w:bottom w:w="15" w:type="dxa"/>
            <w:right w:w="15" w:type="dxa"/>
          </w:tblCellMar>
        </w:tblPrEx>
        <w:trPr>
          <w:trHeight w:val="960"/>
        </w:trPr>
        <w:tc>
          <w:tcPr>
            <w:tcW w:w="1415"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1.给水箱、补水箱</w:t>
            </w:r>
          </w:p>
        </w:tc>
        <w:tc>
          <w:tcPr>
            <w:tcW w:w="3529"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lang w:eastAsia="zh-CN"/>
              </w:rPr>
              <w:t>每周</w:t>
            </w:r>
            <w:r>
              <w:rPr>
                <w:rFonts w:ascii="宋体" w:eastAsia="宋体" w:hAnsi="宋体" w:cs="宋体" w:hint="eastAsia"/>
                <w:caps w:val="0"/>
                <w:color w:val="000000"/>
                <w:spacing w:val="0"/>
                <w:sz w:val="18"/>
                <w:szCs w:val="18"/>
                <w:highlight w:val="none"/>
                <w:u w:val="none"/>
              </w:rPr>
              <w:t>检查，外观、水压力检测、即时维修。</w:t>
            </w:r>
          </w:p>
        </w:tc>
        <w:tc>
          <w:tcPr>
            <w:tcW w:w="3310"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外观保养、防腐 ，阀门维护；</w:t>
            </w:r>
            <w:r>
              <w:rPr>
                <w:rFonts w:ascii="宋体" w:eastAsia="宋体" w:hAnsi="宋体" w:cs="宋体" w:hint="eastAsia"/>
                <w:b/>
                <w:bCs/>
                <w:caps w:val="0"/>
                <w:color w:val="000000"/>
                <w:spacing w:val="0"/>
                <w:sz w:val="18"/>
                <w:szCs w:val="18"/>
                <w:highlight w:val="none"/>
                <w:u w:val="none"/>
              </w:rPr>
              <w:t>(二次水箱由中标人定期委托专业公司每半年清洁消毒、并检测合格）</w:t>
            </w:r>
          </w:p>
        </w:tc>
      </w:tr>
      <w:tr>
        <w:tblPrEx>
          <w:tblW w:w="8254" w:type="dxa"/>
          <w:tblInd w:w="0" w:type="dxa"/>
          <w:tblLayout w:type="fixed"/>
          <w:tblCellMar>
            <w:top w:w="15" w:type="dxa"/>
            <w:left w:w="15" w:type="dxa"/>
            <w:bottom w:w="15" w:type="dxa"/>
            <w:right w:w="15" w:type="dxa"/>
          </w:tblCellMar>
        </w:tblPrEx>
        <w:trPr>
          <w:trHeight w:val="106"/>
        </w:trPr>
        <w:tc>
          <w:tcPr>
            <w:tcW w:w="1415"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2.给水泵</w:t>
            </w:r>
          </w:p>
        </w:tc>
        <w:tc>
          <w:tcPr>
            <w:tcW w:w="3529"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lang w:eastAsia="zh-CN"/>
              </w:rPr>
              <w:t>每天</w:t>
            </w:r>
            <w:r>
              <w:rPr>
                <w:rFonts w:ascii="宋体" w:eastAsia="宋体" w:hAnsi="宋体" w:cs="宋体" w:hint="eastAsia"/>
                <w:caps w:val="0"/>
                <w:color w:val="000000"/>
                <w:spacing w:val="0"/>
                <w:sz w:val="18"/>
                <w:szCs w:val="18"/>
                <w:highlight w:val="none"/>
                <w:u w:val="none"/>
              </w:rPr>
              <w:t>检查运行情况并记录在案</w:t>
            </w:r>
            <w:r>
              <w:rPr>
                <w:rFonts w:ascii="宋体" w:eastAsia="宋体" w:hAnsi="宋体" w:cs="宋体" w:hint="eastAsia"/>
                <w:caps w:val="0"/>
                <w:color w:val="000000"/>
                <w:spacing w:val="0"/>
                <w:sz w:val="18"/>
                <w:szCs w:val="18"/>
                <w:highlight w:val="none"/>
                <w:u w:val="none"/>
                <w:lang w:eastAsia="zh-CN"/>
              </w:rPr>
              <w:t>，</w:t>
            </w:r>
            <w:r>
              <w:rPr>
                <w:rFonts w:ascii="宋体" w:eastAsia="宋体" w:hAnsi="宋体" w:cs="宋体" w:hint="eastAsia"/>
                <w:caps w:val="0"/>
                <w:color w:val="000000"/>
                <w:spacing w:val="0"/>
                <w:sz w:val="18"/>
                <w:szCs w:val="18"/>
                <w:highlight w:val="none"/>
                <w:u w:val="none"/>
              </w:rPr>
              <w:t>即时维修。</w:t>
            </w:r>
          </w:p>
        </w:tc>
        <w:tc>
          <w:tcPr>
            <w:tcW w:w="3310"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外观、润滑、电气绝缘、气密检测。</w:t>
            </w:r>
          </w:p>
        </w:tc>
      </w:tr>
      <w:tr>
        <w:tblPrEx>
          <w:tblW w:w="8254" w:type="dxa"/>
          <w:tblInd w:w="0" w:type="dxa"/>
          <w:tblLayout w:type="fixed"/>
          <w:tblCellMar>
            <w:top w:w="15" w:type="dxa"/>
            <w:left w:w="15" w:type="dxa"/>
            <w:bottom w:w="15" w:type="dxa"/>
            <w:right w:w="15" w:type="dxa"/>
          </w:tblCellMar>
        </w:tblPrEx>
        <w:trPr>
          <w:trHeight w:val="106"/>
        </w:trPr>
        <w:tc>
          <w:tcPr>
            <w:tcW w:w="1415"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3.污、废水井、池</w:t>
            </w:r>
          </w:p>
        </w:tc>
        <w:tc>
          <w:tcPr>
            <w:tcW w:w="3529"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每月检查，</w:t>
            </w:r>
            <w:r>
              <w:rPr>
                <w:rFonts w:ascii="宋体" w:eastAsia="宋体" w:hAnsi="宋体" w:cs="宋体" w:hint="eastAsia"/>
                <w:caps w:val="0"/>
                <w:color w:val="000000"/>
                <w:spacing w:val="0"/>
                <w:sz w:val="18"/>
                <w:szCs w:val="18"/>
                <w:highlight w:val="none"/>
                <w:u w:val="none"/>
                <w:lang w:eastAsia="zh-CN"/>
              </w:rPr>
              <w:t>即</w:t>
            </w:r>
            <w:r>
              <w:rPr>
                <w:rFonts w:ascii="宋体" w:eastAsia="宋体" w:hAnsi="宋体" w:cs="宋体" w:hint="eastAsia"/>
                <w:caps w:val="0"/>
                <w:color w:val="000000"/>
                <w:spacing w:val="0"/>
                <w:sz w:val="18"/>
                <w:szCs w:val="18"/>
                <w:highlight w:val="none"/>
                <w:u w:val="none"/>
              </w:rPr>
              <w:t>时维修</w:t>
            </w:r>
          </w:p>
        </w:tc>
        <w:tc>
          <w:tcPr>
            <w:tcW w:w="3310"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外观、井盖防腐、水泵维修、管道疏通</w:t>
            </w:r>
          </w:p>
        </w:tc>
      </w:tr>
      <w:tr>
        <w:tblPrEx>
          <w:tblW w:w="8254" w:type="dxa"/>
          <w:tblInd w:w="0" w:type="dxa"/>
          <w:tblLayout w:type="fixed"/>
          <w:tblCellMar>
            <w:top w:w="15" w:type="dxa"/>
            <w:left w:w="15" w:type="dxa"/>
            <w:bottom w:w="15" w:type="dxa"/>
            <w:right w:w="15" w:type="dxa"/>
          </w:tblCellMar>
        </w:tblPrEx>
        <w:trPr>
          <w:trHeight w:val="106"/>
        </w:trPr>
        <w:tc>
          <w:tcPr>
            <w:tcW w:w="1415"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4.污、废水管道</w:t>
            </w:r>
          </w:p>
        </w:tc>
        <w:tc>
          <w:tcPr>
            <w:tcW w:w="3529"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即时维修</w:t>
            </w:r>
          </w:p>
        </w:tc>
        <w:tc>
          <w:tcPr>
            <w:tcW w:w="3310"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外观、水压力检测</w:t>
            </w:r>
          </w:p>
        </w:tc>
      </w:tr>
      <w:tr>
        <w:tblPrEx>
          <w:tblW w:w="8254" w:type="dxa"/>
          <w:tblInd w:w="0" w:type="dxa"/>
          <w:tblLayout w:type="fixed"/>
          <w:tblCellMar>
            <w:top w:w="15" w:type="dxa"/>
            <w:left w:w="15" w:type="dxa"/>
            <w:bottom w:w="15" w:type="dxa"/>
            <w:right w:w="15" w:type="dxa"/>
          </w:tblCellMar>
        </w:tblPrEx>
        <w:trPr>
          <w:trHeight w:val="106"/>
        </w:trPr>
        <w:tc>
          <w:tcPr>
            <w:tcW w:w="1415"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5.污、废水阀门</w:t>
            </w:r>
          </w:p>
        </w:tc>
        <w:tc>
          <w:tcPr>
            <w:tcW w:w="3529"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即时维修</w:t>
            </w:r>
          </w:p>
        </w:tc>
        <w:tc>
          <w:tcPr>
            <w:tcW w:w="3310"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外观、润滑、水压力检测</w:t>
            </w:r>
          </w:p>
        </w:tc>
      </w:tr>
      <w:tr>
        <w:tblPrEx>
          <w:tblW w:w="8254" w:type="dxa"/>
          <w:tblInd w:w="0" w:type="dxa"/>
          <w:tblLayout w:type="fixed"/>
          <w:tblCellMar>
            <w:top w:w="15" w:type="dxa"/>
            <w:left w:w="15" w:type="dxa"/>
            <w:bottom w:w="15" w:type="dxa"/>
            <w:right w:w="15" w:type="dxa"/>
          </w:tblCellMar>
        </w:tblPrEx>
        <w:trPr>
          <w:trHeight w:val="106"/>
        </w:trPr>
        <w:tc>
          <w:tcPr>
            <w:tcW w:w="1415"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6.雨水井、池</w:t>
            </w:r>
          </w:p>
        </w:tc>
        <w:tc>
          <w:tcPr>
            <w:tcW w:w="3529"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每季度检查、</w:t>
            </w:r>
            <w:r>
              <w:rPr>
                <w:rFonts w:ascii="宋体" w:eastAsia="宋体" w:hAnsi="宋体" w:cs="宋体" w:hint="eastAsia"/>
                <w:caps w:val="0"/>
                <w:color w:val="000000"/>
                <w:spacing w:val="0"/>
                <w:sz w:val="18"/>
                <w:szCs w:val="18"/>
                <w:highlight w:val="none"/>
                <w:u w:val="none"/>
                <w:lang w:eastAsia="zh-CN"/>
              </w:rPr>
              <w:t>即</w:t>
            </w:r>
            <w:r>
              <w:rPr>
                <w:rFonts w:ascii="宋体" w:eastAsia="宋体" w:hAnsi="宋体" w:cs="宋体" w:hint="eastAsia"/>
                <w:caps w:val="0"/>
                <w:color w:val="000000"/>
                <w:spacing w:val="0"/>
                <w:sz w:val="18"/>
                <w:szCs w:val="18"/>
                <w:highlight w:val="none"/>
                <w:u w:val="none"/>
              </w:rPr>
              <w:t>时维修</w:t>
            </w:r>
          </w:p>
        </w:tc>
        <w:tc>
          <w:tcPr>
            <w:tcW w:w="3310"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外观、井盖防腐、水泵维修、管道疏通</w:t>
            </w:r>
          </w:p>
        </w:tc>
      </w:tr>
      <w:tr>
        <w:tblPrEx>
          <w:tblW w:w="8254" w:type="dxa"/>
          <w:tblInd w:w="0" w:type="dxa"/>
          <w:tblLayout w:type="fixed"/>
          <w:tblCellMar>
            <w:top w:w="15" w:type="dxa"/>
            <w:left w:w="15" w:type="dxa"/>
            <w:bottom w:w="15" w:type="dxa"/>
            <w:right w:w="15" w:type="dxa"/>
          </w:tblCellMar>
        </w:tblPrEx>
        <w:trPr>
          <w:trHeight w:val="106"/>
        </w:trPr>
        <w:tc>
          <w:tcPr>
            <w:tcW w:w="1415"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7.化粪池、隔油池、降温池</w:t>
            </w:r>
          </w:p>
        </w:tc>
        <w:tc>
          <w:tcPr>
            <w:tcW w:w="3529"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每月检查、</w:t>
            </w:r>
            <w:r>
              <w:rPr>
                <w:rFonts w:ascii="宋体" w:eastAsia="宋体" w:hAnsi="宋体" w:cs="宋体" w:hint="eastAsia"/>
                <w:caps w:val="0"/>
                <w:color w:val="000000"/>
                <w:spacing w:val="0"/>
                <w:sz w:val="18"/>
                <w:szCs w:val="18"/>
                <w:highlight w:val="none"/>
                <w:u w:val="none"/>
                <w:lang w:eastAsia="zh-CN"/>
              </w:rPr>
              <w:t>即</w:t>
            </w:r>
            <w:r>
              <w:rPr>
                <w:rFonts w:ascii="宋体" w:eastAsia="宋体" w:hAnsi="宋体" w:cs="宋体" w:hint="eastAsia"/>
                <w:caps w:val="0"/>
                <w:color w:val="000000"/>
                <w:spacing w:val="0"/>
                <w:sz w:val="18"/>
                <w:szCs w:val="18"/>
                <w:highlight w:val="none"/>
                <w:u w:val="none"/>
              </w:rPr>
              <w:t>时维修</w:t>
            </w:r>
          </w:p>
        </w:tc>
        <w:tc>
          <w:tcPr>
            <w:tcW w:w="3310"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外观、井盖防腐、管道疏通，</w:t>
            </w:r>
            <w:r>
              <w:rPr>
                <w:rFonts w:ascii="宋体" w:eastAsia="宋体" w:hAnsi="宋体" w:cs="宋体" w:hint="eastAsia"/>
                <w:b/>
                <w:bCs/>
                <w:caps w:val="0"/>
                <w:color w:val="000000"/>
                <w:spacing w:val="0"/>
                <w:sz w:val="18"/>
                <w:szCs w:val="18"/>
                <w:highlight w:val="none"/>
                <w:u w:val="none"/>
              </w:rPr>
              <w:t>（化粪池</w:t>
            </w:r>
            <w:r>
              <w:rPr>
                <w:rFonts w:ascii="宋体" w:eastAsia="宋体" w:hAnsi="宋体" w:cs="宋体" w:hint="eastAsia"/>
                <w:b/>
                <w:bCs/>
                <w:caps w:val="0"/>
                <w:color w:val="000000"/>
                <w:spacing w:val="0"/>
                <w:sz w:val="18"/>
                <w:szCs w:val="18"/>
                <w:highlight w:val="none"/>
                <w:u w:val="none"/>
                <w:lang w:eastAsia="zh-CN"/>
              </w:rPr>
              <w:t>、隔油池、降温池</w:t>
            </w:r>
            <w:r>
              <w:rPr>
                <w:rFonts w:ascii="宋体" w:eastAsia="宋体" w:hAnsi="宋体" w:cs="宋体" w:hint="eastAsia"/>
                <w:b/>
                <w:bCs/>
                <w:caps w:val="0"/>
                <w:color w:val="000000"/>
                <w:spacing w:val="0"/>
                <w:sz w:val="18"/>
                <w:szCs w:val="18"/>
                <w:highlight w:val="none"/>
                <w:u w:val="none"/>
              </w:rPr>
              <w:t>由中标人每季度委托专业公司清淤，保证畅通）</w:t>
            </w:r>
          </w:p>
        </w:tc>
      </w:tr>
      <w:tr>
        <w:tblPrEx>
          <w:tblW w:w="8254" w:type="dxa"/>
          <w:tblInd w:w="0" w:type="dxa"/>
          <w:tblLayout w:type="fixed"/>
          <w:tblCellMar>
            <w:top w:w="15" w:type="dxa"/>
            <w:left w:w="15" w:type="dxa"/>
            <w:bottom w:w="15" w:type="dxa"/>
            <w:right w:w="15" w:type="dxa"/>
          </w:tblCellMar>
        </w:tblPrEx>
        <w:trPr>
          <w:trHeight w:val="106"/>
        </w:trPr>
        <w:tc>
          <w:tcPr>
            <w:tcW w:w="1415"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8.地下室泄洪池、应急潜水泵</w:t>
            </w:r>
          </w:p>
        </w:tc>
        <w:tc>
          <w:tcPr>
            <w:tcW w:w="3529"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lang w:eastAsia="zh-CN"/>
              </w:rPr>
              <w:t>每月</w:t>
            </w:r>
            <w:r>
              <w:rPr>
                <w:rFonts w:ascii="宋体" w:eastAsia="宋体" w:hAnsi="宋体" w:cs="宋体" w:hint="eastAsia"/>
                <w:caps w:val="0"/>
                <w:color w:val="000000"/>
                <w:spacing w:val="0"/>
                <w:sz w:val="18"/>
                <w:szCs w:val="18"/>
                <w:highlight w:val="none"/>
                <w:u w:val="none"/>
              </w:rPr>
              <w:t>检查，试运行，</w:t>
            </w:r>
            <w:r>
              <w:rPr>
                <w:rFonts w:ascii="宋体" w:eastAsia="宋体" w:hAnsi="宋体" w:cs="宋体" w:hint="eastAsia"/>
                <w:caps w:val="0"/>
                <w:color w:val="000000"/>
                <w:spacing w:val="0"/>
                <w:sz w:val="18"/>
                <w:szCs w:val="18"/>
                <w:highlight w:val="none"/>
                <w:u w:val="none"/>
                <w:lang w:eastAsia="zh-CN"/>
              </w:rPr>
              <w:t>即</w:t>
            </w:r>
            <w:r>
              <w:rPr>
                <w:rFonts w:ascii="宋体" w:eastAsia="宋体" w:hAnsi="宋体" w:cs="宋体" w:hint="eastAsia"/>
                <w:caps w:val="0"/>
                <w:color w:val="000000"/>
                <w:spacing w:val="0"/>
                <w:sz w:val="18"/>
                <w:szCs w:val="18"/>
                <w:highlight w:val="none"/>
                <w:u w:val="none"/>
              </w:rPr>
              <w:t>时维修</w:t>
            </w:r>
          </w:p>
        </w:tc>
        <w:tc>
          <w:tcPr>
            <w:tcW w:w="3310"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外观、润滑、电气绝缘、气密检测，定期清淤</w:t>
            </w:r>
          </w:p>
        </w:tc>
      </w:tr>
      <w:tr>
        <w:tblPrEx>
          <w:tblW w:w="8254" w:type="dxa"/>
          <w:tblInd w:w="0" w:type="dxa"/>
          <w:tblLayout w:type="fixed"/>
          <w:tblCellMar>
            <w:top w:w="15" w:type="dxa"/>
            <w:left w:w="15" w:type="dxa"/>
            <w:bottom w:w="15" w:type="dxa"/>
            <w:right w:w="15" w:type="dxa"/>
          </w:tblCellMar>
        </w:tblPrEx>
        <w:trPr>
          <w:trHeight w:val="106"/>
        </w:trPr>
        <w:tc>
          <w:tcPr>
            <w:tcW w:w="1415"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9.楼宇供水管道滤芯</w:t>
            </w:r>
          </w:p>
        </w:tc>
        <w:tc>
          <w:tcPr>
            <w:tcW w:w="3529"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lang w:eastAsia="zh-CN"/>
              </w:rPr>
              <w:t>根据规范按时</w:t>
            </w:r>
            <w:r>
              <w:rPr>
                <w:rFonts w:ascii="宋体" w:eastAsia="宋体" w:hAnsi="宋体" w:cs="宋体" w:hint="eastAsia"/>
                <w:caps w:val="0"/>
                <w:color w:val="000000"/>
                <w:spacing w:val="0"/>
                <w:sz w:val="18"/>
                <w:szCs w:val="18"/>
                <w:highlight w:val="none"/>
                <w:u w:val="none"/>
              </w:rPr>
              <w:t>更换</w:t>
            </w:r>
            <w:r>
              <w:rPr>
                <w:rFonts w:ascii="宋体" w:eastAsia="宋体" w:hAnsi="宋体" w:cs="宋体" w:hint="eastAsia"/>
                <w:caps w:val="0"/>
                <w:color w:val="000000"/>
                <w:spacing w:val="0"/>
                <w:sz w:val="18"/>
                <w:szCs w:val="18"/>
                <w:highlight w:val="none"/>
                <w:u w:val="none"/>
                <w:lang w:eastAsia="zh-CN"/>
              </w:rPr>
              <w:t>，即</w:t>
            </w:r>
            <w:r>
              <w:rPr>
                <w:rFonts w:ascii="宋体" w:eastAsia="宋体" w:hAnsi="宋体" w:cs="宋体" w:hint="eastAsia"/>
                <w:caps w:val="0"/>
                <w:color w:val="000000"/>
                <w:spacing w:val="0"/>
                <w:sz w:val="18"/>
                <w:szCs w:val="18"/>
                <w:highlight w:val="none"/>
                <w:u w:val="none"/>
              </w:rPr>
              <w:t>时维修</w:t>
            </w:r>
          </w:p>
        </w:tc>
        <w:tc>
          <w:tcPr>
            <w:tcW w:w="3310"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外观、水压力检测</w:t>
            </w:r>
          </w:p>
        </w:tc>
      </w:tr>
      <w:tr>
        <w:tblPrEx>
          <w:tblW w:w="8254" w:type="dxa"/>
          <w:tblInd w:w="0" w:type="dxa"/>
          <w:tblLayout w:type="fixed"/>
          <w:tblCellMar>
            <w:top w:w="15" w:type="dxa"/>
            <w:left w:w="15" w:type="dxa"/>
            <w:bottom w:w="15" w:type="dxa"/>
            <w:right w:w="15" w:type="dxa"/>
          </w:tblCellMar>
        </w:tblPrEx>
        <w:trPr>
          <w:trHeight w:val="106"/>
        </w:trPr>
        <w:tc>
          <w:tcPr>
            <w:tcW w:w="1415"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10.管道阀门</w:t>
            </w:r>
          </w:p>
        </w:tc>
        <w:tc>
          <w:tcPr>
            <w:tcW w:w="3529"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lang w:eastAsia="zh-CN"/>
              </w:rPr>
            </w:pPr>
            <w:r>
              <w:rPr>
                <w:rFonts w:ascii="宋体" w:eastAsia="宋体" w:hAnsi="宋体" w:cs="宋体" w:hint="eastAsia"/>
                <w:caps w:val="0"/>
                <w:color w:val="000000"/>
                <w:spacing w:val="0"/>
                <w:sz w:val="18"/>
                <w:szCs w:val="18"/>
                <w:highlight w:val="none"/>
                <w:u w:val="none"/>
                <w:lang w:eastAsia="zh-CN"/>
              </w:rPr>
              <w:t>年度</w:t>
            </w:r>
            <w:r>
              <w:rPr>
                <w:rFonts w:ascii="宋体" w:eastAsia="宋体" w:hAnsi="宋体" w:cs="宋体" w:hint="eastAsia"/>
                <w:caps w:val="0"/>
                <w:color w:val="000000"/>
                <w:spacing w:val="0"/>
                <w:sz w:val="18"/>
                <w:szCs w:val="18"/>
                <w:highlight w:val="none"/>
                <w:u w:val="none"/>
              </w:rPr>
              <w:t>开关检查，损坏更换，并记录在案。</w:t>
            </w:r>
            <w:r>
              <w:rPr>
                <w:rFonts w:ascii="宋体" w:eastAsia="宋体" w:hAnsi="宋体" w:cs="宋体" w:hint="eastAsia"/>
                <w:caps w:val="0"/>
                <w:color w:val="000000"/>
                <w:spacing w:val="0"/>
                <w:sz w:val="18"/>
                <w:szCs w:val="18"/>
                <w:highlight w:val="none"/>
                <w:u w:val="none"/>
                <w:lang w:eastAsia="zh-CN"/>
              </w:rPr>
              <w:t>即时维修</w:t>
            </w:r>
          </w:p>
        </w:tc>
        <w:tc>
          <w:tcPr>
            <w:tcW w:w="3310"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润滑、外观、水压力检测</w:t>
            </w:r>
          </w:p>
        </w:tc>
      </w:tr>
      <w:tr>
        <w:tblPrEx>
          <w:tblW w:w="8254" w:type="dxa"/>
          <w:tblInd w:w="0" w:type="dxa"/>
          <w:tblLayout w:type="fixed"/>
          <w:tblCellMar>
            <w:top w:w="15" w:type="dxa"/>
            <w:left w:w="15" w:type="dxa"/>
            <w:bottom w:w="15" w:type="dxa"/>
            <w:right w:w="15" w:type="dxa"/>
          </w:tblCellMar>
        </w:tblPrEx>
        <w:trPr>
          <w:trHeight w:val="138"/>
        </w:trPr>
        <w:tc>
          <w:tcPr>
            <w:tcW w:w="8254" w:type="dxa"/>
            <w:gridSpan w:val="3"/>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caps w:val="0"/>
                <w:color w:val="000000"/>
                <w:spacing w:val="0"/>
                <w:sz w:val="18"/>
                <w:szCs w:val="18"/>
                <w:highlight w:val="none"/>
                <w:u w:val="none"/>
              </w:rPr>
            </w:pPr>
            <w:r>
              <w:rPr>
                <w:rFonts w:ascii="宋体" w:eastAsia="宋体" w:hAnsi="宋体" w:cs="宋体" w:hint="eastAsia"/>
                <w:caps w:val="0"/>
                <w:color w:val="000000"/>
                <w:spacing w:val="0"/>
                <w:sz w:val="18"/>
                <w:szCs w:val="18"/>
                <w:highlight w:val="none"/>
                <w:u w:val="none"/>
              </w:rPr>
              <w:t>二、中央空调系统</w:t>
            </w:r>
          </w:p>
        </w:tc>
      </w:tr>
      <w:tr>
        <w:tblPrEx>
          <w:tblW w:w="8254" w:type="dxa"/>
          <w:tblInd w:w="0" w:type="dxa"/>
          <w:tblLayout w:type="fixed"/>
          <w:tblCellMar>
            <w:top w:w="15" w:type="dxa"/>
            <w:left w:w="15" w:type="dxa"/>
            <w:bottom w:w="15" w:type="dxa"/>
            <w:right w:w="15" w:type="dxa"/>
          </w:tblCellMar>
        </w:tblPrEx>
        <w:trPr>
          <w:trHeight w:val="795"/>
        </w:trPr>
        <w:tc>
          <w:tcPr>
            <w:tcW w:w="1415"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1.冷水机组及附属系统</w:t>
            </w:r>
          </w:p>
        </w:tc>
        <w:tc>
          <w:tcPr>
            <w:tcW w:w="3529"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全天24小时值班，</w:t>
            </w:r>
            <w:r>
              <w:rPr>
                <w:rFonts w:ascii="宋体" w:eastAsia="宋体" w:hAnsi="宋体" w:cs="宋体" w:hint="eastAsia"/>
                <w:caps w:val="0"/>
                <w:spacing w:val="0"/>
                <w:sz w:val="21"/>
                <w:szCs w:val="21"/>
                <w:highlight w:val="none"/>
                <w:u w:val="none"/>
              </w:rPr>
              <w:t>每两小时</w:t>
            </w:r>
            <w:r>
              <w:rPr>
                <w:rFonts w:ascii="宋体" w:eastAsia="宋体" w:hAnsi="宋体" w:cs="宋体" w:hint="eastAsia"/>
                <w:caps w:val="0"/>
                <w:color w:val="000000"/>
                <w:spacing w:val="0"/>
                <w:sz w:val="18"/>
                <w:szCs w:val="18"/>
                <w:highlight w:val="none"/>
                <w:u w:val="none"/>
              </w:rPr>
              <w:t>检查运行情况并记录</w:t>
            </w:r>
            <w:r>
              <w:rPr>
                <w:rFonts w:ascii="宋体" w:eastAsia="宋体" w:hAnsi="宋体" w:cs="宋体" w:hint="eastAsia"/>
                <w:caps w:val="0"/>
                <w:color w:val="000000"/>
                <w:spacing w:val="0"/>
                <w:sz w:val="18"/>
                <w:szCs w:val="18"/>
                <w:highlight w:val="none"/>
                <w:u w:val="none"/>
                <w:lang w:eastAsia="zh-CN"/>
              </w:rPr>
              <w:t>，每半月打扫机房卫生</w:t>
            </w:r>
          </w:p>
        </w:tc>
        <w:tc>
          <w:tcPr>
            <w:tcW w:w="3310"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lang w:eastAsia="zh-CN"/>
              </w:rPr>
              <w:t>即</w:t>
            </w:r>
            <w:r>
              <w:rPr>
                <w:rFonts w:ascii="宋体" w:eastAsia="宋体" w:hAnsi="宋体" w:cs="宋体" w:hint="eastAsia"/>
                <w:caps w:val="0"/>
                <w:color w:val="000000"/>
                <w:spacing w:val="0"/>
                <w:sz w:val="18"/>
                <w:szCs w:val="18"/>
                <w:highlight w:val="none"/>
                <w:u w:val="none"/>
              </w:rPr>
              <w:t>时维修、清洁过滤网、检查冷冻水泵，冷却水泵、阀门、电机、控制柜和补水系统，定期（每季度）加油和润滑油。</w:t>
            </w:r>
          </w:p>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b/>
                <w:bCs/>
                <w:caps w:val="0"/>
                <w:color w:val="000000"/>
                <w:spacing w:val="0"/>
                <w:sz w:val="18"/>
                <w:szCs w:val="18"/>
                <w:highlight w:val="none"/>
                <w:u w:val="none"/>
              </w:rPr>
              <w:t>关键设备故障报采购人委托的专业维保公司维修</w:t>
            </w:r>
            <w:r>
              <w:rPr>
                <w:rFonts w:ascii="宋体" w:eastAsia="宋体" w:hAnsi="宋体" w:cs="宋体" w:hint="eastAsia"/>
                <w:caps w:val="0"/>
                <w:color w:val="000000"/>
                <w:spacing w:val="0"/>
                <w:sz w:val="18"/>
                <w:szCs w:val="18"/>
                <w:highlight w:val="none"/>
                <w:u w:val="none"/>
              </w:rPr>
              <w:t>。</w:t>
            </w:r>
          </w:p>
        </w:tc>
      </w:tr>
      <w:tr>
        <w:tblPrEx>
          <w:tblW w:w="8254" w:type="dxa"/>
          <w:tblInd w:w="0" w:type="dxa"/>
          <w:tblLayout w:type="fixed"/>
          <w:tblCellMar>
            <w:top w:w="15" w:type="dxa"/>
            <w:left w:w="15" w:type="dxa"/>
            <w:bottom w:w="15" w:type="dxa"/>
            <w:right w:w="15" w:type="dxa"/>
          </w:tblCellMar>
        </w:tblPrEx>
        <w:trPr>
          <w:trHeight w:val="106"/>
        </w:trPr>
        <w:tc>
          <w:tcPr>
            <w:tcW w:w="1415"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2.分体空调、VRV\冷库</w:t>
            </w:r>
          </w:p>
        </w:tc>
        <w:tc>
          <w:tcPr>
            <w:tcW w:w="3529"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每月一次检查运行情况并记录在案。</w:t>
            </w:r>
          </w:p>
        </w:tc>
        <w:tc>
          <w:tcPr>
            <w:tcW w:w="3310"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每年至少一次清洁过滤网、蒸发器。每周清洗空调出风口，回风口，减少细菌真菌滋长（根据院感要求）。</w:t>
            </w:r>
          </w:p>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b/>
                <w:bCs/>
                <w:caps w:val="0"/>
                <w:color w:val="000000"/>
                <w:spacing w:val="0"/>
                <w:sz w:val="18"/>
                <w:szCs w:val="18"/>
                <w:highlight w:val="none"/>
                <w:u w:val="none"/>
              </w:rPr>
              <w:t>关键设备故障报采购人委托的专业维保公司维修。</w:t>
            </w:r>
          </w:p>
        </w:tc>
      </w:tr>
      <w:tr>
        <w:tblPrEx>
          <w:tblW w:w="8254" w:type="dxa"/>
          <w:tblInd w:w="0" w:type="dxa"/>
          <w:tblLayout w:type="fixed"/>
          <w:tblCellMar>
            <w:top w:w="15" w:type="dxa"/>
            <w:left w:w="15" w:type="dxa"/>
            <w:bottom w:w="15" w:type="dxa"/>
            <w:right w:w="15" w:type="dxa"/>
          </w:tblCellMar>
        </w:tblPrEx>
        <w:trPr>
          <w:trHeight w:val="106"/>
        </w:trPr>
        <w:tc>
          <w:tcPr>
            <w:tcW w:w="1415" w:type="dxa"/>
            <w:tcBorders>
              <w:top w:val="single" w:sz="2" w:space="0" w:color="000000"/>
              <w:left w:val="single" w:sz="2" w:space="0" w:color="000000"/>
              <w:bottom w:val="single" w:sz="2" w:space="0" w:color="000000"/>
              <w:right w:val="single" w:sz="2" w:space="0" w:color="000000"/>
            </w:tcBorders>
            <w:shd w:val="clear" w:color="auto" w:fill="auto"/>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3.新风机组、吊顶新风机、风柜</w:t>
            </w:r>
          </w:p>
        </w:tc>
        <w:tc>
          <w:tcPr>
            <w:tcW w:w="3529" w:type="dxa"/>
            <w:tcBorders>
              <w:top w:val="single" w:sz="2" w:space="0" w:color="000000"/>
              <w:left w:val="single" w:sz="2" w:space="0" w:color="000000"/>
              <w:bottom w:val="single" w:sz="2" w:space="0" w:color="000000"/>
              <w:right w:val="single" w:sz="2" w:space="0" w:color="000000"/>
            </w:tcBorders>
            <w:shd w:val="clear" w:color="auto" w:fill="auto"/>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每季度检查、及时维修。每天检查新风机组运行状态、记录温湿度，</w:t>
            </w:r>
            <w:r>
              <w:rPr>
                <w:rFonts w:ascii="宋体" w:eastAsia="宋体" w:hAnsi="宋体" w:cs="宋体" w:hint="eastAsia"/>
                <w:caps w:val="0"/>
                <w:color w:val="000000"/>
                <w:spacing w:val="0"/>
                <w:sz w:val="18"/>
                <w:szCs w:val="18"/>
                <w:highlight w:val="none"/>
                <w:u w:val="none"/>
                <w:lang w:eastAsia="zh-CN"/>
              </w:rPr>
              <w:t>即</w:t>
            </w:r>
            <w:r>
              <w:rPr>
                <w:rFonts w:ascii="宋体" w:eastAsia="宋体" w:hAnsi="宋体" w:cs="宋体" w:hint="eastAsia"/>
                <w:caps w:val="0"/>
                <w:color w:val="000000"/>
                <w:spacing w:val="0"/>
                <w:sz w:val="18"/>
                <w:szCs w:val="18"/>
                <w:highlight w:val="none"/>
                <w:u w:val="none"/>
              </w:rPr>
              <w:t>时维修。</w:t>
            </w:r>
          </w:p>
        </w:tc>
        <w:tc>
          <w:tcPr>
            <w:tcW w:w="3310"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每季度清洁过滤网、 给风机传动部位注油、更换皮带、清洗水过滤器；每季度至少一次清洗清洁内部和翅片、</w:t>
            </w:r>
            <w:r>
              <w:rPr>
                <w:rFonts w:ascii="宋体" w:eastAsia="宋体" w:hAnsi="宋体" w:cs="宋体" w:hint="eastAsia"/>
                <w:b w:val="0"/>
                <w:caps w:val="0"/>
                <w:color w:val="000000"/>
                <w:spacing w:val="0"/>
                <w:sz w:val="18"/>
                <w:szCs w:val="18"/>
                <w:highlight w:val="none"/>
                <w:u w:val="none"/>
              </w:rPr>
              <w:t>清洗风口百叶。</w:t>
            </w:r>
          </w:p>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b/>
                <w:bCs/>
                <w:caps w:val="0"/>
                <w:color w:val="000000"/>
                <w:spacing w:val="0"/>
                <w:sz w:val="18"/>
                <w:szCs w:val="18"/>
                <w:highlight w:val="none"/>
                <w:u w:val="none"/>
              </w:rPr>
              <w:t>新风机组关键设备故障报采购人委托的专业维保公司维修。</w:t>
            </w:r>
          </w:p>
        </w:tc>
      </w:tr>
      <w:tr>
        <w:tblPrEx>
          <w:tblW w:w="8254" w:type="dxa"/>
          <w:tblInd w:w="0" w:type="dxa"/>
          <w:tblLayout w:type="fixed"/>
          <w:tblCellMar>
            <w:top w:w="15" w:type="dxa"/>
            <w:left w:w="15" w:type="dxa"/>
            <w:bottom w:w="15" w:type="dxa"/>
            <w:right w:w="15" w:type="dxa"/>
          </w:tblCellMar>
        </w:tblPrEx>
        <w:trPr>
          <w:trHeight w:val="106"/>
        </w:trPr>
        <w:tc>
          <w:tcPr>
            <w:tcW w:w="1415" w:type="dxa"/>
            <w:tcBorders>
              <w:top w:val="single" w:sz="2" w:space="0" w:color="000000"/>
              <w:left w:val="single" w:sz="2" w:space="0" w:color="000000"/>
              <w:bottom w:val="single" w:sz="2" w:space="0" w:color="000000"/>
              <w:right w:val="single" w:sz="2" w:space="0" w:color="000000"/>
            </w:tcBorders>
            <w:shd w:val="clear" w:color="auto" w:fill="auto"/>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4.盘管风机、风管</w:t>
            </w:r>
          </w:p>
        </w:tc>
        <w:tc>
          <w:tcPr>
            <w:tcW w:w="3529" w:type="dxa"/>
            <w:tcBorders>
              <w:top w:val="single" w:sz="2" w:space="0" w:color="000000"/>
              <w:left w:val="single" w:sz="2" w:space="0" w:color="000000"/>
              <w:bottom w:val="single" w:sz="2" w:space="0" w:color="000000"/>
              <w:right w:val="single" w:sz="2" w:space="0" w:color="000000"/>
            </w:tcBorders>
            <w:shd w:val="clear" w:color="auto" w:fill="auto"/>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每季度检查、</w:t>
            </w:r>
            <w:r>
              <w:rPr>
                <w:rFonts w:ascii="宋体" w:eastAsia="宋体" w:hAnsi="宋体" w:cs="宋体" w:hint="eastAsia"/>
                <w:caps w:val="0"/>
                <w:color w:val="000000"/>
                <w:spacing w:val="0"/>
                <w:sz w:val="18"/>
                <w:szCs w:val="18"/>
                <w:highlight w:val="none"/>
                <w:u w:val="none"/>
                <w:lang w:eastAsia="zh-CN"/>
              </w:rPr>
              <w:t>即</w:t>
            </w:r>
            <w:r>
              <w:rPr>
                <w:rFonts w:ascii="宋体" w:eastAsia="宋体" w:hAnsi="宋体" w:cs="宋体" w:hint="eastAsia"/>
                <w:caps w:val="0"/>
                <w:color w:val="000000"/>
                <w:spacing w:val="0"/>
                <w:sz w:val="18"/>
                <w:szCs w:val="18"/>
                <w:highlight w:val="none"/>
                <w:u w:val="none"/>
              </w:rPr>
              <w:t>时维修。</w:t>
            </w:r>
          </w:p>
        </w:tc>
        <w:tc>
          <w:tcPr>
            <w:tcW w:w="3310"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每季度至少一次清洁过滤网、接水盘，每年至少清洗一次翅片、水过滤器、清洗风口百叶。</w:t>
            </w:r>
            <w:r>
              <w:rPr>
                <w:rFonts w:ascii="宋体" w:eastAsia="宋体" w:hAnsi="宋体" w:cs="宋体" w:hint="eastAsia"/>
                <w:b/>
                <w:bCs/>
                <w:caps w:val="0"/>
                <w:color w:val="000000"/>
                <w:spacing w:val="0"/>
                <w:sz w:val="18"/>
                <w:szCs w:val="18"/>
                <w:highlight w:val="none"/>
                <w:u w:val="none"/>
              </w:rPr>
              <w:t>（中标人定期委托专业公司专业清洗消毒，提供合格抽样检测报告）</w:t>
            </w:r>
          </w:p>
        </w:tc>
      </w:tr>
      <w:tr>
        <w:tblPrEx>
          <w:tblW w:w="8254" w:type="dxa"/>
          <w:tblInd w:w="0" w:type="dxa"/>
          <w:tblLayout w:type="fixed"/>
          <w:tblCellMar>
            <w:top w:w="15" w:type="dxa"/>
            <w:left w:w="15" w:type="dxa"/>
            <w:bottom w:w="15" w:type="dxa"/>
            <w:right w:w="15" w:type="dxa"/>
          </w:tblCellMar>
        </w:tblPrEx>
        <w:trPr>
          <w:trHeight w:val="106"/>
        </w:trPr>
        <w:tc>
          <w:tcPr>
            <w:tcW w:w="1415" w:type="dxa"/>
            <w:tcBorders>
              <w:top w:val="single" w:sz="2" w:space="0" w:color="000000"/>
              <w:left w:val="single" w:sz="2" w:space="0" w:color="000000"/>
              <w:bottom w:val="single" w:sz="2" w:space="0" w:color="000000"/>
              <w:right w:val="single" w:sz="2" w:space="0" w:color="000000"/>
            </w:tcBorders>
            <w:shd w:val="clear" w:color="auto" w:fill="auto"/>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5.玻璃钢冷却塔</w:t>
            </w:r>
          </w:p>
        </w:tc>
        <w:tc>
          <w:tcPr>
            <w:tcW w:w="3529" w:type="dxa"/>
            <w:tcBorders>
              <w:top w:val="single" w:sz="2" w:space="0" w:color="000000"/>
              <w:left w:val="single" w:sz="2" w:space="0" w:color="000000"/>
              <w:bottom w:val="single" w:sz="2" w:space="0" w:color="000000"/>
              <w:right w:val="single" w:sz="2" w:space="0" w:color="000000"/>
            </w:tcBorders>
            <w:shd w:val="clear" w:color="auto" w:fill="auto"/>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每班检查运行情况并记录在案；</w:t>
            </w:r>
            <w:r>
              <w:rPr>
                <w:rFonts w:ascii="宋体" w:eastAsia="宋体" w:hAnsi="宋体" w:cs="宋体" w:hint="eastAsia"/>
                <w:caps w:val="0"/>
                <w:color w:val="000000"/>
                <w:spacing w:val="0"/>
                <w:sz w:val="18"/>
                <w:szCs w:val="18"/>
                <w:highlight w:val="none"/>
                <w:u w:val="none"/>
                <w:lang w:eastAsia="zh-CN"/>
              </w:rPr>
              <w:t>即</w:t>
            </w:r>
            <w:r>
              <w:rPr>
                <w:rFonts w:ascii="宋体" w:eastAsia="宋体" w:hAnsi="宋体" w:cs="宋体" w:hint="eastAsia"/>
                <w:caps w:val="0"/>
                <w:color w:val="000000"/>
                <w:spacing w:val="0"/>
                <w:sz w:val="18"/>
                <w:szCs w:val="18"/>
                <w:highlight w:val="none"/>
                <w:u w:val="none"/>
              </w:rPr>
              <w:t>时维修</w:t>
            </w:r>
          </w:p>
        </w:tc>
        <w:tc>
          <w:tcPr>
            <w:tcW w:w="3310"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检查冷却塔进出水是否正常，水位及有无溢流；检查冷却塔风机、补水泵运行情况；检查冷却水塔和水箱补水浮球阀，系统阀门有无渗漏、更换皮带。</w:t>
            </w:r>
          </w:p>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b/>
                <w:bCs/>
                <w:caps w:val="0"/>
                <w:color w:val="000000"/>
                <w:spacing w:val="0"/>
                <w:sz w:val="18"/>
                <w:szCs w:val="18"/>
                <w:highlight w:val="none"/>
                <w:u w:val="none"/>
              </w:rPr>
              <w:t>关键设备故障报采购人委托的专业维保公司维修。</w:t>
            </w:r>
          </w:p>
        </w:tc>
      </w:tr>
      <w:tr>
        <w:tblPrEx>
          <w:tblW w:w="8254" w:type="dxa"/>
          <w:tblInd w:w="0" w:type="dxa"/>
          <w:tblLayout w:type="fixed"/>
          <w:tblCellMar>
            <w:top w:w="15" w:type="dxa"/>
            <w:left w:w="15" w:type="dxa"/>
            <w:bottom w:w="15" w:type="dxa"/>
            <w:right w:w="15" w:type="dxa"/>
          </w:tblCellMar>
        </w:tblPrEx>
        <w:trPr>
          <w:trHeight w:val="106"/>
        </w:trPr>
        <w:tc>
          <w:tcPr>
            <w:tcW w:w="1415" w:type="dxa"/>
            <w:tcBorders>
              <w:top w:val="single" w:sz="2" w:space="0" w:color="000000"/>
              <w:left w:val="single" w:sz="2" w:space="0" w:color="000000"/>
              <w:bottom w:val="single" w:sz="2" w:space="0" w:color="000000"/>
              <w:right w:val="single" w:sz="2" w:space="0" w:color="000000"/>
            </w:tcBorders>
            <w:shd w:val="clear" w:color="auto" w:fill="auto"/>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6.板式换热器</w:t>
            </w:r>
          </w:p>
        </w:tc>
        <w:tc>
          <w:tcPr>
            <w:tcW w:w="3529" w:type="dxa"/>
            <w:tcBorders>
              <w:top w:val="single" w:sz="2" w:space="0" w:color="000000"/>
              <w:left w:val="single" w:sz="2" w:space="0" w:color="000000"/>
              <w:bottom w:val="single" w:sz="2" w:space="0" w:color="000000"/>
              <w:right w:val="single" w:sz="2" w:space="0" w:color="000000"/>
            </w:tcBorders>
            <w:shd w:val="clear" w:color="auto" w:fill="auto"/>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每班检查运行情况并记录在案、</w:t>
            </w:r>
            <w:r>
              <w:rPr>
                <w:rFonts w:ascii="宋体" w:eastAsia="宋体" w:hAnsi="宋体" w:cs="宋体" w:hint="eastAsia"/>
                <w:caps w:val="0"/>
                <w:color w:val="000000"/>
                <w:spacing w:val="0"/>
                <w:sz w:val="18"/>
                <w:szCs w:val="18"/>
                <w:highlight w:val="none"/>
                <w:u w:val="none"/>
                <w:lang w:eastAsia="zh-CN"/>
              </w:rPr>
              <w:t>即</w:t>
            </w:r>
            <w:r>
              <w:rPr>
                <w:rFonts w:ascii="宋体" w:eastAsia="宋体" w:hAnsi="宋体" w:cs="宋体" w:hint="eastAsia"/>
                <w:caps w:val="0"/>
                <w:color w:val="000000"/>
                <w:spacing w:val="0"/>
                <w:sz w:val="18"/>
                <w:szCs w:val="18"/>
                <w:highlight w:val="none"/>
                <w:u w:val="none"/>
              </w:rPr>
              <w:t>时维修</w:t>
            </w:r>
          </w:p>
        </w:tc>
        <w:tc>
          <w:tcPr>
            <w:tcW w:w="3310"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外观 、润滑、电气绝缘、气密检测，检查板式换热器、水泵、阀门、控制柜。</w:t>
            </w:r>
          </w:p>
        </w:tc>
      </w:tr>
      <w:tr>
        <w:tblPrEx>
          <w:tblW w:w="8254" w:type="dxa"/>
          <w:tblInd w:w="0" w:type="dxa"/>
          <w:tblLayout w:type="fixed"/>
          <w:tblCellMar>
            <w:top w:w="15" w:type="dxa"/>
            <w:left w:w="15" w:type="dxa"/>
            <w:bottom w:w="15" w:type="dxa"/>
            <w:right w:w="15" w:type="dxa"/>
          </w:tblCellMar>
        </w:tblPrEx>
        <w:trPr>
          <w:trHeight w:val="106"/>
        </w:trPr>
        <w:tc>
          <w:tcPr>
            <w:tcW w:w="1415" w:type="dxa"/>
            <w:tcBorders>
              <w:top w:val="single" w:sz="2" w:space="0" w:color="000000"/>
              <w:left w:val="single" w:sz="2" w:space="0" w:color="000000"/>
              <w:bottom w:val="single" w:sz="2" w:space="0" w:color="000000"/>
              <w:right w:val="single" w:sz="2" w:space="0" w:color="000000"/>
            </w:tcBorders>
            <w:shd w:val="clear" w:color="auto" w:fill="auto"/>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7.水泵、管道、阀门</w:t>
            </w:r>
          </w:p>
        </w:tc>
        <w:tc>
          <w:tcPr>
            <w:tcW w:w="3529" w:type="dxa"/>
            <w:tcBorders>
              <w:top w:val="single" w:sz="2" w:space="0" w:color="000000"/>
              <w:left w:val="single" w:sz="2" w:space="0" w:color="000000"/>
              <w:bottom w:val="single" w:sz="2" w:space="0" w:color="000000"/>
              <w:right w:val="single" w:sz="2" w:space="0" w:color="000000"/>
            </w:tcBorders>
            <w:shd w:val="clear" w:color="auto" w:fill="auto"/>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每班检查运行情况并记录在案、</w:t>
            </w:r>
            <w:r>
              <w:rPr>
                <w:rFonts w:ascii="宋体" w:eastAsia="宋体" w:hAnsi="宋体" w:cs="宋体" w:hint="eastAsia"/>
                <w:caps w:val="0"/>
                <w:color w:val="000000"/>
                <w:spacing w:val="0"/>
                <w:sz w:val="18"/>
                <w:szCs w:val="18"/>
                <w:highlight w:val="none"/>
                <w:u w:val="none"/>
                <w:lang w:eastAsia="zh-CN"/>
              </w:rPr>
              <w:t>即</w:t>
            </w:r>
            <w:r>
              <w:rPr>
                <w:rFonts w:ascii="宋体" w:eastAsia="宋体" w:hAnsi="宋体" w:cs="宋体" w:hint="eastAsia"/>
                <w:caps w:val="0"/>
                <w:color w:val="000000"/>
                <w:spacing w:val="0"/>
                <w:sz w:val="18"/>
                <w:szCs w:val="18"/>
                <w:highlight w:val="none"/>
                <w:u w:val="none"/>
              </w:rPr>
              <w:t>时维修</w:t>
            </w:r>
          </w:p>
        </w:tc>
        <w:tc>
          <w:tcPr>
            <w:tcW w:w="3310"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外观 、润滑、电气绝缘、气密检测，检查保温情况，每年至少一次水过滤器清洗。</w:t>
            </w:r>
          </w:p>
        </w:tc>
      </w:tr>
      <w:tr>
        <w:tblPrEx>
          <w:tblW w:w="8254" w:type="dxa"/>
          <w:tblInd w:w="0" w:type="dxa"/>
          <w:tblLayout w:type="fixed"/>
          <w:tblCellMar>
            <w:top w:w="15" w:type="dxa"/>
            <w:left w:w="15" w:type="dxa"/>
            <w:bottom w:w="15" w:type="dxa"/>
            <w:right w:w="15" w:type="dxa"/>
          </w:tblCellMar>
        </w:tblPrEx>
        <w:trPr>
          <w:trHeight w:val="106"/>
        </w:trPr>
        <w:tc>
          <w:tcPr>
            <w:tcW w:w="8254" w:type="dxa"/>
            <w:gridSpan w:val="3"/>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caps w:val="0"/>
                <w:color w:val="000000"/>
                <w:spacing w:val="0"/>
                <w:sz w:val="18"/>
                <w:szCs w:val="18"/>
                <w:highlight w:val="none"/>
                <w:u w:val="none"/>
              </w:rPr>
            </w:pPr>
            <w:r>
              <w:rPr>
                <w:rFonts w:ascii="宋体" w:eastAsia="宋体" w:hAnsi="宋体" w:cs="宋体" w:hint="eastAsia"/>
                <w:caps w:val="0"/>
                <w:color w:val="000000"/>
                <w:spacing w:val="0"/>
                <w:sz w:val="18"/>
                <w:szCs w:val="18"/>
                <w:highlight w:val="none"/>
                <w:u w:val="none"/>
              </w:rPr>
              <w:t>三、锅炉系统</w:t>
            </w:r>
          </w:p>
        </w:tc>
      </w:tr>
      <w:tr>
        <w:tblPrEx>
          <w:tblW w:w="8254" w:type="dxa"/>
          <w:tblInd w:w="0" w:type="dxa"/>
          <w:tblLayout w:type="fixed"/>
          <w:tblCellMar>
            <w:top w:w="15" w:type="dxa"/>
            <w:left w:w="15" w:type="dxa"/>
            <w:bottom w:w="15" w:type="dxa"/>
            <w:right w:w="15" w:type="dxa"/>
          </w:tblCellMar>
        </w:tblPrEx>
        <w:trPr>
          <w:trHeight w:val="106"/>
        </w:trPr>
        <w:tc>
          <w:tcPr>
            <w:tcW w:w="1415"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1.锅炉及附属系统</w:t>
            </w:r>
          </w:p>
        </w:tc>
        <w:tc>
          <w:tcPr>
            <w:tcW w:w="3529"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全天24小</w:t>
            </w:r>
            <w:r>
              <w:rPr>
                <w:rFonts w:ascii="宋体" w:hAnsi="宋体" w:cs="宋体" w:hint="eastAsia"/>
                <w:caps w:val="0"/>
                <w:color w:val="000000"/>
                <w:spacing w:val="0"/>
                <w:sz w:val="18"/>
                <w:szCs w:val="18"/>
                <w:highlight w:val="none"/>
                <w:u w:val="none"/>
                <w:lang w:val="en-US" w:eastAsia="zh-CN"/>
              </w:rPr>
              <w:t>时</w:t>
            </w:r>
            <w:r>
              <w:rPr>
                <w:rFonts w:ascii="宋体" w:eastAsia="宋体" w:hAnsi="宋体" w:cs="宋体" w:hint="eastAsia"/>
                <w:caps w:val="0"/>
                <w:color w:val="000000"/>
                <w:spacing w:val="0"/>
                <w:sz w:val="18"/>
                <w:szCs w:val="18"/>
                <w:highlight w:val="none"/>
                <w:u w:val="none"/>
              </w:rPr>
              <w:t>值班，定期（每小时）检查运行情况并记录在案</w:t>
            </w:r>
            <w:r>
              <w:rPr>
                <w:rFonts w:ascii="宋体" w:eastAsia="宋体" w:hAnsi="宋体" w:cs="宋体" w:hint="eastAsia"/>
                <w:caps w:val="0"/>
                <w:color w:val="000000"/>
                <w:spacing w:val="0"/>
                <w:sz w:val="18"/>
                <w:szCs w:val="18"/>
                <w:highlight w:val="none"/>
                <w:u w:val="none"/>
                <w:lang w:eastAsia="zh-CN"/>
              </w:rPr>
              <w:t>，每半月打扫机房卫生</w:t>
            </w:r>
            <w:r>
              <w:rPr>
                <w:rFonts w:ascii="宋体" w:eastAsia="宋体" w:hAnsi="宋体" w:cs="宋体" w:hint="eastAsia"/>
                <w:caps w:val="0"/>
                <w:color w:val="000000"/>
                <w:spacing w:val="0"/>
                <w:sz w:val="18"/>
                <w:szCs w:val="18"/>
                <w:highlight w:val="none"/>
                <w:u w:val="none"/>
              </w:rPr>
              <w:t>。根据院方要求以及节能管理制度，调整锅炉运行策略，监测记录锅炉能耗数据。</w:t>
            </w:r>
          </w:p>
        </w:tc>
        <w:tc>
          <w:tcPr>
            <w:tcW w:w="3310"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按时年检，压力设备及安全部件年检，每月进行安全阀动作安全测试。</w:t>
            </w:r>
          </w:p>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b/>
                <w:bCs/>
                <w:caps w:val="0"/>
                <w:color w:val="000000"/>
                <w:spacing w:val="0"/>
                <w:sz w:val="18"/>
                <w:szCs w:val="18"/>
                <w:highlight w:val="none"/>
                <w:u w:val="none"/>
              </w:rPr>
              <w:t>关键设备故障报采购人委托的专业维保公司维修。</w:t>
            </w:r>
          </w:p>
        </w:tc>
      </w:tr>
      <w:tr>
        <w:tblPrEx>
          <w:tblW w:w="8254" w:type="dxa"/>
          <w:tblInd w:w="0" w:type="dxa"/>
          <w:tblLayout w:type="fixed"/>
          <w:tblCellMar>
            <w:top w:w="15" w:type="dxa"/>
            <w:left w:w="15" w:type="dxa"/>
            <w:bottom w:w="15" w:type="dxa"/>
            <w:right w:w="15" w:type="dxa"/>
          </w:tblCellMar>
        </w:tblPrEx>
        <w:trPr>
          <w:trHeight w:val="106"/>
        </w:trPr>
        <w:tc>
          <w:tcPr>
            <w:tcW w:w="1415"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2.水质处理</w:t>
            </w:r>
          </w:p>
        </w:tc>
        <w:tc>
          <w:tcPr>
            <w:tcW w:w="3529"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每两个小时进行水质检测合格</w:t>
            </w:r>
          </w:p>
        </w:tc>
        <w:tc>
          <w:tcPr>
            <w:tcW w:w="3310"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每季度至少清洗一次水箱过滤网，根据水箱情况清洗软水水箱，保证软水处理运行</w:t>
            </w:r>
          </w:p>
        </w:tc>
      </w:tr>
      <w:tr>
        <w:tblPrEx>
          <w:tblW w:w="8254" w:type="dxa"/>
          <w:tblInd w:w="0" w:type="dxa"/>
          <w:tblLayout w:type="fixed"/>
          <w:tblCellMar>
            <w:top w:w="15" w:type="dxa"/>
            <w:left w:w="15" w:type="dxa"/>
            <w:bottom w:w="15" w:type="dxa"/>
            <w:right w:w="15" w:type="dxa"/>
          </w:tblCellMar>
        </w:tblPrEx>
        <w:trPr>
          <w:trHeight w:val="106"/>
        </w:trPr>
        <w:tc>
          <w:tcPr>
            <w:tcW w:w="1415"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3.蒸汽管道</w:t>
            </w:r>
          </w:p>
        </w:tc>
        <w:tc>
          <w:tcPr>
            <w:tcW w:w="3529"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每周一次巡查管线，</w:t>
            </w:r>
            <w:r>
              <w:rPr>
                <w:rFonts w:ascii="宋体" w:eastAsia="宋体" w:hAnsi="宋体" w:cs="宋体" w:hint="eastAsia"/>
                <w:caps w:val="0"/>
                <w:color w:val="000000"/>
                <w:spacing w:val="0"/>
                <w:sz w:val="18"/>
                <w:szCs w:val="18"/>
                <w:highlight w:val="none"/>
                <w:u w:val="none"/>
                <w:lang w:eastAsia="zh-CN"/>
              </w:rPr>
              <w:t>即</w:t>
            </w:r>
            <w:r>
              <w:rPr>
                <w:rFonts w:ascii="宋体" w:eastAsia="宋体" w:hAnsi="宋体" w:cs="宋体" w:hint="eastAsia"/>
                <w:caps w:val="0"/>
                <w:color w:val="000000"/>
                <w:spacing w:val="0"/>
                <w:sz w:val="18"/>
                <w:szCs w:val="18"/>
                <w:highlight w:val="none"/>
                <w:u w:val="none"/>
              </w:rPr>
              <w:t>时维修</w:t>
            </w:r>
          </w:p>
        </w:tc>
        <w:tc>
          <w:tcPr>
            <w:tcW w:w="3310"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根据规范要求送检压力器件进行气密性检查</w:t>
            </w:r>
          </w:p>
        </w:tc>
      </w:tr>
      <w:tr>
        <w:tblPrEx>
          <w:tblW w:w="8254" w:type="dxa"/>
          <w:tblInd w:w="0" w:type="dxa"/>
          <w:tblLayout w:type="fixed"/>
          <w:tblCellMar>
            <w:top w:w="15" w:type="dxa"/>
            <w:left w:w="15" w:type="dxa"/>
            <w:bottom w:w="15" w:type="dxa"/>
            <w:right w:w="15" w:type="dxa"/>
          </w:tblCellMar>
        </w:tblPrEx>
        <w:trPr>
          <w:trHeight w:val="106"/>
        </w:trPr>
        <w:tc>
          <w:tcPr>
            <w:tcW w:w="8254" w:type="dxa"/>
            <w:gridSpan w:val="3"/>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caps w:val="0"/>
                <w:color w:val="000000"/>
                <w:spacing w:val="0"/>
                <w:sz w:val="18"/>
                <w:szCs w:val="18"/>
                <w:highlight w:val="none"/>
                <w:u w:val="none"/>
              </w:rPr>
            </w:pPr>
            <w:r>
              <w:rPr>
                <w:rFonts w:ascii="宋体" w:eastAsia="宋体" w:hAnsi="宋体" w:cs="宋体" w:hint="eastAsia"/>
                <w:caps w:val="0"/>
                <w:color w:val="000000"/>
                <w:spacing w:val="0"/>
                <w:sz w:val="18"/>
                <w:szCs w:val="18"/>
                <w:highlight w:val="none"/>
                <w:u w:val="none"/>
              </w:rPr>
              <w:t>四、供配电系统</w:t>
            </w:r>
          </w:p>
        </w:tc>
      </w:tr>
      <w:tr>
        <w:tblPrEx>
          <w:tblW w:w="8254" w:type="dxa"/>
          <w:tblInd w:w="0" w:type="dxa"/>
          <w:tblLayout w:type="fixed"/>
          <w:tblCellMar>
            <w:top w:w="15" w:type="dxa"/>
            <w:left w:w="15" w:type="dxa"/>
            <w:bottom w:w="15" w:type="dxa"/>
            <w:right w:w="15" w:type="dxa"/>
          </w:tblCellMar>
        </w:tblPrEx>
        <w:trPr>
          <w:trHeight w:val="106"/>
        </w:trPr>
        <w:tc>
          <w:tcPr>
            <w:tcW w:w="1415"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1.变压器</w:t>
            </w:r>
          </w:p>
        </w:tc>
        <w:tc>
          <w:tcPr>
            <w:tcW w:w="3529"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全天按区域 24小时值班，每两个小时检查运行情况、环境温湿度并记录在案</w:t>
            </w:r>
            <w:r>
              <w:rPr>
                <w:rFonts w:ascii="宋体" w:eastAsia="宋体" w:hAnsi="宋体" w:cs="宋体" w:hint="eastAsia"/>
                <w:caps w:val="0"/>
                <w:color w:val="000000"/>
                <w:spacing w:val="0"/>
                <w:sz w:val="18"/>
                <w:szCs w:val="18"/>
                <w:highlight w:val="none"/>
                <w:u w:val="none"/>
                <w:lang w:eastAsia="zh-CN"/>
              </w:rPr>
              <w:t>，每半月打扫机房卫生。</w:t>
            </w:r>
          </w:p>
        </w:tc>
        <w:tc>
          <w:tcPr>
            <w:tcW w:w="3310"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1.全面清扫、擦拭 ；</w:t>
            </w:r>
          </w:p>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2.全面紧固螺栓连接部分 ；</w:t>
            </w:r>
          </w:p>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b/>
                <w:bCs/>
                <w:caps w:val="0"/>
                <w:color w:val="000000"/>
                <w:spacing w:val="0"/>
                <w:sz w:val="18"/>
                <w:szCs w:val="18"/>
                <w:highlight w:val="none"/>
                <w:u w:val="none"/>
              </w:rPr>
              <w:t>关键设备故障报采购人委托的专业维保公司维修。</w:t>
            </w:r>
          </w:p>
        </w:tc>
      </w:tr>
      <w:tr>
        <w:tblPrEx>
          <w:tblW w:w="8254" w:type="dxa"/>
          <w:tblInd w:w="0" w:type="dxa"/>
          <w:tblLayout w:type="fixed"/>
          <w:tblCellMar>
            <w:top w:w="15" w:type="dxa"/>
            <w:left w:w="15" w:type="dxa"/>
            <w:bottom w:w="15" w:type="dxa"/>
            <w:right w:w="15" w:type="dxa"/>
          </w:tblCellMar>
        </w:tblPrEx>
        <w:trPr>
          <w:trHeight w:val="106"/>
        </w:trPr>
        <w:tc>
          <w:tcPr>
            <w:tcW w:w="1415"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2.高压开关柜</w:t>
            </w:r>
          </w:p>
        </w:tc>
        <w:tc>
          <w:tcPr>
            <w:tcW w:w="3529"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全天按区域24小时值班，每两个小时检查运行情况、环境温湿度并记录在案</w:t>
            </w:r>
            <w:r>
              <w:rPr>
                <w:rFonts w:ascii="宋体" w:eastAsia="宋体" w:hAnsi="宋体" w:cs="宋体" w:hint="eastAsia"/>
                <w:caps w:val="0"/>
                <w:color w:val="000000"/>
                <w:spacing w:val="0"/>
                <w:sz w:val="18"/>
                <w:szCs w:val="18"/>
                <w:highlight w:val="none"/>
                <w:u w:val="none"/>
                <w:lang w:eastAsia="zh-CN"/>
              </w:rPr>
              <w:t>，每半月打扫机房卫生</w:t>
            </w:r>
            <w:r>
              <w:rPr>
                <w:rFonts w:ascii="宋体" w:eastAsia="宋体" w:hAnsi="宋体" w:cs="宋体" w:hint="eastAsia"/>
                <w:caps w:val="0"/>
                <w:color w:val="000000"/>
                <w:spacing w:val="0"/>
                <w:sz w:val="18"/>
                <w:szCs w:val="18"/>
                <w:highlight w:val="none"/>
                <w:u w:val="none"/>
              </w:rPr>
              <w:t>。</w:t>
            </w:r>
          </w:p>
        </w:tc>
        <w:tc>
          <w:tcPr>
            <w:tcW w:w="3310"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表面清洁。</w:t>
            </w:r>
          </w:p>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b/>
                <w:bCs/>
                <w:caps w:val="0"/>
                <w:color w:val="000000"/>
                <w:spacing w:val="0"/>
                <w:sz w:val="18"/>
                <w:szCs w:val="18"/>
                <w:highlight w:val="none"/>
                <w:u w:val="none"/>
              </w:rPr>
              <w:t>关键设备故障报采购人委托的专业维保公司维修。</w:t>
            </w:r>
          </w:p>
        </w:tc>
      </w:tr>
      <w:tr>
        <w:tblPrEx>
          <w:tblW w:w="8254" w:type="dxa"/>
          <w:tblInd w:w="0" w:type="dxa"/>
          <w:tblLayout w:type="fixed"/>
          <w:tblCellMar>
            <w:top w:w="15" w:type="dxa"/>
            <w:left w:w="15" w:type="dxa"/>
            <w:bottom w:w="15" w:type="dxa"/>
            <w:right w:w="15" w:type="dxa"/>
          </w:tblCellMar>
        </w:tblPrEx>
        <w:trPr>
          <w:trHeight w:val="106"/>
        </w:trPr>
        <w:tc>
          <w:tcPr>
            <w:tcW w:w="1415"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3.发电机</w:t>
            </w:r>
          </w:p>
        </w:tc>
        <w:tc>
          <w:tcPr>
            <w:tcW w:w="3529"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全天按区域 24小时值班，每班检查设备情况、环境温湿度并记录在案</w:t>
            </w:r>
            <w:r>
              <w:rPr>
                <w:rFonts w:ascii="宋体" w:eastAsia="宋体" w:hAnsi="宋体" w:cs="宋体" w:hint="eastAsia"/>
                <w:caps w:val="0"/>
                <w:color w:val="000000"/>
                <w:spacing w:val="0"/>
                <w:sz w:val="18"/>
                <w:szCs w:val="18"/>
                <w:highlight w:val="none"/>
                <w:u w:val="none"/>
                <w:lang w:eastAsia="zh-CN"/>
              </w:rPr>
              <w:t>，每半月打扫机房卫生</w:t>
            </w:r>
            <w:r>
              <w:rPr>
                <w:rFonts w:ascii="宋体" w:eastAsia="宋体" w:hAnsi="宋体" w:cs="宋体" w:hint="eastAsia"/>
                <w:caps w:val="0"/>
                <w:color w:val="000000"/>
                <w:spacing w:val="0"/>
                <w:sz w:val="18"/>
                <w:szCs w:val="18"/>
                <w:highlight w:val="none"/>
                <w:u w:val="none"/>
              </w:rPr>
              <w:t>，</w:t>
            </w:r>
            <w:r>
              <w:rPr>
                <w:rFonts w:ascii="宋体" w:eastAsia="宋体" w:hAnsi="宋体" w:cs="宋体" w:hint="eastAsia"/>
                <w:b/>
                <w:caps w:val="0"/>
                <w:color w:val="000000"/>
                <w:spacing w:val="0"/>
                <w:sz w:val="18"/>
                <w:szCs w:val="18"/>
                <w:highlight w:val="none"/>
                <w:u w:val="none"/>
              </w:rPr>
              <w:t>每半月一次试</w:t>
            </w:r>
            <w:r>
              <w:rPr>
                <w:rFonts w:ascii="宋体" w:eastAsia="宋体" w:hAnsi="宋体" w:cs="宋体" w:hint="eastAsia"/>
                <w:caps w:val="0"/>
                <w:color w:val="000000"/>
                <w:spacing w:val="0"/>
                <w:sz w:val="18"/>
                <w:szCs w:val="18"/>
                <w:highlight w:val="none"/>
                <w:u w:val="none"/>
              </w:rPr>
              <w:t>运行，行并记录在案。</w:t>
            </w:r>
            <w:r>
              <w:rPr>
                <w:rFonts w:ascii="宋体" w:eastAsia="宋体" w:hAnsi="宋体" w:cs="宋体" w:hint="eastAsia"/>
                <w:b w:val="0"/>
                <w:caps w:val="0"/>
                <w:color w:val="000000"/>
                <w:spacing w:val="0"/>
                <w:sz w:val="18"/>
                <w:szCs w:val="18"/>
                <w:highlight w:val="none"/>
                <w:u w:val="none"/>
              </w:rPr>
              <w:t>发电机油箱内必须贮备2/3的油量。</w:t>
            </w:r>
          </w:p>
        </w:tc>
        <w:tc>
          <w:tcPr>
            <w:tcW w:w="3310"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冷却水、柴油量、 机油量 、 电瓶 、润滑油、柴油滤清器、机油滤清器、 空气滤清器、外观检查、清洁。</w:t>
            </w:r>
          </w:p>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b/>
                <w:bCs/>
                <w:caps w:val="0"/>
                <w:color w:val="000000"/>
                <w:spacing w:val="0"/>
                <w:sz w:val="18"/>
                <w:szCs w:val="18"/>
                <w:highlight w:val="none"/>
                <w:u w:val="none"/>
              </w:rPr>
              <w:t>关键设备故障报采购人委托的专业维保公司维修。</w:t>
            </w:r>
          </w:p>
        </w:tc>
      </w:tr>
      <w:tr>
        <w:tblPrEx>
          <w:tblW w:w="8254" w:type="dxa"/>
          <w:tblInd w:w="0" w:type="dxa"/>
          <w:tblLayout w:type="fixed"/>
          <w:tblCellMar>
            <w:top w:w="15" w:type="dxa"/>
            <w:left w:w="15" w:type="dxa"/>
            <w:bottom w:w="15" w:type="dxa"/>
            <w:right w:w="15" w:type="dxa"/>
          </w:tblCellMar>
        </w:tblPrEx>
        <w:trPr>
          <w:trHeight w:val="106"/>
        </w:trPr>
        <w:tc>
          <w:tcPr>
            <w:tcW w:w="1415"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4.低压配电柜</w:t>
            </w:r>
          </w:p>
        </w:tc>
        <w:tc>
          <w:tcPr>
            <w:tcW w:w="3529"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全天按区域 24小时值班</w:t>
            </w:r>
            <w:r>
              <w:rPr>
                <w:rFonts w:ascii="宋体" w:eastAsia="宋体" w:hAnsi="宋体" w:cs="宋体" w:hint="eastAsia"/>
                <w:caps w:val="0"/>
                <w:color w:val="000000"/>
                <w:spacing w:val="0"/>
                <w:sz w:val="18"/>
                <w:szCs w:val="18"/>
                <w:highlight w:val="none"/>
                <w:u w:val="none"/>
                <w:lang w:eastAsia="zh-CN"/>
              </w:rPr>
              <w:t>，</w:t>
            </w:r>
            <w:r>
              <w:rPr>
                <w:rFonts w:ascii="宋体" w:eastAsia="宋体" w:hAnsi="宋体" w:cs="宋体" w:hint="eastAsia"/>
                <w:caps w:val="0"/>
                <w:color w:val="000000"/>
                <w:spacing w:val="0"/>
                <w:sz w:val="18"/>
                <w:szCs w:val="18"/>
                <w:highlight w:val="none"/>
                <w:u w:val="none"/>
              </w:rPr>
              <w:t>每两个小时检查运行情况、环境温湿度并记录在案</w:t>
            </w:r>
            <w:r>
              <w:rPr>
                <w:rFonts w:ascii="宋体" w:eastAsia="宋体" w:hAnsi="宋体" w:cs="宋体" w:hint="eastAsia"/>
                <w:caps w:val="0"/>
                <w:color w:val="000000"/>
                <w:spacing w:val="0"/>
                <w:sz w:val="18"/>
                <w:szCs w:val="18"/>
                <w:highlight w:val="none"/>
                <w:u w:val="none"/>
                <w:lang w:eastAsia="zh-CN"/>
              </w:rPr>
              <w:t>，每半月打扫机房卫生。</w:t>
            </w:r>
          </w:p>
        </w:tc>
        <w:tc>
          <w:tcPr>
            <w:tcW w:w="3310"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caps w:val="0"/>
                <w:color w:val="000000"/>
                <w:spacing w:val="0"/>
                <w:sz w:val="18"/>
                <w:szCs w:val="18"/>
                <w:highlight w:val="none"/>
                <w:u w:val="none"/>
              </w:rPr>
            </w:pPr>
            <w:r>
              <w:rPr>
                <w:rFonts w:ascii="宋体" w:eastAsia="宋体" w:hAnsi="宋体" w:cs="宋体" w:hint="eastAsia"/>
                <w:caps w:val="0"/>
                <w:color w:val="000000"/>
                <w:spacing w:val="0"/>
                <w:sz w:val="18"/>
                <w:szCs w:val="18"/>
                <w:highlight w:val="none"/>
                <w:u w:val="none"/>
              </w:rPr>
              <w:t>触头、母线、开关表面清洁</w:t>
            </w:r>
          </w:p>
          <w:p>
            <w:pPr>
              <w:pStyle w:val="NormalWeb"/>
              <w:widowControl/>
              <w:spacing w:beforeAutospacing="0" w:after="0" w:afterAutospacing="0" w:line="27" w:lineRule="atLeast"/>
              <w:ind w:left="0" w:right="0" w:firstLine="0"/>
              <w:jc w:val="left"/>
              <w:rPr>
                <w:rFonts w:ascii="宋体" w:eastAsia="宋体" w:hAnsi="宋体" w:cs="宋体" w:hint="eastAsia"/>
                <w:caps w:val="0"/>
                <w:color w:val="000000"/>
                <w:spacing w:val="0"/>
                <w:sz w:val="18"/>
                <w:szCs w:val="18"/>
                <w:highlight w:val="none"/>
                <w:u w:val="none"/>
              </w:rPr>
            </w:pPr>
            <w:r>
              <w:rPr>
                <w:rFonts w:ascii="宋体" w:eastAsia="宋体" w:hAnsi="宋体" w:cs="宋体" w:hint="eastAsia"/>
                <w:b/>
                <w:bCs/>
                <w:caps w:val="0"/>
                <w:color w:val="000000"/>
                <w:spacing w:val="0"/>
                <w:sz w:val="18"/>
                <w:szCs w:val="18"/>
                <w:highlight w:val="none"/>
                <w:u w:val="none"/>
              </w:rPr>
              <w:t>关键设备故障报采购人委托的专业维保公司维修。</w:t>
            </w:r>
          </w:p>
        </w:tc>
      </w:tr>
      <w:tr>
        <w:tblPrEx>
          <w:tblW w:w="8254" w:type="dxa"/>
          <w:tblInd w:w="0" w:type="dxa"/>
          <w:tblLayout w:type="fixed"/>
          <w:tblCellMar>
            <w:top w:w="15" w:type="dxa"/>
            <w:left w:w="15" w:type="dxa"/>
            <w:bottom w:w="15" w:type="dxa"/>
            <w:right w:w="15" w:type="dxa"/>
          </w:tblCellMar>
        </w:tblPrEx>
        <w:trPr>
          <w:trHeight w:val="106"/>
        </w:trPr>
        <w:tc>
          <w:tcPr>
            <w:tcW w:w="1415"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5.室外强、弱电</w:t>
            </w:r>
          </w:p>
        </w:tc>
        <w:tc>
          <w:tcPr>
            <w:tcW w:w="3529"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每月检查，故障</w:t>
            </w:r>
            <w:r>
              <w:rPr>
                <w:rFonts w:ascii="宋体" w:eastAsia="宋体" w:hAnsi="宋体" w:cs="宋体" w:hint="eastAsia"/>
                <w:caps w:val="0"/>
                <w:color w:val="000000"/>
                <w:spacing w:val="0"/>
                <w:sz w:val="18"/>
                <w:szCs w:val="18"/>
                <w:highlight w:val="none"/>
                <w:u w:val="none"/>
                <w:lang w:eastAsia="zh-CN"/>
              </w:rPr>
              <w:t>即时</w:t>
            </w:r>
            <w:r>
              <w:rPr>
                <w:rFonts w:ascii="宋体" w:eastAsia="宋体" w:hAnsi="宋体" w:cs="宋体" w:hint="eastAsia"/>
                <w:caps w:val="0"/>
                <w:color w:val="000000"/>
                <w:spacing w:val="0"/>
                <w:sz w:val="18"/>
                <w:szCs w:val="18"/>
                <w:highlight w:val="none"/>
                <w:u w:val="none"/>
              </w:rPr>
              <w:t>维修。</w:t>
            </w:r>
          </w:p>
        </w:tc>
        <w:tc>
          <w:tcPr>
            <w:tcW w:w="3310"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外观、电气绝缘检测</w:t>
            </w:r>
          </w:p>
        </w:tc>
      </w:tr>
      <w:tr>
        <w:tblPrEx>
          <w:tblW w:w="8254" w:type="dxa"/>
          <w:tblInd w:w="0" w:type="dxa"/>
          <w:tblLayout w:type="fixed"/>
          <w:tblCellMar>
            <w:top w:w="15" w:type="dxa"/>
            <w:left w:w="15" w:type="dxa"/>
            <w:bottom w:w="15" w:type="dxa"/>
            <w:right w:w="15" w:type="dxa"/>
          </w:tblCellMar>
        </w:tblPrEx>
        <w:trPr>
          <w:trHeight w:val="106"/>
        </w:trPr>
        <w:tc>
          <w:tcPr>
            <w:tcW w:w="1415"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6.电缆维护</w:t>
            </w:r>
          </w:p>
        </w:tc>
        <w:tc>
          <w:tcPr>
            <w:tcW w:w="3529"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每月检查运行情况并记录在案。</w:t>
            </w:r>
          </w:p>
        </w:tc>
        <w:tc>
          <w:tcPr>
            <w:tcW w:w="3310"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表面清洁、绝缘检测</w:t>
            </w:r>
          </w:p>
        </w:tc>
      </w:tr>
      <w:tr>
        <w:tblPrEx>
          <w:tblW w:w="8254" w:type="dxa"/>
          <w:tblInd w:w="0" w:type="dxa"/>
          <w:tblLayout w:type="fixed"/>
          <w:tblCellMar>
            <w:top w:w="15" w:type="dxa"/>
            <w:left w:w="15" w:type="dxa"/>
            <w:bottom w:w="15" w:type="dxa"/>
            <w:right w:w="15" w:type="dxa"/>
          </w:tblCellMar>
        </w:tblPrEx>
        <w:trPr>
          <w:trHeight w:val="106"/>
        </w:trPr>
        <w:tc>
          <w:tcPr>
            <w:tcW w:w="1415"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7.强电井、弱电井</w:t>
            </w:r>
          </w:p>
        </w:tc>
        <w:tc>
          <w:tcPr>
            <w:tcW w:w="3529"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1）强电井每月至少一次巡查，及时维修，并进行记录</w:t>
            </w:r>
            <w:r>
              <w:rPr>
                <w:rFonts w:ascii="宋体" w:eastAsia="宋体" w:hAnsi="宋体" w:cs="宋体" w:hint="eastAsia"/>
                <w:caps w:val="0"/>
                <w:color w:val="000000"/>
                <w:spacing w:val="0"/>
                <w:sz w:val="18"/>
                <w:szCs w:val="18"/>
                <w:highlight w:val="none"/>
                <w:u w:val="none"/>
                <w:lang w:eastAsia="zh-CN"/>
              </w:rPr>
              <w:t>，每季度打扫现场卫生，</w:t>
            </w:r>
            <w:r>
              <w:rPr>
                <w:rFonts w:ascii="宋体" w:eastAsia="宋体" w:hAnsi="宋体" w:cs="宋体" w:hint="eastAsia"/>
                <w:caps w:val="0"/>
                <w:color w:val="000000"/>
                <w:spacing w:val="0"/>
                <w:sz w:val="18"/>
                <w:szCs w:val="18"/>
                <w:highlight w:val="none"/>
                <w:u w:val="none"/>
              </w:rPr>
              <w:t>故障</w:t>
            </w:r>
            <w:r>
              <w:rPr>
                <w:rFonts w:ascii="宋体" w:eastAsia="宋体" w:hAnsi="宋体" w:cs="宋体" w:hint="eastAsia"/>
                <w:caps w:val="0"/>
                <w:color w:val="000000"/>
                <w:spacing w:val="0"/>
                <w:sz w:val="18"/>
                <w:szCs w:val="18"/>
                <w:highlight w:val="none"/>
                <w:u w:val="none"/>
                <w:lang w:eastAsia="zh-CN"/>
              </w:rPr>
              <w:t>即时</w:t>
            </w:r>
            <w:r>
              <w:rPr>
                <w:rFonts w:ascii="宋体" w:eastAsia="宋体" w:hAnsi="宋体" w:cs="宋体" w:hint="eastAsia"/>
                <w:caps w:val="0"/>
                <w:color w:val="000000"/>
                <w:spacing w:val="0"/>
                <w:sz w:val="18"/>
                <w:szCs w:val="18"/>
                <w:highlight w:val="none"/>
                <w:u w:val="none"/>
              </w:rPr>
              <w:t>维修。</w:t>
            </w:r>
          </w:p>
          <w:p>
            <w:pPr>
              <w:pStyle w:val="NormalWeb"/>
              <w:widowControl/>
              <w:spacing w:beforeAutospacing="0" w:after="0" w:afterAutospacing="0" w:line="27" w:lineRule="atLeast"/>
              <w:ind w:left="0" w:right="0" w:firstLine="0"/>
              <w:jc w:val="both"/>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2）根据需要，协助弱电井的相关安全用电、防护检查、绝缘检测</w:t>
            </w:r>
          </w:p>
        </w:tc>
        <w:tc>
          <w:tcPr>
            <w:tcW w:w="3310"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安全用电检查、绝缘检测，防护检查等</w:t>
            </w:r>
          </w:p>
        </w:tc>
      </w:tr>
      <w:tr>
        <w:tblPrEx>
          <w:tblW w:w="8254" w:type="dxa"/>
          <w:tblInd w:w="0" w:type="dxa"/>
          <w:tblLayout w:type="fixed"/>
          <w:tblCellMar>
            <w:top w:w="15" w:type="dxa"/>
            <w:left w:w="15" w:type="dxa"/>
            <w:bottom w:w="15" w:type="dxa"/>
            <w:right w:w="15" w:type="dxa"/>
          </w:tblCellMar>
        </w:tblPrEx>
        <w:trPr>
          <w:trHeight w:val="106"/>
        </w:trPr>
        <w:tc>
          <w:tcPr>
            <w:tcW w:w="1415"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8.电气系统</w:t>
            </w:r>
          </w:p>
        </w:tc>
        <w:tc>
          <w:tcPr>
            <w:tcW w:w="3529"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lang w:eastAsia="zh-CN"/>
              </w:rPr>
              <w:t>即</w:t>
            </w:r>
            <w:r>
              <w:rPr>
                <w:rFonts w:ascii="宋体" w:eastAsia="宋体" w:hAnsi="宋体" w:cs="宋体" w:hint="eastAsia"/>
                <w:caps w:val="0"/>
                <w:color w:val="000000"/>
                <w:spacing w:val="0"/>
                <w:sz w:val="18"/>
                <w:szCs w:val="18"/>
                <w:highlight w:val="none"/>
                <w:u w:val="none"/>
              </w:rPr>
              <w:t>时维修，并记录在案</w:t>
            </w:r>
          </w:p>
        </w:tc>
        <w:tc>
          <w:tcPr>
            <w:tcW w:w="3310"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定期通过BA系统调整启停时间，并根据天气变化及时调整启停时间</w:t>
            </w:r>
          </w:p>
        </w:tc>
      </w:tr>
      <w:tr>
        <w:tblPrEx>
          <w:tblW w:w="8254" w:type="dxa"/>
          <w:tblInd w:w="0" w:type="dxa"/>
          <w:tblLayout w:type="fixed"/>
          <w:tblCellMar>
            <w:top w:w="15" w:type="dxa"/>
            <w:left w:w="15" w:type="dxa"/>
            <w:bottom w:w="15" w:type="dxa"/>
            <w:right w:w="15" w:type="dxa"/>
          </w:tblCellMar>
        </w:tblPrEx>
        <w:trPr>
          <w:trHeight w:val="106"/>
        </w:trPr>
        <w:tc>
          <w:tcPr>
            <w:tcW w:w="1415"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9.检测</w:t>
            </w:r>
          </w:p>
        </w:tc>
        <w:tc>
          <w:tcPr>
            <w:tcW w:w="3529"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每月巡查防雷、接地系统</w:t>
            </w:r>
          </w:p>
        </w:tc>
        <w:tc>
          <w:tcPr>
            <w:tcW w:w="3310"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lang w:eastAsia="zh-CN"/>
              </w:rPr>
              <w:t>采购人委托专业检测单位</w:t>
            </w:r>
            <w:r>
              <w:rPr>
                <w:rFonts w:ascii="宋体" w:eastAsia="宋体" w:hAnsi="宋体" w:cs="宋体" w:hint="eastAsia"/>
                <w:caps w:val="0"/>
                <w:color w:val="000000"/>
                <w:spacing w:val="0"/>
                <w:sz w:val="18"/>
                <w:szCs w:val="18"/>
                <w:highlight w:val="none"/>
                <w:u w:val="none"/>
              </w:rPr>
              <w:t>每年一次对防雷系统、供配电与大型医用设备接地系统检测，液氧站、气瓶库等区域每半年一次检测。</w:t>
            </w:r>
          </w:p>
        </w:tc>
      </w:tr>
      <w:tr>
        <w:tblPrEx>
          <w:tblW w:w="8254" w:type="dxa"/>
          <w:tblInd w:w="0" w:type="dxa"/>
          <w:tblLayout w:type="fixed"/>
          <w:tblCellMar>
            <w:top w:w="15" w:type="dxa"/>
            <w:left w:w="15" w:type="dxa"/>
            <w:bottom w:w="15" w:type="dxa"/>
            <w:right w:w="15" w:type="dxa"/>
          </w:tblCellMar>
        </w:tblPrEx>
        <w:trPr>
          <w:trHeight w:val="106"/>
        </w:trPr>
        <w:tc>
          <w:tcPr>
            <w:tcW w:w="8254" w:type="dxa"/>
            <w:gridSpan w:val="3"/>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caps w:val="0"/>
                <w:color w:val="000000"/>
                <w:spacing w:val="0"/>
                <w:sz w:val="18"/>
                <w:szCs w:val="18"/>
                <w:highlight w:val="none"/>
                <w:u w:val="none"/>
              </w:rPr>
            </w:pPr>
            <w:r>
              <w:rPr>
                <w:rFonts w:ascii="宋体" w:eastAsia="宋体" w:hAnsi="宋体" w:cs="宋体" w:hint="eastAsia"/>
                <w:caps w:val="0"/>
                <w:color w:val="000000"/>
                <w:spacing w:val="0"/>
                <w:sz w:val="18"/>
                <w:szCs w:val="18"/>
                <w:highlight w:val="none"/>
                <w:u w:val="none"/>
              </w:rPr>
              <w:t>五、电梯</w:t>
            </w:r>
          </w:p>
        </w:tc>
      </w:tr>
      <w:tr>
        <w:tblPrEx>
          <w:tblW w:w="8254" w:type="dxa"/>
          <w:tblInd w:w="0" w:type="dxa"/>
          <w:tblLayout w:type="fixed"/>
          <w:tblCellMar>
            <w:top w:w="15" w:type="dxa"/>
            <w:left w:w="15" w:type="dxa"/>
            <w:bottom w:w="15" w:type="dxa"/>
            <w:right w:w="15" w:type="dxa"/>
          </w:tblCellMar>
        </w:tblPrEx>
        <w:trPr>
          <w:trHeight w:val="106"/>
        </w:trPr>
        <w:tc>
          <w:tcPr>
            <w:tcW w:w="1415"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1.电梯、扶梯、电梯对讲</w:t>
            </w:r>
          </w:p>
        </w:tc>
        <w:tc>
          <w:tcPr>
            <w:tcW w:w="3529"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按25台电梯配置1名特种设备安全管理员，每天检查电梯、扶梯运行情况并记录在案，做好各项安全管理工作，并具备上级主管部</w:t>
            </w:r>
            <w:r>
              <w:rPr>
                <w:rFonts w:ascii="宋体" w:hAnsi="宋体" w:cs="宋体" w:hint="eastAsia"/>
                <w:caps w:val="0"/>
                <w:color w:val="000000"/>
                <w:spacing w:val="0"/>
                <w:sz w:val="18"/>
                <w:szCs w:val="18"/>
                <w:highlight w:val="none"/>
                <w:u w:val="none"/>
                <w:lang w:val="en-US" w:eastAsia="zh-CN"/>
              </w:rPr>
              <w:t>门</w:t>
            </w:r>
            <w:r>
              <w:rPr>
                <w:rFonts w:ascii="宋体" w:eastAsia="宋体" w:hAnsi="宋体" w:cs="宋体" w:hint="eastAsia"/>
                <w:caps w:val="0"/>
                <w:color w:val="000000"/>
                <w:spacing w:val="0"/>
                <w:sz w:val="18"/>
                <w:szCs w:val="18"/>
                <w:highlight w:val="none"/>
                <w:u w:val="none"/>
              </w:rPr>
              <w:t>要求取得的相应证件，协助医院监督电梯维保单位维保服务质量。</w:t>
            </w:r>
          </w:p>
        </w:tc>
        <w:tc>
          <w:tcPr>
            <w:tcW w:w="3310"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b/>
                <w:bCs/>
                <w:caps w:val="0"/>
                <w:color w:val="000000"/>
                <w:spacing w:val="0"/>
                <w:sz w:val="18"/>
                <w:szCs w:val="18"/>
                <w:highlight w:val="none"/>
                <w:u w:val="none"/>
              </w:rPr>
              <w:t>本分项设备由采购人委托有资质的专业公司按特种设备规范要求保养</w:t>
            </w:r>
            <w:r>
              <w:rPr>
                <w:rFonts w:ascii="宋体" w:eastAsia="宋体" w:hAnsi="宋体" w:cs="宋体" w:hint="eastAsia"/>
                <w:caps w:val="0"/>
                <w:color w:val="000000"/>
                <w:spacing w:val="0"/>
                <w:sz w:val="18"/>
                <w:szCs w:val="18"/>
                <w:highlight w:val="none"/>
                <w:u w:val="none"/>
              </w:rPr>
              <w:t>，中标人负责协助医院电梯安全管理工作，监督电梯维保单位日常维保服务质量。</w:t>
            </w:r>
          </w:p>
        </w:tc>
      </w:tr>
      <w:tr>
        <w:tblPrEx>
          <w:tblW w:w="8254" w:type="dxa"/>
          <w:tblInd w:w="0" w:type="dxa"/>
          <w:tblLayout w:type="fixed"/>
          <w:tblCellMar>
            <w:top w:w="15" w:type="dxa"/>
            <w:left w:w="15" w:type="dxa"/>
            <w:bottom w:w="15" w:type="dxa"/>
            <w:right w:w="15" w:type="dxa"/>
          </w:tblCellMar>
        </w:tblPrEx>
        <w:trPr>
          <w:trHeight w:val="106"/>
        </w:trPr>
        <w:tc>
          <w:tcPr>
            <w:tcW w:w="8254" w:type="dxa"/>
            <w:gridSpan w:val="3"/>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both"/>
              <w:rPr>
                <w:rFonts w:ascii="宋体" w:eastAsia="宋体" w:hAnsi="宋体" w:cs="宋体" w:hint="eastAsia"/>
                <w:caps w:val="0"/>
                <w:color w:val="000000"/>
                <w:spacing w:val="0"/>
                <w:sz w:val="18"/>
                <w:szCs w:val="18"/>
                <w:highlight w:val="none"/>
                <w:u w:val="none"/>
              </w:rPr>
            </w:pPr>
            <w:r>
              <w:rPr>
                <w:rFonts w:ascii="宋体" w:eastAsia="宋体" w:hAnsi="宋体" w:cs="宋体" w:hint="eastAsia"/>
                <w:caps w:val="0"/>
                <w:color w:val="000000"/>
                <w:spacing w:val="0"/>
                <w:sz w:val="18"/>
                <w:szCs w:val="18"/>
                <w:highlight w:val="none"/>
                <w:u w:val="none"/>
              </w:rPr>
              <w:t>六、洁净系统</w:t>
            </w:r>
          </w:p>
        </w:tc>
      </w:tr>
      <w:tr>
        <w:tblPrEx>
          <w:tblW w:w="8254" w:type="dxa"/>
          <w:tblInd w:w="0" w:type="dxa"/>
          <w:tblLayout w:type="fixed"/>
          <w:tblCellMar>
            <w:top w:w="15" w:type="dxa"/>
            <w:left w:w="15" w:type="dxa"/>
            <w:bottom w:w="15" w:type="dxa"/>
            <w:right w:w="15" w:type="dxa"/>
          </w:tblCellMar>
        </w:tblPrEx>
        <w:trPr>
          <w:trHeight w:val="106"/>
        </w:trPr>
        <w:tc>
          <w:tcPr>
            <w:tcW w:w="1415"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1.新风机组</w:t>
            </w:r>
          </w:p>
        </w:tc>
        <w:tc>
          <w:tcPr>
            <w:tcW w:w="3529"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全天按区域24小时值班，每天检查运行情况并记录在案</w:t>
            </w:r>
            <w:r>
              <w:rPr>
                <w:rFonts w:ascii="宋体" w:eastAsia="宋体" w:hAnsi="宋体" w:cs="宋体" w:hint="eastAsia"/>
                <w:caps w:val="0"/>
                <w:color w:val="000000"/>
                <w:spacing w:val="0"/>
                <w:sz w:val="18"/>
                <w:szCs w:val="18"/>
                <w:highlight w:val="none"/>
                <w:u w:val="none"/>
                <w:lang w:eastAsia="zh-CN"/>
              </w:rPr>
              <w:t>，每半月打扫机房卫生</w:t>
            </w:r>
            <w:r>
              <w:rPr>
                <w:rFonts w:ascii="宋体" w:eastAsia="宋体" w:hAnsi="宋体" w:cs="宋体" w:hint="eastAsia"/>
                <w:caps w:val="0"/>
                <w:color w:val="000000"/>
                <w:spacing w:val="0"/>
                <w:sz w:val="18"/>
                <w:szCs w:val="18"/>
                <w:highlight w:val="none"/>
                <w:u w:val="none"/>
              </w:rPr>
              <w:t>。及时维修该区域内的水、电、医气、空调等全面机电服务内容</w:t>
            </w:r>
          </w:p>
        </w:tc>
        <w:tc>
          <w:tcPr>
            <w:tcW w:w="3310"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1.按照《GB50333 洁净手术部管理规范》进行清洗、更换各级过滤器，并由科室确认，</w:t>
            </w:r>
          </w:p>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2.清洁过滤网，给风机等传动部位注油，电磁阀、温湿控开关正常。</w:t>
            </w:r>
          </w:p>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3.开关柜、控制柜每月清洁、检测</w:t>
            </w:r>
          </w:p>
          <w:p>
            <w:pPr>
              <w:pStyle w:val="NormalWeb"/>
              <w:widowControl/>
              <w:spacing w:beforeAutospacing="0" w:after="0" w:afterAutospacing="0" w:line="27" w:lineRule="atLeast"/>
              <w:ind w:left="0" w:right="0" w:firstLine="0"/>
              <w:jc w:val="both"/>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4.每季度至少一次水过滤器清洗、管道疏通。</w:t>
            </w:r>
          </w:p>
          <w:p>
            <w:pPr>
              <w:pStyle w:val="NormalWeb"/>
              <w:widowControl/>
              <w:spacing w:beforeAutospacing="0" w:after="0" w:afterAutospacing="0" w:line="27" w:lineRule="atLeast"/>
              <w:ind w:left="0" w:right="0" w:firstLine="0"/>
              <w:jc w:val="both"/>
              <w:rPr>
                <w:rFonts w:ascii="宋体" w:eastAsia="宋体" w:hAnsi="宋体" w:cs="宋体" w:hint="eastAsia"/>
                <w:highlight w:val="none"/>
              </w:rPr>
            </w:pPr>
            <w:r>
              <w:rPr>
                <w:rFonts w:ascii="宋体" w:eastAsia="宋体" w:hAnsi="宋体" w:cs="宋体" w:hint="eastAsia"/>
                <w:b/>
                <w:bCs/>
                <w:caps w:val="0"/>
                <w:color w:val="000000"/>
                <w:spacing w:val="0"/>
                <w:sz w:val="18"/>
                <w:szCs w:val="18"/>
                <w:highlight w:val="none"/>
                <w:u w:val="none"/>
              </w:rPr>
              <w:t>关键设备故障报采购人委托的专业维保公司维修。</w:t>
            </w:r>
          </w:p>
        </w:tc>
      </w:tr>
      <w:tr>
        <w:tblPrEx>
          <w:tblW w:w="8254" w:type="dxa"/>
          <w:tblInd w:w="0" w:type="dxa"/>
          <w:tblLayout w:type="fixed"/>
          <w:tblCellMar>
            <w:top w:w="15" w:type="dxa"/>
            <w:left w:w="15" w:type="dxa"/>
            <w:bottom w:w="15" w:type="dxa"/>
            <w:right w:w="15" w:type="dxa"/>
          </w:tblCellMar>
        </w:tblPrEx>
        <w:trPr>
          <w:trHeight w:val="106"/>
        </w:trPr>
        <w:tc>
          <w:tcPr>
            <w:tcW w:w="1415"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2.净化机组及附属系统</w:t>
            </w:r>
          </w:p>
        </w:tc>
        <w:tc>
          <w:tcPr>
            <w:tcW w:w="3529"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全天按区域24小时值班，每天检查运行情况并记录在案</w:t>
            </w:r>
            <w:r>
              <w:rPr>
                <w:rFonts w:ascii="宋体" w:eastAsia="宋体" w:hAnsi="宋体" w:cs="宋体" w:hint="eastAsia"/>
                <w:caps w:val="0"/>
                <w:color w:val="000000"/>
                <w:spacing w:val="0"/>
                <w:sz w:val="18"/>
                <w:szCs w:val="18"/>
                <w:highlight w:val="none"/>
                <w:u w:val="none"/>
                <w:lang w:eastAsia="zh-CN"/>
              </w:rPr>
              <w:t>，每半月打扫机房卫生</w:t>
            </w:r>
            <w:r>
              <w:rPr>
                <w:rFonts w:ascii="宋体" w:eastAsia="宋体" w:hAnsi="宋体" w:cs="宋体" w:hint="eastAsia"/>
                <w:caps w:val="0"/>
                <w:color w:val="000000"/>
                <w:spacing w:val="0"/>
                <w:sz w:val="18"/>
                <w:szCs w:val="18"/>
                <w:highlight w:val="none"/>
                <w:u w:val="none"/>
              </w:rPr>
              <w:t>。</w:t>
            </w:r>
            <w:r>
              <w:rPr>
                <w:rFonts w:ascii="宋体" w:eastAsia="宋体" w:hAnsi="宋体" w:cs="宋体" w:hint="eastAsia"/>
                <w:caps w:val="0"/>
                <w:color w:val="000000"/>
                <w:spacing w:val="0"/>
                <w:sz w:val="18"/>
                <w:szCs w:val="18"/>
                <w:highlight w:val="none"/>
                <w:u w:val="none"/>
                <w:lang w:eastAsia="zh-CN"/>
              </w:rPr>
              <w:t>即</w:t>
            </w:r>
            <w:r>
              <w:rPr>
                <w:rFonts w:ascii="宋体" w:eastAsia="宋体" w:hAnsi="宋体" w:cs="宋体" w:hint="eastAsia"/>
                <w:caps w:val="0"/>
                <w:color w:val="000000"/>
                <w:spacing w:val="0"/>
                <w:sz w:val="18"/>
                <w:szCs w:val="18"/>
                <w:highlight w:val="none"/>
                <w:u w:val="none"/>
              </w:rPr>
              <w:t>时维修该区域内的水、电、医气、空调等全面机电服务内容</w:t>
            </w:r>
          </w:p>
        </w:tc>
        <w:tc>
          <w:tcPr>
            <w:tcW w:w="3310"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1.按照《GB50333 洁净手术部管理规范》进行清洗、更换各级过滤器，并由科室确认，</w:t>
            </w:r>
          </w:p>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2.清洁过滤网，给风机等传动部位注油，电磁阀、温湿控开关正常。</w:t>
            </w:r>
          </w:p>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3.开关柜、控制柜定期清洁、检测</w:t>
            </w:r>
          </w:p>
          <w:p>
            <w:pPr>
              <w:pStyle w:val="NormalWeb"/>
              <w:widowControl/>
              <w:spacing w:beforeAutospacing="0" w:after="0" w:afterAutospacing="0" w:line="27" w:lineRule="atLeast"/>
              <w:ind w:left="0" w:right="0" w:firstLine="0"/>
              <w:jc w:val="both"/>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4.水过滤器清洗、管道疏通</w:t>
            </w:r>
          </w:p>
          <w:p>
            <w:pPr>
              <w:pStyle w:val="NormalWeb"/>
              <w:widowControl/>
              <w:spacing w:beforeAutospacing="0" w:after="0" w:afterAutospacing="0" w:line="27" w:lineRule="atLeast"/>
              <w:ind w:left="0" w:right="0" w:firstLine="0"/>
              <w:jc w:val="both"/>
              <w:rPr>
                <w:rFonts w:ascii="宋体" w:eastAsia="宋体" w:hAnsi="宋体" w:cs="宋体" w:hint="eastAsia"/>
                <w:highlight w:val="none"/>
              </w:rPr>
            </w:pPr>
            <w:r>
              <w:rPr>
                <w:rFonts w:ascii="宋体" w:eastAsia="宋体" w:hAnsi="宋体" w:cs="宋体" w:hint="eastAsia"/>
                <w:b/>
                <w:bCs/>
                <w:caps w:val="0"/>
                <w:color w:val="000000"/>
                <w:spacing w:val="0"/>
                <w:sz w:val="18"/>
                <w:szCs w:val="18"/>
                <w:highlight w:val="none"/>
                <w:u w:val="none"/>
              </w:rPr>
              <w:t>关键设备故障报采购人委托的专业维保公司维修。</w:t>
            </w:r>
          </w:p>
        </w:tc>
      </w:tr>
      <w:tr>
        <w:tblPrEx>
          <w:tblW w:w="8254" w:type="dxa"/>
          <w:tblInd w:w="0" w:type="dxa"/>
          <w:tblLayout w:type="fixed"/>
          <w:tblCellMar>
            <w:top w:w="15" w:type="dxa"/>
            <w:left w:w="15" w:type="dxa"/>
            <w:bottom w:w="15" w:type="dxa"/>
            <w:right w:w="15" w:type="dxa"/>
          </w:tblCellMar>
        </w:tblPrEx>
        <w:trPr>
          <w:trHeight w:val="106"/>
        </w:trPr>
        <w:tc>
          <w:tcPr>
            <w:tcW w:w="1415"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3.排风机</w:t>
            </w:r>
          </w:p>
        </w:tc>
        <w:tc>
          <w:tcPr>
            <w:tcW w:w="3529"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全天按区域24小时值班，每天检查运行情况。</w:t>
            </w:r>
            <w:r>
              <w:rPr>
                <w:rFonts w:ascii="宋体" w:eastAsia="宋体" w:hAnsi="宋体" w:cs="宋体" w:hint="eastAsia"/>
                <w:caps w:val="0"/>
                <w:color w:val="000000"/>
                <w:spacing w:val="0"/>
                <w:sz w:val="18"/>
                <w:szCs w:val="18"/>
                <w:highlight w:val="none"/>
                <w:u w:val="none"/>
                <w:lang w:eastAsia="zh-CN"/>
              </w:rPr>
              <w:t>即</w:t>
            </w:r>
            <w:r>
              <w:rPr>
                <w:rFonts w:ascii="宋体" w:eastAsia="宋体" w:hAnsi="宋体" w:cs="宋体" w:hint="eastAsia"/>
                <w:caps w:val="0"/>
                <w:color w:val="000000"/>
                <w:spacing w:val="0"/>
                <w:sz w:val="18"/>
                <w:szCs w:val="18"/>
                <w:highlight w:val="none"/>
                <w:u w:val="none"/>
              </w:rPr>
              <w:t>时维修该区域内的水、电、医气、空调等全面机电服务内容</w:t>
            </w:r>
          </w:p>
        </w:tc>
        <w:tc>
          <w:tcPr>
            <w:tcW w:w="3310"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系统测试，调整，保证系统处于完好状态，皮带和过滤器更换</w:t>
            </w:r>
          </w:p>
        </w:tc>
      </w:tr>
      <w:tr>
        <w:tblPrEx>
          <w:tblW w:w="8254" w:type="dxa"/>
          <w:tblInd w:w="0" w:type="dxa"/>
          <w:tblLayout w:type="fixed"/>
          <w:tblCellMar>
            <w:top w:w="15" w:type="dxa"/>
            <w:left w:w="15" w:type="dxa"/>
            <w:bottom w:w="15" w:type="dxa"/>
            <w:right w:w="15" w:type="dxa"/>
          </w:tblCellMar>
        </w:tblPrEx>
        <w:trPr>
          <w:trHeight w:val="106"/>
        </w:trPr>
        <w:tc>
          <w:tcPr>
            <w:tcW w:w="1415"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4.洁净控制系统</w:t>
            </w:r>
          </w:p>
        </w:tc>
        <w:tc>
          <w:tcPr>
            <w:tcW w:w="3529"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全天按区域24小时值班，每天检查运行情况。</w:t>
            </w:r>
            <w:r>
              <w:rPr>
                <w:rFonts w:ascii="宋体" w:eastAsia="宋体" w:hAnsi="宋体" w:cs="宋体" w:hint="eastAsia"/>
                <w:caps w:val="0"/>
                <w:color w:val="000000"/>
                <w:spacing w:val="0"/>
                <w:sz w:val="18"/>
                <w:szCs w:val="18"/>
                <w:highlight w:val="none"/>
                <w:u w:val="none"/>
                <w:lang w:eastAsia="zh-CN"/>
              </w:rPr>
              <w:t>即</w:t>
            </w:r>
            <w:r>
              <w:rPr>
                <w:rFonts w:ascii="宋体" w:eastAsia="宋体" w:hAnsi="宋体" w:cs="宋体" w:hint="eastAsia"/>
                <w:caps w:val="0"/>
                <w:color w:val="000000"/>
                <w:spacing w:val="0"/>
                <w:sz w:val="18"/>
                <w:szCs w:val="18"/>
                <w:highlight w:val="none"/>
                <w:u w:val="none"/>
              </w:rPr>
              <w:t>时维修该区域内的水、电、医气、空调等全面机电服务内容</w:t>
            </w:r>
          </w:p>
        </w:tc>
        <w:tc>
          <w:tcPr>
            <w:tcW w:w="3310"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按照《GB50333 洁净手术部管理规范》规范进行系统测试，调整，保证系统处于完好状态。</w:t>
            </w:r>
          </w:p>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b/>
                <w:bCs/>
                <w:caps w:val="0"/>
                <w:color w:val="000000"/>
                <w:spacing w:val="0"/>
                <w:sz w:val="18"/>
                <w:szCs w:val="18"/>
                <w:highlight w:val="none"/>
                <w:u w:val="none"/>
              </w:rPr>
              <w:t>关键设备故障报采购人委托的专业维保公司维修。</w:t>
            </w:r>
          </w:p>
        </w:tc>
      </w:tr>
      <w:tr>
        <w:tblPrEx>
          <w:tblW w:w="8254" w:type="dxa"/>
          <w:tblInd w:w="0" w:type="dxa"/>
          <w:tblLayout w:type="fixed"/>
          <w:tblCellMar>
            <w:top w:w="15" w:type="dxa"/>
            <w:left w:w="15" w:type="dxa"/>
            <w:bottom w:w="15" w:type="dxa"/>
            <w:right w:w="15" w:type="dxa"/>
          </w:tblCellMar>
        </w:tblPrEx>
        <w:trPr>
          <w:trHeight w:val="106"/>
        </w:trPr>
        <w:tc>
          <w:tcPr>
            <w:tcW w:w="1415"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5.洁净区域温湿度</w:t>
            </w:r>
          </w:p>
        </w:tc>
        <w:tc>
          <w:tcPr>
            <w:tcW w:w="3529"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全天按区域24小时值班，</w:t>
            </w:r>
            <w:r>
              <w:rPr>
                <w:rFonts w:ascii="宋体" w:eastAsia="宋体" w:hAnsi="宋体" w:cs="宋体" w:hint="eastAsia"/>
                <w:caps w:val="0"/>
                <w:spacing w:val="0"/>
                <w:sz w:val="21"/>
                <w:szCs w:val="21"/>
                <w:highlight w:val="none"/>
                <w:u w:val="none"/>
              </w:rPr>
              <w:t>每两小时</w:t>
            </w:r>
            <w:r>
              <w:rPr>
                <w:rFonts w:ascii="宋体" w:eastAsia="宋体" w:hAnsi="宋体" w:cs="宋体" w:hint="eastAsia"/>
                <w:caps w:val="0"/>
                <w:color w:val="000000"/>
                <w:spacing w:val="0"/>
                <w:sz w:val="18"/>
                <w:szCs w:val="18"/>
                <w:highlight w:val="none"/>
                <w:u w:val="none"/>
              </w:rPr>
              <w:t>检查温湿度情况并记录在案。</w:t>
            </w:r>
            <w:r>
              <w:rPr>
                <w:rFonts w:ascii="宋体" w:eastAsia="宋体" w:hAnsi="宋体" w:cs="宋体" w:hint="eastAsia"/>
                <w:caps w:val="0"/>
                <w:color w:val="000000"/>
                <w:spacing w:val="0"/>
                <w:sz w:val="18"/>
                <w:szCs w:val="18"/>
                <w:highlight w:val="none"/>
                <w:u w:val="none"/>
                <w:lang w:eastAsia="zh-CN"/>
              </w:rPr>
              <w:t>即</w:t>
            </w:r>
            <w:r>
              <w:rPr>
                <w:rFonts w:ascii="宋体" w:eastAsia="宋体" w:hAnsi="宋体" w:cs="宋体" w:hint="eastAsia"/>
                <w:caps w:val="0"/>
                <w:color w:val="000000"/>
                <w:spacing w:val="0"/>
                <w:sz w:val="18"/>
                <w:szCs w:val="18"/>
                <w:highlight w:val="none"/>
                <w:u w:val="none"/>
              </w:rPr>
              <w:t>时维修该区域内的水、电、医气、空调等全面机电服务内容</w:t>
            </w:r>
          </w:p>
        </w:tc>
        <w:tc>
          <w:tcPr>
            <w:tcW w:w="3310"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按照《GB50333 洁净手术部管理规范》规范进行系统测试，调整，保证系统处于完好状态</w:t>
            </w:r>
          </w:p>
        </w:tc>
      </w:tr>
      <w:tr>
        <w:tblPrEx>
          <w:tblW w:w="8254" w:type="dxa"/>
          <w:tblInd w:w="0" w:type="dxa"/>
          <w:tblLayout w:type="fixed"/>
          <w:tblCellMar>
            <w:top w:w="15" w:type="dxa"/>
            <w:left w:w="15" w:type="dxa"/>
            <w:bottom w:w="15" w:type="dxa"/>
            <w:right w:w="15" w:type="dxa"/>
          </w:tblCellMar>
        </w:tblPrEx>
        <w:trPr>
          <w:trHeight w:val="106"/>
        </w:trPr>
        <w:tc>
          <w:tcPr>
            <w:tcW w:w="1415"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6.UPS设备</w:t>
            </w:r>
          </w:p>
        </w:tc>
        <w:tc>
          <w:tcPr>
            <w:tcW w:w="3529"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每月检查，简单故障</w:t>
            </w:r>
            <w:r>
              <w:rPr>
                <w:rFonts w:ascii="宋体" w:eastAsia="宋体" w:hAnsi="宋体" w:cs="宋体" w:hint="eastAsia"/>
                <w:caps w:val="0"/>
                <w:color w:val="000000"/>
                <w:spacing w:val="0"/>
                <w:sz w:val="18"/>
                <w:szCs w:val="18"/>
                <w:highlight w:val="none"/>
                <w:u w:val="none"/>
                <w:lang w:eastAsia="zh-CN"/>
              </w:rPr>
              <w:t>即</w:t>
            </w:r>
            <w:r>
              <w:rPr>
                <w:rFonts w:ascii="宋体" w:eastAsia="宋体" w:hAnsi="宋体" w:cs="宋体" w:hint="eastAsia"/>
                <w:caps w:val="0"/>
                <w:color w:val="000000"/>
                <w:spacing w:val="0"/>
                <w:sz w:val="18"/>
                <w:szCs w:val="18"/>
                <w:highlight w:val="none"/>
                <w:u w:val="none"/>
              </w:rPr>
              <w:t>时维修，专业故障及时上报。协助院方监督维保单位维保服务质量。</w:t>
            </w:r>
          </w:p>
        </w:tc>
        <w:tc>
          <w:tcPr>
            <w:tcW w:w="3310"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每月检查、测试，并记录在案。</w:t>
            </w:r>
          </w:p>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b/>
                <w:bCs/>
                <w:caps w:val="0"/>
                <w:color w:val="000000"/>
                <w:spacing w:val="0"/>
                <w:sz w:val="18"/>
                <w:szCs w:val="18"/>
                <w:highlight w:val="none"/>
                <w:u w:val="none"/>
              </w:rPr>
              <w:t>关键设备故障报采购人委托的专业维保公司维修。</w:t>
            </w:r>
          </w:p>
        </w:tc>
      </w:tr>
      <w:tr>
        <w:tblPrEx>
          <w:tblW w:w="8254" w:type="dxa"/>
          <w:tblInd w:w="0" w:type="dxa"/>
          <w:tblLayout w:type="fixed"/>
          <w:tblCellMar>
            <w:top w:w="15" w:type="dxa"/>
            <w:left w:w="15" w:type="dxa"/>
            <w:bottom w:w="15" w:type="dxa"/>
            <w:right w:w="15" w:type="dxa"/>
          </w:tblCellMar>
        </w:tblPrEx>
        <w:trPr>
          <w:trHeight w:val="106"/>
        </w:trPr>
        <w:tc>
          <w:tcPr>
            <w:tcW w:w="1415"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7.洁净区域洁净度、压差、换次次数等洁净检测项目</w:t>
            </w:r>
          </w:p>
        </w:tc>
        <w:tc>
          <w:tcPr>
            <w:tcW w:w="3529"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按照《GB50333 洁净手术部管理规范》规定及科室需求检查、检测</w:t>
            </w:r>
          </w:p>
        </w:tc>
        <w:tc>
          <w:tcPr>
            <w:tcW w:w="3310"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按照《GB50333 洁净手术部管理规范》规范进行，</w:t>
            </w:r>
            <w:r>
              <w:rPr>
                <w:rFonts w:ascii="宋体" w:eastAsia="宋体" w:hAnsi="宋体" w:cs="宋体" w:hint="eastAsia"/>
                <w:caps w:val="0"/>
                <w:color w:val="000000"/>
                <w:spacing w:val="0"/>
                <w:sz w:val="18"/>
                <w:szCs w:val="18"/>
                <w:highlight w:val="none"/>
                <w:u w:val="none"/>
                <w:lang w:eastAsia="zh-CN"/>
              </w:rPr>
              <w:t>采购人</w:t>
            </w:r>
            <w:r>
              <w:rPr>
                <w:rFonts w:ascii="宋体" w:eastAsia="宋体" w:hAnsi="宋体" w:cs="宋体" w:hint="eastAsia"/>
                <w:caps w:val="0"/>
                <w:color w:val="000000"/>
                <w:spacing w:val="0"/>
                <w:sz w:val="18"/>
                <w:szCs w:val="18"/>
                <w:highlight w:val="none"/>
                <w:u w:val="none"/>
              </w:rPr>
              <w:t>委托有资质的第三方检测单位</w:t>
            </w:r>
            <w:r>
              <w:rPr>
                <w:rFonts w:ascii="宋体" w:eastAsia="宋体" w:hAnsi="宋体" w:cs="宋体" w:hint="eastAsia"/>
                <w:caps w:val="0"/>
                <w:color w:val="000000"/>
                <w:spacing w:val="0"/>
                <w:sz w:val="18"/>
                <w:szCs w:val="18"/>
                <w:highlight w:val="none"/>
                <w:u w:val="none"/>
                <w:lang w:eastAsia="zh-CN"/>
              </w:rPr>
              <w:t>开展监督检测。</w:t>
            </w:r>
          </w:p>
        </w:tc>
      </w:tr>
      <w:tr>
        <w:tblPrEx>
          <w:tblW w:w="8254" w:type="dxa"/>
          <w:tblInd w:w="0" w:type="dxa"/>
          <w:tblLayout w:type="fixed"/>
          <w:tblCellMar>
            <w:top w:w="15" w:type="dxa"/>
            <w:left w:w="15" w:type="dxa"/>
            <w:bottom w:w="15" w:type="dxa"/>
            <w:right w:w="15" w:type="dxa"/>
          </w:tblCellMar>
        </w:tblPrEx>
        <w:trPr>
          <w:trHeight w:val="106"/>
        </w:trPr>
        <w:tc>
          <w:tcPr>
            <w:tcW w:w="1415"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8.洁净区域管理</w:t>
            </w:r>
          </w:p>
        </w:tc>
        <w:tc>
          <w:tcPr>
            <w:tcW w:w="3529"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b w:val="0"/>
                <w:caps w:val="0"/>
                <w:color w:val="000000"/>
                <w:spacing w:val="0"/>
                <w:sz w:val="18"/>
                <w:szCs w:val="18"/>
                <w:highlight w:val="none"/>
                <w:u w:val="none"/>
              </w:rPr>
              <w:t>全天按区域24小时值班，</w:t>
            </w:r>
            <w:r>
              <w:rPr>
                <w:rFonts w:ascii="宋体" w:eastAsia="宋体" w:hAnsi="宋体" w:cs="宋体" w:hint="eastAsia"/>
                <w:caps w:val="0"/>
                <w:spacing w:val="0"/>
                <w:sz w:val="21"/>
                <w:szCs w:val="21"/>
                <w:highlight w:val="none"/>
                <w:u w:val="none"/>
              </w:rPr>
              <w:t>每两小时</w:t>
            </w:r>
            <w:r>
              <w:rPr>
                <w:rFonts w:ascii="宋体" w:eastAsia="宋体" w:hAnsi="宋体" w:cs="宋体" w:hint="eastAsia"/>
                <w:b w:val="0"/>
                <w:caps w:val="0"/>
                <w:color w:val="000000"/>
                <w:spacing w:val="0"/>
                <w:sz w:val="18"/>
                <w:szCs w:val="18"/>
                <w:highlight w:val="none"/>
                <w:u w:val="none"/>
              </w:rPr>
              <w:t>检查区域的温湿度、压差情况并记录在案。每班巡查该区域内的水、电、医气、空调等全面机电服务内容以及天花、墙体、地胶的装饰，发现问题</w:t>
            </w:r>
            <w:r>
              <w:rPr>
                <w:rFonts w:ascii="宋体" w:eastAsia="宋体" w:hAnsi="宋体" w:cs="宋体" w:hint="eastAsia"/>
                <w:b w:val="0"/>
                <w:caps w:val="0"/>
                <w:color w:val="000000"/>
                <w:spacing w:val="0"/>
                <w:sz w:val="18"/>
                <w:szCs w:val="18"/>
                <w:highlight w:val="none"/>
                <w:u w:val="none"/>
                <w:lang w:eastAsia="zh-CN"/>
              </w:rPr>
              <w:t>即</w:t>
            </w:r>
            <w:r>
              <w:rPr>
                <w:rFonts w:ascii="宋体" w:eastAsia="宋体" w:hAnsi="宋体" w:cs="宋体" w:hint="eastAsia"/>
                <w:b w:val="0"/>
                <w:caps w:val="0"/>
                <w:color w:val="000000"/>
                <w:spacing w:val="0"/>
                <w:sz w:val="18"/>
                <w:szCs w:val="18"/>
                <w:highlight w:val="none"/>
                <w:u w:val="none"/>
              </w:rPr>
              <w:t>时维修</w:t>
            </w:r>
          </w:p>
        </w:tc>
        <w:tc>
          <w:tcPr>
            <w:tcW w:w="3310"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按照《GB50333 洁净手术部管理规范》规范进行，对</w:t>
            </w:r>
            <w:r>
              <w:rPr>
                <w:rFonts w:ascii="宋体" w:eastAsia="宋体" w:hAnsi="宋体" w:cs="宋体" w:hint="eastAsia"/>
                <w:b w:val="0"/>
                <w:caps w:val="0"/>
                <w:color w:val="000000"/>
                <w:spacing w:val="0"/>
                <w:sz w:val="18"/>
                <w:szCs w:val="18"/>
                <w:highlight w:val="none"/>
                <w:u w:val="none"/>
              </w:rPr>
              <w:t>区域内的水、电、医气、空调等全面机电服务内容以及天花、墙体、地胶的装饰巡查维修</w:t>
            </w:r>
          </w:p>
        </w:tc>
      </w:tr>
      <w:tr>
        <w:tblPrEx>
          <w:tblW w:w="8254" w:type="dxa"/>
          <w:tblInd w:w="0" w:type="dxa"/>
          <w:tblLayout w:type="fixed"/>
          <w:tblCellMar>
            <w:top w:w="15" w:type="dxa"/>
            <w:left w:w="15" w:type="dxa"/>
            <w:bottom w:w="15" w:type="dxa"/>
            <w:right w:w="15" w:type="dxa"/>
          </w:tblCellMar>
        </w:tblPrEx>
        <w:trPr>
          <w:trHeight w:val="106"/>
        </w:trPr>
        <w:tc>
          <w:tcPr>
            <w:tcW w:w="1415"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9.洁净机房</w:t>
            </w:r>
          </w:p>
        </w:tc>
        <w:tc>
          <w:tcPr>
            <w:tcW w:w="3529"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全天按区域24小时值班，</w:t>
            </w:r>
            <w:r>
              <w:rPr>
                <w:rFonts w:ascii="宋体" w:eastAsia="宋体" w:hAnsi="宋体" w:cs="宋体" w:hint="eastAsia"/>
                <w:caps w:val="0"/>
                <w:spacing w:val="0"/>
                <w:sz w:val="21"/>
                <w:szCs w:val="21"/>
                <w:highlight w:val="none"/>
                <w:u w:val="none"/>
              </w:rPr>
              <w:t>每天</w:t>
            </w:r>
            <w:r>
              <w:rPr>
                <w:rFonts w:ascii="宋体" w:eastAsia="宋体" w:hAnsi="宋体" w:cs="宋体" w:hint="eastAsia"/>
                <w:caps w:val="0"/>
                <w:color w:val="000000"/>
                <w:spacing w:val="0"/>
                <w:sz w:val="18"/>
                <w:szCs w:val="18"/>
                <w:highlight w:val="none"/>
                <w:u w:val="none"/>
              </w:rPr>
              <w:t>检查运行情况并记录在案</w:t>
            </w:r>
            <w:r>
              <w:rPr>
                <w:rFonts w:ascii="宋体" w:eastAsia="宋体" w:hAnsi="宋体" w:cs="宋体" w:hint="eastAsia"/>
                <w:caps w:val="0"/>
                <w:color w:val="000000"/>
                <w:spacing w:val="0"/>
                <w:sz w:val="18"/>
                <w:szCs w:val="18"/>
                <w:highlight w:val="none"/>
                <w:u w:val="none"/>
                <w:lang w:eastAsia="zh-CN"/>
              </w:rPr>
              <w:t>，每周打扫机房卫生</w:t>
            </w:r>
            <w:r>
              <w:rPr>
                <w:rFonts w:ascii="宋体" w:eastAsia="宋体" w:hAnsi="宋体" w:cs="宋体" w:hint="eastAsia"/>
                <w:caps w:val="0"/>
                <w:color w:val="000000"/>
                <w:spacing w:val="0"/>
                <w:sz w:val="18"/>
                <w:szCs w:val="18"/>
                <w:highlight w:val="none"/>
                <w:u w:val="none"/>
              </w:rPr>
              <w:t>。</w:t>
            </w:r>
            <w:r>
              <w:rPr>
                <w:rFonts w:ascii="宋体" w:eastAsia="宋体" w:hAnsi="宋体" w:cs="宋体" w:hint="eastAsia"/>
                <w:caps w:val="0"/>
                <w:color w:val="000000"/>
                <w:spacing w:val="0"/>
                <w:sz w:val="18"/>
                <w:szCs w:val="18"/>
                <w:highlight w:val="none"/>
                <w:u w:val="none"/>
                <w:lang w:eastAsia="zh-CN"/>
              </w:rPr>
              <w:t>即</w:t>
            </w:r>
            <w:r>
              <w:rPr>
                <w:rFonts w:ascii="宋体" w:eastAsia="宋体" w:hAnsi="宋体" w:cs="宋体" w:hint="eastAsia"/>
                <w:caps w:val="0"/>
                <w:color w:val="000000"/>
                <w:spacing w:val="0"/>
                <w:sz w:val="18"/>
                <w:szCs w:val="18"/>
                <w:highlight w:val="none"/>
                <w:u w:val="none"/>
              </w:rPr>
              <w:t>时维修该区域内的水、电、医气、空调等全面机电服务内容</w:t>
            </w:r>
          </w:p>
        </w:tc>
        <w:tc>
          <w:tcPr>
            <w:tcW w:w="3310"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系统测试，调整，保证系统处于完好状态，机房卫生清洁</w:t>
            </w:r>
          </w:p>
        </w:tc>
      </w:tr>
      <w:tr>
        <w:tblPrEx>
          <w:tblW w:w="8254" w:type="dxa"/>
          <w:tblInd w:w="0" w:type="dxa"/>
          <w:tblLayout w:type="fixed"/>
          <w:tblCellMar>
            <w:top w:w="15" w:type="dxa"/>
            <w:left w:w="15" w:type="dxa"/>
            <w:bottom w:w="15" w:type="dxa"/>
            <w:right w:w="15" w:type="dxa"/>
          </w:tblCellMar>
        </w:tblPrEx>
        <w:trPr>
          <w:trHeight w:val="106"/>
        </w:trPr>
        <w:tc>
          <w:tcPr>
            <w:tcW w:w="8254" w:type="dxa"/>
            <w:gridSpan w:val="3"/>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caps w:val="0"/>
                <w:color w:val="000000"/>
                <w:spacing w:val="0"/>
                <w:sz w:val="18"/>
                <w:szCs w:val="18"/>
                <w:highlight w:val="none"/>
                <w:u w:val="none"/>
              </w:rPr>
            </w:pPr>
            <w:r>
              <w:rPr>
                <w:rFonts w:ascii="宋体" w:eastAsia="宋体" w:hAnsi="宋体" w:cs="宋体" w:hint="eastAsia"/>
                <w:caps w:val="0"/>
                <w:color w:val="000000"/>
                <w:spacing w:val="0"/>
                <w:sz w:val="18"/>
                <w:szCs w:val="18"/>
                <w:highlight w:val="none"/>
                <w:u w:val="none"/>
              </w:rPr>
              <w:t>七、医用气体系统</w:t>
            </w:r>
          </w:p>
        </w:tc>
      </w:tr>
      <w:tr>
        <w:tblPrEx>
          <w:tblW w:w="8254" w:type="dxa"/>
          <w:tblInd w:w="0" w:type="dxa"/>
          <w:tblLayout w:type="fixed"/>
          <w:tblCellMar>
            <w:top w:w="15" w:type="dxa"/>
            <w:left w:w="15" w:type="dxa"/>
            <w:bottom w:w="15" w:type="dxa"/>
            <w:right w:w="15" w:type="dxa"/>
          </w:tblCellMar>
        </w:tblPrEx>
        <w:trPr>
          <w:trHeight w:val="106"/>
        </w:trPr>
        <w:tc>
          <w:tcPr>
            <w:tcW w:w="1415"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1.液氧站</w:t>
            </w:r>
          </w:p>
        </w:tc>
        <w:tc>
          <w:tcPr>
            <w:tcW w:w="3529"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全天24小时值班，检查、记录设备是否正常，发现故障及时通知第三方维修处理。</w:t>
            </w:r>
          </w:p>
        </w:tc>
        <w:tc>
          <w:tcPr>
            <w:tcW w:w="3310"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每天检查、测试，及时送检压力容器，并记录在案</w:t>
            </w:r>
          </w:p>
        </w:tc>
      </w:tr>
      <w:tr>
        <w:tblPrEx>
          <w:tblW w:w="8254" w:type="dxa"/>
          <w:tblInd w:w="0" w:type="dxa"/>
          <w:tblLayout w:type="fixed"/>
          <w:tblCellMar>
            <w:top w:w="15" w:type="dxa"/>
            <w:left w:w="15" w:type="dxa"/>
            <w:bottom w:w="15" w:type="dxa"/>
            <w:right w:w="15" w:type="dxa"/>
          </w:tblCellMar>
        </w:tblPrEx>
        <w:trPr>
          <w:trHeight w:val="903"/>
        </w:trPr>
        <w:tc>
          <w:tcPr>
            <w:tcW w:w="1415"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2.医用气体机房</w:t>
            </w:r>
          </w:p>
        </w:tc>
        <w:tc>
          <w:tcPr>
            <w:tcW w:w="3529"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全天24小时值班，检查、记录设备是否正常</w:t>
            </w:r>
            <w:r>
              <w:rPr>
                <w:rFonts w:ascii="宋体" w:eastAsia="宋体" w:hAnsi="宋体" w:cs="宋体" w:hint="eastAsia"/>
                <w:caps w:val="0"/>
                <w:color w:val="000000"/>
                <w:spacing w:val="0"/>
                <w:sz w:val="18"/>
                <w:szCs w:val="18"/>
                <w:highlight w:val="none"/>
                <w:u w:val="none"/>
                <w:lang w:eastAsia="zh-CN"/>
              </w:rPr>
              <w:t>，每周打扫机房卫生</w:t>
            </w:r>
            <w:r>
              <w:rPr>
                <w:rFonts w:ascii="宋体" w:eastAsia="宋体" w:hAnsi="宋体" w:cs="宋体" w:hint="eastAsia"/>
                <w:caps w:val="0"/>
                <w:color w:val="000000"/>
                <w:spacing w:val="0"/>
                <w:sz w:val="18"/>
                <w:szCs w:val="18"/>
                <w:highlight w:val="none"/>
                <w:u w:val="none"/>
              </w:rPr>
              <w:t>，发现故障</w:t>
            </w:r>
            <w:r>
              <w:rPr>
                <w:rFonts w:ascii="宋体" w:eastAsia="宋体" w:hAnsi="宋体" w:cs="宋体" w:hint="eastAsia"/>
                <w:caps w:val="0"/>
                <w:color w:val="000000"/>
                <w:spacing w:val="0"/>
                <w:sz w:val="18"/>
                <w:szCs w:val="18"/>
                <w:highlight w:val="none"/>
                <w:u w:val="none"/>
                <w:lang w:eastAsia="zh-CN"/>
              </w:rPr>
              <w:t>即</w:t>
            </w:r>
            <w:r>
              <w:rPr>
                <w:rFonts w:ascii="宋体" w:eastAsia="宋体" w:hAnsi="宋体" w:cs="宋体" w:hint="eastAsia"/>
                <w:caps w:val="0"/>
                <w:color w:val="000000"/>
                <w:spacing w:val="0"/>
                <w:sz w:val="18"/>
                <w:szCs w:val="18"/>
                <w:highlight w:val="none"/>
                <w:u w:val="none"/>
              </w:rPr>
              <w:t>时维修通知第三方处理</w:t>
            </w:r>
          </w:p>
        </w:tc>
        <w:tc>
          <w:tcPr>
            <w:tcW w:w="3310"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caps w:val="0"/>
                <w:color w:val="000000"/>
                <w:spacing w:val="0"/>
                <w:sz w:val="18"/>
                <w:szCs w:val="18"/>
                <w:highlight w:val="none"/>
                <w:u w:val="none"/>
              </w:rPr>
            </w:pPr>
            <w:r>
              <w:rPr>
                <w:rFonts w:ascii="宋体" w:eastAsia="宋体" w:hAnsi="宋体" w:cs="宋体" w:hint="eastAsia"/>
                <w:caps w:val="0"/>
                <w:color w:val="000000"/>
                <w:spacing w:val="0"/>
                <w:sz w:val="18"/>
                <w:szCs w:val="18"/>
                <w:highlight w:val="none"/>
                <w:u w:val="none"/>
              </w:rPr>
              <w:t>每天检查，及时送检压力容器，并记录在案。半年、一年进行盘点。</w:t>
            </w:r>
          </w:p>
          <w:p>
            <w:pPr>
              <w:pStyle w:val="NormalWeb"/>
              <w:widowControl/>
              <w:spacing w:beforeAutospacing="0" w:after="0" w:afterAutospacing="0" w:line="27" w:lineRule="atLeast"/>
              <w:ind w:left="0" w:right="0" w:firstLine="0"/>
              <w:jc w:val="left"/>
              <w:rPr>
                <w:rFonts w:ascii="宋体" w:eastAsia="宋体" w:hAnsi="宋体" w:cs="宋体" w:hint="eastAsia"/>
                <w:b/>
                <w:bCs/>
                <w:highlight w:val="none"/>
              </w:rPr>
            </w:pPr>
            <w:r>
              <w:rPr>
                <w:rFonts w:ascii="宋体" w:eastAsia="宋体" w:hAnsi="宋体" w:cs="宋体" w:hint="eastAsia"/>
                <w:b/>
                <w:bCs/>
                <w:caps w:val="0"/>
                <w:color w:val="000000"/>
                <w:spacing w:val="0"/>
                <w:sz w:val="18"/>
                <w:szCs w:val="18"/>
                <w:highlight w:val="none"/>
                <w:u w:val="none"/>
              </w:rPr>
              <w:t>关键设备故障报采购人委托的专业维保公司维修。</w:t>
            </w:r>
          </w:p>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 </w:t>
            </w:r>
          </w:p>
        </w:tc>
      </w:tr>
      <w:tr>
        <w:tblPrEx>
          <w:tblW w:w="8254" w:type="dxa"/>
          <w:tblInd w:w="0" w:type="dxa"/>
          <w:tblLayout w:type="fixed"/>
          <w:tblCellMar>
            <w:top w:w="15" w:type="dxa"/>
            <w:left w:w="15" w:type="dxa"/>
            <w:bottom w:w="15" w:type="dxa"/>
            <w:right w:w="15" w:type="dxa"/>
          </w:tblCellMar>
        </w:tblPrEx>
        <w:trPr>
          <w:trHeight w:val="106"/>
        </w:trPr>
        <w:tc>
          <w:tcPr>
            <w:tcW w:w="1415"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3.医用气体库房</w:t>
            </w:r>
          </w:p>
        </w:tc>
        <w:tc>
          <w:tcPr>
            <w:tcW w:w="3529"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全天24小时值班，对全院各类医用气体进行管理，包括接收、检查台账记录和运送、气瓶回收。</w:t>
            </w:r>
            <w:r>
              <w:rPr>
                <w:rFonts w:ascii="宋体" w:eastAsia="宋体" w:hAnsi="宋体" w:cs="宋体" w:hint="eastAsia"/>
                <w:caps w:val="0"/>
                <w:color w:val="000000"/>
                <w:spacing w:val="0"/>
                <w:sz w:val="18"/>
                <w:szCs w:val="18"/>
                <w:highlight w:val="none"/>
                <w:u w:val="none"/>
                <w:lang w:eastAsia="zh-CN"/>
              </w:rPr>
              <w:t>每周打扫机房卫生。</w:t>
            </w:r>
          </w:p>
        </w:tc>
        <w:tc>
          <w:tcPr>
            <w:tcW w:w="3310"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每天检查、测试，并记录在案</w:t>
            </w:r>
          </w:p>
        </w:tc>
      </w:tr>
      <w:tr>
        <w:tblPrEx>
          <w:tblW w:w="8254" w:type="dxa"/>
          <w:tblInd w:w="0" w:type="dxa"/>
          <w:tblLayout w:type="fixed"/>
          <w:tblCellMar>
            <w:top w:w="15" w:type="dxa"/>
            <w:left w:w="15" w:type="dxa"/>
            <w:bottom w:w="15" w:type="dxa"/>
            <w:right w:w="15" w:type="dxa"/>
          </w:tblCellMar>
        </w:tblPrEx>
        <w:trPr>
          <w:trHeight w:val="106"/>
        </w:trPr>
        <w:tc>
          <w:tcPr>
            <w:tcW w:w="1415"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4.汇流排</w:t>
            </w:r>
          </w:p>
        </w:tc>
        <w:tc>
          <w:tcPr>
            <w:tcW w:w="3529"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巡检、发现故障</w:t>
            </w:r>
            <w:r>
              <w:rPr>
                <w:rFonts w:ascii="宋体" w:eastAsia="宋体" w:hAnsi="宋体" w:cs="宋体" w:hint="eastAsia"/>
                <w:caps w:val="0"/>
                <w:color w:val="000000"/>
                <w:spacing w:val="0"/>
                <w:sz w:val="18"/>
                <w:szCs w:val="18"/>
                <w:highlight w:val="none"/>
                <w:u w:val="none"/>
                <w:lang w:eastAsia="zh-CN"/>
              </w:rPr>
              <w:t>即</w:t>
            </w:r>
            <w:r>
              <w:rPr>
                <w:rFonts w:ascii="宋体" w:eastAsia="宋体" w:hAnsi="宋体" w:cs="宋体" w:hint="eastAsia"/>
                <w:caps w:val="0"/>
                <w:color w:val="000000"/>
                <w:spacing w:val="0"/>
                <w:sz w:val="18"/>
                <w:szCs w:val="18"/>
                <w:highlight w:val="none"/>
                <w:u w:val="none"/>
              </w:rPr>
              <w:t>时通知第三方维修处理</w:t>
            </w:r>
          </w:p>
        </w:tc>
        <w:tc>
          <w:tcPr>
            <w:tcW w:w="3310"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每天检查、测试，并记录在案</w:t>
            </w:r>
          </w:p>
        </w:tc>
      </w:tr>
      <w:tr>
        <w:tblPrEx>
          <w:tblW w:w="8254" w:type="dxa"/>
          <w:tblInd w:w="0" w:type="dxa"/>
          <w:tblLayout w:type="fixed"/>
          <w:tblCellMar>
            <w:top w:w="15" w:type="dxa"/>
            <w:left w:w="15" w:type="dxa"/>
            <w:bottom w:w="15" w:type="dxa"/>
            <w:right w:w="15" w:type="dxa"/>
          </w:tblCellMar>
        </w:tblPrEx>
        <w:trPr>
          <w:trHeight w:val="106"/>
        </w:trPr>
        <w:tc>
          <w:tcPr>
            <w:tcW w:w="1415"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5.气体终端及吸氧装置</w:t>
            </w:r>
          </w:p>
        </w:tc>
        <w:tc>
          <w:tcPr>
            <w:tcW w:w="3529"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巡检、即时维修</w:t>
            </w:r>
          </w:p>
        </w:tc>
        <w:tc>
          <w:tcPr>
            <w:tcW w:w="3310"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caps w:val="0"/>
                <w:color w:val="000000"/>
                <w:spacing w:val="0"/>
                <w:sz w:val="18"/>
                <w:szCs w:val="18"/>
                <w:highlight w:val="none"/>
                <w:u w:val="none"/>
                <w:lang w:eastAsia="zh-CN"/>
              </w:rPr>
            </w:pPr>
            <w:r>
              <w:rPr>
                <w:rFonts w:ascii="宋体" w:eastAsia="宋体" w:hAnsi="宋体" w:cs="宋体" w:hint="eastAsia"/>
                <w:caps w:val="0"/>
                <w:color w:val="000000"/>
                <w:spacing w:val="0"/>
                <w:sz w:val="18"/>
                <w:szCs w:val="18"/>
                <w:highlight w:val="none"/>
                <w:u w:val="none"/>
              </w:rPr>
              <w:t>定期检查、测试，吹扫清洁，并记录在案</w:t>
            </w:r>
            <w:r>
              <w:rPr>
                <w:rFonts w:ascii="宋体" w:eastAsia="宋体" w:hAnsi="宋体" w:cs="宋体" w:hint="eastAsia"/>
                <w:caps w:val="0"/>
                <w:color w:val="000000"/>
                <w:spacing w:val="0"/>
                <w:sz w:val="18"/>
                <w:szCs w:val="18"/>
                <w:highlight w:val="none"/>
                <w:u w:val="none"/>
                <w:lang w:eastAsia="zh-CN"/>
              </w:rPr>
              <w:t>。</w:t>
            </w:r>
          </w:p>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b/>
                <w:bCs/>
                <w:caps w:val="0"/>
                <w:color w:val="000000"/>
                <w:spacing w:val="0"/>
                <w:sz w:val="18"/>
                <w:szCs w:val="18"/>
                <w:highlight w:val="none"/>
                <w:u w:val="none"/>
              </w:rPr>
              <w:t>采购人委托的专业维保公司开展相关工作。</w:t>
            </w:r>
          </w:p>
        </w:tc>
      </w:tr>
      <w:tr>
        <w:tblPrEx>
          <w:tblW w:w="8254" w:type="dxa"/>
          <w:tblInd w:w="0" w:type="dxa"/>
          <w:tblLayout w:type="fixed"/>
          <w:tblCellMar>
            <w:top w:w="15" w:type="dxa"/>
            <w:left w:w="15" w:type="dxa"/>
            <w:bottom w:w="15" w:type="dxa"/>
            <w:right w:w="15" w:type="dxa"/>
          </w:tblCellMar>
        </w:tblPrEx>
        <w:trPr>
          <w:trHeight w:val="106"/>
        </w:trPr>
        <w:tc>
          <w:tcPr>
            <w:tcW w:w="8254" w:type="dxa"/>
            <w:gridSpan w:val="3"/>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caps w:val="0"/>
                <w:color w:val="000000"/>
                <w:spacing w:val="0"/>
                <w:sz w:val="18"/>
                <w:szCs w:val="18"/>
                <w:highlight w:val="none"/>
                <w:u w:val="none"/>
              </w:rPr>
            </w:pPr>
            <w:r>
              <w:rPr>
                <w:rFonts w:ascii="宋体" w:eastAsia="宋体" w:hAnsi="宋体" w:cs="宋体" w:hint="eastAsia"/>
                <w:caps w:val="0"/>
                <w:color w:val="000000"/>
                <w:spacing w:val="0"/>
                <w:sz w:val="18"/>
                <w:szCs w:val="18"/>
                <w:highlight w:val="none"/>
                <w:u w:val="none"/>
              </w:rPr>
              <w:t>八、楼宇自动化、合同能源管理系统</w:t>
            </w:r>
          </w:p>
        </w:tc>
      </w:tr>
      <w:tr>
        <w:tblPrEx>
          <w:tblW w:w="8254" w:type="dxa"/>
          <w:tblInd w:w="0" w:type="dxa"/>
          <w:tblLayout w:type="fixed"/>
          <w:tblCellMar>
            <w:top w:w="15" w:type="dxa"/>
            <w:left w:w="15" w:type="dxa"/>
            <w:bottom w:w="15" w:type="dxa"/>
            <w:right w:w="15" w:type="dxa"/>
          </w:tblCellMar>
        </w:tblPrEx>
        <w:trPr>
          <w:trHeight w:val="106"/>
        </w:trPr>
        <w:tc>
          <w:tcPr>
            <w:tcW w:w="1415"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1.BAS控制系统、电力监测系统、能源管理系统、气体终端报警系统</w:t>
            </w:r>
          </w:p>
        </w:tc>
        <w:tc>
          <w:tcPr>
            <w:tcW w:w="3529"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全面24小时值班，根据各种报警信息上报总值班室安排机电部技术人员进行即时排查、维修。</w:t>
            </w:r>
          </w:p>
        </w:tc>
        <w:tc>
          <w:tcPr>
            <w:tcW w:w="3310"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每月检查、测试，</w:t>
            </w:r>
            <w:r>
              <w:rPr>
                <w:rFonts w:ascii="宋体" w:eastAsia="宋体" w:hAnsi="宋体" w:cs="宋体" w:hint="eastAsia"/>
                <w:b/>
                <w:bCs/>
                <w:caps w:val="0"/>
                <w:color w:val="000000"/>
                <w:spacing w:val="0"/>
                <w:sz w:val="18"/>
                <w:szCs w:val="18"/>
                <w:highlight w:val="none"/>
                <w:u w:val="none"/>
              </w:rPr>
              <w:t>关键设备故障报采购人委托的专业维保公司维修</w:t>
            </w:r>
          </w:p>
        </w:tc>
      </w:tr>
      <w:tr>
        <w:tblPrEx>
          <w:tblW w:w="8254" w:type="dxa"/>
          <w:tblInd w:w="0" w:type="dxa"/>
          <w:tblLayout w:type="fixed"/>
          <w:tblCellMar>
            <w:top w:w="15" w:type="dxa"/>
            <w:left w:w="15" w:type="dxa"/>
            <w:bottom w:w="15" w:type="dxa"/>
            <w:right w:w="15" w:type="dxa"/>
          </w:tblCellMar>
        </w:tblPrEx>
        <w:trPr>
          <w:trHeight w:val="106"/>
        </w:trPr>
        <w:tc>
          <w:tcPr>
            <w:tcW w:w="1415"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2.其他子系统</w:t>
            </w:r>
          </w:p>
        </w:tc>
        <w:tc>
          <w:tcPr>
            <w:tcW w:w="3529"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即时维修</w:t>
            </w:r>
          </w:p>
        </w:tc>
        <w:tc>
          <w:tcPr>
            <w:tcW w:w="3310"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系统测试，调整，保证系统处于完好状态</w:t>
            </w:r>
          </w:p>
        </w:tc>
      </w:tr>
      <w:tr>
        <w:tblPrEx>
          <w:tblW w:w="8254" w:type="dxa"/>
          <w:tblInd w:w="0" w:type="dxa"/>
          <w:tblLayout w:type="fixed"/>
          <w:tblCellMar>
            <w:top w:w="15" w:type="dxa"/>
            <w:left w:w="15" w:type="dxa"/>
            <w:bottom w:w="15" w:type="dxa"/>
            <w:right w:w="15" w:type="dxa"/>
          </w:tblCellMar>
        </w:tblPrEx>
        <w:trPr>
          <w:trHeight w:val="106"/>
        </w:trPr>
        <w:tc>
          <w:tcPr>
            <w:tcW w:w="8254" w:type="dxa"/>
            <w:gridSpan w:val="3"/>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caps w:val="0"/>
                <w:color w:val="000000"/>
                <w:spacing w:val="0"/>
                <w:sz w:val="18"/>
                <w:szCs w:val="18"/>
                <w:highlight w:val="none"/>
                <w:u w:val="none"/>
                <w:lang w:eastAsia="zh-CN"/>
              </w:rPr>
            </w:pPr>
            <w:r>
              <w:rPr>
                <w:rFonts w:ascii="宋体" w:eastAsia="宋体" w:hAnsi="宋体" w:cs="宋体" w:hint="eastAsia"/>
                <w:caps w:val="0"/>
                <w:color w:val="000000"/>
                <w:spacing w:val="0"/>
                <w:sz w:val="18"/>
                <w:szCs w:val="18"/>
                <w:highlight w:val="none"/>
                <w:u w:val="none"/>
                <w:lang w:val="en-US" w:eastAsia="zh-CN"/>
              </w:rPr>
              <w:t>九</w:t>
            </w:r>
            <w:r>
              <w:rPr>
                <w:rFonts w:ascii="宋体" w:eastAsia="宋体" w:hAnsi="宋体" w:cs="宋体" w:hint="eastAsia"/>
                <w:caps w:val="0"/>
                <w:color w:val="000000"/>
                <w:spacing w:val="0"/>
                <w:sz w:val="18"/>
                <w:szCs w:val="18"/>
                <w:highlight w:val="none"/>
                <w:u w:val="none"/>
              </w:rPr>
              <w:t>、防辐射工程</w:t>
            </w:r>
          </w:p>
        </w:tc>
      </w:tr>
      <w:tr>
        <w:tblPrEx>
          <w:tblW w:w="8254" w:type="dxa"/>
          <w:tblInd w:w="0" w:type="dxa"/>
          <w:tblLayout w:type="fixed"/>
          <w:tblCellMar>
            <w:top w:w="15" w:type="dxa"/>
            <w:left w:w="15" w:type="dxa"/>
            <w:bottom w:w="15" w:type="dxa"/>
            <w:right w:w="15" w:type="dxa"/>
          </w:tblCellMar>
        </w:tblPrEx>
        <w:trPr>
          <w:trHeight w:val="106"/>
        </w:trPr>
        <w:tc>
          <w:tcPr>
            <w:tcW w:w="1415"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1.设备</w:t>
            </w:r>
          </w:p>
        </w:tc>
        <w:tc>
          <w:tcPr>
            <w:tcW w:w="3529"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lang w:eastAsia="zh-CN"/>
              </w:rPr>
            </w:pPr>
            <w:r>
              <w:rPr>
                <w:rFonts w:ascii="宋体" w:eastAsia="宋体" w:hAnsi="宋体" w:cs="宋体" w:hint="eastAsia"/>
                <w:caps w:val="0"/>
                <w:color w:val="000000"/>
                <w:spacing w:val="0"/>
                <w:sz w:val="18"/>
                <w:szCs w:val="18"/>
                <w:highlight w:val="none"/>
                <w:u w:val="none"/>
              </w:rPr>
              <w:t>每周巡查、即时维修或协助维修</w:t>
            </w:r>
            <w:r>
              <w:rPr>
                <w:rFonts w:ascii="宋体" w:eastAsia="宋体" w:hAnsi="宋体" w:cs="宋体" w:hint="eastAsia"/>
                <w:caps w:val="0"/>
                <w:color w:val="000000"/>
                <w:spacing w:val="0"/>
                <w:sz w:val="18"/>
                <w:szCs w:val="18"/>
                <w:highlight w:val="none"/>
                <w:u w:val="none"/>
                <w:lang w:eastAsia="zh-CN"/>
              </w:rPr>
              <w:t>，包括防辐射铅门</w:t>
            </w:r>
          </w:p>
        </w:tc>
        <w:tc>
          <w:tcPr>
            <w:tcW w:w="3310"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lang w:eastAsia="zh-CN"/>
              </w:rPr>
              <w:t>每月</w:t>
            </w:r>
            <w:r>
              <w:rPr>
                <w:rFonts w:ascii="宋体" w:eastAsia="宋体" w:hAnsi="宋体" w:cs="宋体" w:hint="eastAsia"/>
                <w:caps w:val="0"/>
                <w:color w:val="000000"/>
                <w:spacing w:val="0"/>
                <w:sz w:val="18"/>
                <w:szCs w:val="18"/>
                <w:highlight w:val="none"/>
                <w:u w:val="none"/>
              </w:rPr>
              <w:t>检查、测试，并记录在案，</w:t>
            </w:r>
            <w:r>
              <w:rPr>
                <w:rFonts w:ascii="宋体" w:eastAsia="宋体" w:hAnsi="宋体" w:cs="宋体" w:hint="eastAsia"/>
                <w:b/>
                <w:bCs/>
                <w:caps w:val="0"/>
                <w:color w:val="000000"/>
                <w:spacing w:val="0"/>
                <w:sz w:val="18"/>
                <w:szCs w:val="18"/>
                <w:highlight w:val="none"/>
                <w:u w:val="none"/>
              </w:rPr>
              <w:t>关键设备故障报采购人委托的专业维保公司维修</w:t>
            </w:r>
          </w:p>
        </w:tc>
      </w:tr>
      <w:tr>
        <w:tblPrEx>
          <w:tblW w:w="8254" w:type="dxa"/>
          <w:tblInd w:w="0" w:type="dxa"/>
          <w:tblLayout w:type="fixed"/>
          <w:tblCellMar>
            <w:top w:w="15" w:type="dxa"/>
            <w:left w:w="15" w:type="dxa"/>
            <w:bottom w:w="15" w:type="dxa"/>
            <w:right w:w="15" w:type="dxa"/>
          </w:tblCellMar>
        </w:tblPrEx>
        <w:trPr>
          <w:trHeight w:val="106"/>
        </w:trPr>
        <w:tc>
          <w:tcPr>
            <w:tcW w:w="8254" w:type="dxa"/>
            <w:gridSpan w:val="3"/>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caps w:val="0"/>
                <w:color w:val="000000"/>
                <w:spacing w:val="0"/>
                <w:sz w:val="18"/>
                <w:szCs w:val="18"/>
                <w:highlight w:val="none"/>
                <w:u w:val="none"/>
                <w:lang w:eastAsia="zh-CN"/>
              </w:rPr>
            </w:pPr>
            <w:r>
              <w:rPr>
                <w:rFonts w:ascii="宋体" w:eastAsia="宋体" w:hAnsi="宋体" w:cs="宋体" w:hint="eastAsia"/>
                <w:caps w:val="0"/>
                <w:color w:val="000000"/>
                <w:spacing w:val="0"/>
                <w:sz w:val="18"/>
                <w:szCs w:val="18"/>
                <w:highlight w:val="none"/>
                <w:u w:val="none"/>
                <w:lang w:val="en-US" w:eastAsia="zh-CN"/>
              </w:rPr>
              <w:t>十</w:t>
            </w:r>
            <w:r>
              <w:rPr>
                <w:rFonts w:ascii="宋体" w:eastAsia="宋体" w:hAnsi="宋体" w:cs="宋体" w:hint="eastAsia"/>
                <w:caps w:val="0"/>
                <w:color w:val="000000"/>
                <w:spacing w:val="0"/>
                <w:sz w:val="18"/>
                <w:szCs w:val="18"/>
                <w:highlight w:val="none"/>
                <w:u w:val="none"/>
              </w:rPr>
              <w:t>、室外管网系统</w:t>
            </w:r>
          </w:p>
        </w:tc>
      </w:tr>
      <w:tr>
        <w:tblPrEx>
          <w:tblW w:w="8254" w:type="dxa"/>
          <w:tblInd w:w="0" w:type="dxa"/>
          <w:tblLayout w:type="fixed"/>
          <w:tblCellMar>
            <w:top w:w="15" w:type="dxa"/>
            <w:left w:w="15" w:type="dxa"/>
            <w:bottom w:w="15" w:type="dxa"/>
            <w:right w:w="15" w:type="dxa"/>
          </w:tblCellMar>
        </w:tblPrEx>
        <w:trPr>
          <w:trHeight w:val="106"/>
        </w:trPr>
        <w:tc>
          <w:tcPr>
            <w:tcW w:w="1415"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1.设备</w:t>
            </w:r>
          </w:p>
        </w:tc>
        <w:tc>
          <w:tcPr>
            <w:tcW w:w="3529"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即时维修</w:t>
            </w:r>
          </w:p>
        </w:tc>
        <w:tc>
          <w:tcPr>
            <w:tcW w:w="3310"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lang w:eastAsia="zh-CN"/>
              </w:rPr>
              <w:t>每季度</w:t>
            </w:r>
            <w:r>
              <w:rPr>
                <w:rFonts w:ascii="宋体" w:eastAsia="宋体" w:hAnsi="宋体" w:cs="宋体" w:hint="eastAsia"/>
                <w:caps w:val="0"/>
                <w:color w:val="000000"/>
                <w:spacing w:val="0"/>
                <w:sz w:val="18"/>
                <w:szCs w:val="18"/>
                <w:highlight w:val="none"/>
                <w:u w:val="none"/>
              </w:rPr>
              <w:t>检查、测试，并记录在案</w:t>
            </w:r>
          </w:p>
        </w:tc>
      </w:tr>
      <w:tr>
        <w:tblPrEx>
          <w:tblW w:w="8254" w:type="dxa"/>
          <w:tblInd w:w="0" w:type="dxa"/>
          <w:tblLayout w:type="fixed"/>
          <w:tblCellMar>
            <w:top w:w="15" w:type="dxa"/>
            <w:left w:w="15" w:type="dxa"/>
            <w:bottom w:w="15" w:type="dxa"/>
            <w:right w:w="15" w:type="dxa"/>
          </w:tblCellMar>
        </w:tblPrEx>
        <w:trPr>
          <w:trHeight w:val="106"/>
        </w:trPr>
        <w:tc>
          <w:tcPr>
            <w:tcW w:w="8254" w:type="dxa"/>
            <w:gridSpan w:val="3"/>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both"/>
              <w:rPr>
                <w:rFonts w:ascii="宋体" w:eastAsia="宋体" w:hAnsi="宋体" w:cs="宋体" w:hint="eastAsia"/>
                <w:caps w:val="0"/>
                <w:spacing w:val="0"/>
                <w:sz w:val="18"/>
                <w:szCs w:val="18"/>
                <w:highlight w:val="none"/>
                <w:u w:val="none"/>
              </w:rPr>
            </w:pPr>
            <w:r>
              <w:rPr>
                <w:rFonts w:ascii="宋体" w:eastAsia="宋体" w:hAnsi="宋体" w:cs="宋体" w:hint="eastAsia"/>
                <w:caps w:val="0"/>
                <w:color w:val="000000"/>
                <w:spacing w:val="0"/>
                <w:sz w:val="18"/>
                <w:szCs w:val="18"/>
                <w:highlight w:val="none"/>
                <w:u w:val="none"/>
              </w:rPr>
              <w:t>十</w:t>
            </w:r>
            <w:r>
              <w:rPr>
                <w:rFonts w:ascii="宋体" w:eastAsia="宋体" w:hAnsi="宋体" w:cs="宋体" w:hint="eastAsia"/>
                <w:caps w:val="0"/>
                <w:color w:val="000000"/>
                <w:spacing w:val="0"/>
                <w:sz w:val="18"/>
                <w:szCs w:val="18"/>
                <w:highlight w:val="none"/>
                <w:u w:val="none"/>
                <w:lang w:val="en-US" w:eastAsia="zh-CN"/>
              </w:rPr>
              <w:t>一</w:t>
            </w:r>
            <w:r>
              <w:rPr>
                <w:rFonts w:ascii="宋体" w:eastAsia="宋体" w:hAnsi="宋体" w:cs="宋体" w:hint="eastAsia"/>
                <w:caps w:val="0"/>
                <w:color w:val="000000"/>
                <w:spacing w:val="0"/>
                <w:sz w:val="18"/>
                <w:szCs w:val="18"/>
                <w:highlight w:val="none"/>
                <w:u w:val="none"/>
              </w:rPr>
              <w:t>、室内外建筑</w:t>
            </w:r>
          </w:p>
        </w:tc>
      </w:tr>
      <w:tr>
        <w:tblPrEx>
          <w:tblW w:w="8254" w:type="dxa"/>
          <w:tblInd w:w="0" w:type="dxa"/>
          <w:tblLayout w:type="fixed"/>
          <w:tblCellMar>
            <w:top w:w="15" w:type="dxa"/>
            <w:left w:w="15" w:type="dxa"/>
            <w:bottom w:w="15" w:type="dxa"/>
            <w:right w:w="15" w:type="dxa"/>
          </w:tblCellMar>
        </w:tblPrEx>
        <w:trPr>
          <w:trHeight w:val="106"/>
        </w:trPr>
        <w:tc>
          <w:tcPr>
            <w:tcW w:w="1415"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1.房屋结构</w:t>
            </w:r>
          </w:p>
        </w:tc>
        <w:tc>
          <w:tcPr>
            <w:tcW w:w="3529" w:type="dxa"/>
            <w:tcBorders>
              <w:top w:val="single" w:sz="2" w:space="0" w:color="000000"/>
              <w:left w:val="single" w:sz="2" w:space="0" w:color="000000"/>
              <w:bottom w:val="single" w:sz="2" w:space="0" w:color="000000"/>
              <w:right w:val="single" w:sz="2" w:space="0" w:color="000000"/>
            </w:tcBorders>
            <w:shd w:val="clear" w:color="auto" w:fill="FFFFFF"/>
            <w:vAlign w:val="center"/>
          </w:tcPr>
          <w:p>
            <w:pPr>
              <w:widowControl/>
              <w:spacing w:beforeAutospacing="0" w:after="0" w:afterAutospacing="0" w:line="240" w:lineRule="auto"/>
              <w:ind w:left="0" w:firstLine="0"/>
              <w:jc w:val="left"/>
              <w:textAlignment w:val="auto"/>
              <w:rPr>
                <w:rFonts w:ascii="宋体" w:eastAsia="宋体" w:hAnsi="宋体" w:cs="宋体" w:hint="eastAsia"/>
                <w:caps w:val="0"/>
                <w:spacing w:val="0"/>
                <w:sz w:val="18"/>
                <w:szCs w:val="18"/>
                <w:highlight w:val="none"/>
                <w:u w:val="none"/>
              </w:rPr>
            </w:pPr>
            <w:r>
              <w:rPr>
                <w:rFonts w:ascii="宋体" w:eastAsia="宋体" w:hAnsi="宋体" w:cs="宋体" w:hint="eastAsia"/>
                <w:caps w:val="0"/>
                <w:spacing w:val="0"/>
                <w:kern w:val="2"/>
                <w:sz w:val="18"/>
                <w:szCs w:val="18"/>
                <w:highlight w:val="none"/>
                <w:u w:val="none"/>
                <w:lang w:val="en-US" w:eastAsia="zh-CN"/>
              </w:rPr>
              <w:t>1. </w:t>
            </w:r>
            <w:r>
              <w:rPr>
                <w:rFonts w:ascii="宋体" w:eastAsia="宋体" w:hAnsi="宋体" w:cs="宋体" w:hint="eastAsia"/>
                <w:caps w:val="0"/>
                <w:color w:val="auto"/>
                <w:spacing w:val="0"/>
                <w:kern w:val="2"/>
                <w:sz w:val="18"/>
                <w:szCs w:val="18"/>
                <w:highlight w:val="none"/>
                <w:u w:val="none"/>
                <w:lang w:val="en-US" w:eastAsia="zh-CN"/>
              </w:rPr>
              <w:t>每季度检查金属构件有无变形、裂缝、锈蚀</w:t>
            </w:r>
          </w:p>
          <w:p>
            <w:pPr>
              <w:widowControl/>
              <w:spacing w:beforeAutospacing="0" w:after="0" w:afterAutospacing="0" w:line="240" w:lineRule="auto"/>
              <w:ind w:left="0" w:firstLine="0"/>
              <w:jc w:val="left"/>
              <w:textAlignment w:val="auto"/>
              <w:rPr>
                <w:rFonts w:ascii="宋体" w:eastAsia="宋体" w:hAnsi="宋体" w:cs="宋体" w:hint="eastAsia"/>
                <w:caps w:val="0"/>
                <w:spacing w:val="0"/>
                <w:sz w:val="21"/>
                <w:szCs w:val="24"/>
                <w:highlight w:val="none"/>
                <w:u w:val="none"/>
              </w:rPr>
            </w:pPr>
            <w:r>
              <w:rPr>
                <w:rFonts w:ascii="宋体" w:eastAsia="宋体" w:hAnsi="宋体" w:cs="宋体" w:hint="eastAsia"/>
                <w:caps w:val="0"/>
                <w:spacing w:val="0"/>
                <w:kern w:val="2"/>
                <w:sz w:val="18"/>
                <w:szCs w:val="18"/>
                <w:highlight w:val="none"/>
                <w:u w:val="none"/>
                <w:lang w:val="en-US" w:eastAsia="zh-CN"/>
              </w:rPr>
              <w:t>2. </w:t>
            </w:r>
            <w:r>
              <w:rPr>
                <w:rFonts w:ascii="宋体" w:eastAsia="宋体" w:hAnsi="宋体" w:cs="宋体" w:hint="eastAsia"/>
                <w:caps w:val="0"/>
                <w:color w:val="auto"/>
                <w:spacing w:val="0"/>
                <w:kern w:val="2"/>
                <w:sz w:val="18"/>
                <w:szCs w:val="18"/>
                <w:highlight w:val="none"/>
                <w:u w:val="none"/>
                <w:lang w:val="en-US" w:eastAsia="zh-CN"/>
              </w:rPr>
              <w:t>每年检查梁、板、柱、墙结构有无变形、裂缝、腐蚀等</w:t>
            </w:r>
          </w:p>
        </w:tc>
        <w:tc>
          <w:tcPr>
            <w:tcW w:w="3310"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检查整体结构性能是否完好，并记录登记。</w:t>
            </w:r>
          </w:p>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对油漆脱落、起壳、锈蚀部分刷漆处理。</w:t>
            </w:r>
          </w:p>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b/>
                <w:bCs/>
                <w:caps w:val="0"/>
                <w:spacing w:val="0"/>
                <w:sz w:val="18"/>
                <w:szCs w:val="18"/>
                <w:highlight w:val="none"/>
                <w:u w:val="none"/>
              </w:rPr>
              <w:t>针对严重损坏的结构部件，由</w:t>
            </w:r>
            <w:r>
              <w:rPr>
                <w:rFonts w:ascii="宋体" w:eastAsia="宋体" w:hAnsi="宋体" w:cs="宋体" w:hint="eastAsia"/>
                <w:b/>
                <w:bCs/>
                <w:caps w:val="0"/>
                <w:spacing w:val="0"/>
                <w:sz w:val="18"/>
                <w:szCs w:val="18"/>
                <w:highlight w:val="none"/>
                <w:u w:val="none"/>
                <w:lang w:eastAsia="zh-CN"/>
              </w:rPr>
              <w:t>采购人委托</w:t>
            </w:r>
            <w:r>
              <w:rPr>
                <w:rFonts w:ascii="宋体" w:eastAsia="宋体" w:hAnsi="宋体" w:cs="宋体" w:hint="eastAsia"/>
                <w:b/>
                <w:bCs/>
                <w:caps w:val="0"/>
                <w:spacing w:val="0"/>
                <w:sz w:val="18"/>
                <w:szCs w:val="18"/>
                <w:highlight w:val="none"/>
                <w:u w:val="none"/>
              </w:rPr>
              <w:t>专业公司实施处理。</w:t>
            </w:r>
          </w:p>
        </w:tc>
      </w:tr>
      <w:tr>
        <w:tblPrEx>
          <w:tblW w:w="8254" w:type="dxa"/>
          <w:tblInd w:w="0" w:type="dxa"/>
          <w:tblLayout w:type="fixed"/>
          <w:tblCellMar>
            <w:top w:w="15" w:type="dxa"/>
            <w:left w:w="15" w:type="dxa"/>
            <w:bottom w:w="15" w:type="dxa"/>
            <w:right w:w="15" w:type="dxa"/>
          </w:tblCellMar>
        </w:tblPrEx>
        <w:trPr>
          <w:trHeight w:val="106"/>
        </w:trPr>
        <w:tc>
          <w:tcPr>
            <w:tcW w:w="1415"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lang w:eastAsia="zh-CN"/>
              </w:rPr>
            </w:pPr>
            <w:r>
              <w:rPr>
                <w:rFonts w:ascii="宋体" w:eastAsia="宋体" w:hAnsi="宋体" w:cs="宋体" w:hint="eastAsia"/>
                <w:caps w:val="0"/>
                <w:color w:val="000000"/>
                <w:spacing w:val="0"/>
                <w:sz w:val="18"/>
                <w:szCs w:val="18"/>
                <w:highlight w:val="none"/>
                <w:u w:val="none"/>
              </w:rPr>
              <w:t>2.门窗</w:t>
            </w:r>
            <w:r>
              <w:rPr>
                <w:rFonts w:ascii="宋体" w:eastAsia="宋体" w:hAnsi="宋体" w:cs="宋体" w:hint="eastAsia"/>
                <w:caps w:val="0"/>
                <w:color w:val="000000"/>
                <w:spacing w:val="0"/>
                <w:sz w:val="18"/>
                <w:szCs w:val="18"/>
                <w:highlight w:val="none"/>
                <w:u w:val="none"/>
                <w:lang w:eastAsia="zh-CN"/>
              </w:rPr>
              <w:t>（含自动门、推拉门）</w:t>
            </w:r>
          </w:p>
        </w:tc>
        <w:tc>
          <w:tcPr>
            <w:tcW w:w="3529" w:type="dxa"/>
            <w:tcBorders>
              <w:top w:val="single" w:sz="2" w:space="0" w:color="000000"/>
              <w:left w:val="single" w:sz="2" w:space="0" w:color="000000"/>
              <w:bottom w:val="single" w:sz="2" w:space="0" w:color="000000"/>
              <w:right w:val="single" w:sz="2" w:space="0" w:color="000000"/>
            </w:tcBorders>
            <w:shd w:val="clear" w:color="auto" w:fill="FFFFFF"/>
            <w:vAlign w:val="center"/>
          </w:tcPr>
          <w:p>
            <w:pPr>
              <w:widowControl/>
              <w:spacing w:beforeAutospacing="0" w:after="0" w:afterAutospacing="0" w:line="240" w:lineRule="auto"/>
              <w:ind w:left="0" w:firstLine="0"/>
              <w:jc w:val="left"/>
              <w:textAlignment w:val="auto"/>
              <w:rPr>
                <w:rFonts w:ascii="宋体" w:eastAsia="宋体" w:hAnsi="宋体" w:cs="宋体" w:hint="eastAsia"/>
                <w:caps w:val="0"/>
                <w:spacing w:val="0"/>
                <w:sz w:val="18"/>
                <w:szCs w:val="18"/>
                <w:highlight w:val="none"/>
                <w:u w:val="none"/>
              </w:rPr>
            </w:pPr>
            <w:r>
              <w:rPr>
                <w:rFonts w:ascii="宋体" w:eastAsia="宋体" w:hAnsi="宋体" w:cs="宋体" w:hint="eastAsia"/>
                <w:caps w:val="0"/>
                <w:color w:val="auto"/>
                <w:spacing w:val="0"/>
                <w:kern w:val="2"/>
                <w:sz w:val="18"/>
                <w:szCs w:val="18"/>
                <w:highlight w:val="none"/>
                <w:u w:val="none"/>
                <w:lang w:val="en-US" w:eastAsia="zh-CN"/>
              </w:rPr>
              <w:t>每月检查：</w:t>
            </w:r>
          </w:p>
          <w:p>
            <w:pPr>
              <w:widowControl/>
              <w:spacing w:beforeAutospacing="0" w:after="0" w:afterAutospacing="0" w:line="240" w:lineRule="auto"/>
              <w:ind w:left="0" w:firstLine="0"/>
              <w:jc w:val="left"/>
              <w:textAlignment w:val="auto"/>
              <w:rPr>
                <w:rFonts w:ascii="宋体" w:eastAsia="宋体" w:hAnsi="宋体" w:cs="宋体" w:hint="eastAsia"/>
                <w:caps w:val="0"/>
                <w:spacing w:val="0"/>
                <w:sz w:val="18"/>
                <w:szCs w:val="18"/>
                <w:highlight w:val="none"/>
                <w:u w:val="none"/>
              </w:rPr>
            </w:pPr>
            <w:r>
              <w:rPr>
                <w:rFonts w:ascii="宋体" w:eastAsia="宋体" w:hAnsi="宋体" w:cs="宋体" w:hint="eastAsia"/>
                <w:caps w:val="0"/>
                <w:spacing w:val="0"/>
                <w:kern w:val="2"/>
                <w:sz w:val="18"/>
                <w:szCs w:val="18"/>
                <w:highlight w:val="none"/>
                <w:u w:val="none"/>
                <w:lang w:val="en-US" w:eastAsia="zh-CN"/>
              </w:rPr>
              <w:t>1. 检查有无松动、下垂、翘曲变形、霉变和腐朽。</w:t>
            </w:r>
          </w:p>
          <w:p>
            <w:pPr>
              <w:widowControl/>
              <w:spacing w:beforeAutospacing="0" w:after="0" w:afterAutospacing="0" w:line="240" w:lineRule="auto"/>
              <w:ind w:left="0" w:firstLine="0"/>
              <w:jc w:val="left"/>
              <w:textAlignment w:val="auto"/>
              <w:rPr>
                <w:rFonts w:ascii="宋体" w:eastAsia="宋体" w:hAnsi="宋体" w:cs="宋体" w:hint="eastAsia"/>
                <w:caps w:val="0"/>
                <w:spacing w:val="0"/>
                <w:sz w:val="18"/>
                <w:szCs w:val="18"/>
                <w:highlight w:val="none"/>
                <w:u w:val="none"/>
              </w:rPr>
            </w:pPr>
            <w:r>
              <w:rPr>
                <w:rFonts w:ascii="宋体" w:eastAsia="宋体" w:hAnsi="宋体" w:cs="宋体" w:hint="eastAsia"/>
                <w:caps w:val="0"/>
                <w:spacing w:val="0"/>
                <w:kern w:val="2"/>
                <w:sz w:val="18"/>
                <w:szCs w:val="18"/>
                <w:highlight w:val="none"/>
                <w:u w:val="none"/>
                <w:lang w:val="en-US" w:eastAsia="zh-CN"/>
              </w:rPr>
              <w:t>2. 合页、铰链等门窗五金易磨损部位加润滑油。</w:t>
            </w:r>
          </w:p>
        </w:tc>
        <w:tc>
          <w:tcPr>
            <w:tcW w:w="3310"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外观、润滑检测， 使用功能缺陷维修或更换（包工包料）</w:t>
            </w:r>
            <w:r>
              <w:rPr>
                <w:rFonts w:ascii="宋体" w:eastAsia="宋体" w:hAnsi="宋体" w:cs="宋体" w:hint="eastAsia"/>
                <w:caps w:val="0"/>
                <w:color w:val="000000"/>
                <w:spacing w:val="0"/>
                <w:sz w:val="18"/>
                <w:szCs w:val="18"/>
                <w:highlight w:val="none"/>
                <w:u w:val="none"/>
                <w:lang w:eastAsia="zh-CN"/>
              </w:rPr>
              <w:t>，自动门</w:t>
            </w:r>
            <w:r>
              <w:rPr>
                <w:rFonts w:ascii="宋体" w:eastAsia="宋体" w:hAnsi="宋体" w:cs="宋体" w:hint="eastAsia"/>
                <w:b/>
                <w:bCs/>
                <w:caps w:val="0"/>
                <w:color w:val="000000"/>
                <w:spacing w:val="0"/>
                <w:sz w:val="18"/>
                <w:szCs w:val="18"/>
                <w:highlight w:val="none"/>
                <w:u w:val="none"/>
              </w:rPr>
              <w:t>关键设备故障报采购人委托的专业维保公司维修</w:t>
            </w:r>
          </w:p>
        </w:tc>
      </w:tr>
      <w:tr>
        <w:tblPrEx>
          <w:tblW w:w="8254" w:type="dxa"/>
          <w:tblInd w:w="0" w:type="dxa"/>
          <w:tblLayout w:type="fixed"/>
          <w:tblCellMar>
            <w:top w:w="15" w:type="dxa"/>
            <w:left w:w="15" w:type="dxa"/>
            <w:bottom w:w="15" w:type="dxa"/>
            <w:right w:w="15" w:type="dxa"/>
          </w:tblCellMar>
        </w:tblPrEx>
        <w:trPr>
          <w:trHeight w:val="106"/>
        </w:trPr>
        <w:tc>
          <w:tcPr>
            <w:tcW w:w="1415"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3.沟渠地井</w:t>
            </w:r>
          </w:p>
        </w:tc>
        <w:tc>
          <w:tcPr>
            <w:tcW w:w="3529" w:type="dxa"/>
            <w:tcBorders>
              <w:top w:val="single" w:sz="2" w:space="0" w:color="000000"/>
              <w:left w:val="single" w:sz="2" w:space="0" w:color="000000"/>
              <w:bottom w:val="single" w:sz="2" w:space="0" w:color="000000"/>
              <w:right w:val="single" w:sz="2" w:space="0" w:color="000000"/>
            </w:tcBorders>
            <w:shd w:val="clear" w:color="auto" w:fill="FFFFFF"/>
            <w:vAlign w:val="center"/>
          </w:tcPr>
          <w:p>
            <w:pPr>
              <w:widowControl/>
              <w:spacing w:beforeAutospacing="0" w:after="0" w:afterAutospacing="0" w:line="27" w:lineRule="atLeast"/>
              <w:ind w:left="0" w:right="0" w:firstLine="0"/>
              <w:jc w:val="left"/>
              <w:rPr>
                <w:rFonts w:ascii="宋体" w:eastAsia="宋体" w:hAnsi="宋体" w:cs="宋体" w:hint="eastAsia"/>
                <w:sz w:val="18"/>
                <w:szCs w:val="18"/>
                <w:highlight w:val="none"/>
              </w:rPr>
            </w:pPr>
            <w:r>
              <w:rPr>
                <w:rFonts w:ascii="宋体" w:eastAsia="宋体" w:hAnsi="宋体" w:cs="宋体" w:hint="eastAsia"/>
                <w:caps w:val="0"/>
                <w:color w:val="000000"/>
                <w:spacing w:val="0"/>
                <w:sz w:val="18"/>
                <w:szCs w:val="18"/>
                <w:highlight w:val="none"/>
                <w:u w:val="none"/>
              </w:rPr>
              <w:t>每月检查：</w:t>
            </w:r>
          </w:p>
          <w:p>
            <w:pPr>
              <w:widowControl/>
              <w:spacing w:beforeAutospacing="0" w:after="0" w:afterAutospacing="0" w:line="240" w:lineRule="auto"/>
              <w:ind w:left="0" w:firstLine="0"/>
              <w:jc w:val="left"/>
              <w:textAlignment w:val="auto"/>
              <w:rPr>
                <w:rFonts w:ascii="宋体" w:eastAsia="宋体" w:hAnsi="宋体" w:cs="宋体" w:hint="eastAsia"/>
                <w:caps w:val="0"/>
                <w:spacing w:val="0"/>
                <w:sz w:val="18"/>
                <w:szCs w:val="18"/>
                <w:highlight w:val="none"/>
                <w:u w:val="none"/>
              </w:rPr>
            </w:pPr>
            <w:r>
              <w:rPr>
                <w:rFonts w:ascii="宋体" w:eastAsia="宋体" w:hAnsi="宋体" w:cs="宋体" w:hint="eastAsia"/>
                <w:caps w:val="0"/>
                <w:spacing w:val="0"/>
                <w:kern w:val="2"/>
                <w:sz w:val="18"/>
                <w:szCs w:val="18"/>
                <w:highlight w:val="none"/>
                <w:u w:val="none"/>
                <w:lang w:val="en-US" w:eastAsia="zh-CN"/>
              </w:rPr>
              <w:t>1. 检查沟、渠有无堵塞现象，如有异常及时疏通。</w:t>
            </w:r>
          </w:p>
          <w:p>
            <w:pPr>
              <w:widowControl/>
              <w:spacing w:beforeAutospacing="0" w:after="0" w:afterAutospacing="0" w:line="240" w:lineRule="auto"/>
              <w:ind w:left="0" w:firstLine="0"/>
              <w:jc w:val="left"/>
              <w:textAlignment w:val="auto"/>
              <w:rPr>
                <w:rFonts w:ascii="宋体" w:eastAsia="宋体" w:hAnsi="宋体" w:cs="宋体" w:hint="eastAsia"/>
                <w:caps w:val="0"/>
                <w:spacing w:val="0"/>
                <w:sz w:val="18"/>
                <w:szCs w:val="18"/>
                <w:highlight w:val="none"/>
                <w:u w:val="none"/>
              </w:rPr>
            </w:pPr>
            <w:r>
              <w:rPr>
                <w:rFonts w:ascii="宋体" w:eastAsia="宋体" w:hAnsi="宋体" w:cs="宋体" w:hint="eastAsia"/>
                <w:caps w:val="0"/>
                <w:spacing w:val="0"/>
                <w:kern w:val="2"/>
                <w:sz w:val="18"/>
                <w:szCs w:val="18"/>
                <w:highlight w:val="none"/>
                <w:u w:val="none"/>
                <w:lang w:val="en-US" w:eastAsia="zh-CN"/>
              </w:rPr>
              <w:t>2. 检查雨水篦有无异常。</w:t>
            </w:r>
          </w:p>
          <w:p>
            <w:pPr>
              <w:widowControl/>
              <w:spacing w:beforeAutospacing="0" w:after="0" w:afterAutospacing="0" w:line="27" w:lineRule="atLeast"/>
              <w:ind w:left="0" w:right="0" w:firstLine="0"/>
              <w:jc w:val="left"/>
              <w:rPr>
                <w:rFonts w:ascii="宋体" w:eastAsia="宋体" w:hAnsi="宋体" w:cs="宋体" w:hint="eastAsia"/>
                <w:sz w:val="18"/>
                <w:szCs w:val="18"/>
                <w:highlight w:val="none"/>
              </w:rPr>
            </w:pPr>
            <w:r>
              <w:rPr>
                <w:rFonts w:ascii="宋体" w:eastAsia="宋体" w:hAnsi="宋体" w:cs="宋体" w:hint="eastAsia"/>
                <w:caps w:val="0"/>
                <w:spacing w:val="0"/>
                <w:sz w:val="18"/>
                <w:szCs w:val="18"/>
                <w:highlight w:val="none"/>
                <w:u w:val="none"/>
              </w:rPr>
              <w:t>每季检查：</w:t>
            </w:r>
          </w:p>
          <w:p>
            <w:pPr>
              <w:widowControl/>
              <w:spacing w:beforeAutospacing="0" w:after="0" w:afterAutospacing="0" w:line="240" w:lineRule="auto"/>
              <w:ind w:left="0" w:firstLine="0"/>
              <w:jc w:val="left"/>
              <w:textAlignment w:val="auto"/>
              <w:rPr>
                <w:rFonts w:ascii="宋体" w:eastAsia="宋体" w:hAnsi="宋体" w:cs="宋体" w:hint="eastAsia"/>
                <w:caps w:val="0"/>
                <w:spacing w:val="0"/>
                <w:sz w:val="18"/>
                <w:szCs w:val="18"/>
                <w:highlight w:val="none"/>
                <w:u w:val="none"/>
              </w:rPr>
            </w:pPr>
            <w:r>
              <w:rPr>
                <w:rFonts w:ascii="宋体" w:eastAsia="宋体" w:hAnsi="宋体" w:cs="宋体" w:hint="eastAsia"/>
                <w:caps w:val="0"/>
                <w:spacing w:val="0"/>
                <w:kern w:val="2"/>
                <w:sz w:val="18"/>
                <w:szCs w:val="18"/>
                <w:highlight w:val="none"/>
                <w:u w:val="none"/>
                <w:lang w:val="en-US" w:eastAsia="zh-CN"/>
              </w:rPr>
              <w:t>1. 检查井底及池底是否有污物沉积，如有沉积及时清污。</w:t>
            </w:r>
          </w:p>
          <w:p>
            <w:pPr>
              <w:widowControl/>
              <w:spacing w:beforeAutospacing="0" w:after="0" w:afterAutospacing="0" w:line="240" w:lineRule="auto"/>
              <w:ind w:left="0" w:firstLine="0"/>
              <w:jc w:val="left"/>
              <w:textAlignment w:val="auto"/>
              <w:rPr>
                <w:rFonts w:ascii="宋体" w:eastAsia="宋体" w:hAnsi="宋体" w:cs="宋体" w:hint="eastAsia"/>
                <w:caps w:val="0"/>
                <w:spacing w:val="0"/>
                <w:sz w:val="18"/>
                <w:szCs w:val="18"/>
                <w:highlight w:val="none"/>
                <w:u w:val="none"/>
              </w:rPr>
            </w:pPr>
            <w:r>
              <w:rPr>
                <w:rFonts w:ascii="宋体" w:eastAsia="宋体" w:hAnsi="宋体" w:cs="宋体" w:hint="eastAsia"/>
                <w:caps w:val="0"/>
                <w:spacing w:val="0"/>
                <w:kern w:val="2"/>
                <w:sz w:val="18"/>
                <w:szCs w:val="18"/>
                <w:highlight w:val="none"/>
                <w:u w:val="none"/>
                <w:lang w:val="en-US" w:eastAsia="zh-CN"/>
              </w:rPr>
              <w:t>2. 检查井壁有无裂缝及塌陷，如有异常及时修复。</w:t>
            </w:r>
          </w:p>
          <w:p>
            <w:pPr>
              <w:widowControl/>
              <w:spacing w:beforeAutospacing="0" w:after="0" w:afterAutospacing="0" w:line="240" w:lineRule="auto"/>
              <w:ind w:left="0" w:firstLine="0"/>
              <w:jc w:val="left"/>
              <w:textAlignment w:val="auto"/>
              <w:rPr>
                <w:rFonts w:ascii="宋体" w:eastAsia="宋体" w:hAnsi="宋体" w:cs="宋体" w:hint="eastAsia"/>
                <w:caps w:val="0"/>
                <w:spacing w:val="0"/>
                <w:sz w:val="18"/>
                <w:szCs w:val="18"/>
                <w:highlight w:val="none"/>
                <w:u w:val="none"/>
              </w:rPr>
            </w:pPr>
            <w:r>
              <w:rPr>
                <w:rFonts w:ascii="宋体" w:eastAsia="宋体" w:hAnsi="宋体" w:cs="宋体" w:hint="eastAsia"/>
                <w:caps w:val="0"/>
                <w:spacing w:val="0"/>
                <w:kern w:val="2"/>
                <w:sz w:val="18"/>
                <w:szCs w:val="18"/>
                <w:highlight w:val="none"/>
                <w:u w:val="none"/>
                <w:lang w:val="en-US" w:eastAsia="zh-CN"/>
              </w:rPr>
              <w:t>3. 检查沟、渠是否完好，如有异常及时修复。</w:t>
            </w:r>
          </w:p>
          <w:p>
            <w:pPr>
              <w:widowControl/>
              <w:spacing w:beforeAutospacing="0" w:after="0" w:afterAutospacing="0" w:line="240" w:lineRule="auto"/>
              <w:ind w:left="0" w:firstLine="0"/>
              <w:jc w:val="left"/>
              <w:textAlignment w:val="auto"/>
              <w:rPr>
                <w:rFonts w:ascii="宋体" w:eastAsia="宋体" w:hAnsi="宋体" w:cs="宋体" w:hint="eastAsia"/>
                <w:caps w:val="0"/>
                <w:spacing w:val="0"/>
                <w:sz w:val="18"/>
                <w:szCs w:val="18"/>
                <w:highlight w:val="none"/>
                <w:u w:val="none"/>
              </w:rPr>
            </w:pPr>
            <w:r>
              <w:rPr>
                <w:rFonts w:ascii="宋体" w:eastAsia="宋体" w:hAnsi="宋体" w:cs="宋体" w:hint="eastAsia"/>
                <w:caps w:val="0"/>
                <w:spacing w:val="0"/>
                <w:kern w:val="2"/>
                <w:sz w:val="18"/>
                <w:szCs w:val="18"/>
                <w:highlight w:val="none"/>
                <w:u w:val="none"/>
                <w:lang w:val="en-US" w:eastAsia="zh-CN"/>
              </w:rPr>
              <w:t>4. 井盖及雨水蓖刷漆。</w:t>
            </w:r>
          </w:p>
          <w:p>
            <w:pPr>
              <w:widowControl/>
              <w:spacing w:beforeAutospacing="0" w:after="0" w:afterAutospacing="0" w:line="240" w:lineRule="auto"/>
              <w:ind w:left="0" w:firstLine="0"/>
              <w:jc w:val="left"/>
              <w:textAlignment w:val="auto"/>
              <w:rPr>
                <w:rFonts w:ascii="宋体" w:eastAsia="宋体" w:hAnsi="宋体" w:cs="宋体" w:hint="eastAsia"/>
                <w:caps w:val="0"/>
                <w:spacing w:val="0"/>
                <w:sz w:val="18"/>
                <w:szCs w:val="18"/>
                <w:highlight w:val="none"/>
                <w:u w:val="none"/>
              </w:rPr>
            </w:pPr>
            <w:r>
              <w:rPr>
                <w:rFonts w:ascii="宋体" w:eastAsia="宋体" w:hAnsi="宋体" w:cs="宋体" w:hint="eastAsia"/>
                <w:caps w:val="0"/>
                <w:spacing w:val="0"/>
                <w:kern w:val="2"/>
                <w:sz w:val="18"/>
                <w:szCs w:val="18"/>
                <w:highlight w:val="none"/>
                <w:u w:val="none"/>
                <w:lang w:val="en-US" w:eastAsia="zh-CN"/>
              </w:rPr>
              <w:t>5. 检查井盖完好程度，发现损坏及时修复或更换。</w:t>
            </w:r>
          </w:p>
        </w:tc>
        <w:tc>
          <w:tcPr>
            <w:tcW w:w="3310"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外观、积淤检查，使用功能缺陷维修或更换（免费维修、更换）</w:t>
            </w:r>
          </w:p>
        </w:tc>
      </w:tr>
      <w:tr>
        <w:tblPrEx>
          <w:tblW w:w="8254" w:type="dxa"/>
          <w:tblInd w:w="0" w:type="dxa"/>
          <w:tblLayout w:type="fixed"/>
          <w:tblCellMar>
            <w:top w:w="15" w:type="dxa"/>
            <w:left w:w="15" w:type="dxa"/>
            <w:bottom w:w="15" w:type="dxa"/>
            <w:right w:w="15" w:type="dxa"/>
          </w:tblCellMar>
        </w:tblPrEx>
        <w:trPr>
          <w:trHeight w:val="106"/>
        </w:trPr>
        <w:tc>
          <w:tcPr>
            <w:tcW w:w="1415"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4.楼梯</w:t>
            </w:r>
          </w:p>
        </w:tc>
        <w:tc>
          <w:tcPr>
            <w:tcW w:w="3529" w:type="dxa"/>
            <w:tcBorders>
              <w:top w:val="single" w:sz="2" w:space="0" w:color="000000"/>
              <w:left w:val="single" w:sz="2" w:space="0" w:color="000000"/>
              <w:bottom w:val="single" w:sz="2" w:space="0" w:color="000000"/>
              <w:right w:val="single" w:sz="2" w:space="0" w:color="000000"/>
            </w:tcBorders>
            <w:shd w:val="clear" w:color="auto" w:fill="FFFFFF"/>
            <w:vAlign w:val="center"/>
          </w:tcPr>
          <w:p>
            <w:pPr>
              <w:widowControl/>
              <w:spacing w:beforeAutospacing="0" w:after="0" w:afterAutospacing="0" w:line="27" w:lineRule="atLeast"/>
              <w:ind w:left="0" w:right="0" w:firstLine="0"/>
              <w:jc w:val="left"/>
              <w:rPr>
                <w:rFonts w:ascii="宋体" w:eastAsia="宋体" w:hAnsi="宋体" w:cs="宋体" w:hint="eastAsia"/>
                <w:sz w:val="18"/>
                <w:szCs w:val="18"/>
                <w:highlight w:val="none"/>
              </w:rPr>
            </w:pPr>
            <w:r>
              <w:rPr>
                <w:rFonts w:ascii="宋体" w:eastAsia="宋体" w:hAnsi="宋体" w:cs="宋体" w:hint="eastAsia"/>
                <w:caps w:val="0"/>
                <w:color w:val="000000"/>
                <w:spacing w:val="0"/>
                <w:sz w:val="18"/>
                <w:szCs w:val="18"/>
                <w:highlight w:val="none"/>
                <w:u w:val="none"/>
              </w:rPr>
              <w:t>每半年检查：</w:t>
            </w:r>
          </w:p>
          <w:p>
            <w:pPr>
              <w:widowControl/>
              <w:spacing w:beforeAutospacing="0" w:after="0" w:afterAutospacing="0" w:line="240" w:lineRule="auto"/>
              <w:ind w:left="0" w:firstLine="0"/>
              <w:jc w:val="left"/>
              <w:textAlignment w:val="auto"/>
              <w:rPr>
                <w:rFonts w:ascii="宋体" w:eastAsia="宋体" w:hAnsi="宋体" w:cs="宋体" w:hint="eastAsia"/>
                <w:caps w:val="0"/>
                <w:spacing w:val="0"/>
                <w:sz w:val="18"/>
                <w:szCs w:val="18"/>
                <w:highlight w:val="none"/>
                <w:u w:val="none"/>
              </w:rPr>
            </w:pPr>
            <w:r>
              <w:rPr>
                <w:rFonts w:ascii="宋体" w:eastAsia="宋体" w:hAnsi="宋体" w:cs="宋体" w:hint="eastAsia"/>
                <w:caps w:val="0"/>
                <w:spacing w:val="0"/>
                <w:kern w:val="2"/>
                <w:sz w:val="18"/>
                <w:szCs w:val="18"/>
                <w:highlight w:val="none"/>
                <w:u w:val="none"/>
                <w:lang w:val="en-US" w:eastAsia="zh-CN"/>
              </w:rPr>
              <w:t>1. 检查扶手、踏步有无损坏，发现异常随时修复。</w:t>
            </w:r>
          </w:p>
          <w:p>
            <w:pPr>
              <w:widowControl/>
              <w:spacing w:beforeAutospacing="0" w:after="0" w:afterAutospacing="0" w:line="240" w:lineRule="auto"/>
              <w:ind w:left="0" w:firstLine="0"/>
              <w:jc w:val="left"/>
              <w:textAlignment w:val="auto"/>
              <w:rPr>
                <w:rFonts w:ascii="宋体" w:eastAsia="宋体" w:hAnsi="宋体" w:cs="宋体" w:hint="eastAsia"/>
                <w:caps w:val="0"/>
                <w:spacing w:val="0"/>
                <w:sz w:val="18"/>
                <w:szCs w:val="18"/>
                <w:highlight w:val="none"/>
                <w:u w:val="none"/>
              </w:rPr>
            </w:pPr>
            <w:r>
              <w:rPr>
                <w:rFonts w:ascii="宋体" w:eastAsia="宋体" w:hAnsi="宋体" w:cs="宋体" w:hint="eastAsia"/>
                <w:caps w:val="0"/>
                <w:spacing w:val="0"/>
                <w:kern w:val="2"/>
                <w:sz w:val="18"/>
                <w:szCs w:val="18"/>
                <w:highlight w:val="none"/>
                <w:u w:val="none"/>
                <w:lang w:val="en-US" w:eastAsia="zh-CN"/>
              </w:rPr>
              <w:t>2. 补换损坏的地砖。</w:t>
            </w:r>
          </w:p>
          <w:p>
            <w:pPr>
              <w:widowControl/>
              <w:spacing w:beforeAutospacing="0" w:after="0" w:afterAutospacing="0" w:line="240" w:lineRule="auto"/>
              <w:ind w:left="0" w:firstLine="0"/>
              <w:jc w:val="left"/>
              <w:textAlignment w:val="auto"/>
              <w:rPr>
                <w:rFonts w:ascii="宋体" w:eastAsia="宋体" w:hAnsi="宋体" w:cs="宋体" w:hint="eastAsia"/>
                <w:caps w:val="0"/>
                <w:spacing w:val="0"/>
                <w:sz w:val="18"/>
                <w:szCs w:val="18"/>
                <w:highlight w:val="none"/>
                <w:u w:val="none"/>
              </w:rPr>
            </w:pPr>
            <w:r>
              <w:rPr>
                <w:rFonts w:ascii="宋体" w:eastAsia="宋体" w:hAnsi="宋体" w:cs="宋体" w:hint="eastAsia"/>
                <w:caps w:val="0"/>
                <w:spacing w:val="0"/>
                <w:kern w:val="2"/>
                <w:sz w:val="18"/>
                <w:szCs w:val="18"/>
                <w:highlight w:val="none"/>
                <w:u w:val="none"/>
                <w:lang w:val="en-US" w:eastAsia="zh-CN"/>
              </w:rPr>
              <w:t>3. 修复空鼓的地砖。</w:t>
            </w:r>
          </w:p>
        </w:tc>
        <w:tc>
          <w:tcPr>
            <w:tcW w:w="3310"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外观、平整度检查，院区内地砖（免费维修、更换）</w:t>
            </w:r>
          </w:p>
        </w:tc>
      </w:tr>
      <w:tr>
        <w:tblPrEx>
          <w:tblW w:w="8254" w:type="dxa"/>
          <w:tblInd w:w="0" w:type="dxa"/>
          <w:tblLayout w:type="fixed"/>
          <w:tblCellMar>
            <w:top w:w="15" w:type="dxa"/>
            <w:left w:w="15" w:type="dxa"/>
            <w:bottom w:w="15" w:type="dxa"/>
            <w:right w:w="15" w:type="dxa"/>
          </w:tblCellMar>
        </w:tblPrEx>
        <w:trPr>
          <w:trHeight w:val="106"/>
        </w:trPr>
        <w:tc>
          <w:tcPr>
            <w:tcW w:w="1415"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lang w:val="en-US" w:eastAsia="zh-CN"/>
              </w:rPr>
              <w:t>5</w:t>
            </w:r>
            <w:r>
              <w:rPr>
                <w:rFonts w:ascii="宋体" w:eastAsia="宋体" w:hAnsi="宋体" w:cs="宋体" w:hint="eastAsia"/>
                <w:caps w:val="0"/>
                <w:color w:val="000000"/>
                <w:spacing w:val="0"/>
                <w:sz w:val="18"/>
                <w:szCs w:val="18"/>
                <w:highlight w:val="none"/>
                <w:u w:val="none"/>
              </w:rPr>
              <w:t>.内外墙及天花</w:t>
            </w:r>
          </w:p>
        </w:tc>
        <w:tc>
          <w:tcPr>
            <w:tcW w:w="3529" w:type="dxa"/>
            <w:tcBorders>
              <w:top w:val="single" w:sz="2" w:space="0" w:color="000000"/>
              <w:left w:val="single" w:sz="2" w:space="0" w:color="000000"/>
              <w:bottom w:val="single" w:sz="2" w:space="0" w:color="000000"/>
              <w:right w:val="single" w:sz="2" w:space="0" w:color="000000"/>
            </w:tcBorders>
            <w:shd w:val="clear" w:color="auto" w:fill="FFFFFF"/>
            <w:vAlign w:val="center"/>
          </w:tcPr>
          <w:p>
            <w:pPr>
              <w:widowControl/>
              <w:spacing w:beforeAutospacing="0" w:after="0" w:afterAutospacing="0" w:line="27" w:lineRule="atLeast"/>
              <w:ind w:left="0" w:right="0" w:firstLine="0"/>
              <w:jc w:val="left"/>
              <w:rPr>
                <w:rFonts w:ascii="宋体" w:eastAsia="宋体" w:hAnsi="宋体" w:cs="宋体" w:hint="eastAsia"/>
                <w:sz w:val="18"/>
                <w:szCs w:val="18"/>
                <w:highlight w:val="none"/>
              </w:rPr>
            </w:pPr>
            <w:r>
              <w:rPr>
                <w:rFonts w:ascii="宋体" w:eastAsia="宋体" w:hAnsi="宋体" w:cs="宋体" w:hint="eastAsia"/>
                <w:caps w:val="0"/>
                <w:color w:val="000000"/>
                <w:spacing w:val="0"/>
                <w:sz w:val="18"/>
                <w:szCs w:val="18"/>
                <w:highlight w:val="none"/>
                <w:u w:val="none"/>
              </w:rPr>
              <w:t>每月检查：</w:t>
            </w:r>
          </w:p>
          <w:p>
            <w:pPr>
              <w:widowControl/>
              <w:spacing w:beforeAutospacing="0" w:after="0" w:afterAutospacing="0" w:line="240" w:lineRule="auto"/>
              <w:ind w:left="0" w:firstLine="0"/>
              <w:jc w:val="left"/>
              <w:textAlignment w:val="auto"/>
              <w:rPr>
                <w:rFonts w:ascii="宋体" w:eastAsia="宋体" w:hAnsi="宋体" w:cs="宋体" w:hint="eastAsia"/>
                <w:caps w:val="0"/>
                <w:spacing w:val="0"/>
                <w:sz w:val="18"/>
                <w:szCs w:val="18"/>
                <w:highlight w:val="none"/>
                <w:u w:val="none"/>
              </w:rPr>
            </w:pPr>
            <w:r>
              <w:rPr>
                <w:rFonts w:ascii="宋体" w:eastAsia="宋体" w:hAnsi="宋体" w:cs="宋体" w:hint="eastAsia"/>
                <w:caps w:val="0"/>
                <w:spacing w:val="0"/>
                <w:kern w:val="2"/>
                <w:sz w:val="18"/>
                <w:szCs w:val="18"/>
                <w:highlight w:val="none"/>
                <w:u w:val="none"/>
                <w:lang w:val="en-US" w:eastAsia="zh-CN"/>
              </w:rPr>
              <w:t>1. 修补内墙面裂缝、起鼓、脱落、变色、发霉部分。</w:t>
            </w:r>
          </w:p>
          <w:p>
            <w:pPr>
              <w:widowControl/>
              <w:spacing w:beforeAutospacing="0" w:after="0" w:afterAutospacing="0" w:line="240" w:lineRule="auto"/>
              <w:ind w:left="0" w:firstLine="0"/>
              <w:jc w:val="left"/>
              <w:textAlignment w:val="auto"/>
              <w:rPr>
                <w:rFonts w:ascii="宋体" w:eastAsia="宋体" w:hAnsi="宋体" w:cs="宋体" w:hint="eastAsia"/>
                <w:caps w:val="0"/>
                <w:spacing w:val="0"/>
                <w:sz w:val="18"/>
                <w:szCs w:val="18"/>
                <w:highlight w:val="none"/>
                <w:u w:val="none"/>
              </w:rPr>
            </w:pPr>
            <w:r>
              <w:rPr>
                <w:rFonts w:ascii="宋体" w:eastAsia="宋体" w:hAnsi="宋体" w:cs="宋体" w:hint="eastAsia"/>
                <w:caps w:val="0"/>
                <w:spacing w:val="0"/>
                <w:kern w:val="2"/>
                <w:sz w:val="18"/>
                <w:szCs w:val="18"/>
                <w:highlight w:val="none"/>
                <w:u w:val="none"/>
                <w:lang w:val="en-US" w:eastAsia="zh-CN"/>
              </w:rPr>
              <w:t>2. 处理内墙面局部渗漏。</w:t>
            </w:r>
          </w:p>
          <w:p>
            <w:pPr>
              <w:widowControl/>
              <w:spacing w:beforeAutospacing="0" w:after="0" w:afterAutospacing="0" w:line="240" w:lineRule="auto"/>
              <w:ind w:left="0" w:firstLine="0"/>
              <w:jc w:val="left"/>
              <w:textAlignment w:val="auto"/>
              <w:rPr>
                <w:rFonts w:ascii="宋体" w:eastAsia="宋体" w:hAnsi="宋体" w:cs="宋体" w:hint="eastAsia"/>
                <w:caps w:val="0"/>
                <w:spacing w:val="0"/>
                <w:sz w:val="18"/>
                <w:szCs w:val="18"/>
                <w:highlight w:val="none"/>
                <w:u w:val="none"/>
              </w:rPr>
            </w:pPr>
            <w:r>
              <w:rPr>
                <w:rFonts w:ascii="宋体" w:eastAsia="宋体" w:hAnsi="宋体" w:cs="宋体" w:hint="eastAsia"/>
                <w:caps w:val="0"/>
                <w:spacing w:val="0"/>
                <w:kern w:val="2"/>
                <w:sz w:val="18"/>
                <w:szCs w:val="18"/>
                <w:highlight w:val="none"/>
                <w:u w:val="none"/>
                <w:lang w:val="en-US" w:eastAsia="zh-CN"/>
              </w:rPr>
              <w:t>每年检查：</w:t>
            </w:r>
          </w:p>
          <w:p>
            <w:pPr>
              <w:widowControl/>
              <w:spacing w:beforeAutospacing="0" w:after="0" w:afterAutospacing="0" w:line="240" w:lineRule="auto"/>
              <w:ind w:left="0" w:firstLine="0"/>
              <w:jc w:val="left"/>
              <w:textAlignment w:val="auto"/>
              <w:rPr>
                <w:rFonts w:ascii="宋体" w:eastAsia="宋体" w:hAnsi="宋体" w:cs="宋体" w:hint="eastAsia"/>
                <w:caps w:val="0"/>
                <w:spacing w:val="0"/>
                <w:sz w:val="18"/>
                <w:szCs w:val="18"/>
                <w:highlight w:val="none"/>
                <w:u w:val="none"/>
              </w:rPr>
            </w:pPr>
            <w:r>
              <w:rPr>
                <w:rFonts w:ascii="宋体" w:eastAsia="宋体" w:hAnsi="宋体" w:cs="宋体" w:hint="eastAsia"/>
                <w:caps w:val="0"/>
                <w:spacing w:val="0"/>
                <w:kern w:val="2"/>
                <w:sz w:val="18"/>
                <w:szCs w:val="18"/>
                <w:highlight w:val="none"/>
                <w:u w:val="none"/>
                <w:lang w:val="en-US" w:eastAsia="zh-CN"/>
              </w:rPr>
              <w:t>1. 雨季时期进行密封维护检查，杜绝雨水入侵。</w:t>
            </w:r>
          </w:p>
          <w:p>
            <w:pPr>
              <w:widowControl/>
              <w:spacing w:beforeAutospacing="0" w:after="0" w:afterAutospacing="0" w:line="240" w:lineRule="auto"/>
              <w:ind w:left="0" w:firstLine="0"/>
              <w:jc w:val="left"/>
              <w:textAlignment w:val="auto"/>
              <w:rPr>
                <w:rFonts w:ascii="宋体" w:eastAsia="宋体" w:hAnsi="宋体" w:cs="宋体" w:hint="eastAsia"/>
                <w:caps w:val="0"/>
                <w:spacing w:val="0"/>
                <w:sz w:val="18"/>
                <w:szCs w:val="18"/>
                <w:highlight w:val="none"/>
                <w:u w:val="none"/>
              </w:rPr>
            </w:pPr>
            <w:r>
              <w:rPr>
                <w:rFonts w:ascii="宋体" w:eastAsia="宋体" w:hAnsi="宋体" w:cs="宋体" w:hint="eastAsia"/>
                <w:caps w:val="0"/>
                <w:spacing w:val="0"/>
                <w:kern w:val="2"/>
                <w:sz w:val="18"/>
                <w:szCs w:val="18"/>
                <w:highlight w:val="none"/>
                <w:u w:val="none"/>
                <w:lang w:val="en-US" w:eastAsia="zh-CN"/>
              </w:rPr>
              <w:t>2. 对于外墙面大面积渗漏久修无效的，局部翻新以防止渗漏面积扩大。</w:t>
            </w:r>
          </w:p>
          <w:p>
            <w:pPr>
              <w:widowControl/>
              <w:spacing w:beforeAutospacing="0" w:after="0" w:afterAutospacing="0" w:line="27" w:lineRule="atLeast"/>
              <w:ind w:left="0" w:right="0" w:firstLine="0"/>
              <w:jc w:val="left"/>
              <w:rPr>
                <w:rFonts w:ascii="宋体" w:eastAsia="宋体" w:hAnsi="宋体" w:cs="宋体" w:hint="eastAsia"/>
                <w:sz w:val="18"/>
                <w:szCs w:val="18"/>
                <w:highlight w:val="none"/>
              </w:rPr>
            </w:pPr>
            <w:r>
              <w:rPr>
                <w:rFonts w:ascii="宋体" w:eastAsia="宋体" w:hAnsi="宋体" w:cs="宋体" w:hint="eastAsia"/>
                <w:caps w:val="0"/>
                <w:spacing w:val="0"/>
                <w:sz w:val="18"/>
                <w:szCs w:val="18"/>
                <w:highlight w:val="none"/>
                <w:u w:val="none"/>
              </w:rPr>
              <w:t> </w:t>
            </w:r>
          </w:p>
        </w:tc>
        <w:tc>
          <w:tcPr>
            <w:tcW w:w="3310"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粉刷及除霉，天花安全性排查及维修（包工包料）</w:t>
            </w:r>
          </w:p>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 </w:t>
            </w:r>
          </w:p>
        </w:tc>
      </w:tr>
      <w:tr>
        <w:tblPrEx>
          <w:tblW w:w="8254" w:type="dxa"/>
          <w:tblInd w:w="0" w:type="dxa"/>
          <w:tblLayout w:type="fixed"/>
          <w:tblCellMar>
            <w:top w:w="15" w:type="dxa"/>
            <w:left w:w="15" w:type="dxa"/>
            <w:bottom w:w="15" w:type="dxa"/>
            <w:right w:w="15" w:type="dxa"/>
          </w:tblCellMar>
        </w:tblPrEx>
        <w:trPr>
          <w:trHeight w:val="106"/>
        </w:trPr>
        <w:tc>
          <w:tcPr>
            <w:tcW w:w="1415"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lang w:val="en-US" w:eastAsia="zh-CN"/>
              </w:rPr>
              <w:t>6</w:t>
            </w:r>
            <w:r>
              <w:rPr>
                <w:rFonts w:ascii="宋体" w:eastAsia="宋体" w:hAnsi="宋体" w:cs="宋体" w:hint="eastAsia"/>
                <w:caps w:val="0"/>
                <w:color w:val="000000"/>
                <w:spacing w:val="0"/>
                <w:sz w:val="18"/>
                <w:szCs w:val="18"/>
                <w:highlight w:val="none"/>
                <w:u w:val="none"/>
              </w:rPr>
              <w:t>.地下室</w:t>
            </w:r>
          </w:p>
        </w:tc>
        <w:tc>
          <w:tcPr>
            <w:tcW w:w="3529" w:type="dxa"/>
            <w:tcBorders>
              <w:top w:val="single" w:sz="2" w:space="0" w:color="000000"/>
              <w:left w:val="single" w:sz="2" w:space="0" w:color="000000"/>
              <w:bottom w:val="single" w:sz="2" w:space="0" w:color="000000"/>
              <w:right w:val="single" w:sz="2" w:space="0" w:color="000000"/>
            </w:tcBorders>
            <w:shd w:val="clear" w:color="auto" w:fill="FFFFFF"/>
            <w:vAlign w:val="center"/>
          </w:tcPr>
          <w:p>
            <w:pPr>
              <w:widowControl/>
              <w:spacing w:beforeAutospacing="0" w:after="0" w:afterAutospacing="0" w:line="27" w:lineRule="atLeast"/>
              <w:ind w:left="0" w:right="0" w:firstLine="0"/>
              <w:jc w:val="left"/>
              <w:rPr>
                <w:rFonts w:ascii="宋体" w:eastAsia="宋体" w:hAnsi="宋体" w:cs="宋体" w:hint="eastAsia"/>
                <w:sz w:val="18"/>
                <w:szCs w:val="18"/>
                <w:highlight w:val="none"/>
              </w:rPr>
            </w:pPr>
            <w:r>
              <w:rPr>
                <w:rFonts w:ascii="宋体" w:eastAsia="宋体" w:hAnsi="宋体" w:cs="宋体" w:hint="eastAsia"/>
                <w:caps w:val="0"/>
                <w:color w:val="000000"/>
                <w:spacing w:val="0"/>
                <w:sz w:val="18"/>
                <w:szCs w:val="18"/>
                <w:highlight w:val="none"/>
                <w:u w:val="none"/>
              </w:rPr>
              <w:t>每周检查：</w:t>
            </w:r>
          </w:p>
          <w:p>
            <w:pPr>
              <w:widowControl/>
              <w:spacing w:beforeAutospacing="0" w:after="0" w:afterAutospacing="0" w:line="240" w:lineRule="auto"/>
              <w:ind w:left="0" w:firstLine="0"/>
              <w:jc w:val="left"/>
              <w:textAlignment w:val="auto"/>
              <w:rPr>
                <w:rFonts w:ascii="宋体" w:eastAsia="宋体" w:hAnsi="宋体" w:cs="宋体" w:hint="eastAsia"/>
                <w:caps w:val="0"/>
                <w:spacing w:val="0"/>
                <w:sz w:val="18"/>
                <w:szCs w:val="18"/>
                <w:highlight w:val="none"/>
                <w:u w:val="none"/>
              </w:rPr>
            </w:pPr>
            <w:r>
              <w:rPr>
                <w:rFonts w:ascii="宋体" w:eastAsia="宋体" w:hAnsi="宋体" w:cs="宋体" w:hint="eastAsia"/>
                <w:caps w:val="0"/>
                <w:spacing w:val="0"/>
                <w:kern w:val="2"/>
                <w:sz w:val="18"/>
                <w:szCs w:val="18"/>
                <w:highlight w:val="none"/>
                <w:u w:val="none"/>
                <w:lang w:val="en-US" w:eastAsia="zh-CN"/>
              </w:rPr>
              <w:t>1. 检查地下室天花、墙面和地面是否有无起壳、脱落和渗漏水现象，发现问题及时修复。</w:t>
            </w:r>
          </w:p>
          <w:p>
            <w:pPr>
              <w:widowControl/>
              <w:spacing w:beforeAutospacing="0" w:after="0" w:afterAutospacing="0" w:line="240" w:lineRule="auto"/>
              <w:ind w:left="0" w:firstLine="0"/>
              <w:jc w:val="left"/>
              <w:textAlignment w:val="auto"/>
              <w:rPr>
                <w:rFonts w:ascii="宋体" w:eastAsia="宋体" w:hAnsi="宋体" w:cs="宋体" w:hint="eastAsia"/>
                <w:caps w:val="0"/>
                <w:spacing w:val="0"/>
                <w:sz w:val="18"/>
                <w:szCs w:val="18"/>
                <w:highlight w:val="none"/>
                <w:u w:val="none"/>
              </w:rPr>
            </w:pPr>
            <w:r>
              <w:rPr>
                <w:rFonts w:ascii="宋体" w:eastAsia="宋体" w:hAnsi="宋体" w:cs="宋体" w:hint="eastAsia"/>
                <w:caps w:val="0"/>
                <w:spacing w:val="0"/>
                <w:kern w:val="2"/>
                <w:sz w:val="18"/>
                <w:szCs w:val="18"/>
                <w:highlight w:val="none"/>
                <w:u w:val="none"/>
                <w:lang w:val="en-US" w:eastAsia="zh-CN"/>
              </w:rPr>
              <w:t>2. 检查车道灯有无损坏。</w:t>
            </w:r>
          </w:p>
          <w:p>
            <w:pPr>
              <w:widowControl/>
              <w:spacing w:beforeAutospacing="0" w:after="0" w:afterAutospacing="0" w:line="240" w:lineRule="auto"/>
              <w:ind w:left="0" w:firstLine="0"/>
              <w:jc w:val="left"/>
              <w:textAlignment w:val="auto"/>
              <w:rPr>
                <w:rFonts w:ascii="宋体" w:eastAsia="宋体" w:hAnsi="宋体" w:cs="宋体" w:hint="eastAsia"/>
                <w:caps w:val="0"/>
                <w:spacing w:val="0"/>
                <w:sz w:val="18"/>
                <w:szCs w:val="18"/>
                <w:highlight w:val="none"/>
                <w:u w:val="none"/>
              </w:rPr>
            </w:pPr>
            <w:r>
              <w:rPr>
                <w:rFonts w:ascii="宋体" w:eastAsia="宋体" w:hAnsi="宋体" w:cs="宋体" w:hint="eastAsia"/>
                <w:caps w:val="0"/>
                <w:spacing w:val="0"/>
                <w:kern w:val="2"/>
                <w:sz w:val="18"/>
                <w:szCs w:val="18"/>
                <w:highlight w:val="none"/>
                <w:u w:val="none"/>
                <w:lang w:val="en-US" w:eastAsia="zh-CN"/>
              </w:rPr>
              <w:t>3. 发现异常即时处理或修复。</w:t>
            </w:r>
          </w:p>
        </w:tc>
        <w:tc>
          <w:tcPr>
            <w:tcW w:w="3310"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检查整体结构性能是否完好，并记录登记。</w:t>
            </w:r>
          </w:p>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对油漆脱落、起壳、锈蚀部分刷漆处理。</w:t>
            </w:r>
          </w:p>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b/>
                <w:bCs/>
                <w:caps w:val="0"/>
                <w:spacing w:val="0"/>
                <w:sz w:val="18"/>
                <w:szCs w:val="18"/>
                <w:highlight w:val="none"/>
                <w:u w:val="none"/>
              </w:rPr>
              <w:t>针对严重损坏的结构部件，由</w:t>
            </w:r>
            <w:r>
              <w:rPr>
                <w:rFonts w:ascii="宋体" w:eastAsia="宋体" w:hAnsi="宋体" w:cs="宋体" w:hint="eastAsia"/>
                <w:b/>
                <w:bCs/>
                <w:caps w:val="0"/>
                <w:spacing w:val="0"/>
                <w:sz w:val="18"/>
                <w:szCs w:val="18"/>
                <w:highlight w:val="none"/>
                <w:u w:val="none"/>
                <w:lang w:eastAsia="zh-CN"/>
              </w:rPr>
              <w:t>采购人委托</w:t>
            </w:r>
            <w:r>
              <w:rPr>
                <w:rFonts w:ascii="宋体" w:eastAsia="宋体" w:hAnsi="宋体" w:cs="宋体" w:hint="eastAsia"/>
                <w:b/>
                <w:bCs/>
                <w:caps w:val="0"/>
                <w:spacing w:val="0"/>
                <w:sz w:val="18"/>
                <w:szCs w:val="18"/>
                <w:highlight w:val="none"/>
                <w:u w:val="none"/>
              </w:rPr>
              <w:t>专业公司实施处理。</w:t>
            </w:r>
          </w:p>
        </w:tc>
      </w:tr>
      <w:tr>
        <w:tblPrEx>
          <w:tblW w:w="8254" w:type="dxa"/>
          <w:tblInd w:w="0" w:type="dxa"/>
          <w:tblLayout w:type="fixed"/>
          <w:tblCellMar>
            <w:top w:w="15" w:type="dxa"/>
            <w:left w:w="15" w:type="dxa"/>
            <w:bottom w:w="15" w:type="dxa"/>
            <w:right w:w="15" w:type="dxa"/>
          </w:tblCellMar>
        </w:tblPrEx>
        <w:trPr>
          <w:trHeight w:val="106"/>
        </w:trPr>
        <w:tc>
          <w:tcPr>
            <w:tcW w:w="1415"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lang w:val="en-US" w:eastAsia="zh-CN"/>
              </w:rPr>
              <w:t>7</w:t>
            </w:r>
            <w:r>
              <w:rPr>
                <w:rFonts w:ascii="宋体" w:eastAsia="宋体" w:hAnsi="宋体" w:cs="宋体" w:hint="eastAsia"/>
                <w:caps w:val="0"/>
                <w:color w:val="000000"/>
                <w:spacing w:val="0"/>
                <w:sz w:val="18"/>
                <w:szCs w:val="18"/>
                <w:highlight w:val="none"/>
                <w:u w:val="none"/>
              </w:rPr>
              <w:t>.地面</w:t>
            </w:r>
          </w:p>
        </w:tc>
        <w:tc>
          <w:tcPr>
            <w:tcW w:w="3529" w:type="dxa"/>
            <w:tcBorders>
              <w:top w:val="single" w:sz="2" w:space="0" w:color="000000"/>
              <w:left w:val="single" w:sz="2" w:space="0" w:color="000000"/>
              <w:bottom w:val="single" w:sz="2" w:space="0" w:color="000000"/>
              <w:right w:val="single" w:sz="2" w:space="0" w:color="000000"/>
            </w:tcBorders>
            <w:shd w:val="clear" w:color="auto" w:fill="FFFFFF"/>
            <w:vAlign w:val="center"/>
          </w:tcPr>
          <w:p>
            <w:pPr>
              <w:widowControl/>
              <w:spacing w:beforeAutospacing="0" w:after="0" w:afterAutospacing="0" w:line="27" w:lineRule="atLeast"/>
              <w:ind w:left="0" w:right="0" w:firstLine="0"/>
              <w:jc w:val="left"/>
              <w:rPr>
                <w:rFonts w:ascii="宋体" w:eastAsia="宋体" w:hAnsi="宋体" w:cs="宋体" w:hint="eastAsia"/>
                <w:sz w:val="18"/>
                <w:szCs w:val="18"/>
                <w:highlight w:val="none"/>
              </w:rPr>
            </w:pPr>
            <w:r>
              <w:rPr>
                <w:rFonts w:ascii="宋体" w:eastAsia="宋体" w:hAnsi="宋体" w:cs="宋体" w:hint="eastAsia"/>
                <w:caps w:val="0"/>
                <w:color w:val="000000"/>
                <w:spacing w:val="0"/>
                <w:sz w:val="18"/>
                <w:szCs w:val="18"/>
                <w:highlight w:val="none"/>
                <w:u w:val="none"/>
              </w:rPr>
              <w:t>每月检查：</w:t>
            </w:r>
          </w:p>
          <w:p>
            <w:pPr>
              <w:widowControl/>
              <w:spacing w:beforeAutospacing="0" w:after="0" w:afterAutospacing="0" w:line="240" w:lineRule="auto"/>
              <w:ind w:left="0" w:firstLine="0"/>
              <w:jc w:val="left"/>
              <w:textAlignment w:val="auto"/>
              <w:rPr>
                <w:rFonts w:ascii="宋体" w:eastAsia="宋体" w:hAnsi="宋体" w:cs="宋体" w:hint="eastAsia"/>
                <w:caps w:val="0"/>
                <w:spacing w:val="0"/>
                <w:sz w:val="18"/>
                <w:szCs w:val="18"/>
                <w:highlight w:val="none"/>
                <w:u w:val="none"/>
              </w:rPr>
            </w:pPr>
            <w:r>
              <w:rPr>
                <w:rFonts w:ascii="宋体" w:eastAsia="宋体" w:hAnsi="宋体" w:cs="宋体" w:hint="eastAsia"/>
                <w:caps w:val="0"/>
                <w:spacing w:val="0"/>
                <w:kern w:val="2"/>
                <w:sz w:val="18"/>
                <w:szCs w:val="18"/>
                <w:highlight w:val="none"/>
                <w:u w:val="none"/>
                <w:lang w:val="en-US" w:eastAsia="zh-CN"/>
              </w:rPr>
              <w:t>1. 检查路面/楼地面是否平整完好，有无空鼓和破裂。</w:t>
            </w:r>
          </w:p>
          <w:p>
            <w:pPr>
              <w:widowControl/>
              <w:spacing w:beforeAutospacing="0" w:after="0" w:afterAutospacing="0" w:line="240" w:lineRule="auto"/>
              <w:ind w:left="0" w:firstLine="0"/>
              <w:jc w:val="left"/>
              <w:textAlignment w:val="auto"/>
              <w:rPr>
                <w:rFonts w:ascii="宋体" w:eastAsia="宋体" w:hAnsi="宋体" w:cs="宋体" w:hint="eastAsia"/>
                <w:caps w:val="0"/>
                <w:spacing w:val="0"/>
                <w:sz w:val="18"/>
                <w:szCs w:val="18"/>
                <w:highlight w:val="none"/>
                <w:u w:val="none"/>
              </w:rPr>
            </w:pPr>
            <w:r>
              <w:rPr>
                <w:rFonts w:ascii="宋体" w:eastAsia="宋体" w:hAnsi="宋体" w:cs="宋体" w:hint="eastAsia"/>
                <w:caps w:val="0"/>
                <w:spacing w:val="0"/>
                <w:kern w:val="2"/>
                <w:sz w:val="18"/>
                <w:szCs w:val="18"/>
                <w:highlight w:val="none"/>
                <w:u w:val="none"/>
                <w:lang w:val="en-US" w:eastAsia="zh-CN"/>
              </w:rPr>
              <w:t>2. 检查地面饰面材料有无松脱、空鼓、破损，发现问题及时处理。</w:t>
            </w:r>
          </w:p>
          <w:p>
            <w:pPr>
              <w:widowControl/>
              <w:spacing w:beforeAutospacing="0" w:after="0" w:afterAutospacing="0" w:line="240" w:lineRule="auto"/>
              <w:ind w:left="0" w:firstLine="0"/>
              <w:jc w:val="left"/>
              <w:textAlignment w:val="auto"/>
              <w:rPr>
                <w:rFonts w:ascii="宋体" w:eastAsia="宋体" w:hAnsi="宋体" w:cs="宋体" w:hint="eastAsia"/>
                <w:caps w:val="0"/>
                <w:spacing w:val="0"/>
                <w:sz w:val="18"/>
                <w:szCs w:val="18"/>
                <w:highlight w:val="none"/>
                <w:u w:val="none"/>
              </w:rPr>
            </w:pPr>
            <w:r>
              <w:rPr>
                <w:rFonts w:ascii="宋体" w:eastAsia="宋体" w:hAnsi="宋体" w:cs="宋体" w:hint="eastAsia"/>
                <w:caps w:val="0"/>
                <w:spacing w:val="0"/>
                <w:kern w:val="2"/>
                <w:sz w:val="18"/>
                <w:szCs w:val="18"/>
                <w:highlight w:val="none"/>
                <w:u w:val="none"/>
                <w:lang w:val="en-US" w:eastAsia="zh-CN"/>
              </w:rPr>
              <w:t>3. </w:t>
            </w:r>
            <w:r>
              <w:rPr>
                <w:rFonts w:ascii="宋体" w:eastAsia="宋体" w:hAnsi="宋体" w:cs="宋体" w:hint="eastAsia"/>
                <w:caps w:val="0"/>
                <w:color w:val="auto"/>
                <w:spacing w:val="0"/>
                <w:kern w:val="2"/>
                <w:sz w:val="18"/>
                <w:szCs w:val="18"/>
                <w:highlight w:val="none"/>
                <w:u w:val="none"/>
                <w:lang w:val="en-US" w:eastAsia="zh-CN"/>
              </w:rPr>
              <w:t>检查路基有无塌陷。</w:t>
            </w:r>
          </w:p>
        </w:tc>
        <w:tc>
          <w:tcPr>
            <w:tcW w:w="3310"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外观、平整度检查，院区内地砖（免费维修、更换）</w:t>
            </w:r>
          </w:p>
        </w:tc>
      </w:tr>
      <w:tr>
        <w:tblPrEx>
          <w:tblW w:w="8254" w:type="dxa"/>
          <w:tblInd w:w="0" w:type="dxa"/>
          <w:tblLayout w:type="fixed"/>
          <w:tblCellMar>
            <w:top w:w="15" w:type="dxa"/>
            <w:left w:w="15" w:type="dxa"/>
            <w:bottom w:w="15" w:type="dxa"/>
            <w:right w:w="15" w:type="dxa"/>
          </w:tblCellMar>
        </w:tblPrEx>
        <w:trPr>
          <w:trHeight w:val="106"/>
        </w:trPr>
        <w:tc>
          <w:tcPr>
            <w:tcW w:w="1415"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both"/>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lang w:val="en-US" w:eastAsia="zh-CN"/>
              </w:rPr>
              <w:t>8</w:t>
            </w:r>
            <w:r>
              <w:rPr>
                <w:rFonts w:ascii="宋体" w:eastAsia="宋体" w:hAnsi="宋体" w:cs="宋体" w:hint="eastAsia"/>
                <w:caps w:val="0"/>
                <w:color w:val="000000"/>
                <w:spacing w:val="0"/>
                <w:sz w:val="18"/>
                <w:szCs w:val="18"/>
                <w:highlight w:val="none"/>
                <w:u w:val="none"/>
              </w:rPr>
              <w:t>.卫生间设施</w:t>
            </w:r>
          </w:p>
        </w:tc>
        <w:tc>
          <w:tcPr>
            <w:tcW w:w="3529" w:type="dxa"/>
            <w:tcBorders>
              <w:top w:val="single" w:sz="2" w:space="0" w:color="000000"/>
              <w:left w:val="single" w:sz="2" w:space="0" w:color="000000"/>
              <w:bottom w:val="single" w:sz="2" w:space="0" w:color="000000"/>
              <w:right w:val="single" w:sz="2" w:space="0" w:color="000000"/>
            </w:tcBorders>
            <w:shd w:val="clear" w:color="auto" w:fill="FFFFFF"/>
            <w:vAlign w:val="center"/>
          </w:tcPr>
          <w:p>
            <w:pPr>
              <w:widowControl/>
              <w:spacing w:beforeAutospacing="0" w:after="0" w:afterAutospacing="0" w:line="27" w:lineRule="atLeast"/>
              <w:ind w:left="0" w:right="0" w:firstLine="0"/>
              <w:jc w:val="left"/>
              <w:rPr>
                <w:rFonts w:ascii="宋体" w:eastAsia="宋体" w:hAnsi="宋体" w:cs="宋体" w:hint="eastAsia"/>
                <w:sz w:val="18"/>
                <w:szCs w:val="18"/>
                <w:highlight w:val="none"/>
              </w:rPr>
            </w:pPr>
            <w:r>
              <w:rPr>
                <w:rFonts w:ascii="宋体" w:eastAsia="宋体" w:hAnsi="宋体" w:cs="宋体" w:hint="eastAsia"/>
                <w:caps w:val="0"/>
                <w:spacing w:val="0"/>
                <w:sz w:val="18"/>
                <w:szCs w:val="18"/>
                <w:highlight w:val="none"/>
                <w:u w:val="none"/>
              </w:rPr>
              <w:t>每日检查：</w:t>
            </w:r>
          </w:p>
          <w:p>
            <w:pPr>
              <w:widowControl/>
              <w:spacing w:beforeAutospacing="0" w:after="0" w:afterAutospacing="0" w:line="240" w:lineRule="auto"/>
              <w:ind w:left="0" w:firstLine="0"/>
              <w:jc w:val="left"/>
              <w:textAlignment w:val="auto"/>
              <w:rPr>
                <w:rFonts w:ascii="宋体" w:eastAsia="宋体" w:hAnsi="宋体" w:cs="宋体" w:hint="eastAsia"/>
                <w:caps w:val="0"/>
                <w:spacing w:val="0"/>
                <w:sz w:val="18"/>
                <w:szCs w:val="18"/>
                <w:highlight w:val="none"/>
                <w:u w:val="none"/>
              </w:rPr>
            </w:pPr>
            <w:r>
              <w:rPr>
                <w:rFonts w:ascii="宋体" w:eastAsia="宋体" w:hAnsi="宋体" w:cs="宋体" w:hint="eastAsia"/>
                <w:caps w:val="0"/>
                <w:spacing w:val="0"/>
                <w:kern w:val="2"/>
                <w:sz w:val="18"/>
                <w:szCs w:val="18"/>
                <w:highlight w:val="none"/>
                <w:u w:val="none"/>
                <w:lang w:val="en-US" w:eastAsia="zh-CN"/>
              </w:rPr>
              <w:t>1. 检查水龙头、马桶、洗手盆是否漏水、堵塞，确保正常使用。</w:t>
            </w:r>
          </w:p>
          <w:p>
            <w:pPr>
              <w:widowControl/>
              <w:spacing w:beforeAutospacing="0" w:after="0" w:afterAutospacing="0" w:line="240" w:lineRule="auto"/>
              <w:ind w:left="0" w:firstLine="0"/>
              <w:jc w:val="left"/>
              <w:textAlignment w:val="auto"/>
              <w:rPr>
                <w:rFonts w:ascii="宋体" w:eastAsia="宋体" w:hAnsi="宋体" w:cs="宋体" w:hint="eastAsia"/>
                <w:caps w:val="0"/>
                <w:spacing w:val="0"/>
                <w:sz w:val="18"/>
                <w:szCs w:val="18"/>
                <w:highlight w:val="none"/>
                <w:u w:val="none"/>
              </w:rPr>
            </w:pPr>
            <w:r>
              <w:rPr>
                <w:rFonts w:ascii="宋体" w:eastAsia="宋体" w:hAnsi="宋体" w:cs="宋体" w:hint="eastAsia"/>
                <w:caps w:val="0"/>
                <w:spacing w:val="0"/>
                <w:kern w:val="2"/>
                <w:sz w:val="18"/>
                <w:szCs w:val="18"/>
                <w:highlight w:val="none"/>
                <w:u w:val="none"/>
                <w:lang w:val="en-US" w:eastAsia="zh-CN"/>
              </w:rPr>
              <w:t>2. 检查灯具是否正常工作，灯泡是否需要更换。</w:t>
            </w:r>
          </w:p>
          <w:p>
            <w:pPr>
              <w:widowControl/>
              <w:spacing w:beforeAutospacing="0" w:after="0" w:afterAutospacing="0" w:line="240" w:lineRule="auto"/>
              <w:ind w:left="0" w:firstLine="0"/>
              <w:jc w:val="left"/>
              <w:textAlignment w:val="auto"/>
              <w:rPr>
                <w:rFonts w:ascii="宋体" w:eastAsia="宋体" w:hAnsi="宋体" w:cs="宋体" w:hint="eastAsia"/>
                <w:caps w:val="0"/>
                <w:spacing w:val="0"/>
                <w:sz w:val="18"/>
                <w:szCs w:val="18"/>
                <w:highlight w:val="none"/>
                <w:u w:val="none"/>
              </w:rPr>
            </w:pPr>
            <w:r>
              <w:rPr>
                <w:rFonts w:ascii="宋体" w:eastAsia="宋体" w:hAnsi="宋体" w:cs="宋体" w:hint="eastAsia"/>
                <w:caps w:val="0"/>
                <w:spacing w:val="0"/>
                <w:kern w:val="2"/>
                <w:sz w:val="18"/>
                <w:szCs w:val="18"/>
                <w:highlight w:val="none"/>
                <w:u w:val="none"/>
                <w:lang w:val="en-US" w:eastAsia="zh-CN"/>
              </w:rPr>
              <w:t>3. 检查通风设备，确保通风良好，无异味。</w:t>
            </w:r>
          </w:p>
          <w:p>
            <w:pPr>
              <w:widowControl/>
              <w:spacing w:beforeAutospacing="0" w:after="0" w:afterAutospacing="0" w:line="240" w:lineRule="auto"/>
              <w:ind w:left="0" w:firstLine="0"/>
              <w:jc w:val="left"/>
              <w:textAlignment w:val="auto"/>
              <w:rPr>
                <w:rFonts w:ascii="宋体" w:eastAsia="宋体" w:hAnsi="宋体" w:cs="宋体" w:hint="eastAsia"/>
                <w:caps w:val="0"/>
                <w:spacing w:val="0"/>
                <w:sz w:val="18"/>
                <w:szCs w:val="18"/>
                <w:highlight w:val="none"/>
                <w:u w:val="none"/>
              </w:rPr>
            </w:pPr>
            <w:r>
              <w:rPr>
                <w:rFonts w:ascii="宋体" w:eastAsia="宋体" w:hAnsi="宋体" w:cs="宋体" w:hint="eastAsia"/>
                <w:caps w:val="0"/>
                <w:spacing w:val="0"/>
                <w:kern w:val="2"/>
                <w:sz w:val="18"/>
                <w:szCs w:val="18"/>
                <w:highlight w:val="none"/>
                <w:u w:val="none"/>
                <w:lang w:val="en-US" w:eastAsia="zh-CN"/>
              </w:rPr>
              <w:t>4. 其他设施：检查隔断、挂钩、置物架，防跌倒设施等是否牢固。</w:t>
            </w:r>
          </w:p>
        </w:tc>
        <w:tc>
          <w:tcPr>
            <w:tcW w:w="3310"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外观、紧固检测，疏通、安全性检测，保证使用功能完好（免费维修、更换）</w:t>
            </w:r>
          </w:p>
        </w:tc>
      </w:tr>
      <w:tr>
        <w:tblPrEx>
          <w:tblW w:w="8254" w:type="dxa"/>
          <w:tblInd w:w="0" w:type="dxa"/>
          <w:tblLayout w:type="fixed"/>
          <w:tblCellMar>
            <w:top w:w="15" w:type="dxa"/>
            <w:left w:w="15" w:type="dxa"/>
            <w:bottom w:w="15" w:type="dxa"/>
            <w:right w:w="15" w:type="dxa"/>
          </w:tblCellMar>
        </w:tblPrEx>
        <w:trPr>
          <w:trHeight w:val="106"/>
        </w:trPr>
        <w:tc>
          <w:tcPr>
            <w:tcW w:w="1415"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both"/>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lang w:val="en-US" w:eastAsia="zh-CN"/>
              </w:rPr>
              <w:t>9</w:t>
            </w:r>
            <w:r>
              <w:rPr>
                <w:rFonts w:ascii="宋体" w:eastAsia="宋体" w:hAnsi="宋体" w:cs="宋体" w:hint="eastAsia"/>
                <w:caps w:val="0"/>
                <w:color w:val="000000"/>
                <w:spacing w:val="0"/>
                <w:sz w:val="18"/>
                <w:szCs w:val="18"/>
                <w:highlight w:val="none"/>
                <w:u w:val="none"/>
              </w:rPr>
              <w:t>.拆装</w:t>
            </w:r>
          </w:p>
        </w:tc>
        <w:tc>
          <w:tcPr>
            <w:tcW w:w="3529"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即时拆装小型物件（如画、挂勾等）</w:t>
            </w:r>
          </w:p>
        </w:tc>
        <w:tc>
          <w:tcPr>
            <w:tcW w:w="3310"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按需满足工作要求</w:t>
            </w:r>
          </w:p>
        </w:tc>
      </w:tr>
      <w:tr>
        <w:tblPrEx>
          <w:tblW w:w="8254" w:type="dxa"/>
          <w:tblInd w:w="0" w:type="dxa"/>
          <w:tblLayout w:type="fixed"/>
          <w:tblCellMar>
            <w:top w:w="15" w:type="dxa"/>
            <w:left w:w="15" w:type="dxa"/>
            <w:bottom w:w="15" w:type="dxa"/>
            <w:right w:w="15" w:type="dxa"/>
          </w:tblCellMar>
        </w:tblPrEx>
        <w:trPr>
          <w:trHeight w:val="106"/>
        </w:trPr>
        <w:tc>
          <w:tcPr>
            <w:tcW w:w="8254" w:type="dxa"/>
            <w:gridSpan w:val="3"/>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caps w:val="0"/>
                <w:spacing w:val="0"/>
                <w:sz w:val="18"/>
                <w:szCs w:val="18"/>
                <w:highlight w:val="none"/>
                <w:u w:val="none"/>
              </w:rPr>
            </w:pPr>
            <w:r>
              <w:rPr>
                <w:rFonts w:ascii="宋体" w:eastAsia="宋体" w:hAnsi="宋体" w:cs="宋体" w:hint="eastAsia"/>
                <w:caps w:val="0"/>
                <w:spacing w:val="0"/>
                <w:sz w:val="18"/>
                <w:szCs w:val="18"/>
                <w:highlight w:val="none"/>
                <w:u w:val="none"/>
              </w:rPr>
              <w:t>十</w:t>
            </w:r>
            <w:r>
              <w:rPr>
                <w:rFonts w:ascii="宋体" w:eastAsia="宋体" w:hAnsi="宋体" w:cs="宋体" w:hint="eastAsia"/>
                <w:caps w:val="0"/>
                <w:spacing w:val="0"/>
                <w:sz w:val="18"/>
                <w:szCs w:val="18"/>
                <w:highlight w:val="none"/>
                <w:u w:val="none"/>
                <w:lang w:val="en-US" w:eastAsia="zh-CN"/>
              </w:rPr>
              <w:t>二</w:t>
            </w:r>
            <w:r>
              <w:rPr>
                <w:rFonts w:ascii="宋体" w:eastAsia="宋体" w:hAnsi="宋体" w:cs="宋体" w:hint="eastAsia"/>
                <w:caps w:val="0"/>
                <w:spacing w:val="0"/>
                <w:sz w:val="18"/>
                <w:szCs w:val="18"/>
                <w:highlight w:val="none"/>
                <w:u w:val="none"/>
              </w:rPr>
              <w:t>、其他小电器设备</w:t>
            </w:r>
          </w:p>
        </w:tc>
      </w:tr>
      <w:tr>
        <w:tblPrEx>
          <w:tblW w:w="8254" w:type="dxa"/>
          <w:tblInd w:w="0" w:type="dxa"/>
          <w:tblLayout w:type="fixed"/>
          <w:tblCellMar>
            <w:top w:w="15" w:type="dxa"/>
            <w:left w:w="15" w:type="dxa"/>
            <w:bottom w:w="15" w:type="dxa"/>
            <w:right w:w="15" w:type="dxa"/>
          </w:tblCellMar>
        </w:tblPrEx>
        <w:trPr>
          <w:trHeight w:val="106"/>
        </w:trPr>
        <w:tc>
          <w:tcPr>
            <w:tcW w:w="1415" w:type="dxa"/>
            <w:tcBorders>
              <w:top w:val="single" w:sz="2" w:space="0" w:color="000000"/>
              <w:left w:val="single" w:sz="2" w:space="0" w:color="000000"/>
              <w:bottom w:val="single" w:sz="2" w:space="0" w:color="000000"/>
              <w:right w:val="single" w:sz="2" w:space="0" w:color="000000"/>
            </w:tcBorders>
            <w:shd w:val="clear" w:color="auto" w:fill="FFFFFF"/>
            <w:vAlign w:val="center"/>
          </w:tcPr>
          <w:p>
            <w:pPr>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spacing w:val="0"/>
                <w:sz w:val="24"/>
                <w:szCs w:val="24"/>
                <w:highlight w:val="none"/>
                <w:u w:val="none"/>
              </w:rPr>
              <w:t>1.设备</w:t>
            </w:r>
          </w:p>
        </w:tc>
        <w:tc>
          <w:tcPr>
            <w:tcW w:w="3529" w:type="dxa"/>
            <w:tcBorders>
              <w:top w:val="single" w:sz="2" w:space="0" w:color="000000"/>
              <w:left w:val="single" w:sz="2" w:space="0" w:color="000000"/>
              <w:bottom w:val="single" w:sz="2" w:space="0" w:color="000000"/>
              <w:right w:val="single" w:sz="2" w:space="0" w:color="000000"/>
            </w:tcBorders>
            <w:shd w:val="clear" w:color="auto" w:fill="FFFFFF"/>
            <w:vAlign w:val="center"/>
          </w:tcPr>
          <w:p>
            <w:pPr>
              <w:widowControl/>
              <w:spacing w:beforeAutospacing="0" w:after="0" w:afterAutospacing="0" w:line="240" w:lineRule="auto"/>
              <w:ind w:left="0" w:right="0" w:firstLine="0"/>
              <w:jc w:val="left"/>
              <w:textAlignment w:val="auto"/>
              <w:rPr>
                <w:rFonts w:ascii="宋体" w:eastAsia="宋体" w:hAnsi="宋体" w:cs="宋体" w:hint="eastAsia"/>
                <w:caps w:val="0"/>
                <w:spacing w:val="0"/>
                <w:sz w:val="18"/>
                <w:szCs w:val="18"/>
                <w:highlight w:val="none"/>
                <w:u w:val="none"/>
              </w:rPr>
            </w:pPr>
            <w:r>
              <w:rPr>
                <w:rFonts w:ascii="宋体" w:eastAsia="宋体" w:hAnsi="宋体" w:cs="宋体" w:hint="eastAsia"/>
                <w:caps w:val="0"/>
                <w:spacing w:val="0"/>
                <w:kern w:val="2"/>
                <w:sz w:val="18"/>
                <w:szCs w:val="18"/>
                <w:highlight w:val="none"/>
                <w:u w:val="none"/>
                <w:lang w:val="en-US" w:eastAsia="zh-CN"/>
              </w:rPr>
              <w:t>每季检查：</w:t>
            </w:r>
          </w:p>
          <w:p>
            <w:pPr>
              <w:widowControl/>
              <w:spacing w:beforeAutospacing="0" w:after="0" w:afterAutospacing="0" w:line="240" w:lineRule="auto"/>
              <w:ind w:left="0" w:right="0" w:firstLine="0"/>
              <w:jc w:val="left"/>
              <w:textAlignment w:val="auto"/>
              <w:rPr>
                <w:rFonts w:ascii="宋体" w:eastAsia="宋体" w:hAnsi="宋体" w:cs="宋体" w:hint="eastAsia"/>
                <w:caps w:val="0"/>
                <w:spacing w:val="0"/>
                <w:sz w:val="18"/>
                <w:szCs w:val="18"/>
                <w:highlight w:val="none"/>
                <w:u w:val="none"/>
              </w:rPr>
            </w:pPr>
            <w:r>
              <w:rPr>
                <w:rFonts w:ascii="宋体" w:eastAsia="宋体" w:hAnsi="宋体" w:cs="宋体" w:hint="eastAsia"/>
                <w:caps w:val="0"/>
                <w:spacing w:val="0"/>
                <w:kern w:val="2"/>
                <w:sz w:val="18"/>
                <w:szCs w:val="18"/>
                <w:highlight w:val="none"/>
                <w:u w:val="none"/>
                <w:lang w:val="en-US" w:eastAsia="zh-CN"/>
              </w:rPr>
              <w:t>1. 设备外观检查：</w:t>
            </w:r>
          </w:p>
          <w:p>
            <w:pPr>
              <w:widowControl/>
              <w:spacing w:beforeAutospacing="0" w:after="0" w:afterAutospacing="0" w:line="240" w:lineRule="auto"/>
              <w:ind w:left="0" w:right="0" w:firstLine="0"/>
              <w:jc w:val="left"/>
              <w:textAlignment w:val="auto"/>
              <w:rPr>
                <w:rFonts w:ascii="宋体" w:eastAsia="宋体" w:hAnsi="宋体" w:cs="宋体" w:hint="eastAsia"/>
                <w:caps w:val="0"/>
                <w:spacing w:val="0"/>
                <w:sz w:val="18"/>
                <w:szCs w:val="18"/>
                <w:highlight w:val="none"/>
                <w:u w:val="none"/>
              </w:rPr>
            </w:pPr>
            <w:r>
              <w:rPr>
                <w:rFonts w:ascii="宋体" w:eastAsia="宋体" w:hAnsi="宋体" w:cs="宋体" w:hint="eastAsia"/>
                <w:caps w:val="0"/>
                <w:spacing w:val="0"/>
                <w:kern w:val="2"/>
                <w:sz w:val="18"/>
                <w:szCs w:val="18"/>
                <w:highlight w:val="none"/>
                <w:u w:val="none"/>
                <w:lang w:val="en-US" w:eastAsia="zh-CN"/>
              </w:rPr>
              <w:t>(1) 检查设备外壳是否有破损、变形或裂缝，确保外观整洁、无损坏； </w:t>
            </w:r>
          </w:p>
          <w:p>
            <w:pPr>
              <w:widowControl/>
              <w:spacing w:beforeAutospacing="0" w:after="0" w:afterAutospacing="0" w:line="240" w:lineRule="auto"/>
              <w:ind w:left="0" w:right="0" w:firstLine="0"/>
              <w:jc w:val="left"/>
              <w:textAlignment w:val="auto"/>
              <w:rPr>
                <w:rFonts w:ascii="宋体" w:eastAsia="宋体" w:hAnsi="宋体" w:cs="宋体" w:hint="eastAsia"/>
                <w:caps w:val="0"/>
                <w:spacing w:val="0"/>
                <w:sz w:val="18"/>
                <w:szCs w:val="18"/>
                <w:highlight w:val="none"/>
                <w:u w:val="none"/>
              </w:rPr>
            </w:pPr>
            <w:r>
              <w:rPr>
                <w:rFonts w:ascii="宋体" w:eastAsia="宋体" w:hAnsi="宋体" w:cs="宋体" w:hint="eastAsia"/>
                <w:caps w:val="0"/>
                <w:spacing w:val="0"/>
                <w:kern w:val="2"/>
                <w:sz w:val="18"/>
                <w:szCs w:val="18"/>
                <w:highlight w:val="none"/>
                <w:u w:val="none"/>
                <w:lang w:val="en-US" w:eastAsia="zh-CN"/>
              </w:rPr>
              <w:t>(2) 检查设备表面是否有灰尘、油污或其他污渍，保持设备外观清洁。</w:t>
            </w:r>
          </w:p>
          <w:p>
            <w:pPr>
              <w:widowControl/>
              <w:spacing w:beforeAutospacing="0" w:after="0" w:afterAutospacing="0" w:line="240" w:lineRule="auto"/>
              <w:ind w:left="0" w:right="0" w:firstLine="0"/>
              <w:jc w:val="left"/>
              <w:textAlignment w:val="auto"/>
              <w:rPr>
                <w:rFonts w:ascii="宋体" w:eastAsia="宋体" w:hAnsi="宋体" w:cs="宋体" w:hint="eastAsia"/>
                <w:caps w:val="0"/>
                <w:spacing w:val="0"/>
                <w:sz w:val="18"/>
                <w:szCs w:val="18"/>
                <w:highlight w:val="none"/>
                <w:u w:val="none"/>
              </w:rPr>
            </w:pPr>
            <w:r>
              <w:rPr>
                <w:rFonts w:ascii="宋体" w:eastAsia="宋体" w:hAnsi="宋体" w:cs="宋体" w:hint="eastAsia"/>
                <w:caps w:val="0"/>
                <w:spacing w:val="0"/>
                <w:kern w:val="2"/>
                <w:sz w:val="18"/>
                <w:szCs w:val="18"/>
                <w:highlight w:val="none"/>
                <w:u w:val="none"/>
                <w:lang w:val="en-US" w:eastAsia="zh-CN"/>
              </w:rPr>
              <w:t>(3) 检查设备上的标签、铭牌、操作说明等标识是否清晰、完整，无脱落或模糊现象。</w:t>
            </w:r>
          </w:p>
          <w:p>
            <w:pPr>
              <w:widowControl/>
              <w:spacing w:beforeAutospacing="0" w:after="0" w:afterAutospacing="0" w:line="240" w:lineRule="auto"/>
              <w:ind w:left="0" w:right="0" w:firstLine="0"/>
              <w:jc w:val="left"/>
              <w:textAlignment w:val="auto"/>
              <w:rPr>
                <w:rFonts w:ascii="宋体" w:eastAsia="宋体" w:hAnsi="宋体" w:cs="宋体" w:hint="eastAsia"/>
                <w:caps w:val="0"/>
                <w:spacing w:val="0"/>
                <w:sz w:val="18"/>
                <w:szCs w:val="18"/>
                <w:highlight w:val="none"/>
                <w:u w:val="none"/>
              </w:rPr>
            </w:pPr>
            <w:r>
              <w:rPr>
                <w:rFonts w:ascii="宋体" w:eastAsia="宋体" w:hAnsi="宋体" w:cs="宋体" w:hint="eastAsia"/>
                <w:caps w:val="0"/>
                <w:spacing w:val="0"/>
                <w:kern w:val="2"/>
                <w:sz w:val="18"/>
                <w:szCs w:val="18"/>
                <w:highlight w:val="none"/>
                <w:u w:val="none"/>
                <w:lang w:val="en-US" w:eastAsia="zh-CN"/>
              </w:rPr>
              <w:t>2. 电气安全检查：</w:t>
            </w:r>
          </w:p>
          <w:p>
            <w:pPr>
              <w:widowControl/>
              <w:spacing w:beforeAutospacing="0" w:after="0" w:afterAutospacing="0" w:line="240" w:lineRule="auto"/>
              <w:ind w:left="0" w:right="0" w:firstLine="0"/>
              <w:jc w:val="left"/>
              <w:textAlignment w:val="auto"/>
              <w:rPr>
                <w:rFonts w:ascii="宋体" w:eastAsia="宋体" w:hAnsi="宋体" w:cs="宋体" w:hint="eastAsia"/>
                <w:caps w:val="0"/>
                <w:spacing w:val="0"/>
                <w:sz w:val="18"/>
                <w:szCs w:val="18"/>
                <w:highlight w:val="none"/>
                <w:u w:val="none"/>
              </w:rPr>
            </w:pPr>
            <w:r>
              <w:rPr>
                <w:rFonts w:ascii="宋体" w:eastAsia="宋体" w:hAnsi="宋体" w:cs="宋体" w:hint="eastAsia"/>
                <w:caps w:val="0"/>
                <w:spacing w:val="0"/>
                <w:kern w:val="2"/>
                <w:sz w:val="18"/>
                <w:szCs w:val="18"/>
                <w:highlight w:val="none"/>
                <w:u w:val="none"/>
                <w:lang w:val="en-US" w:eastAsia="zh-CN"/>
              </w:rPr>
              <w:t>(1) 检查电线是否有老化、破损、裸露等情况，确保电线绝缘良好，无安全隐患。</w:t>
            </w:r>
          </w:p>
          <w:p>
            <w:pPr>
              <w:widowControl/>
              <w:spacing w:beforeAutospacing="0" w:after="0" w:afterAutospacing="0" w:line="240" w:lineRule="auto"/>
              <w:ind w:left="0" w:right="0" w:firstLine="0"/>
              <w:jc w:val="left"/>
              <w:textAlignment w:val="auto"/>
              <w:rPr>
                <w:rFonts w:ascii="宋体" w:eastAsia="宋体" w:hAnsi="宋体" w:cs="宋体" w:hint="eastAsia"/>
                <w:caps w:val="0"/>
                <w:spacing w:val="0"/>
                <w:sz w:val="18"/>
                <w:szCs w:val="18"/>
                <w:highlight w:val="none"/>
                <w:u w:val="none"/>
              </w:rPr>
            </w:pPr>
            <w:r>
              <w:rPr>
                <w:rFonts w:ascii="宋体" w:eastAsia="宋体" w:hAnsi="宋体" w:cs="宋体" w:hint="eastAsia"/>
                <w:caps w:val="0"/>
                <w:spacing w:val="0"/>
                <w:kern w:val="2"/>
                <w:sz w:val="18"/>
                <w:szCs w:val="18"/>
                <w:highlight w:val="none"/>
                <w:u w:val="none"/>
                <w:lang w:val="en-US" w:eastAsia="zh-CN"/>
              </w:rPr>
              <w:t>(2) 检查插头是否松动、接触不良，插座是否牢固、无损坏，确保插头与插座匹配且接触良好。</w:t>
            </w:r>
          </w:p>
          <w:p>
            <w:pPr>
              <w:widowControl/>
              <w:spacing w:beforeAutospacing="0" w:after="0" w:afterAutospacing="0" w:line="240" w:lineRule="auto"/>
              <w:ind w:left="0" w:right="0" w:firstLine="0"/>
              <w:jc w:val="left"/>
              <w:textAlignment w:val="auto"/>
              <w:rPr>
                <w:rFonts w:ascii="宋体" w:eastAsia="宋体" w:hAnsi="宋体" w:cs="宋体" w:hint="eastAsia"/>
                <w:caps w:val="0"/>
                <w:spacing w:val="0"/>
                <w:sz w:val="18"/>
                <w:szCs w:val="18"/>
                <w:highlight w:val="none"/>
                <w:u w:val="none"/>
              </w:rPr>
            </w:pPr>
            <w:r>
              <w:rPr>
                <w:rFonts w:ascii="宋体" w:eastAsia="宋体" w:hAnsi="宋体" w:cs="宋体" w:hint="eastAsia"/>
                <w:caps w:val="0"/>
                <w:spacing w:val="0"/>
                <w:kern w:val="2"/>
                <w:sz w:val="18"/>
                <w:szCs w:val="18"/>
                <w:highlight w:val="none"/>
                <w:u w:val="none"/>
                <w:lang w:val="en-US" w:eastAsia="zh-CN"/>
              </w:rPr>
              <w:t>(3) 检查设备的接地线是否牢固，接地电阻是否符合要求，确保设备接地良好，防止漏电。</w:t>
            </w:r>
          </w:p>
          <w:p>
            <w:pPr>
              <w:widowControl/>
              <w:spacing w:beforeAutospacing="0" w:after="0" w:afterAutospacing="0" w:line="240" w:lineRule="auto"/>
              <w:ind w:left="0" w:right="0" w:firstLine="0"/>
              <w:jc w:val="left"/>
              <w:textAlignment w:val="auto"/>
              <w:rPr>
                <w:rFonts w:ascii="宋体" w:eastAsia="宋体" w:hAnsi="宋体" w:cs="宋体" w:hint="eastAsia"/>
                <w:caps w:val="0"/>
                <w:spacing w:val="0"/>
                <w:sz w:val="18"/>
                <w:szCs w:val="18"/>
                <w:highlight w:val="none"/>
                <w:u w:val="none"/>
              </w:rPr>
            </w:pPr>
            <w:r>
              <w:rPr>
                <w:rFonts w:ascii="宋体" w:eastAsia="宋体" w:hAnsi="宋体" w:cs="宋体" w:hint="eastAsia"/>
                <w:caps w:val="0"/>
                <w:spacing w:val="0"/>
                <w:kern w:val="2"/>
                <w:sz w:val="18"/>
                <w:szCs w:val="18"/>
                <w:highlight w:val="none"/>
                <w:u w:val="none"/>
                <w:lang w:val="en-US" w:eastAsia="zh-CN"/>
              </w:rPr>
              <w:t>(4) 检查漏电保护装置是否正常工作，季度进行漏电保护测试，确保在发生漏电时能够及时切断电源。</w:t>
            </w:r>
          </w:p>
          <w:p>
            <w:pPr>
              <w:widowControl/>
              <w:spacing w:beforeAutospacing="0" w:after="0" w:afterAutospacing="0" w:line="240" w:lineRule="auto"/>
              <w:ind w:left="0" w:right="0" w:firstLine="0"/>
              <w:jc w:val="left"/>
              <w:textAlignment w:val="auto"/>
              <w:rPr>
                <w:rFonts w:ascii="宋体" w:eastAsia="宋体" w:hAnsi="宋体" w:cs="宋体" w:hint="eastAsia"/>
                <w:caps w:val="0"/>
                <w:spacing w:val="0"/>
                <w:sz w:val="18"/>
                <w:szCs w:val="18"/>
                <w:highlight w:val="none"/>
                <w:u w:val="none"/>
              </w:rPr>
            </w:pPr>
            <w:r>
              <w:rPr>
                <w:rFonts w:ascii="宋体" w:eastAsia="宋体" w:hAnsi="宋体" w:cs="宋体" w:hint="eastAsia"/>
                <w:caps w:val="0"/>
                <w:spacing w:val="0"/>
                <w:kern w:val="2"/>
                <w:sz w:val="18"/>
                <w:szCs w:val="18"/>
                <w:highlight w:val="none"/>
                <w:u w:val="none"/>
                <w:lang w:val="en-US" w:eastAsia="zh-CN"/>
              </w:rPr>
              <w:t>3. 设备运行状况检查：</w:t>
            </w:r>
          </w:p>
          <w:p>
            <w:pPr>
              <w:widowControl/>
              <w:spacing w:beforeAutospacing="0" w:after="0" w:afterAutospacing="0" w:line="240" w:lineRule="auto"/>
              <w:ind w:left="0" w:right="0" w:firstLine="0"/>
              <w:jc w:val="left"/>
              <w:textAlignment w:val="auto"/>
              <w:rPr>
                <w:rFonts w:ascii="宋体" w:eastAsia="宋体" w:hAnsi="宋体" w:cs="宋体" w:hint="eastAsia"/>
                <w:caps w:val="0"/>
                <w:spacing w:val="0"/>
                <w:sz w:val="18"/>
                <w:szCs w:val="18"/>
                <w:highlight w:val="none"/>
                <w:u w:val="none"/>
              </w:rPr>
            </w:pPr>
            <w:r>
              <w:rPr>
                <w:rFonts w:ascii="宋体" w:eastAsia="宋体" w:hAnsi="宋体" w:cs="宋体" w:hint="eastAsia"/>
                <w:caps w:val="0"/>
                <w:spacing w:val="0"/>
                <w:kern w:val="2"/>
                <w:sz w:val="18"/>
                <w:szCs w:val="18"/>
                <w:highlight w:val="none"/>
                <w:u w:val="none"/>
                <w:lang w:val="en-US" w:eastAsia="zh-CN"/>
              </w:rPr>
              <w:t>(1) 检查设备的各项功能是否正常，如电水壶是否能正常加热水，微波炉是否能正常加热食物，加湿器是否能正常加湿等。</w:t>
            </w:r>
          </w:p>
          <w:p>
            <w:pPr>
              <w:widowControl/>
              <w:spacing w:beforeAutospacing="0" w:after="0" w:afterAutospacing="0" w:line="240" w:lineRule="auto"/>
              <w:ind w:left="0" w:right="0" w:firstLine="0"/>
              <w:jc w:val="left"/>
              <w:textAlignment w:val="auto"/>
              <w:rPr>
                <w:rFonts w:ascii="宋体" w:eastAsia="宋体" w:hAnsi="宋体" w:cs="宋体" w:hint="eastAsia"/>
                <w:caps w:val="0"/>
                <w:spacing w:val="0"/>
                <w:sz w:val="18"/>
                <w:szCs w:val="18"/>
                <w:highlight w:val="none"/>
                <w:u w:val="none"/>
              </w:rPr>
            </w:pPr>
            <w:r>
              <w:rPr>
                <w:rFonts w:ascii="宋体" w:eastAsia="宋体" w:hAnsi="宋体" w:cs="宋体" w:hint="eastAsia"/>
                <w:caps w:val="0"/>
                <w:spacing w:val="0"/>
                <w:kern w:val="2"/>
                <w:sz w:val="18"/>
                <w:szCs w:val="18"/>
                <w:highlight w:val="none"/>
                <w:u w:val="none"/>
                <w:lang w:val="en-US" w:eastAsia="zh-CN"/>
              </w:rPr>
              <w:t>(2) 检查设备的性能指标是否符合要求，如功率、电压、电流等是否在正常范围内。</w:t>
            </w:r>
          </w:p>
          <w:p>
            <w:pPr>
              <w:widowControl/>
              <w:spacing w:beforeAutospacing="0" w:after="0" w:afterAutospacing="0" w:line="240" w:lineRule="auto"/>
              <w:ind w:left="0" w:right="0" w:firstLine="0"/>
              <w:jc w:val="left"/>
              <w:textAlignment w:val="auto"/>
              <w:rPr>
                <w:rFonts w:ascii="宋体" w:eastAsia="宋体" w:hAnsi="宋体" w:cs="宋体" w:hint="eastAsia"/>
                <w:caps w:val="0"/>
                <w:spacing w:val="0"/>
                <w:sz w:val="18"/>
                <w:szCs w:val="18"/>
                <w:highlight w:val="none"/>
                <w:u w:val="none"/>
              </w:rPr>
            </w:pPr>
            <w:r>
              <w:rPr>
                <w:rFonts w:ascii="宋体" w:eastAsia="宋体" w:hAnsi="宋体" w:cs="宋体" w:hint="eastAsia"/>
                <w:caps w:val="0"/>
                <w:spacing w:val="0"/>
                <w:kern w:val="2"/>
                <w:sz w:val="18"/>
                <w:szCs w:val="18"/>
                <w:highlight w:val="none"/>
                <w:u w:val="none"/>
                <w:lang w:val="en-US" w:eastAsia="zh-CN"/>
              </w:rPr>
              <w:t>(3) 检查设备运行时是否有异常声音或振动，确保设备运行平稳。</w:t>
            </w:r>
          </w:p>
          <w:p>
            <w:pPr>
              <w:widowControl/>
              <w:spacing w:beforeAutospacing="0" w:after="0" w:afterAutospacing="0" w:line="240" w:lineRule="auto"/>
              <w:ind w:left="0" w:right="0" w:firstLine="0"/>
              <w:jc w:val="left"/>
              <w:textAlignment w:val="auto"/>
              <w:rPr>
                <w:rFonts w:ascii="宋体" w:eastAsia="宋体" w:hAnsi="宋体" w:cs="宋体" w:hint="eastAsia"/>
                <w:caps w:val="0"/>
                <w:spacing w:val="0"/>
                <w:sz w:val="18"/>
                <w:szCs w:val="18"/>
                <w:highlight w:val="none"/>
                <w:u w:val="none"/>
              </w:rPr>
            </w:pPr>
            <w:r>
              <w:rPr>
                <w:rFonts w:ascii="宋体" w:eastAsia="宋体" w:hAnsi="宋体" w:cs="宋体" w:hint="eastAsia"/>
                <w:caps w:val="0"/>
                <w:spacing w:val="0"/>
                <w:kern w:val="2"/>
                <w:sz w:val="18"/>
                <w:szCs w:val="18"/>
                <w:highlight w:val="none"/>
                <w:u w:val="none"/>
                <w:lang w:val="en-US" w:eastAsia="zh-CN"/>
              </w:rPr>
              <w:t>4. 设备维护保养检查</w:t>
            </w:r>
          </w:p>
          <w:p>
            <w:pPr>
              <w:widowControl/>
              <w:spacing w:beforeAutospacing="0" w:after="0" w:afterAutospacing="0" w:line="240" w:lineRule="auto"/>
              <w:ind w:left="0" w:right="0" w:firstLine="0"/>
              <w:jc w:val="left"/>
              <w:textAlignment w:val="auto"/>
              <w:rPr>
                <w:rFonts w:ascii="宋体" w:eastAsia="宋体" w:hAnsi="宋体" w:cs="宋体" w:hint="eastAsia"/>
                <w:caps w:val="0"/>
                <w:spacing w:val="0"/>
                <w:sz w:val="18"/>
                <w:szCs w:val="18"/>
                <w:highlight w:val="none"/>
                <w:u w:val="none"/>
              </w:rPr>
            </w:pPr>
            <w:r>
              <w:rPr>
                <w:rFonts w:ascii="宋体" w:eastAsia="宋体" w:hAnsi="宋体" w:cs="宋体" w:hint="eastAsia"/>
                <w:caps w:val="0"/>
                <w:spacing w:val="0"/>
                <w:kern w:val="2"/>
                <w:sz w:val="18"/>
                <w:szCs w:val="18"/>
                <w:highlight w:val="none"/>
                <w:u w:val="none"/>
                <w:lang w:val="en-US" w:eastAsia="zh-CN"/>
              </w:rPr>
              <w:t>(1) 检查设备的易损部件是否需要更换，如电水壶的加热管、微波炉的磁控管等。</w:t>
            </w:r>
          </w:p>
          <w:p>
            <w:pPr>
              <w:widowControl/>
              <w:spacing w:beforeAutospacing="0" w:after="0" w:afterAutospacing="0" w:line="240" w:lineRule="auto"/>
              <w:ind w:left="0" w:right="0" w:firstLine="0"/>
              <w:jc w:val="left"/>
              <w:textAlignment w:val="auto"/>
              <w:rPr>
                <w:rFonts w:ascii="宋体" w:eastAsia="宋体" w:hAnsi="宋体" w:cs="宋体" w:hint="eastAsia"/>
                <w:caps w:val="0"/>
                <w:spacing w:val="0"/>
                <w:sz w:val="21"/>
                <w:szCs w:val="24"/>
                <w:highlight w:val="none"/>
                <w:u w:val="none"/>
              </w:rPr>
            </w:pPr>
            <w:r>
              <w:rPr>
                <w:rFonts w:ascii="宋体" w:eastAsia="宋体" w:hAnsi="宋体" w:cs="宋体" w:hint="eastAsia"/>
                <w:caps w:val="0"/>
                <w:spacing w:val="0"/>
                <w:kern w:val="2"/>
                <w:sz w:val="18"/>
                <w:szCs w:val="18"/>
                <w:highlight w:val="none"/>
                <w:u w:val="none"/>
                <w:lang w:val="en-US" w:eastAsia="zh-CN"/>
              </w:rPr>
              <w:t>(2) 检查设备的维护保养记录，确保每次维护保养都有详细记录，便于追溯。</w:t>
            </w:r>
            <w:r>
              <w:rPr>
                <w:rFonts w:ascii="宋体" w:eastAsia="宋体" w:hAnsi="宋体" w:cs="宋体" w:hint="eastAsia"/>
                <w:caps w:val="0"/>
                <w:spacing w:val="0"/>
                <w:kern w:val="2"/>
                <w:sz w:val="21"/>
                <w:szCs w:val="24"/>
                <w:highlight w:val="none"/>
                <w:u w:val="none"/>
                <w:lang w:val="en-US" w:eastAsia="zh-CN"/>
              </w:rPr>
              <w:t> </w:t>
            </w:r>
          </w:p>
        </w:tc>
        <w:tc>
          <w:tcPr>
            <w:tcW w:w="3310"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日常巡查小家电安全使用情况，故障维修，并进行记录。</w:t>
            </w:r>
          </w:p>
        </w:tc>
      </w:tr>
    </w:tbl>
    <w:p>
      <w:pPr>
        <w:widowControl/>
        <w:spacing w:beforeAutospacing="0" w:after="0" w:afterAutospacing="0"/>
        <w:ind w:left="90" w:firstLine="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kern w:val="0"/>
          <w:sz w:val="18"/>
          <w:szCs w:val="18"/>
          <w:highlight w:val="none"/>
          <w:u w:val="none"/>
          <w:lang w:val="en-US" w:eastAsia="zh-CN"/>
        </w:rPr>
        <w:t>● 鉴于</w:t>
      </w:r>
      <w:r>
        <w:rPr>
          <w:rFonts w:ascii="宋体" w:hAnsi="宋体" w:cs="宋体" w:hint="eastAsia"/>
          <w:i w:val="0"/>
          <w:caps w:val="0"/>
          <w:color w:val="000000"/>
          <w:spacing w:val="0"/>
          <w:kern w:val="0"/>
          <w:sz w:val="18"/>
          <w:szCs w:val="18"/>
          <w:highlight w:val="none"/>
          <w:u w:val="none"/>
          <w:lang w:val="en-US" w:eastAsia="zh-CN"/>
        </w:rPr>
        <w:t>采购人</w:t>
      </w:r>
      <w:r>
        <w:rPr>
          <w:rFonts w:ascii="宋体" w:eastAsia="宋体" w:hAnsi="宋体" w:cs="宋体" w:hint="eastAsia"/>
          <w:i w:val="0"/>
          <w:caps w:val="0"/>
          <w:color w:val="000000"/>
          <w:spacing w:val="0"/>
          <w:kern w:val="0"/>
          <w:sz w:val="18"/>
          <w:szCs w:val="18"/>
          <w:highlight w:val="none"/>
          <w:u w:val="none"/>
          <w:lang w:val="en-US" w:eastAsia="zh-CN"/>
        </w:rPr>
        <w:t>建筑机电系统的专业性和复杂性，如有未列入本招标文件的系统或服务需求，仍属中标人的服务范围，采购人有权补充服务内容，但不影响本项目的中标价格，中标人需按国家、地方或行业的标准、规范，并结合采购人的实际情况提供服务。</w:t>
      </w:r>
      <w:r>
        <w:rPr>
          <w:rFonts w:ascii="宋体" w:eastAsia="宋体" w:hAnsi="宋体" w:cs="宋体" w:hint="eastAsia"/>
          <w:b/>
          <w:i w:val="0"/>
          <w:caps w:val="0"/>
          <w:color w:val="000000"/>
          <w:spacing w:val="0"/>
          <w:kern w:val="0"/>
          <w:sz w:val="18"/>
          <w:szCs w:val="18"/>
          <w:highlight w:val="none"/>
          <w:u w:val="none"/>
          <w:lang w:val="en-US" w:eastAsia="zh-CN"/>
        </w:rPr>
        <w:t>投标人应设立维修服务中心，安排专人接受采购人的统筹和安排，收集</w:t>
      </w:r>
      <w:r>
        <w:rPr>
          <w:rFonts w:ascii="宋体" w:hAnsi="宋体" w:cs="宋体" w:hint="eastAsia"/>
          <w:b/>
          <w:i w:val="0"/>
          <w:caps w:val="0"/>
          <w:color w:val="000000"/>
          <w:spacing w:val="0"/>
          <w:kern w:val="0"/>
          <w:sz w:val="18"/>
          <w:szCs w:val="18"/>
          <w:highlight w:val="none"/>
          <w:u w:val="none"/>
          <w:lang w:val="en-US" w:eastAsia="zh-CN"/>
        </w:rPr>
        <w:t>采购人管辖</w:t>
      </w:r>
      <w:r>
        <w:rPr>
          <w:rFonts w:ascii="宋体" w:eastAsia="宋体" w:hAnsi="宋体" w:cs="宋体" w:hint="eastAsia"/>
          <w:b/>
          <w:i w:val="0"/>
          <w:caps w:val="0"/>
          <w:color w:val="000000"/>
          <w:spacing w:val="0"/>
          <w:kern w:val="0"/>
          <w:sz w:val="18"/>
          <w:szCs w:val="18"/>
          <w:highlight w:val="none"/>
          <w:u w:val="none"/>
          <w:lang w:val="en-US" w:eastAsia="zh-CN"/>
        </w:rPr>
        <w:t>范围内</w:t>
      </w:r>
      <w:r>
        <w:rPr>
          <w:rFonts w:ascii="宋体" w:hAnsi="宋体" w:cs="宋体" w:hint="eastAsia"/>
          <w:b/>
          <w:i w:val="0"/>
          <w:caps w:val="0"/>
          <w:color w:val="000000"/>
          <w:spacing w:val="0"/>
          <w:kern w:val="0"/>
          <w:sz w:val="18"/>
          <w:szCs w:val="18"/>
          <w:highlight w:val="none"/>
          <w:u w:val="none"/>
          <w:lang w:val="en-US" w:eastAsia="zh-CN"/>
        </w:rPr>
        <w:t>的</w:t>
      </w:r>
      <w:r>
        <w:rPr>
          <w:rFonts w:ascii="宋体" w:eastAsia="宋体" w:hAnsi="宋体" w:cs="宋体" w:hint="eastAsia"/>
          <w:b/>
          <w:i w:val="0"/>
          <w:caps w:val="0"/>
          <w:color w:val="000000"/>
          <w:spacing w:val="0"/>
          <w:kern w:val="0"/>
          <w:sz w:val="18"/>
          <w:szCs w:val="18"/>
          <w:highlight w:val="none"/>
          <w:u w:val="none"/>
          <w:lang w:val="en-US" w:eastAsia="zh-CN"/>
        </w:rPr>
        <w:t>机电工程系统的服务需求，完成指派、进度跟踪、完成反馈、回访等工作。</w:t>
      </w:r>
    </w:p>
    <w:p>
      <w:pPr>
        <w:widowControl/>
        <w:spacing w:beforeAutospacing="0" w:after="0" w:afterAutospacing="0"/>
        <w:ind w:left="90" w:firstLine="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kern w:val="0"/>
          <w:sz w:val="18"/>
          <w:szCs w:val="18"/>
          <w:highlight w:val="none"/>
          <w:u w:val="none"/>
          <w:lang w:val="en-US" w:eastAsia="zh-CN"/>
        </w:rPr>
        <w:t>● 所有的服务结果均需有表单、表格、报告等书面形式体现，并定期汇总统计，向</w:t>
      </w:r>
      <w:r>
        <w:rPr>
          <w:rFonts w:ascii="宋体" w:hAnsi="宋体" w:cs="宋体" w:hint="eastAsia"/>
          <w:i w:val="0"/>
          <w:caps w:val="0"/>
          <w:color w:val="000000"/>
          <w:spacing w:val="0"/>
          <w:kern w:val="0"/>
          <w:sz w:val="18"/>
          <w:szCs w:val="18"/>
          <w:highlight w:val="none"/>
          <w:u w:val="none"/>
          <w:lang w:val="en-US" w:eastAsia="zh-CN"/>
        </w:rPr>
        <w:t>采购人</w:t>
      </w:r>
      <w:r>
        <w:rPr>
          <w:rFonts w:ascii="宋体" w:eastAsia="宋体" w:hAnsi="宋体" w:cs="宋体" w:hint="eastAsia"/>
          <w:i w:val="0"/>
          <w:caps w:val="0"/>
          <w:color w:val="000000"/>
          <w:spacing w:val="0"/>
          <w:kern w:val="0"/>
          <w:sz w:val="18"/>
          <w:szCs w:val="18"/>
          <w:highlight w:val="none"/>
          <w:u w:val="none"/>
          <w:lang w:val="en-US" w:eastAsia="zh-CN"/>
        </w:rPr>
        <w:t>上报。</w:t>
      </w:r>
      <w:r>
        <w:rPr>
          <w:rFonts w:ascii="宋体" w:hAnsi="宋体" w:cs="宋体" w:hint="eastAsia"/>
          <w:i w:val="0"/>
          <w:caps w:val="0"/>
          <w:color w:val="000000"/>
          <w:spacing w:val="0"/>
          <w:kern w:val="0"/>
          <w:sz w:val="18"/>
          <w:szCs w:val="18"/>
          <w:highlight w:val="none"/>
          <w:u w:val="none"/>
          <w:lang w:val="en-US" w:eastAsia="zh-CN"/>
        </w:rPr>
        <w:t>采购人</w:t>
      </w:r>
      <w:r>
        <w:rPr>
          <w:rFonts w:ascii="宋体" w:eastAsia="宋体" w:hAnsi="宋体" w:cs="宋体" w:hint="eastAsia"/>
          <w:i w:val="0"/>
          <w:caps w:val="0"/>
          <w:color w:val="000000"/>
          <w:spacing w:val="0"/>
          <w:kern w:val="0"/>
          <w:sz w:val="18"/>
          <w:szCs w:val="18"/>
          <w:highlight w:val="none"/>
          <w:u w:val="none"/>
          <w:lang w:val="en-US" w:eastAsia="zh-CN"/>
        </w:rPr>
        <w:t>提供相关信息管理平台时，投标</w:t>
      </w:r>
      <w:r>
        <w:rPr>
          <w:rFonts w:ascii="宋体" w:hAnsi="宋体" w:cs="宋体" w:hint="eastAsia"/>
          <w:i w:val="0"/>
          <w:caps w:val="0"/>
          <w:color w:val="000000"/>
          <w:spacing w:val="0"/>
          <w:kern w:val="0"/>
          <w:sz w:val="18"/>
          <w:szCs w:val="18"/>
          <w:highlight w:val="none"/>
          <w:u w:val="none"/>
          <w:lang w:val="en-US" w:eastAsia="zh-CN"/>
        </w:rPr>
        <w:t>人</w:t>
      </w:r>
      <w:r>
        <w:rPr>
          <w:rFonts w:ascii="宋体" w:eastAsia="宋体" w:hAnsi="宋体" w:cs="宋体" w:hint="eastAsia"/>
          <w:i w:val="0"/>
          <w:caps w:val="0"/>
          <w:color w:val="000000"/>
          <w:spacing w:val="0"/>
          <w:kern w:val="0"/>
          <w:sz w:val="18"/>
          <w:szCs w:val="18"/>
          <w:highlight w:val="none"/>
          <w:u w:val="none"/>
          <w:lang w:val="en-US" w:eastAsia="zh-CN"/>
        </w:rPr>
        <w:t>应按照</w:t>
      </w:r>
      <w:r>
        <w:rPr>
          <w:rFonts w:ascii="宋体" w:hAnsi="宋体" w:cs="宋体" w:hint="eastAsia"/>
          <w:i w:val="0"/>
          <w:caps w:val="0"/>
          <w:color w:val="000000"/>
          <w:spacing w:val="0"/>
          <w:kern w:val="0"/>
          <w:sz w:val="18"/>
          <w:szCs w:val="18"/>
          <w:highlight w:val="none"/>
          <w:u w:val="none"/>
          <w:lang w:val="en-US" w:eastAsia="zh-CN"/>
        </w:rPr>
        <w:t>采购人</w:t>
      </w:r>
      <w:r>
        <w:rPr>
          <w:rFonts w:ascii="宋体" w:eastAsia="宋体" w:hAnsi="宋体" w:cs="宋体" w:hint="eastAsia"/>
          <w:i w:val="0"/>
          <w:caps w:val="0"/>
          <w:color w:val="000000"/>
          <w:spacing w:val="0"/>
          <w:kern w:val="0"/>
          <w:sz w:val="18"/>
          <w:szCs w:val="18"/>
          <w:highlight w:val="none"/>
          <w:u w:val="none"/>
          <w:lang w:val="en-US" w:eastAsia="zh-CN"/>
        </w:rPr>
        <w:t>要求使用信息平台开展相关。</w:t>
      </w:r>
    </w:p>
    <w:p>
      <w:pPr>
        <w:widowControl/>
        <w:spacing w:beforeAutospacing="0" w:after="0" w:afterAutospacing="0"/>
        <w:ind w:left="90" w:firstLine="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kern w:val="0"/>
          <w:sz w:val="18"/>
          <w:szCs w:val="18"/>
          <w:highlight w:val="none"/>
          <w:u w:val="none"/>
          <w:lang w:val="en-US" w:eastAsia="zh-CN"/>
        </w:rPr>
        <w:t>● 投标人应确保采购人建筑、机电系统的正常运行，及时提供设备、设施的维修服务、抢修抢险，确保通过政府或行业要求的必检必查项目。</w:t>
      </w:r>
    </w:p>
    <w:p>
      <w:pPr>
        <w:widowControl/>
        <w:spacing w:beforeAutospacing="0" w:after="0" w:afterAutospacing="0" w:line="27" w:lineRule="atLeast"/>
        <w:ind w:left="0" w:firstLine="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kern w:val="0"/>
          <w:sz w:val="22"/>
          <w:szCs w:val="22"/>
          <w:highlight w:val="none"/>
          <w:u w:val="none"/>
          <w:lang w:val="en-US" w:eastAsia="zh-CN"/>
        </w:rPr>
        <w:t>（二）需求内容明细</w:t>
      </w:r>
    </w:p>
    <w:p>
      <w:pPr>
        <w:widowControl/>
        <w:spacing w:beforeAutospacing="0" w:after="0" w:afterAutospacing="0" w:line="27" w:lineRule="atLeast"/>
        <w:ind w:left="315" w:firstLine="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kern w:val="0"/>
          <w:sz w:val="18"/>
          <w:szCs w:val="18"/>
          <w:highlight w:val="none"/>
          <w:u w:val="none"/>
          <w:lang w:val="en-US" w:eastAsia="zh-CN"/>
        </w:rPr>
        <w:t>1. </w:t>
      </w:r>
      <w:r>
        <w:rPr>
          <w:rFonts w:ascii="宋体" w:eastAsia="宋体" w:hAnsi="宋体" w:cs="宋体" w:hint="eastAsia"/>
          <w:i w:val="0"/>
          <w:caps w:val="0"/>
          <w:color w:val="000000"/>
          <w:spacing w:val="0"/>
          <w:kern w:val="0"/>
          <w:sz w:val="22"/>
          <w:szCs w:val="22"/>
          <w:highlight w:val="none"/>
          <w:u w:val="none"/>
          <w:lang w:val="en-US" w:eastAsia="zh-CN"/>
        </w:rPr>
        <w:t>日常运行维护管理服务范围明细</w:t>
      </w:r>
    </w:p>
    <w:tbl>
      <w:tblPr>
        <w:tblStyle w:val="TableNormal"/>
        <w:tblW w:w="8640" w:type="dxa"/>
        <w:tblInd w:w="0" w:type="dxa"/>
        <w:tblBorders>
          <w:top w:val="single" w:sz="2" w:space="0" w:color="000000"/>
          <w:left w:val="single" w:sz="2" w:space="0" w:color="000000"/>
          <w:bottom w:val="single" w:sz="2" w:space="0" w:color="000000"/>
          <w:right w:val="single" w:sz="2" w:space="0" w:color="000000"/>
          <w:insideH w:val="nil"/>
          <w:insideV w:val="nil"/>
        </w:tblBorders>
        <w:tblLayout w:type="fixed"/>
        <w:tblCellMar>
          <w:top w:w="15" w:type="dxa"/>
          <w:left w:w="15" w:type="dxa"/>
          <w:bottom w:w="15" w:type="dxa"/>
          <w:right w:w="15" w:type="dxa"/>
        </w:tblCellMar>
      </w:tblPr>
      <w:tblGrid>
        <w:gridCol w:w="678"/>
        <w:gridCol w:w="1684"/>
        <w:gridCol w:w="6278"/>
      </w:tblGrid>
      <w:tr>
        <w:tblPrEx>
          <w:tblW w:w="8640" w:type="dxa"/>
          <w:tblInd w:w="0" w:type="dxa"/>
          <w:tblBorders>
            <w:top w:val="single" w:sz="2" w:space="0" w:color="000000"/>
            <w:left w:val="single" w:sz="2" w:space="0" w:color="000000"/>
            <w:bottom w:val="single" w:sz="2" w:space="0" w:color="000000"/>
            <w:right w:val="single" w:sz="2" w:space="0" w:color="000000"/>
            <w:insideH w:val="nil"/>
            <w:insideV w:val="nil"/>
          </w:tblBorders>
          <w:tblLayout w:type="fixed"/>
          <w:tblCellMar>
            <w:top w:w="15" w:type="dxa"/>
            <w:left w:w="15" w:type="dxa"/>
            <w:bottom w:w="15" w:type="dxa"/>
            <w:right w:w="15" w:type="dxa"/>
          </w:tblCellMar>
        </w:tblPrEx>
        <w:trPr>
          <w:trHeight w:val="397"/>
        </w:trPr>
        <w:tc>
          <w:tcPr>
            <w:tcW w:w="678" w:type="dxa"/>
            <w:tcBorders>
              <w:top w:val="single" w:sz="2" w:space="0" w:color="000000"/>
              <w:left w:val="single" w:sz="2" w:space="0" w:color="000000"/>
              <w:bottom w:val="single" w:sz="2" w:space="0" w:color="000000"/>
              <w:right w:val="single" w:sz="2" w:space="0" w:color="000000"/>
            </w:tcBorders>
            <w:shd w:val="clear" w:color="auto" w:fill="D6DCE5"/>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b/>
                <w:caps w:val="0"/>
                <w:spacing w:val="0"/>
                <w:sz w:val="18"/>
                <w:szCs w:val="18"/>
                <w:highlight w:val="none"/>
                <w:u w:val="none"/>
              </w:rPr>
              <w:t>序号</w:t>
            </w:r>
          </w:p>
        </w:tc>
        <w:tc>
          <w:tcPr>
            <w:tcW w:w="1684" w:type="dxa"/>
            <w:tcBorders>
              <w:top w:val="single" w:sz="2" w:space="0" w:color="000000"/>
              <w:left w:val="single" w:sz="2" w:space="0" w:color="000000"/>
              <w:bottom w:val="single" w:sz="2" w:space="0" w:color="000000"/>
              <w:right w:val="single" w:sz="2" w:space="0" w:color="000000"/>
            </w:tcBorders>
            <w:shd w:val="clear" w:color="auto" w:fill="D6DCE5"/>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b/>
                <w:caps w:val="0"/>
                <w:spacing w:val="0"/>
                <w:sz w:val="18"/>
                <w:szCs w:val="18"/>
                <w:highlight w:val="none"/>
                <w:u w:val="none"/>
              </w:rPr>
              <w:t>项目名称</w:t>
            </w:r>
          </w:p>
        </w:tc>
        <w:tc>
          <w:tcPr>
            <w:tcW w:w="6278" w:type="dxa"/>
            <w:tcBorders>
              <w:top w:val="single" w:sz="2" w:space="0" w:color="000000"/>
              <w:left w:val="single" w:sz="2" w:space="0" w:color="000000"/>
              <w:bottom w:val="single" w:sz="2" w:space="0" w:color="000000"/>
              <w:right w:val="single" w:sz="2" w:space="0" w:color="000000"/>
            </w:tcBorders>
            <w:shd w:val="clear" w:color="auto" w:fill="D6DCE5"/>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b/>
                <w:caps w:val="0"/>
                <w:spacing w:val="0"/>
                <w:sz w:val="18"/>
                <w:szCs w:val="18"/>
                <w:highlight w:val="none"/>
                <w:u w:val="none"/>
              </w:rPr>
              <w:t>服务</w:t>
            </w:r>
            <w:r>
              <w:rPr>
                <w:rFonts w:ascii="宋体" w:eastAsia="宋体" w:hAnsi="宋体" w:cs="宋体" w:hint="eastAsia"/>
                <w:b/>
                <w:caps w:val="0"/>
                <w:spacing w:val="0"/>
                <w:sz w:val="18"/>
                <w:szCs w:val="18"/>
                <w:highlight w:val="none"/>
                <w:u w:val="none"/>
                <w:lang w:eastAsia="zh-CN"/>
              </w:rPr>
              <w:t>范围</w:t>
            </w:r>
            <w:r>
              <w:rPr>
                <w:rFonts w:ascii="宋体" w:eastAsia="宋体" w:hAnsi="宋体" w:cs="宋体" w:hint="eastAsia"/>
                <w:b/>
                <w:caps w:val="0"/>
                <w:spacing w:val="0"/>
                <w:sz w:val="18"/>
                <w:szCs w:val="18"/>
                <w:highlight w:val="none"/>
                <w:u w:val="none"/>
              </w:rPr>
              <w:t>明细</w:t>
            </w:r>
          </w:p>
        </w:tc>
      </w:tr>
      <w:tr>
        <w:tblPrEx>
          <w:tblW w:w="8640" w:type="dxa"/>
          <w:tblInd w:w="0" w:type="dxa"/>
          <w:tblLayout w:type="fixed"/>
          <w:tblCellMar>
            <w:top w:w="15" w:type="dxa"/>
            <w:left w:w="15" w:type="dxa"/>
            <w:bottom w:w="15" w:type="dxa"/>
            <w:right w:w="15" w:type="dxa"/>
          </w:tblCellMar>
        </w:tblPrEx>
        <w:trPr>
          <w:trHeight w:val="271"/>
        </w:trPr>
        <w:tc>
          <w:tcPr>
            <w:tcW w:w="678"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一</w:t>
            </w:r>
          </w:p>
        </w:tc>
        <w:tc>
          <w:tcPr>
            <w:tcW w:w="7962" w:type="dxa"/>
            <w:gridSpan w:val="2"/>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设备设施</w:t>
            </w:r>
          </w:p>
        </w:tc>
      </w:tr>
      <w:tr>
        <w:tblPrEx>
          <w:tblW w:w="8640" w:type="dxa"/>
          <w:tblInd w:w="0" w:type="dxa"/>
          <w:tblLayout w:type="fixed"/>
          <w:tblCellMar>
            <w:top w:w="15" w:type="dxa"/>
            <w:left w:w="15" w:type="dxa"/>
            <w:bottom w:w="15" w:type="dxa"/>
            <w:right w:w="15" w:type="dxa"/>
          </w:tblCellMar>
        </w:tblPrEx>
        <w:trPr>
          <w:trHeight w:val="510"/>
        </w:trPr>
        <w:tc>
          <w:tcPr>
            <w:tcW w:w="678"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1</w:t>
            </w:r>
          </w:p>
        </w:tc>
        <w:tc>
          <w:tcPr>
            <w:tcW w:w="1684"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给排水系统</w:t>
            </w:r>
          </w:p>
        </w:tc>
        <w:tc>
          <w:tcPr>
            <w:tcW w:w="6278"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生活给水、热水、污废水、雨水的管道、阀门、水泵及控制系统，包括室外管线、泄洪系统、雨水回收系统等</w:t>
            </w:r>
          </w:p>
        </w:tc>
      </w:tr>
      <w:tr>
        <w:tblPrEx>
          <w:tblW w:w="8640" w:type="dxa"/>
          <w:tblInd w:w="0" w:type="dxa"/>
          <w:tblLayout w:type="fixed"/>
          <w:tblCellMar>
            <w:top w:w="15" w:type="dxa"/>
            <w:left w:w="15" w:type="dxa"/>
            <w:bottom w:w="15" w:type="dxa"/>
            <w:right w:w="15" w:type="dxa"/>
          </w:tblCellMar>
        </w:tblPrEx>
        <w:trPr>
          <w:trHeight w:val="510"/>
        </w:trPr>
        <w:tc>
          <w:tcPr>
            <w:tcW w:w="678"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2</w:t>
            </w:r>
          </w:p>
        </w:tc>
        <w:tc>
          <w:tcPr>
            <w:tcW w:w="1684"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中央空调机房系统</w:t>
            </w:r>
          </w:p>
        </w:tc>
        <w:tc>
          <w:tcPr>
            <w:tcW w:w="6278"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中央空调冷水机组、溴化锂机组及所有附属设备、辅助设备、以及水蓄冷系统（专业维保由</w:t>
            </w:r>
            <w:r>
              <w:rPr>
                <w:rFonts w:ascii="宋体" w:hAnsi="宋体" w:cs="宋体" w:hint="eastAsia"/>
                <w:caps w:val="0"/>
                <w:spacing w:val="0"/>
                <w:sz w:val="18"/>
                <w:szCs w:val="18"/>
                <w:highlight w:val="none"/>
                <w:u w:val="none"/>
                <w:lang w:eastAsia="zh-CN"/>
              </w:rPr>
              <w:t>采购人</w:t>
            </w:r>
            <w:r>
              <w:rPr>
                <w:rFonts w:ascii="宋体" w:eastAsia="宋体" w:hAnsi="宋体" w:cs="宋体" w:hint="eastAsia"/>
                <w:caps w:val="0"/>
                <w:spacing w:val="0"/>
                <w:sz w:val="18"/>
                <w:szCs w:val="18"/>
                <w:highlight w:val="none"/>
                <w:u w:val="none"/>
              </w:rPr>
              <w:t>外包）</w:t>
            </w:r>
          </w:p>
        </w:tc>
      </w:tr>
      <w:tr>
        <w:tblPrEx>
          <w:tblW w:w="8640" w:type="dxa"/>
          <w:tblInd w:w="0" w:type="dxa"/>
          <w:tblLayout w:type="fixed"/>
          <w:tblCellMar>
            <w:top w:w="15" w:type="dxa"/>
            <w:left w:w="15" w:type="dxa"/>
            <w:bottom w:w="15" w:type="dxa"/>
            <w:right w:w="15" w:type="dxa"/>
          </w:tblCellMar>
        </w:tblPrEx>
        <w:trPr>
          <w:trHeight w:val="510"/>
        </w:trPr>
        <w:tc>
          <w:tcPr>
            <w:tcW w:w="678"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3</w:t>
            </w:r>
          </w:p>
        </w:tc>
        <w:tc>
          <w:tcPr>
            <w:tcW w:w="1684"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末端空调系统</w:t>
            </w:r>
          </w:p>
        </w:tc>
        <w:tc>
          <w:tcPr>
            <w:tcW w:w="6278"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lang w:eastAsia="zh-CN"/>
              </w:rPr>
            </w:pPr>
            <w:r>
              <w:rPr>
                <w:rFonts w:ascii="宋体" w:eastAsia="宋体" w:hAnsi="宋体" w:cs="宋体" w:hint="eastAsia"/>
                <w:caps w:val="0"/>
                <w:spacing w:val="0"/>
                <w:sz w:val="18"/>
                <w:szCs w:val="18"/>
                <w:highlight w:val="none"/>
                <w:u w:val="none"/>
              </w:rPr>
              <w:t>各楼宇空调水系统、风系统、盘管风机、风柜、新风机、精密空调、分体空调、以及各种供冷、转换系统和设备</w:t>
            </w:r>
            <w:r>
              <w:rPr>
                <w:rFonts w:ascii="宋体" w:eastAsia="宋体" w:hAnsi="宋体" w:cs="宋体" w:hint="eastAsia"/>
                <w:caps w:val="0"/>
                <w:spacing w:val="0"/>
                <w:sz w:val="18"/>
                <w:szCs w:val="18"/>
                <w:highlight w:val="none"/>
                <w:u w:val="none"/>
                <w:lang w:eastAsia="zh-CN"/>
              </w:rPr>
              <w:t>。（精密空调、分体空调专业维保由</w:t>
            </w:r>
            <w:r>
              <w:rPr>
                <w:rFonts w:ascii="宋体" w:hAnsi="宋体" w:cs="宋体" w:hint="eastAsia"/>
                <w:caps w:val="0"/>
                <w:spacing w:val="0"/>
                <w:sz w:val="18"/>
                <w:szCs w:val="18"/>
                <w:highlight w:val="none"/>
                <w:u w:val="none"/>
                <w:lang w:eastAsia="zh-CN"/>
              </w:rPr>
              <w:t>采购人</w:t>
            </w:r>
            <w:r>
              <w:rPr>
                <w:rFonts w:ascii="宋体" w:eastAsia="宋体" w:hAnsi="宋体" w:cs="宋体" w:hint="eastAsia"/>
                <w:caps w:val="0"/>
                <w:spacing w:val="0"/>
                <w:sz w:val="18"/>
                <w:szCs w:val="18"/>
                <w:highlight w:val="none"/>
                <w:u w:val="none"/>
                <w:lang w:eastAsia="zh-CN"/>
              </w:rPr>
              <w:t>外包）</w:t>
            </w:r>
          </w:p>
        </w:tc>
      </w:tr>
      <w:tr>
        <w:tblPrEx>
          <w:tblW w:w="8640" w:type="dxa"/>
          <w:tblInd w:w="0" w:type="dxa"/>
          <w:tblLayout w:type="fixed"/>
          <w:tblCellMar>
            <w:top w:w="15" w:type="dxa"/>
            <w:left w:w="15" w:type="dxa"/>
            <w:bottom w:w="15" w:type="dxa"/>
            <w:right w:w="15" w:type="dxa"/>
          </w:tblCellMar>
        </w:tblPrEx>
        <w:trPr>
          <w:trHeight w:val="510"/>
        </w:trPr>
        <w:tc>
          <w:tcPr>
            <w:tcW w:w="678"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4</w:t>
            </w:r>
          </w:p>
        </w:tc>
        <w:tc>
          <w:tcPr>
            <w:tcW w:w="1684"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锅炉及蒸汽系统</w:t>
            </w:r>
          </w:p>
        </w:tc>
        <w:tc>
          <w:tcPr>
            <w:tcW w:w="6278"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锅炉房设备、水质处理系统、蒸汽管道、热交换系统（</w:t>
            </w:r>
            <w:r>
              <w:rPr>
                <w:rFonts w:ascii="宋体" w:eastAsia="宋体" w:hAnsi="宋体" w:cs="宋体" w:hint="eastAsia"/>
                <w:caps w:val="0"/>
                <w:spacing w:val="0"/>
                <w:sz w:val="18"/>
                <w:szCs w:val="18"/>
                <w:highlight w:val="none"/>
                <w:u w:val="none"/>
                <w:lang w:eastAsia="zh-CN"/>
              </w:rPr>
              <w:t>锅炉系统、蒸汽板换系统、压力管道、压力容器</w:t>
            </w:r>
            <w:r>
              <w:rPr>
                <w:rFonts w:ascii="宋体" w:eastAsia="宋体" w:hAnsi="宋体" w:cs="宋体" w:hint="eastAsia"/>
                <w:caps w:val="0"/>
                <w:spacing w:val="0"/>
                <w:sz w:val="18"/>
                <w:szCs w:val="18"/>
                <w:highlight w:val="none"/>
                <w:u w:val="none"/>
              </w:rPr>
              <w:t>专业维保由</w:t>
            </w:r>
            <w:r>
              <w:rPr>
                <w:rFonts w:ascii="宋体" w:hAnsi="宋体" w:cs="宋体" w:hint="eastAsia"/>
                <w:caps w:val="0"/>
                <w:spacing w:val="0"/>
                <w:sz w:val="18"/>
                <w:szCs w:val="18"/>
                <w:highlight w:val="none"/>
                <w:u w:val="none"/>
                <w:lang w:eastAsia="zh-CN"/>
              </w:rPr>
              <w:t>采购人</w:t>
            </w:r>
            <w:r>
              <w:rPr>
                <w:rFonts w:ascii="宋体" w:eastAsia="宋体" w:hAnsi="宋体" w:cs="宋体" w:hint="eastAsia"/>
                <w:caps w:val="0"/>
                <w:spacing w:val="0"/>
                <w:sz w:val="18"/>
                <w:szCs w:val="18"/>
                <w:highlight w:val="none"/>
                <w:u w:val="none"/>
              </w:rPr>
              <w:t>外包）</w:t>
            </w:r>
          </w:p>
        </w:tc>
      </w:tr>
      <w:tr>
        <w:tblPrEx>
          <w:tblW w:w="8640" w:type="dxa"/>
          <w:tblInd w:w="0" w:type="dxa"/>
          <w:tblLayout w:type="fixed"/>
          <w:tblCellMar>
            <w:top w:w="15" w:type="dxa"/>
            <w:left w:w="15" w:type="dxa"/>
            <w:bottom w:w="15" w:type="dxa"/>
            <w:right w:w="15" w:type="dxa"/>
          </w:tblCellMar>
        </w:tblPrEx>
        <w:trPr>
          <w:trHeight w:val="510"/>
        </w:trPr>
        <w:tc>
          <w:tcPr>
            <w:tcW w:w="678"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5</w:t>
            </w:r>
          </w:p>
        </w:tc>
        <w:tc>
          <w:tcPr>
            <w:tcW w:w="1684"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高低压配电系统</w:t>
            </w:r>
          </w:p>
        </w:tc>
        <w:tc>
          <w:tcPr>
            <w:tcW w:w="6278"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高压配电房、低压配电房、发电机组、UPS系统、防雷接地系统、院外高压专线（以变电站输出端为界）（专业维保由</w:t>
            </w:r>
            <w:r>
              <w:rPr>
                <w:rFonts w:ascii="宋体" w:hAnsi="宋体" w:cs="宋体" w:hint="eastAsia"/>
                <w:caps w:val="0"/>
                <w:spacing w:val="0"/>
                <w:sz w:val="18"/>
                <w:szCs w:val="18"/>
                <w:highlight w:val="none"/>
                <w:u w:val="none"/>
                <w:lang w:eastAsia="zh-CN"/>
              </w:rPr>
              <w:t>采购人</w:t>
            </w:r>
            <w:r>
              <w:rPr>
                <w:rFonts w:ascii="宋体" w:eastAsia="宋体" w:hAnsi="宋体" w:cs="宋体" w:hint="eastAsia"/>
                <w:caps w:val="0"/>
                <w:spacing w:val="0"/>
                <w:sz w:val="18"/>
                <w:szCs w:val="18"/>
                <w:highlight w:val="none"/>
                <w:u w:val="none"/>
              </w:rPr>
              <w:t>外包）</w:t>
            </w:r>
          </w:p>
        </w:tc>
      </w:tr>
      <w:tr>
        <w:tblPrEx>
          <w:tblW w:w="8640" w:type="dxa"/>
          <w:tblInd w:w="0" w:type="dxa"/>
          <w:tblLayout w:type="fixed"/>
          <w:tblCellMar>
            <w:top w:w="15" w:type="dxa"/>
            <w:left w:w="15" w:type="dxa"/>
            <w:bottom w:w="15" w:type="dxa"/>
            <w:right w:w="15" w:type="dxa"/>
          </w:tblCellMar>
        </w:tblPrEx>
        <w:trPr>
          <w:trHeight w:val="510"/>
        </w:trPr>
        <w:tc>
          <w:tcPr>
            <w:tcW w:w="678"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6</w:t>
            </w:r>
          </w:p>
        </w:tc>
        <w:tc>
          <w:tcPr>
            <w:tcW w:w="1684"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电气系统</w:t>
            </w:r>
          </w:p>
        </w:tc>
        <w:tc>
          <w:tcPr>
            <w:tcW w:w="6278"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包括全院照明系统、动力系统、插座用电、医疗设备用电等（即建筑红线内所有的机电设备、设施）</w:t>
            </w:r>
          </w:p>
        </w:tc>
      </w:tr>
      <w:tr>
        <w:tblPrEx>
          <w:tblW w:w="8640" w:type="dxa"/>
          <w:tblInd w:w="0" w:type="dxa"/>
          <w:tblLayout w:type="fixed"/>
          <w:tblCellMar>
            <w:top w:w="15" w:type="dxa"/>
            <w:left w:w="15" w:type="dxa"/>
            <w:bottom w:w="15" w:type="dxa"/>
            <w:right w:w="15" w:type="dxa"/>
          </w:tblCellMar>
        </w:tblPrEx>
        <w:trPr>
          <w:trHeight w:val="510"/>
        </w:trPr>
        <w:tc>
          <w:tcPr>
            <w:tcW w:w="678"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7</w:t>
            </w:r>
          </w:p>
        </w:tc>
        <w:tc>
          <w:tcPr>
            <w:tcW w:w="1684"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电梯系统</w:t>
            </w:r>
          </w:p>
        </w:tc>
        <w:tc>
          <w:tcPr>
            <w:tcW w:w="6278"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107台直梯，24台扶梯，包括轿厢内空调、视频监控、照明、地面的维护、维修、报检、管理等（专业维保由</w:t>
            </w:r>
            <w:r>
              <w:rPr>
                <w:rFonts w:ascii="宋体" w:hAnsi="宋体" w:cs="宋体" w:hint="eastAsia"/>
                <w:caps w:val="0"/>
                <w:spacing w:val="0"/>
                <w:sz w:val="18"/>
                <w:szCs w:val="18"/>
                <w:highlight w:val="none"/>
                <w:u w:val="none"/>
                <w:lang w:eastAsia="zh-CN"/>
              </w:rPr>
              <w:t>采购人</w:t>
            </w:r>
            <w:r>
              <w:rPr>
                <w:rFonts w:ascii="宋体" w:eastAsia="宋体" w:hAnsi="宋体" w:cs="宋体" w:hint="eastAsia"/>
                <w:caps w:val="0"/>
                <w:spacing w:val="0"/>
                <w:sz w:val="18"/>
                <w:szCs w:val="18"/>
                <w:highlight w:val="none"/>
                <w:u w:val="none"/>
              </w:rPr>
              <w:t>外包）</w:t>
            </w:r>
          </w:p>
        </w:tc>
      </w:tr>
      <w:tr>
        <w:tblPrEx>
          <w:tblW w:w="8640" w:type="dxa"/>
          <w:tblInd w:w="0" w:type="dxa"/>
          <w:tblLayout w:type="fixed"/>
          <w:tblCellMar>
            <w:top w:w="15" w:type="dxa"/>
            <w:left w:w="15" w:type="dxa"/>
            <w:bottom w:w="15" w:type="dxa"/>
            <w:right w:w="15" w:type="dxa"/>
          </w:tblCellMar>
        </w:tblPrEx>
        <w:trPr>
          <w:trHeight w:val="510"/>
        </w:trPr>
        <w:tc>
          <w:tcPr>
            <w:tcW w:w="678"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8</w:t>
            </w:r>
          </w:p>
        </w:tc>
        <w:tc>
          <w:tcPr>
            <w:tcW w:w="1684"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洁净系统</w:t>
            </w:r>
          </w:p>
        </w:tc>
        <w:tc>
          <w:tcPr>
            <w:tcW w:w="6278"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各洁净区域新风系统、送风系统、排风系统及设备（专业维保由</w:t>
            </w:r>
            <w:r>
              <w:rPr>
                <w:rFonts w:ascii="宋体" w:hAnsi="宋体" w:cs="宋体" w:hint="eastAsia"/>
                <w:caps w:val="0"/>
                <w:spacing w:val="0"/>
                <w:sz w:val="18"/>
                <w:szCs w:val="18"/>
                <w:highlight w:val="none"/>
                <w:u w:val="none"/>
                <w:lang w:eastAsia="zh-CN"/>
              </w:rPr>
              <w:t>采购人</w:t>
            </w:r>
            <w:r>
              <w:rPr>
                <w:rFonts w:ascii="宋体" w:eastAsia="宋体" w:hAnsi="宋体" w:cs="宋体" w:hint="eastAsia"/>
                <w:caps w:val="0"/>
                <w:spacing w:val="0"/>
                <w:sz w:val="18"/>
                <w:szCs w:val="18"/>
                <w:highlight w:val="none"/>
                <w:u w:val="none"/>
              </w:rPr>
              <w:t>外包）</w:t>
            </w:r>
          </w:p>
        </w:tc>
      </w:tr>
      <w:tr>
        <w:tblPrEx>
          <w:tblW w:w="8640" w:type="dxa"/>
          <w:tblInd w:w="0" w:type="dxa"/>
          <w:tblLayout w:type="fixed"/>
          <w:tblCellMar>
            <w:top w:w="15" w:type="dxa"/>
            <w:left w:w="15" w:type="dxa"/>
            <w:bottom w:w="15" w:type="dxa"/>
            <w:right w:w="15" w:type="dxa"/>
          </w:tblCellMar>
        </w:tblPrEx>
        <w:trPr>
          <w:trHeight w:val="510"/>
        </w:trPr>
        <w:tc>
          <w:tcPr>
            <w:tcW w:w="678"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9</w:t>
            </w:r>
          </w:p>
        </w:tc>
        <w:tc>
          <w:tcPr>
            <w:tcW w:w="1684"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医疗气体系统</w:t>
            </w:r>
          </w:p>
        </w:tc>
        <w:tc>
          <w:tcPr>
            <w:tcW w:w="6278"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医疗气体系统及设备（专业维保由</w:t>
            </w:r>
            <w:r>
              <w:rPr>
                <w:rFonts w:ascii="宋体" w:hAnsi="宋体" w:cs="宋体" w:hint="eastAsia"/>
                <w:caps w:val="0"/>
                <w:spacing w:val="0"/>
                <w:sz w:val="18"/>
                <w:szCs w:val="18"/>
                <w:highlight w:val="none"/>
                <w:u w:val="none"/>
                <w:lang w:eastAsia="zh-CN"/>
              </w:rPr>
              <w:t>采购人</w:t>
            </w:r>
            <w:r>
              <w:rPr>
                <w:rFonts w:ascii="宋体" w:eastAsia="宋体" w:hAnsi="宋体" w:cs="宋体" w:hint="eastAsia"/>
                <w:caps w:val="0"/>
                <w:spacing w:val="0"/>
                <w:sz w:val="18"/>
                <w:szCs w:val="18"/>
                <w:highlight w:val="none"/>
                <w:u w:val="none"/>
              </w:rPr>
              <w:t>外包）</w:t>
            </w:r>
          </w:p>
        </w:tc>
      </w:tr>
      <w:tr>
        <w:tblPrEx>
          <w:tblW w:w="8640" w:type="dxa"/>
          <w:tblInd w:w="0" w:type="dxa"/>
          <w:tblLayout w:type="fixed"/>
          <w:tblCellMar>
            <w:top w:w="15" w:type="dxa"/>
            <w:left w:w="15" w:type="dxa"/>
            <w:bottom w:w="15" w:type="dxa"/>
            <w:right w:w="15" w:type="dxa"/>
          </w:tblCellMar>
        </w:tblPrEx>
        <w:trPr>
          <w:trHeight w:val="510"/>
        </w:trPr>
        <w:tc>
          <w:tcPr>
            <w:tcW w:w="678"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10</w:t>
            </w:r>
          </w:p>
        </w:tc>
        <w:tc>
          <w:tcPr>
            <w:tcW w:w="1684"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楼宇自动化控制系统</w:t>
            </w:r>
          </w:p>
        </w:tc>
        <w:tc>
          <w:tcPr>
            <w:tcW w:w="6278"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BAS控制系统、电力监测系统、能源管理系统、气体终端报警系统、护理对讲（专业维保由</w:t>
            </w:r>
            <w:r>
              <w:rPr>
                <w:rFonts w:ascii="宋体" w:hAnsi="宋体" w:cs="宋体" w:hint="eastAsia"/>
                <w:caps w:val="0"/>
                <w:spacing w:val="0"/>
                <w:sz w:val="18"/>
                <w:szCs w:val="18"/>
                <w:highlight w:val="none"/>
                <w:u w:val="none"/>
                <w:lang w:eastAsia="zh-CN"/>
              </w:rPr>
              <w:t>采购人</w:t>
            </w:r>
            <w:r>
              <w:rPr>
                <w:rFonts w:ascii="宋体" w:eastAsia="宋体" w:hAnsi="宋体" w:cs="宋体" w:hint="eastAsia"/>
                <w:caps w:val="0"/>
                <w:spacing w:val="0"/>
                <w:sz w:val="18"/>
                <w:szCs w:val="18"/>
                <w:highlight w:val="none"/>
                <w:u w:val="none"/>
              </w:rPr>
              <w:t>外包）</w:t>
            </w:r>
          </w:p>
        </w:tc>
      </w:tr>
      <w:tr>
        <w:tblPrEx>
          <w:tblW w:w="8640" w:type="dxa"/>
          <w:tblInd w:w="0" w:type="dxa"/>
          <w:tblLayout w:type="fixed"/>
          <w:tblCellMar>
            <w:top w:w="15" w:type="dxa"/>
            <w:left w:w="15" w:type="dxa"/>
            <w:bottom w:w="15" w:type="dxa"/>
            <w:right w:w="15" w:type="dxa"/>
          </w:tblCellMar>
        </w:tblPrEx>
        <w:trPr>
          <w:trHeight w:val="510"/>
        </w:trPr>
        <w:tc>
          <w:tcPr>
            <w:tcW w:w="678"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11</w:t>
            </w:r>
          </w:p>
        </w:tc>
        <w:tc>
          <w:tcPr>
            <w:tcW w:w="1684"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防辐射工程</w:t>
            </w:r>
          </w:p>
        </w:tc>
        <w:tc>
          <w:tcPr>
            <w:tcW w:w="6278"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防辐射、磁屏蔽机房内非医疗设备的维修、维护，包括墙体、天花、地面、门窗等（专业维保由</w:t>
            </w:r>
            <w:r>
              <w:rPr>
                <w:rFonts w:ascii="宋体" w:hAnsi="宋体" w:cs="宋体" w:hint="eastAsia"/>
                <w:caps w:val="0"/>
                <w:spacing w:val="0"/>
                <w:sz w:val="18"/>
                <w:szCs w:val="18"/>
                <w:highlight w:val="none"/>
                <w:u w:val="none"/>
                <w:lang w:eastAsia="zh-CN"/>
              </w:rPr>
              <w:t>采购人</w:t>
            </w:r>
            <w:r>
              <w:rPr>
                <w:rFonts w:ascii="宋体" w:eastAsia="宋体" w:hAnsi="宋体" w:cs="宋体" w:hint="eastAsia"/>
                <w:caps w:val="0"/>
                <w:spacing w:val="0"/>
                <w:sz w:val="18"/>
                <w:szCs w:val="18"/>
                <w:highlight w:val="none"/>
                <w:u w:val="none"/>
              </w:rPr>
              <w:t>外包）</w:t>
            </w:r>
          </w:p>
        </w:tc>
      </w:tr>
      <w:tr>
        <w:tblPrEx>
          <w:tblW w:w="8640" w:type="dxa"/>
          <w:tblInd w:w="0" w:type="dxa"/>
          <w:tblLayout w:type="fixed"/>
          <w:tblCellMar>
            <w:top w:w="15" w:type="dxa"/>
            <w:left w:w="15" w:type="dxa"/>
            <w:bottom w:w="15" w:type="dxa"/>
            <w:right w:w="15" w:type="dxa"/>
          </w:tblCellMar>
        </w:tblPrEx>
        <w:trPr>
          <w:trHeight w:val="271"/>
        </w:trPr>
        <w:tc>
          <w:tcPr>
            <w:tcW w:w="678"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12</w:t>
            </w:r>
          </w:p>
        </w:tc>
        <w:tc>
          <w:tcPr>
            <w:tcW w:w="1684"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室外管网系统</w:t>
            </w:r>
          </w:p>
        </w:tc>
        <w:tc>
          <w:tcPr>
            <w:tcW w:w="6278"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包括电缆管道、雨污管道、供水管道、热力管道、燃气管道等</w:t>
            </w:r>
          </w:p>
        </w:tc>
      </w:tr>
      <w:tr>
        <w:tblPrEx>
          <w:tblW w:w="8640" w:type="dxa"/>
          <w:tblInd w:w="0" w:type="dxa"/>
          <w:tblLayout w:type="fixed"/>
          <w:tblCellMar>
            <w:top w:w="15" w:type="dxa"/>
            <w:left w:w="15" w:type="dxa"/>
            <w:bottom w:w="15" w:type="dxa"/>
            <w:right w:w="15" w:type="dxa"/>
          </w:tblCellMar>
        </w:tblPrEx>
        <w:trPr>
          <w:trHeight w:val="750"/>
        </w:trPr>
        <w:tc>
          <w:tcPr>
            <w:tcW w:w="678"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13</w:t>
            </w:r>
          </w:p>
        </w:tc>
        <w:tc>
          <w:tcPr>
            <w:tcW w:w="1684"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建筑系统</w:t>
            </w:r>
          </w:p>
        </w:tc>
        <w:tc>
          <w:tcPr>
            <w:tcW w:w="6278"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除主体结构外的所有建筑，包括室内外的墙体、墙面、天花、天面、地面、玻璃幕墙、门窗，建筑红线内的围墙、地面、道路、景观的日常简易维修、保养</w:t>
            </w:r>
          </w:p>
        </w:tc>
      </w:tr>
      <w:tr>
        <w:tblPrEx>
          <w:tblW w:w="8640" w:type="dxa"/>
          <w:tblInd w:w="0" w:type="dxa"/>
          <w:tblLayout w:type="fixed"/>
          <w:tblCellMar>
            <w:top w:w="15" w:type="dxa"/>
            <w:left w:w="15" w:type="dxa"/>
            <w:bottom w:w="15" w:type="dxa"/>
            <w:right w:w="15" w:type="dxa"/>
          </w:tblCellMar>
        </w:tblPrEx>
        <w:trPr>
          <w:trHeight w:val="271"/>
        </w:trPr>
        <w:tc>
          <w:tcPr>
            <w:tcW w:w="678"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14</w:t>
            </w:r>
          </w:p>
        </w:tc>
        <w:tc>
          <w:tcPr>
            <w:tcW w:w="1684"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自动门</w:t>
            </w:r>
          </w:p>
        </w:tc>
        <w:tc>
          <w:tcPr>
            <w:tcW w:w="6278"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全院自动门日常维修、保养（专业维保由</w:t>
            </w:r>
            <w:r>
              <w:rPr>
                <w:rFonts w:ascii="宋体" w:hAnsi="宋体" w:cs="宋体" w:hint="eastAsia"/>
                <w:caps w:val="0"/>
                <w:spacing w:val="0"/>
                <w:sz w:val="18"/>
                <w:szCs w:val="18"/>
                <w:highlight w:val="none"/>
                <w:u w:val="none"/>
                <w:lang w:eastAsia="zh-CN"/>
              </w:rPr>
              <w:t>采购人</w:t>
            </w:r>
            <w:r>
              <w:rPr>
                <w:rFonts w:ascii="宋体" w:eastAsia="宋体" w:hAnsi="宋体" w:cs="宋体" w:hint="eastAsia"/>
                <w:caps w:val="0"/>
                <w:spacing w:val="0"/>
                <w:sz w:val="18"/>
                <w:szCs w:val="18"/>
                <w:highlight w:val="none"/>
                <w:u w:val="none"/>
              </w:rPr>
              <w:t>外包）</w:t>
            </w:r>
          </w:p>
        </w:tc>
      </w:tr>
      <w:tr>
        <w:tblPrEx>
          <w:tblW w:w="8640" w:type="dxa"/>
          <w:tblInd w:w="0" w:type="dxa"/>
          <w:tblLayout w:type="fixed"/>
          <w:tblCellMar>
            <w:top w:w="15" w:type="dxa"/>
            <w:left w:w="15" w:type="dxa"/>
            <w:bottom w:w="15" w:type="dxa"/>
            <w:right w:w="15" w:type="dxa"/>
          </w:tblCellMar>
        </w:tblPrEx>
        <w:trPr>
          <w:trHeight w:val="510"/>
        </w:trPr>
        <w:tc>
          <w:tcPr>
            <w:tcW w:w="678"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15</w:t>
            </w:r>
          </w:p>
        </w:tc>
        <w:tc>
          <w:tcPr>
            <w:tcW w:w="1684"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防辐射铅门(电动、手动)</w:t>
            </w:r>
          </w:p>
        </w:tc>
        <w:tc>
          <w:tcPr>
            <w:tcW w:w="6278"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全院防辐射铅门(电动、手动)日常维修、保养或协助维修（专业维保由</w:t>
            </w:r>
            <w:r>
              <w:rPr>
                <w:rFonts w:ascii="宋体" w:hAnsi="宋体" w:cs="宋体" w:hint="eastAsia"/>
                <w:caps w:val="0"/>
                <w:spacing w:val="0"/>
                <w:sz w:val="18"/>
                <w:szCs w:val="18"/>
                <w:highlight w:val="none"/>
                <w:u w:val="none"/>
                <w:lang w:eastAsia="zh-CN"/>
              </w:rPr>
              <w:t>采购人</w:t>
            </w:r>
            <w:r>
              <w:rPr>
                <w:rFonts w:ascii="宋体" w:eastAsia="宋体" w:hAnsi="宋体" w:cs="宋体" w:hint="eastAsia"/>
                <w:caps w:val="0"/>
                <w:spacing w:val="0"/>
                <w:sz w:val="18"/>
                <w:szCs w:val="18"/>
                <w:highlight w:val="none"/>
                <w:u w:val="none"/>
              </w:rPr>
              <w:t>外包）</w:t>
            </w:r>
          </w:p>
        </w:tc>
      </w:tr>
      <w:tr>
        <w:tblPrEx>
          <w:tblW w:w="8640" w:type="dxa"/>
          <w:tblInd w:w="0" w:type="dxa"/>
          <w:tblLayout w:type="fixed"/>
          <w:tblCellMar>
            <w:top w:w="15" w:type="dxa"/>
            <w:left w:w="15" w:type="dxa"/>
            <w:bottom w:w="15" w:type="dxa"/>
            <w:right w:w="15" w:type="dxa"/>
          </w:tblCellMar>
        </w:tblPrEx>
        <w:trPr>
          <w:trHeight w:val="271"/>
        </w:trPr>
        <w:tc>
          <w:tcPr>
            <w:tcW w:w="678"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16</w:t>
            </w:r>
          </w:p>
        </w:tc>
        <w:tc>
          <w:tcPr>
            <w:tcW w:w="1684"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推拉门</w:t>
            </w:r>
          </w:p>
        </w:tc>
        <w:tc>
          <w:tcPr>
            <w:tcW w:w="6278"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全院推拉门日常维修、保养</w:t>
            </w:r>
          </w:p>
        </w:tc>
      </w:tr>
      <w:tr>
        <w:tblPrEx>
          <w:tblW w:w="8640" w:type="dxa"/>
          <w:tblInd w:w="0" w:type="dxa"/>
          <w:tblLayout w:type="fixed"/>
          <w:tblCellMar>
            <w:top w:w="15" w:type="dxa"/>
            <w:left w:w="15" w:type="dxa"/>
            <w:bottom w:w="15" w:type="dxa"/>
            <w:right w:w="15" w:type="dxa"/>
          </w:tblCellMar>
        </w:tblPrEx>
        <w:trPr>
          <w:trHeight w:val="271"/>
        </w:trPr>
        <w:tc>
          <w:tcPr>
            <w:tcW w:w="678"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17</w:t>
            </w:r>
          </w:p>
        </w:tc>
        <w:tc>
          <w:tcPr>
            <w:tcW w:w="1684"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小家电设备</w:t>
            </w:r>
          </w:p>
        </w:tc>
        <w:tc>
          <w:tcPr>
            <w:tcW w:w="6278"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电冰箱、碎纸机、除湿机、电视机、洗衣机、电风扇、热水器、电磁炉、风幕机等日常维修、保养，</w:t>
            </w:r>
            <w:r>
              <w:rPr>
                <w:rFonts w:ascii="宋体" w:eastAsia="宋体" w:hAnsi="宋体" w:cs="宋体" w:hint="eastAsia"/>
                <w:b/>
                <w:bCs/>
                <w:caps w:val="0"/>
                <w:spacing w:val="0"/>
                <w:sz w:val="18"/>
                <w:szCs w:val="18"/>
                <w:highlight w:val="none"/>
                <w:u w:val="none"/>
              </w:rPr>
              <w:t>不含空调、</w:t>
            </w:r>
            <w:r>
              <w:rPr>
                <w:rFonts w:ascii="宋体" w:eastAsia="宋体" w:hAnsi="宋体" w:cs="宋体" w:hint="eastAsia"/>
                <w:b/>
                <w:bCs/>
                <w:caps w:val="0"/>
                <w:spacing w:val="0"/>
                <w:sz w:val="18"/>
                <w:szCs w:val="18"/>
                <w:highlight w:val="none"/>
                <w:u w:val="none"/>
                <w:lang w:eastAsia="zh-CN"/>
              </w:rPr>
              <w:t>电脑、</w:t>
            </w:r>
            <w:r>
              <w:rPr>
                <w:rFonts w:ascii="宋体" w:eastAsia="宋体" w:hAnsi="宋体" w:cs="宋体" w:hint="eastAsia"/>
                <w:b/>
                <w:bCs/>
                <w:caps w:val="0"/>
                <w:spacing w:val="0"/>
                <w:sz w:val="18"/>
                <w:szCs w:val="18"/>
                <w:highlight w:val="none"/>
                <w:u w:val="none"/>
              </w:rPr>
              <w:t>打印机</w:t>
            </w:r>
            <w:r>
              <w:rPr>
                <w:rFonts w:ascii="宋体" w:eastAsia="宋体" w:hAnsi="宋体" w:cs="宋体" w:hint="eastAsia"/>
                <w:caps w:val="0"/>
                <w:spacing w:val="0"/>
                <w:sz w:val="18"/>
                <w:szCs w:val="18"/>
                <w:highlight w:val="none"/>
                <w:u w:val="none"/>
              </w:rPr>
              <w:t>。</w:t>
            </w:r>
          </w:p>
        </w:tc>
      </w:tr>
      <w:tr>
        <w:tblPrEx>
          <w:tblW w:w="8640" w:type="dxa"/>
          <w:tblInd w:w="0" w:type="dxa"/>
          <w:tblLayout w:type="fixed"/>
          <w:tblCellMar>
            <w:top w:w="15" w:type="dxa"/>
            <w:left w:w="15" w:type="dxa"/>
            <w:bottom w:w="15" w:type="dxa"/>
            <w:right w:w="15" w:type="dxa"/>
          </w:tblCellMar>
        </w:tblPrEx>
        <w:trPr>
          <w:trHeight w:val="271"/>
        </w:trPr>
        <w:tc>
          <w:tcPr>
            <w:tcW w:w="678"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二</w:t>
            </w:r>
          </w:p>
        </w:tc>
        <w:tc>
          <w:tcPr>
            <w:tcW w:w="7962" w:type="dxa"/>
            <w:gridSpan w:val="2"/>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房屋建筑管理服务</w:t>
            </w:r>
          </w:p>
        </w:tc>
      </w:tr>
      <w:tr>
        <w:tblPrEx>
          <w:tblW w:w="8640" w:type="dxa"/>
          <w:tblInd w:w="0" w:type="dxa"/>
          <w:tblLayout w:type="fixed"/>
          <w:tblCellMar>
            <w:top w:w="15" w:type="dxa"/>
            <w:left w:w="15" w:type="dxa"/>
            <w:bottom w:w="15" w:type="dxa"/>
            <w:right w:w="15" w:type="dxa"/>
          </w:tblCellMar>
        </w:tblPrEx>
        <w:trPr>
          <w:trHeight w:val="271"/>
        </w:trPr>
        <w:tc>
          <w:tcPr>
            <w:tcW w:w="678" w:type="dxa"/>
            <w:tcBorders>
              <w:top w:val="single" w:sz="2" w:space="0" w:color="000000"/>
              <w:left w:val="single" w:sz="2" w:space="0" w:color="000000"/>
              <w:bottom w:val="single" w:sz="2" w:space="0" w:color="000000"/>
              <w:right w:val="single" w:sz="2" w:space="0" w:color="000000"/>
            </w:tcBorders>
            <w:shd w:val="clear" w:color="auto" w:fill="FFFFFF"/>
            <w:vAlign w:val="center"/>
          </w:tcPr>
          <w:p>
            <w:pPr>
              <w:widowControl/>
              <w:spacing w:beforeAutospacing="0" w:after="0" w:afterAutospacing="0" w:line="27" w:lineRule="atLeast"/>
              <w:ind w:left="330" w:right="0" w:firstLine="540"/>
              <w:jc w:val="both"/>
              <w:textAlignment w:val="center"/>
              <w:rPr>
                <w:rFonts w:ascii="宋体" w:eastAsia="宋体" w:hAnsi="宋体" w:cs="宋体" w:hint="eastAsia"/>
                <w:caps w:val="0"/>
                <w:spacing w:val="0"/>
                <w:sz w:val="18"/>
                <w:szCs w:val="18"/>
                <w:highlight w:val="none"/>
                <w:u w:val="none"/>
              </w:rPr>
            </w:pPr>
            <w:r>
              <w:rPr>
                <w:rFonts w:ascii="宋体" w:eastAsia="宋体" w:hAnsi="宋体" w:cs="宋体" w:hint="eastAsia"/>
                <w:caps w:val="0"/>
                <w:spacing w:val="0"/>
                <w:kern w:val="0"/>
                <w:sz w:val="18"/>
                <w:szCs w:val="18"/>
                <w:highlight w:val="none"/>
                <w:u w:val="none"/>
                <w:lang w:val="en-US" w:eastAsia="zh-CN"/>
              </w:rPr>
              <w:t>11  </w:t>
            </w:r>
          </w:p>
        </w:tc>
        <w:tc>
          <w:tcPr>
            <w:tcW w:w="1684"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color w:val="auto"/>
                <w:highlight w:val="none"/>
              </w:rPr>
            </w:pPr>
            <w:r>
              <w:rPr>
                <w:rFonts w:ascii="宋体" w:eastAsia="宋体" w:hAnsi="宋体" w:cs="宋体" w:hint="eastAsia"/>
                <w:caps w:val="0"/>
                <w:color w:val="auto"/>
                <w:spacing w:val="0"/>
                <w:sz w:val="18"/>
                <w:szCs w:val="18"/>
                <w:highlight w:val="none"/>
                <w:u w:val="none"/>
              </w:rPr>
              <w:t>房屋零星修缮5项（包工包料）</w:t>
            </w:r>
          </w:p>
        </w:tc>
        <w:tc>
          <w:tcPr>
            <w:tcW w:w="6278"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color w:val="auto"/>
                <w:highlight w:val="none"/>
              </w:rPr>
            </w:pPr>
            <w:r>
              <w:rPr>
                <w:rFonts w:ascii="宋体" w:eastAsia="宋体" w:hAnsi="宋体" w:cs="宋体" w:hint="eastAsia"/>
                <w:caps w:val="0"/>
                <w:color w:val="auto"/>
                <w:spacing w:val="0"/>
                <w:sz w:val="18"/>
                <w:szCs w:val="18"/>
                <w:highlight w:val="none"/>
                <w:u w:val="none"/>
              </w:rPr>
              <w:t>确保房屋、门窗的完好和正常使用；保持墙面和天花的整洁和安全，及时除霉和粉刷；及时处理安全隐患（如物体掉落伤人，或导致人员摔倒），完成各项零星维修任务，维修合格率100%。</w:t>
            </w:r>
          </w:p>
        </w:tc>
      </w:tr>
      <w:tr>
        <w:tblPrEx>
          <w:tblW w:w="8640" w:type="dxa"/>
          <w:tblInd w:w="0" w:type="dxa"/>
          <w:tblLayout w:type="fixed"/>
          <w:tblCellMar>
            <w:top w:w="15" w:type="dxa"/>
            <w:left w:w="15" w:type="dxa"/>
            <w:bottom w:w="15" w:type="dxa"/>
            <w:right w:w="15" w:type="dxa"/>
          </w:tblCellMar>
        </w:tblPrEx>
        <w:trPr>
          <w:trHeight w:val="271"/>
        </w:trPr>
        <w:tc>
          <w:tcPr>
            <w:tcW w:w="678" w:type="dxa"/>
            <w:tcBorders>
              <w:top w:val="single" w:sz="2" w:space="0" w:color="000000"/>
              <w:left w:val="single" w:sz="2" w:space="0" w:color="000000"/>
              <w:bottom w:val="single" w:sz="2" w:space="0" w:color="000000"/>
              <w:right w:val="single" w:sz="2" w:space="0" w:color="000000"/>
            </w:tcBorders>
            <w:shd w:val="clear" w:color="auto" w:fill="FFFFFF"/>
            <w:vAlign w:val="center"/>
          </w:tcPr>
          <w:p>
            <w:pPr>
              <w:widowControl/>
              <w:spacing w:beforeAutospacing="0" w:after="0" w:afterAutospacing="0" w:line="27" w:lineRule="atLeast"/>
              <w:ind w:left="330" w:right="0" w:firstLine="540"/>
              <w:jc w:val="both"/>
              <w:textAlignment w:val="center"/>
              <w:rPr>
                <w:rFonts w:ascii="宋体" w:eastAsia="宋体" w:hAnsi="宋体" w:cs="宋体" w:hint="eastAsia"/>
                <w:caps w:val="0"/>
                <w:spacing w:val="0"/>
                <w:sz w:val="18"/>
                <w:szCs w:val="18"/>
                <w:highlight w:val="none"/>
                <w:u w:val="none"/>
              </w:rPr>
            </w:pPr>
            <w:r>
              <w:rPr>
                <w:rFonts w:ascii="宋体" w:eastAsia="宋体" w:hAnsi="宋体" w:cs="宋体" w:hint="eastAsia"/>
                <w:caps w:val="0"/>
                <w:spacing w:val="0"/>
                <w:kern w:val="0"/>
                <w:sz w:val="18"/>
                <w:szCs w:val="18"/>
                <w:highlight w:val="none"/>
                <w:u w:val="none"/>
                <w:lang w:val="en-US" w:eastAsia="zh-CN"/>
              </w:rPr>
              <w:t>22  </w:t>
            </w:r>
          </w:p>
        </w:tc>
        <w:tc>
          <w:tcPr>
            <w:tcW w:w="1684"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color w:val="auto"/>
                <w:highlight w:val="none"/>
              </w:rPr>
            </w:pPr>
            <w:r>
              <w:rPr>
                <w:rFonts w:ascii="宋体" w:eastAsia="宋体" w:hAnsi="宋体" w:cs="宋体" w:hint="eastAsia"/>
                <w:caps w:val="0"/>
                <w:color w:val="auto"/>
                <w:spacing w:val="0"/>
                <w:sz w:val="18"/>
                <w:szCs w:val="18"/>
                <w:highlight w:val="none"/>
                <w:u w:val="none"/>
              </w:rPr>
              <w:t>其他房屋零星修缮（包工不包料）</w:t>
            </w:r>
          </w:p>
        </w:tc>
        <w:tc>
          <w:tcPr>
            <w:tcW w:w="6278"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color w:val="auto"/>
                <w:highlight w:val="none"/>
              </w:rPr>
            </w:pPr>
            <w:r>
              <w:rPr>
                <w:rFonts w:ascii="宋体" w:eastAsia="宋体" w:hAnsi="宋体" w:cs="宋体" w:hint="eastAsia"/>
                <w:caps w:val="0"/>
                <w:color w:val="auto"/>
                <w:spacing w:val="0"/>
                <w:sz w:val="18"/>
                <w:szCs w:val="18"/>
                <w:highlight w:val="none"/>
                <w:u w:val="none"/>
              </w:rPr>
              <w:t>配合采购人进行因点位需求变化引起的局部零星改造工程，包含但不限于管线安装和敷设，墙/地面瓷砖的维修和更换，卫生间设施的维修和更换等工作，该部分材料由采购人负责提供</w:t>
            </w:r>
          </w:p>
        </w:tc>
      </w:tr>
      <w:tr>
        <w:tblPrEx>
          <w:tblW w:w="8640" w:type="dxa"/>
          <w:tblInd w:w="0" w:type="dxa"/>
          <w:tblLayout w:type="fixed"/>
          <w:tblCellMar>
            <w:top w:w="15" w:type="dxa"/>
            <w:left w:w="15" w:type="dxa"/>
            <w:bottom w:w="15" w:type="dxa"/>
            <w:right w:w="15" w:type="dxa"/>
          </w:tblCellMar>
        </w:tblPrEx>
        <w:trPr>
          <w:trHeight w:val="271"/>
        </w:trPr>
        <w:tc>
          <w:tcPr>
            <w:tcW w:w="678" w:type="dxa"/>
            <w:tcBorders>
              <w:top w:val="single" w:sz="2" w:space="0" w:color="000000"/>
              <w:left w:val="single" w:sz="2" w:space="0" w:color="000000"/>
              <w:bottom w:val="single" w:sz="2" w:space="0" w:color="000000"/>
              <w:right w:val="single" w:sz="2" w:space="0" w:color="000000"/>
            </w:tcBorders>
            <w:shd w:val="clear" w:color="auto" w:fill="FFFFFF"/>
            <w:vAlign w:val="center"/>
          </w:tcPr>
          <w:p>
            <w:pPr>
              <w:widowControl/>
              <w:spacing w:beforeAutospacing="0" w:after="0" w:afterAutospacing="0" w:line="27" w:lineRule="atLeast"/>
              <w:ind w:left="330" w:right="0" w:firstLine="540"/>
              <w:jc w:val="both"/>
              <w:textAlignment w:val="center"/>
              <w:rPr>
                <w:rFonts w:ascii="宋体" w:eastAsia="宋体" w:hAnsi="宋体" w:cs="宋体" w:hint="eastAsia"/>
                <w:caps w:val="0"/>
                <w:spacing w:val="0"/>
                <w:sz w:val="18"/>
                <w:szCs w:val="18"/>
                <w:highlight w:val="none"/>
                <w:u w:val="none"/>
                <w:lang w:val="en-US"/>
              </w:rPr>
            </w:pPr>
            <w:r>
              <w:rPr>
                <w:rFonts w:ascii="宋体" w:eastAsia="宋体" w:hAnsi="宋体" w:cs="宋体" w:hint="eastAsia"/>
                <w:caps w:val="0"/>
                <w:spacing w:val="0"/>
                <w:kern w:val="0"/>
                <w:sz w:val="18"/>
                <w:szCs w:val="18"/>
                <w:highlight w:val="none"/>
                <w:u w:val="none"/>
                <w:lang w:val="en-US" w:eastAsia="zh-CN"/>
              </w:rPr>
              <w:t>43</w:t>
            </w:r>
          </w:p>
        </w:tc>
        <w:tc>
          <w:tcPr>
            <w:tcW w:w="1684"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color w:val="auto"/>
                <w:highlight w:val="none"/>
              </w:rPr>
            </w:pPr>
            <w:r>
              <w:rPr>
                <w:rFonts w:ascii="宋体" w:eastAsia="宋体" w:hAnsi="宋体" w:cs="宋体" w:hint="eastAsia"/>
                <w:caps w:val="0"/>
                <w:color w:val="auto"/>
                <w:spacing w:val="0"/>
                <w:sz w:val="18"/>
                <w:szCs w:val="18"/>
                <w:highlight w:val="none"/>
                <w:u w:val="none"/>
              </w:rPr>
              <w:t>建筑机电类固废处理</w:t>
            </w:r>
          </w:p>
        </w:tc>
        <w:tc>
          <w:tcPr>
            <w:tcW w:w="6278"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color w:val="auto"/>
                <w:highlight w:val="none"/>
              </w:rPr>
            </w:pPr>
            <w:r>
              <w:rPr>
                <w:rFonts w:ascii="宋体" w:eastAsia="宋体" w:hAnsi="宋体" w:cs="宋体" w:hint="eastAsia"/>
                <w:caps w:val="0"/>
                <w:color w:val="auto"/>
                <w:spacing w:val="0"/>
                <w:sz w:val="18"/>
                <w:szCs w:val="18"/>
                <w:highlight w:val="none"/>
                <w:u w:val="none"/>
              </w:rPr>
              <w:t>非医疗建筑机电类固体废物回收、分类、清理</w:t>
            </w:r>
          </w:p>
        </w:tc>
      </w:tr>
      <w:tr>
        <w:tblPrEx>
          <w:tblW w:w="8640" w:type="dxa"/>
          <w:tblInd w:w="0" w:type="dxa"/>
          <w:tblLayout w:type="fixed"/>
          <w:tblCellMar>
            <w:top w:w="15" w:type="dxa"/>
            <w:left w:w="15" w:type="dxa"/>
            <w:bottom w:w="15" w:type="dxa"/>
            <w:right w:w="15" w:type="dxa"/>
          </w:tblCellMar>
        </w:tblPrEx>
        <w:trPr>
          <w:trHeight w:val="510"/>
        </w:trPr>
        <w:tc>
          <w:tcPr>
            <w:tcW w:w="678" w:type="dxa"/>
            <w:tcBorders>
              <w:top w:val="single" w:sz="2" w:space="0" w:color="000000"/>
              <w:left w:val="single" w:sz="2" w:space="0" w:color="000000"/>
              <w:bottom w:val="single" w:sz="2" w:space="0" w:color="000000"/>
              <w:right w:val="single" w:sz="2" w:space="0" w:color="000000"/>
            </w:tcBorders>
            <w:shd w:val="clear" w:color="auto" w:fill="FFFFFF"/>
            <w:vAlign w:val="center"/>
          </w:tcPr>
          <w:p>
            <w:pPr>
              <w:widowControl/>
              <w:spacing w:beforeAutospacing="0" w:after="0" w:afterAutospacing="0" w:line="27" w:lineRule="atLeast"/>
              <w:ind w:left="330" w:right="0" w:firstLine="540"/>
              <w:jc w:val="both"/>
              <w:textAlignment w:val="center"/>
              <w:rPr>
                <w:rFonts w:ascii="宋体" w:eastAsia="宋体" w:hAnsi="宋体" w:cs="宋体" w:hint="eastAsia"/>
                <w:caps w:val="0"/>
                <w:spacing w:val="0"/>
                <w:sz w:val="18"/>
                <w:szCs w:val="18"/>
                <w:highlight w:val="none"/>
                <w:u w:val="none"/>
              </w:rPr>
            </w:pPr>
            <w:r>
              <w:rPr>
                <w:rFonts w:ascii="宋体" w:eastAsia="宋体" w:hAnsi="宋体" w:cs="宋体" w:hint="eastAsia"/>
                <w:caps w:val="0"/>
                <w:spacing w:val="0"/>
                <w:kern w:val="0"/>
                <w:sz w:val="18"/>
                <w:szCs w:val="18"/>
                <w:highlight w:val="none"/>
                <w:u w:val="none"/>
                <w:lang w:val="en-US" w:eastAsia="zh-CN"/>
              </w:rPr>
              <w:t>54 </w:t>
            </w:r>
          </w:p>
        </w:tc>
        <w:tc>
          <w:tcPr>
            <w:tcW w:w="1684"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color w:val="auto"/>
                <w:highlight w:val="none"/>
              </w:rPr>
            </w:pPr>
            <w:r>
              <w:rPr>
                <w:rFonts w:ascii="宋体" w:eastAsia="宋体" w:hAnsi="宋体" w:cs="宋体" w:hint="eastAsia"/>
                <w:caps w:val="0"/>
                <w:color w:val="auto"/>
                <w:spacing w:val="0"/>
                <w:sz w:val="18"/>
                <w:szCs w:val="18"/>
                <w:highlight w:val="none"/>
                <w:u w:val="none"/>
              </w:rPr>
              <w:t>院内道路广场修缮维护</w:t>
            </w:r>
          </w:p>
        </w:tc>
        <w:tc>
          <w:tcPr>
            <w:tcW w:w="6278"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color w:val="auto"/>
                <w:highlight w:val="none"/>
              </w:rPr>
            </w:pPr>
            <w:r>
              <w:rPr>
                <w:rFonts w:ascii="宋体" w:eastAsia="宋体" w:hAnsi="宋体" w:cs="宋体" w:hint="eastAsia"/>
                <w:caps w:val="0"/>
                <w:color w:val="auto"/>
                <w:spacing w:val="0"/>
                <w:sz w:val="18"/>
                <w:szCs w:val="18"/>
                <w:highlight w:val="none"/>
                <w:u w:val="none"/>
              </w:rPr>
              <w:t>院内道路广场修缮维护</w:t>
            </w:r>
          </w:p>
        </w:tc>
      </w:tr>
      <w:tr>
        <w:tblPrEx>
          <w:tblW w:w="8640" w:type="dxa"/>
          <w:tblInd w:w="0" w:type="dxa"/>
          <w:tblLayout w:type="fixed"/>
          <w:tblCellMar>
            <w:top w:w="15" w:type="dxa"/>
            <w:left w:w="15" w:type="dxa"/>
            <w:bottom w:w="15" w:type="dxa"/>
            <w:right w:w="15" w:type="dxa"/>
          </w:tblCellMar>
        </w:tblPrEx>
        <w:trPr>
          <w:trHeight w:val="510"/>
        </w:trPr>
        <w:tc>
          <w:tcPr>
            <w:tcW w:w="678" w:type="dxa"/>
            <w:tcBorders>
              <w:top w:val="single" w:sz="2" w:space="0" w:color="000000"/>
              <w:left w:val="single" w:sz="2" w:space="0" w:color="000000"/>
              <w:bottom w:val="single" w:sz="2" w:space="0" w:color="000000"/>
              <w:right w:val="single" w:sz="2" w:space="0" w:color="000000"/>
            </w:tcBorders>
            <w:shd w:val="clear" w:color="auto" w:fill="FFFFFF"/>
            <w:vAlign w:val="center"/>
          </w:tcPr>
          <w:p>
            <w:pPr>
              <w:widowControl/>
              <w:spacing w:beforeAutospacing="0" w:after="0" w:afterAutospacing="0" w:line="27" w:lineRule="atLeast"/>
              <w:ind w:left="330" w:right="0" w:firstLine="540"/>
              <w:jc w:val="both"/>
              <w:textAlignment w:val="center"/>
              <w:rPr>
                <w:rFonts w:ascii="宋体" w:eastAsia="宋体" w:hAnsi="宋体" w:cs="宋体" w:hint="eastAsia"/>
                <w:caps w:val="0"/>
                <w:spacing w:val="0"/>
                <w:sz w:val="18"/>
                <w:szCs w:val="18"/>
                <w:highlight w:val="none"/>
                <w:u w:val="none"/>
              </w:rPr>
            </w:pPr>
            <w:r>
              <w:rPr>
                <w:rFonts w:ascii="宋体" w:eastAsia="宋体" w:hAnsi="宋体" w:cs="宋体" w:hint="eastAsia"/>
                <w:caps w:val="0"/>
                <w:spacing w:val="0"/>
                <w:kern w:val="0"/>
                <w:sz w:val="18"/>
                <w:szCs w:val="18"/>
                <w:highlight w:val="none"/>
                <w:u w:val="none"/>
                <w:lang w:val="en-US" w:eastAsia="zh-CN"/>
              </w:rPr>
              <w:t>65 </w:t>
            </w:r>
          </w:p>
        </w:tc>
        <w:tc>
          <w:tcPr>
            <w:tcW w:w="1684"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color w:val="auto"/>
                <w:highlight w:val="none"/>
              </w:rPr>
            </w:pPr>
            <w:r>
              <w:rPr>
                <w:rFonts w:ascii="宋体" w:eastAsia="宋体" w:hAnsi="宋体" w:cs="宋体" w:hint="eastAsia"/>
                <w:caps w:val="0"/>
                <w:color w:val="auto"/>
                <w:spacing w:val="0"/>
                <w:sz w:val="18"/>
                <w:szCs w:val="18"/>
                <w:highlight w:val="none"/>
                <w:u w:val="none"/>
              </w:rPr>
              <w:t>幕墙玻璃保养及维护</w:t>
            </w:r>
          </w:p>
        </w:tc>
        <w:tc>
          <w:tcPr>
            <w:tcW w:w="6278"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color w:val="auto"/>
                <w:highlight w:val="none"/>
              </w:rPr>
            </w:pPr>
            <w:r>
              <w:rPr>
                <w:rFonts w:ascii="宋体" w:eastAsia="宋体" w:hAnsi="宋体" w:cs="宋体" w:hint="eastAsia"/>
                <w:caps w:val="0"/>
                <w:color w:val="auto"/>
                <w:spacing w:val="0"/>
                <w:sz w:val="18"/>
                <w:szCs w:val="18"/>
                <w:highlight w:val="none"/>
                <w:u w:val="none"/>
              </w:rPr>
              <w:t>幕墙玻璃、封板、密封条保养及维护（幕墙玻璃更换由</w:t>
            </w:r>
            <w:r>
              <w:rPr>
                <w:rFonts w:ascii="宋体" w:hAnsi="宋体" w:cs="宋体" w:hint="eastAsia"/>
                <w:caps w:val="0"/>
                <w:color w:val="auto"/>
                <w:spacing w:val="0"/>
                <w:sz w:val="18"/>
                <w:szCs w:val="18"/>
                <w:highlight w:val="none"/>
                <w:u w:val="none"/>
                <w:lang w:eastAsia="zh-CN"/>
              </w:rPr>
              <w:t>采购人</w:t>
            </w:r>
            <w:r>
              <w:rPr>
                <w:rFonts w:ascii="宋体" w:eastAsia="宋体" w:hAnsi="宋体" w:cs="宋体" w:hint="eastAsia"/>
                <w:caps w:val="0"/>
                <w:color w:val="auto"/>
                <w:spacing w:val="0"/>
                <w:sz w:val="18"/>
                <w:szCs w:val="18"/>
                <w:highlight w:val="none"/>
                <w:u w:val="none"/>
              </w:rPr>
              <w:t>外包）。</w:t>
            </w:r>
          </w:p>
        </w:tc>
      </w:tr>
      <w:tr>
        <w:tblPrEx>
          <w:tblW w:w="8640" w:type="dxa"/>
          <w:tblInd w:w="0" w:type="dxa"/>
          <w:tblLayout w:type="fixed"/>
          <w:tblCellMar>
            <w:top w:w="15" w:type="dxa"/>
            <w:left w:w="15" w:type="dxa"/>
            <w:bottom w:w="15" w:type="dxa"/>
            <w:right w:w="15" w:type="dxa"/>
          </w:tblCellMar>
        </w:tblPrEx>
        <w:trPr>
          <w:trHeight w:val="271"/>
        </w:trPr>
        <w:tc>
          <w:tcPr>
            <w:tcW w:w="678" w:type="dxa"/>
            <w:tcBorders>
              <w:top w:val="single" w:sz="2" w:space="0" w:color="000000"/>
              <w:left w:val="single" w:sz="2" w:space="0" w:color="000000"/>
              <w:bottom w:val="single" w:sz="2" w:space="0" w:color="000000"/>
              <w:right w:val="single" w:sz="2" w:space="0" w:color="000000"/>
            </w:tcBorders>
            <w:shd w:val="clear" w:color="auto" w:fill="FFFFFF"/>
            <w:vAlign w:val="center"/>
          </w:tcPr>
          <w:p>
            <w:pPr>
              <w:widowControl/>
              <w:spacing w:beforeAutospacing="0" w:after="0" w:afterAutospacing="0" w:line="27" w:lineRule="atLeast"/>
              <w:ind w:left="330" w:right="0" w:firstLine="540"/>
              <w:jc w:val="both"/>
              <w:textAlignment w:val="center"/>
              <w:rPr>
                <w:rFonts w:ascii="宋体" w:eastAsia="宋体" w:hAnsi="宋体" w:cs="宋体" w:hint="eastAsia"/>
                <w:b/>
                <w:bCs/>
                <w:caps w:val="0"/>
                <w:color w:val="FF0000"/>
                <w:spacing w:val="0"/>
                <w:sz w:val="18"/>
                <w:szCs w:val="18"/>
                <w:highlight w:val="none"/>
                <w:u w:val="none"/>
              </w:rPr>
            </w:pPr>
            <w:r>
              <w:rPr>
                <w:rFonts w:ascii="宋体" w:eastAsia="宋体" w:hAnsi="宋体" w:cs="宋体" w:hint="eastAsia"/>
                <w:b/>
                <w:bCs/>
                <w:caps w:val="0"/>
                <w:color w:val="FF0000"/>
                <w:spacing w:val="0"/>
                <w:kern w:val="0"/>
                <w:sz w:val="18"/>
                <w:szCs w:val="18"/>
                <w:highlight w:val="none"/>
                <w:u w:val="none"/>
                <w:lang w:val="en-US" w:eastAsia="zh-CN"/>
              </w:rPr>
              <w:t>76  </w:t>
            </w:r>
          </w:p>
        </w:tc>
        <w:tc>
          <w:tcPr>
            <w:tcW w:w="1684"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b/>
                <w:bCs/>
                <w:color w:val="FF0000"/>
                <w:highlight w:val="none"/>
              </w:rPr>
            </w:pPr>
            <w:r>
              <w:rPr>
                <w:rFonts w:ascii="宋体" w:eastAsia="宋体" w:hAnsi="宋体" w:cs="宋体" w:hint="eastAsia"/>
                <w:b/>
                <w:bCs/>
                <w:caps w:val="0"/>
                <w:color w:val="FF0000"/>
                <w:spacing w:val="0"/>
                <w:sz w:val="18"/>
                <w:szCs w:val="18"/>
                <w:highlight w:val="none"/>
                <w:u w:val="none"/>
              </w:rPr>
              <w:t>★二次</w:t>
            </w:r>
            <w:r>
              <w:rPr>
                <w:rFonts w:ascii="宋体" w:eastAsia="宋体" w:hAnsi="宋体" w:cs="宋体" w:hint="eastAsia"/>
                <w:b/>
                <w:bCs/>
                <w:caps w:val="0"/>
                <w:color w:val="FF0000"/>
                <w:spacing w:val="0"/>
                <w:sz w:val="18"/>
                <w:szCs w:val="18"/>
                <w:highlight w:val="none"/>
                <w:u w:val="none"/>
                <w:lang w:eastAsia="zh-CN"/>
              </w:rPr>
              <w:t>水箱及</w:t>
            </w:r>
            <w:r>
              <w:rPr>
                <w:rFonts w:ascii="宋体" w:eastAsia="宋体" w:hAnsi="宋体" w:cs="宋体" w:hint="eastAsia"/>
                <w:b/>
                <w:bCs/>
                <w:caps w:val="0"/>
                <w:color w:val="FF0000"/>
                <w:spacing w:val="0"/>
                <w:sz w:val="18"/>
                <w:szCs w:val="18"/>
                <w:highlight w:val="none"/>
                <w:u w:val="none"/>
              </w:rPr>
              <w:t>新风机组水箱清理</w:t>
            </w:r>
          </w:p>
        </w:tc>
        <w:tc>
          <w:tcPr>
            <w:tcW w:w="6278"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b/>
                <w:bCs/>
                <w:color w:val="FF0000"/>
                <w:highlight w:val="none"/>
                <w:lang w:eastAsia="zh-CN"/>
              </w:rPr>
            </w:pPr>
            <w:r>
              <w:rPr>
                <w:rFonts w:ascii="宋体" w:eastAsia="宋体" w:hAnsi="宋体" w:cs="宋体" w:hint="eastAsia"/>
                <w:b/>
                <w:bCs/>
                <w:caps w:val="0"/>
                <w:color w:val="FF0000"/>
                <w:spacing w:val="0"/>
                <w:sz w:val="18"/>
                <w:szCs w:val="18"/>
                <w:highlight w:val="none"/>
                <w:u w:val="none"/>
              </w:rPr>
              <w:t>由中标</w:t>
            </w:r>
            <w:r>
              <w:rPr>
                <w:rFonts w:ascii="宋体" w:hAnsi="宋体" w:cs="宋体" w:hint="eastAsia"/>
                <w:b/>
                <w:bCs/>
                <w:caps w:val="0"/>
                <w:color w:val="FF0000"/>
                <w:spacing w:val="0"/>
                <w:sz w:val="18"/>
                <w:szCs w:val="18"/>
                <w:highlight w:val="none"/>
                <w:u w:val="none"/>
                <w:lang w:val="en-US" w:eastAsia="zh-CN"/>
              </w:rPr>
              <w:t>人</w:t>
            </w:r>
            <w:r>
              <w:rPr>
                <w:rFonts w:ascii="宋体" w:eastAsia="宋体" w:hAnsi="宋体" w:cs="宋体" w:hint="eastAsia"/>
                <w:b/>
                <w:bCs/>
                <w:caps w:val="0"/>
                <w:color w:val="FF0000"/>
                <w:spacing w:val="0"/>
                <w:sz w:val="18"/>
                <w:szCs w:val="18"/>
                <w:highlight w:val="none"/>
                <w:u w:val="none"/>
                <w:lang w:eastAsia="zh-CN"/>
              </w:rPr>
              <w:t>或</w:t>
            </w:r>
            <w:r>
              <w:rPr>
                <w:rFonts w:ascii="宋体" w:hAnsi="宋体" w:cs="宋体" w:hint="eastAsia"/>
                <w:b/>
                <w:bCs/>
                <w:caps w:val="0"/>
                <w:color w:val="FF0000"/>
                <w:spacing w:val="0"/>
                <w:sz w:val="18"/>
                <w:szCs w:val="18"/>
                <w:highlight w:val="none"/>
                <w:u w:val="none"/>
                <w:lang w:eastAsia="zh-CN"/>
              </w:rPr>
              <w:t>中标人</w:t>
            </w:r>
            <w:r>
              <w:rPr>
                <w:rFonts w:ascii="宋体" w:eastAsia="宋体" w:hAnsi="宋体" w:cs="宋体" w:hint="eastAsia"/>
                <w:b/>
                <w:bCs/>
                <w:caps w:val="0"/>
                <w:color w:val="FF0000"/>
                <w:spacing w:val="0"/>
                <w:sz w:val="18"/>
                <w:szCs w:val="18"/>
                <w:highlight w:val="none"/>
                <w:u w:val="none"/>
              </w:rPr>
              <w:t>委托</w:t>
            </w:r>
            <w:r>
              <w:rPr>
                <w:rFonts w:ascii="宋体" w:hAnsi="宋体" w:cs="宋体" w:hint="eastAsia"/>
                <w:b/>
                <w:bCs/>
                <w:caps w:val="0"/>
                <w:color w:val="FF0000"/>
                <w:spacing w:val="0"/>
                <w:sz w:val="18"/>
                <w:szCs w:val="18"/>
                <w:highlight w:val="none"/>
                <w:u w:val="none"/>
                <w:lang w:val="en-US" w:eastAsia="zh-CN"/>
              </w:rPr>
              <w:t>的</w:t>
            </w:r>
            <w:r>
              <w:rPr>
                <w:rFonts w:ascii="宋体" w:eastAsia="宋体" w:hAnsi="宋体" w:cs="宋体" w:hint="eastAsia"/>
                <w:b/>
                <w:bCs/>
                <w:caps w:val="0"/>
                <w:color w:val="FF0000"/>
                <w:spacing w:val="0"/>
                <w:sz w:val="18"/>
                <w:szCs w:val="18"/>
                <w:highlight w:val="none"/>
                <w:u w:val="none"/>
              </w:rPr>
              <w:t>第三方</w:t>
            </w:r>
            <w:r>
              <w:rPr>
                <w:rFonts w:ascii="宋体" w:eastAsia="宋体" w:hAnsi="宋体" w:cs="宋体" w:hint="eastAsia"/>
                <w:b/>
                <w:bCs/>
                <w:caps w:val="0"/>
                <w:color w:val="FF0000"/>
                <w:spacing w:val="0"/>
                <w:sz w:val="18"/>
                <w:szCs w:val="18"/>
                <w:highlight w:val="none"/>
                <w:u w:val="none"/>
                <w:lang w:eastAsia="zh-CN"/>
              </w:rPr>
              <w:t>有专业服务能力</w:t>
            </w:r>
            <w:r>
              <w:rPr>
                <w:rFonts w:ascii="宋体" w:hAnsi="宋体" w:cs="宋体" w:hint="eastAsia"/>
                <w:b/>
                <w:bCs/>
                <w:caps w:val="0"/>
                <w:color w:val="FF0000"/>
                <w:spacing w:val="0"/>
                <w:sz w:val="18"/>
                <w:szCs w:val="18"/>
                <w:highlight w:val="none"/>
                <w:u w:val="none"/>
                <w:lang w:val="en-US" w:eastAsia="zh-CN"/>
              </w:rPr>
              <w:t>的</w:t>
            </w:r>
            <w:r>
              <w:rPr>
                <w:rFonts w:ascii="宋体" w:eastAsia="宋体" w:hAnsi="宋体" w:cs="宋体" w:hint="eastAsia"/>
                <w:b/>
                <w:bCs/>
                <w:caps w:val="0"/>
                <w:color w:val="FF0000"/>
                <w:spacing w:val="0"/>
                <w:sz w:val="18"/>
                <w:szCs w:val="18"/>
                <w:highlight w:val="none"/>
                <w:u w:val="none"/>
              </w:rPr>
              <w:t>公司（须报采购人审查通过）对二次水箱</w:t>
            </w:r>
            <w:r>
              <w:rPr>
                <w:rFonts w:ascii="宋体" w:eastAsia="宋体" w:hAnsi="宋体" w:cs="宋体" w:hint="eastAsia"/>
                <w:b/>
                <w:bCs/>
                <w:caps w:val="0"/>
                <w:color w:val="FF0000"/>
                <w:spacing w:val="0"/>
                <w:sz w:val="18"/>
                <w:szCs w:val="18"/>
                <w:highlight w:val="none"/>
                <w:u w:val="none"/>
                <w:lang w:eastAsia="zh-CN"/>
              </w:rPr>
              <w:t>、新风机组水箱</w:t>
            </w:r>
            <w:r>
              <w:rPr>
                <w:rFonts w:ascii="宋体" w:eastAsia="宋体" w:hAnsi="宋体" w:cs="宋体" w:hint="eastAsia"/>
                <w:b/>
                <w:bCs/>
                <w:caps w:val="0"/>
                <w:color w:val="FF0000"/>
                <w:spacing w:val="0"/>
                <w:sz w:val="18"/>
                <w:szCs w:val="18"/>
                <w:highlight w:val="none"/>
                <w:u w:val="none"/>
              </w:rPr>
              <w:t>清理、检测，每半年一次</w:t>
            </w:r>
            <w:r>
              <w:rPr>
                <w:rFonts w:ascii="宋体" w:hAnsi="宋体" w:cs="宋体" w:hint="eastAsia"/>
                <w:b/>
                <w:bCs/>
                <w:caps w:val="0"/>
                <w:color w:val="FF0000"/>
                <w:spacing w:val="0"/>
                <w:sz w:val="18"/>
                <w:szCs w:val="18"/>
                <w:highlight w:val="none"/>
                <w:u w:val="none"/>
                <w:lang w:val="en-US" w:eastAsia="zh-CN"/>
              </w:rPr>
              <w:t>并</w:t>
            </w:r>
            <w:r>
              <w:rPr>
                <w:rFonts w:ascii="宋体" w:eastAsia="宋体" w:hAnsi="宋体" w:cs="宋体" w:hint="eastAsia"/>
                <w:b/>
                <w:bCs/>
                <w:caps w:val="0"/>
                <w:color w:val="FF0000"/>
                <w:spacing w:val="0"/>
                <w:sz w:val="18"/>
                <w:szCs w:val="18"/>
                <w:highlight w:val="none"/>
                <w:u w:val="none"/>
              </w:rPr>
              <w:t>取得水务部门检测合格报告</w:t>
            </w:r>
            <w:r>
              <w:rPr>
                <w:rFonts w:ascii="宋体" w:eastAsia="宋体" w:hAnsi="宋体" w:cs="宋体" w:hint="eastAsia"/>
                <w:b/>
                <w:bCs/>
                <w:caps w:val="0"/>
                <w:color w:val="FF0000"/>
                <w:spacing w:val="0"/>
                <w:sz w:val="18"/>
                <w:szCs w:val="18"/>
                <w:highlight w:val="none"/>
                <w:u w:val="none"/>
                <w:lang w:eastAsia="zh-CN"/>
              </w:rPr>
              <w:t>。</w:t>
            </w:r>
          </w:p>
        </w:tc>
      </w:tr>
      <w:tr>
        <w:tblPrEx>
          <w:tblW w:w="8640" w:type="dxa"/>
          <w:tblInd w:w="0" w:type="dxa"/>
          <w:tblLayout w:type="fixed"/>
          <w:tblCellMar>
            <w:top w:w="15" w:type="dxa"/>
            <w:left w:w="15" w:type="dxa"/>
            <w:bottom w:w="15" w:type="dxa"/>
            <w:right w:w="15" w:type="dxa"/>
          </w:tblCellMar>
        </w:tblPrEx>
        <w:trPr>
          <w:trHeight w:val="510"/>
        </w:trPr>
        <w:tc>
          <w:tcPr>
            <w:tcW w:w="678" w:type="dxa"/>
            <w:tcBorders>
              <w:top w:val="single" w:sz="2" w:space="0" w:color="000000"/>
              <w:left w:val="single" w:sz="2" w:space="0" w:color="000000"/>
              <w:bottom w:val="single" w:sz="2" w:space="0" w:color="000000"/>
              <w:right w:val="single" w:sz="2" w:space="0" w:color="000000"/>
            </w:tcBorders>
            <w:shd w:val="clear" w:color="auto" w:fill="FFFFFF"/>
            <w:vAlign w:val="center"/>
          </w:tcPr>
          <w:p>
            <w:pPr>
              <w:widowControl/>
              <w:spacing w:beforeAutospacing="0" w:after="0" w:afterAutospacing="0" w:line="27" w:lineRule="atLeast"/>
              <w:ind w:left="330" w:right="0" w:firstLine="540"/>
              <w:jc w:val="both"/>
              <w:textAlignment w:val="center"/>
              <w:rPr>
                <w:rFonts w:ascii="宋体" w:eastAsia="宋体" w:hAnsi="宋体" w:cs="宋体" w:hint="eastAsia"/>
                <w:b/>
                <w:bCs/>
                <w:caps w:val="0"/>
                <w:color w:val="FF0000"/>
                <w:spacing w:val="0"/>
                <w:sz w:val="18"/>
                <w:szCs w:val="18"/>
                <w:highlight w:val="none"/>
                <w:u w:val="none"/>
              </w:rPr>
            </w:pPr>
            <w:r>
              <w:rPr>
                <w:rFonts w:ascii="宋体" w:eastAsia="宋体" w:hAnsi="宋体" w:cs="宋体" w:hint="eastAsia"/>
                <w:b/>
                <w:bCs/>
                <w:caps w:val="0"/>
                <w:color w:val="FF0000"/>
                <w:spacing w:val="0"/>
                <w:kern w:val="0"/>
                <w:sz w:val="18"/>
                <w:szCs w:val="18"/>
                <w:highlight w:val="none"/>
                <w:u w:val="none"/>
                <w:lang w:val="en-US" w:eastAsia="zh-CN"/>
              </w:rPr>
              <w:t>87</w:t>
            </w:r>
          </w:p>
        </w:tc>
        <w:tc>
          <w:tcPr>
            <w:tcW w:w="1684"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b/>
                <w:bCs/>
                <w:color w:val="FF0000"/>
                <w:highlight w:val="none"/>
              </w:rPr>
            </w:pPr>
            <w:r>
              <w:rPr>
                <w:rFonts w:ascii="宋体" w:eastAsia="宋体" w:hAnsi="宋体" w:cs="宋体" w:hint="eastAsia"/>
                <w:b/>
                <w:bCs/>
                <w:caps w:val="0"/>
                <w:color w:val="FF0000"/>
                <w:spacing w:val="0"/>
                <w:sz w:val="18"/>
                <w:szCs w:val="18"/>
                <w:highlight w:val="none"/>
                <w:u w:val="none"/>
              </w:rPr>
              <w:t>★化粪池清理、隔油池、降温池清理、排污井清理</w:t>
            </w:r>
          </w:p>
        </w:tc>
        <w:tc>
          <w:tcPr>
            <w:tcW w:w="6278"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b/>
                <w:bCs/>
                <w:color w:val="FF0000"/>
                <w:highlight w:val="none"/>
              </w:rPr>
            </w:pPr>
            <w:r>
              <w:rPr>
                <w:rFonts w:ascii="宋体" w:eastAsia="宋体" w:hAnsi="宋体" w:cs="宋体" w:hint="eastAsia"/>
                <w:b/>
                <w:bCs/>
                <w:caps w:val="0"/>
                <w:color w:val="FF0000"/>
                <w:spacing w:val="0"/>
                <w:sz w:val="18"/>
                <w:szCs w:val="18"/>
                <w:highlight w:val="none"/>
                <w:u w:val="none"/>
              </w:rPr>
              <w:t>由</w:t>
            </w:r>
            <w:r>
              <w:rPr>
                <w:rFonts w:ascii="宋体" w:hAnsi="宋体" w:cs="宋体" w:hint="eastAsia"/>
                <w:b/>
                <w:bCs/>
                <w:caps w:val="0"/>
                <w:color w:val="FF0000"/>
                <w:spacing w:val="0"/>
                <w:sz w:val="18"/>
                <w:szCs w:val="18"/>
                <w:highlight w:val="none"/>
                <w:u w:val="none"/>
                <w:lang w:eastAsia="zh-CN"/>
              </w:rPr>
              <w:t>中标人</w:t>
            </w:r>
            <w:r>
              <w:rPr>
                <w:rFonts w:ascii="宋体" w:eastAsia="宋体" w:hAnsi="宋体" w:cs="宋体" w:hint="eastAsia"/>
                <w:b/>
                <w:bCs/>
                <w:caps w:val="0"/>
                <w:color w:val="FF0000"/>
                <w:spacing w:val="0"/>
                <w:sz w:val="18"/>
                <w:szCs w:val="18"/>
                <w:highlight w:val="none"/>
                <w:u w:val="none"/>
                <w:lang w:eastAsia="zh-CN"/>
              </w:rPr>
              <w:t>或</w:t>
            </w:r>
            <w:r>
              <w:rPr>
                <w:rFonts w:ascii="宋体" w:hAnsi="宋体" w:cs="宋体" w:hint="eastAsia"/>
                <w:b/>
                <w:bCs/>
                <w:caps w:val="0"/>
                <w:color w:val="FF0000"/>
                <w:spacing w:val="0"/>
                <w:sz w:val="18"/>
                <w:szCs w:val="18"/>
                <w:highlight w:val="none"/>
                <w:u w:val="none"/>
                <w:lang w:eastAsia="zh-CN"/>
              </w:rPr>
              <w:t>中标人</w:t>
            </w:r>
            <w:r>
              <w:rPr>
                <w:rFonts w:ascii="宋体" w:eastAsia="宋体" w:hAnsi="宋体" w:cs="宋体" w:hint="eastAsia"/>
                <w:b/>
                <w:bCs/>
                <w:caps w:val="0"/>
                <w:color w:val="FF0000"/>
                <w:spacing w:val="0"/>
                <w:sz w:val="18"/>
                <w:szCs w:val="18"/>
                <w:highlight w:val="none"/>
                <w:u w:val="none"/>
              </w:rPr>
              <w:t>委托</w:t>
            </w:r>
            <w:r>
              <w:rPr>
                <w:rFonts w:ascii="宋体" w:hAnsi="宋体" w:cs="宋体" w:hint="eastAsia"/>
                <w:b/>
                <w:bCs/>
                <w:caps w:val="0"/>
                <w:color w:val="FF0000"/>
                <w:spacing w:val="0"/>
                <w:sz w:val="18"/>
                <w:szCs w:val="18"/>
                <w:highlight w:val="none"/>
                <w:u w:val="none"/>
                <w:lang w:val="en-US" w:eastAsia="zh-CN"/>
              </w:rPr>
              <w:t>的</w:t>
            </w:r>
            <w:r>
              <w:rPr>
                <w:rFonts w:ascii="宋体" w:eastAsia="宋体" w:hAnsi="宋体" w:cs="宋体" w:hint="eastAsia"/>
                <w:b/>
                <w:bCs/>
                <w:caps w:val="0"/>
                <w:color w:val="FF0000"/>
                <w:spacing w:val="0"/>
                <w:sz w:val="18"/>
                <w:szCs w:val="18"/>
                <w:highlight w:val="none"/>
                <w:u w:val="none"/>
              </w:rPr>
              <w:t>第三方</w:t>
            </w:r>
            <w:r>
              <w:rPr>
                <w:rFonts w:ascii="宋体" w:eastAsia="宋体" w:hAnsi="宋体" w:cs="宋体" w:hint="eastAsia"/>
                <w:b/>
                <w:bCs/>
                <w:caps w:val="0"/>
                <w:color w:val="FF0000"/>
                <w:spacing w:val="0"/>
                <w:sz w:val="18"/>
                <w:szCs w:val="18"/>
                <w:highlight w:val="none"/>
                <w:u w:val="none"/>
                <w:lang w:eastAsia="zh-CN"/>
              </w:rPr>
              <w:t>有专业服务能力</w:t>
            </w:r>
            <w:r>
              <w:rPr>
                <w:rFonts w:ascii="宋体" w:hAnsi="宋体" w:cs="宋体" w:hint="eastAsia"/>
                <w:b/>
                <w:bCs/>
                <w:caps w:val="0"/>
                <w:color w:val="FF0000"/>
                <w:spacing w:val="0"/>
                <w:sz w:val="18"/>
                <w:szCs w:val="18"/>
                <w:highlight w:val="none"/>
                <w:u w:val="none"/>
                <w:lang w:val="en-US" w:eastAsia="zh-CN"/>
              </w:rPr>
              <w:t>的</w:t>
            </w:r>
            <w:r>
              <w:rPr>
                <w:rFonts w:ascii="宋体" w:eastAsia="宋体" w:hAnsi="宋体" w:cs="宋体" w:hint="eastAsia"/>
                <w:b/>
                <w:bCs/>
                <w:caps w:val="0"/>
                <w:color w:val="FF0000"/>
                <w:spacing w:val="0"/>
                <w:sz w:val="18"/>
                <w:szCs w:val="18"/>
                <w:highlight w:val="none"/>
                <w:u w:val="none"/>
              </w:rPr>
              <w:t>公司（须报采购人审查通过）对化粪池、隔油池、降温池、排污井清理，每季度至少进行一次油污抽排，每半年至少一次彻底清理至池底无淤积</w:t>
            </w:r>
            <w:r>
              <w:rPr>
                <w:rFonts w:ascii="宋体" w:eastAsia="宋体" w:hAnsi="宋体" w:cs="宋体" w:hint="eastAsia"/>
                <w:b/>
                <w:bCs/>
                <w:caps w:val="0"/>
                <w:color w:val="FF0000"/>
                <w:spacing w:val="0"/>
                <w:sz w:val="18"/>
                <w:szCs w:val="18"/>
                <w:highlight w:val="none"/>
                <w:u w:val="none"/>
                <w:lang w:eastAsia="zh-CN"/>
              </w:rPr>
              <w:t>。</w:t>
            </w:r>
          </w:p>
        </w:tc>
      </w:tr>
      <w:tr>
        <w:tblPrEx>
          <w:tblW w:w="8640" w:type="dxa"/>
          <w:tblInd w:w="0" w:type="dxa"/>
          <w:tblLayout w:type="fixed"/>
          <w:tblCellMar>
            <w:top w:w="15" w:type="dxa"/>
            <w:left w:w="15" w:type="dxa"/>
            <w:bottom w:w="15" w:type="dxa"/>
            <w:right w:w="15" w:type="dxa"/>
          </w:tblCellMar>
        </w:tblPrEx>
        <w:trPr>
          <w:trHeight w:val="510"/>
        </w:trPr>
        <w:tc>
          <w:tcPr>
            <w:tcW w:w="678" w:type="dxa"/>
            <w:tcBorders>
              <w:top w:val="single" w:sz="2" w:space="0" w:color="000000"/>
              <w:left w:val="single" w:sz="2" w:space="0" w:color="000000"/>
              <w:bottom w:val="single" w:sz="2" w:space="0" w:color="000000"/>
              <w:right w:val="single" w:sz="2" w:space="0" w:color="000000"/>
            </w:tcBorders>
            <w:shd w:val="clear" w:color="auto" w:fill="FFFFFF"/>
            <w:vAlign w:val="center"/>
          </w:tcPr>
          <w:p>
            <w:pPr>
              <w:widowControl/>
              <w:spacing w:beforeAutospacing="0" w:after="0" w:afterAutospacing="0" w:line="27" w:lineRule="atLeast"/>
              <w:ind w:left="330" w:right="0" w:firstLine="540"/>
              <w:jc w:val="both"/>
              <w:textAlignment w:val="center"/>
              <w:rPr>
                <w:rFonts w:ascii="宋体" w:eastAsia="宋体" w:hAnsi="宋体" w:cs="宋体" w:hint="eastAsia"/>
                <w:b/>
                <w:bCs/>
                <w:caps w:val="0"/>
                <w:color w:val="FF0000"/>
                <w:spacing w:val="0"/>
                <w:sz w:val="18"/>
                <w:szCs w:val="18"/>
                <w:highlight w:val="none"/>
                <w:u w:val="none"/>
                <w:lang w:val="en-US"/>
              </w:rPr>
            </w:pPr>
            <w:r>
              <w:rPr>
                <w:rFonts w:ascii="宋体" w:eastAsia="宋体" w:hAnsi="宋体" w:cs="宋体" w:hint="eastAsia"/>
                <w:b/>
                <w:bCs/>
                <w:caps w:val="0"/>
                <w:color w:val="FF0000"/>
                <w:spacing w:val="0"/>
                <w:kern w:val="0"/>
                <w:sz w:val="18"/>
                <w:szCs w:val="18"/>
                <w:highlight w:val="none"/>
                <w:u w:val="none"/>
                <w:lang w:val="en-US" w:eastAsia="zh-CN"/>
              </w:rPr>
              <w:t>18</w:t>
            </w:r>
          </w:p>
        </w:tc>
        <w:tc>
          <w:tcPr>
            <w:tcW w:w="1684"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b/>
                <w:bCs/>
                <w:color w:val="FF0000"/>
                <w:highlight w:val="none"/>
              </w:rPr>
            </w:pPr>
            <w:r>
              <w:rPr>
                <w:rFonts w:ascii="宋体" w:eastAsia="宋体" w:hAnsi="宋体" w:cs="宋体" w:hint="eastAsia"/>
                <w:b/>
                <w:bCs/>
                <w:caps w:val="0"/>
                <w:color w:val="FF0000"/>
                <w:spacing w:val="0"/>
                <w:sz w:val="18"/>
                <w:szCs w:val="18"/>
                <w:highlight w:val="none"/>
                <w:u w:val="none"/>
              </w:rPr>
              <w:t>★中央空调水质处理</w:t>
            </w:r>
          </w:p>
        </w:tc>
        <w:tc>
          <w:tcPr>
            <w:tcW w:w="6278"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b/>
                <w:bCs/>
                <w:color w:val="FF0000"/>
                <w:highlight w:val="none"/>
                <w:lang w:eastAsia="zh-CN"/>
              </w:rPr>
            </w:pPr>
            <w:r>
              <w:rPr>
                <w:rFonts w:ascii="宋体" w:eastAsia="宋体" w:hAnsi="宋体" w:cs="宋体" w:hint="eastAsia"/>
                <w:b/>
                <w:bCs/>
                <w:caps w:val="0"/>
                <w:color w:val="FF0000"/>
                <w:spacing w:val="0"/>
                <w:sz w:val="18"/>
                <w:szCs w:val="18"/>
                <w:highlight w:val="none"/>
                <w:u w:val="none"/>
              </w:rPr>
              <w:t>由</w:t>
            </w:r>
            <w:r>
              <w:rPr>
                <w:rFonts w:ascii="宋体" w:hAnsi="宋体" w:cs="宋体" w:hint="eastAsia"/>
                <w:b/>
                <w:bCs/>
                <w:caps w:val="0"/>
                <w:color w:val="FF0000"/>
                <w:spacing w:val="0"/>
                <w:sz w:val="18"/>
                <w:szCs w:val="18"/>
                <w:highlight w:val="none"/>
                <w:u w:val="none"/>
                <w:lang w:eastAsia="zh-CN"/>
              </w:rPr>
              <w:t>中标人</w:t>
            </w:r>
            <w:r>
              <w:rPr>
                <w:rFonts w:ascii="宋体" w:eastAsia="宋体" w:hAnsi="宋体" w:cs="宋体" w:hint="eastAsia"/>
                <w:b/>
                <w:bCs/>
                <w:caps w:val="0"/>
                <w:color w:val="FF0000"/>
                <w:spacing w:val="0"/>
                <w:sz w:val="18"/>
                <w:szCs w:val="18"/>
                <w:highlight w:val="none"/>
                <w:u w:val="none"/>
                <w:lang w:eastAsia="zh-CN"/>
              </w:rPr>
              <w:t>或</w:t>
            </w:r>
            <w:r>
              <w:rPr>
                <w:rFonts w:ascii="宋体" w:hAnsi="宋体" w:cs="宋体" w:hint="eastAsia"/>
                <w:b/>
                <w:bCs/>
                <w:caps w:val="0"/>
                <w:color w:val="FF0000"/>
                <w:spacing w:val="0"/>
                <w:sz w:val="18"/>
                <w:szCs w:val="18"/>
                <w:highlight w:val="none"/>
                <w:u w:val="none"/>
                <w:lang w:eastAsia="zh-CN"/>
              </w:rPr>
              <w:t>中标人</w:t>
            </w:r>
            <w:r>
              <w:rPr>
                <w:rFonts w:ascii="宋体" w:eastAsia="宋体" w:hAnsi="宋体" w:cs="宋体" w:hint="eastAsia"/>
                <w:b/>
                <w:bCs/>
                <w:caps w:val="0"/>
                <w:color w:val="FF0000"/>
                <w:spacing w:val="0"/>
                <w:sz w:val="18"/>
                <w:szCs w:val="18"/>
                <w:highlight w:val="none"/>
                <w:u w:val="none"/>
              </w:rPr>
              <w:t>委托</w:t>
            </w:r>
            <w:r>
              <w:rPr>
                <w:rFonts w:ascii="宋体" w:hAnsi="宋体" w:cs="宋体" w:hint="eastAsia"/>
                <w:b/>
                <w:bCs/>
                <w:caps w:val="0"/>
                <w:color w:val="FF0000"/>
                <w:spacing w:val="0"/>
                <w:sz w:val="18"/>
                <w:szCs w:val="18"/>
                <w:highlight w:val="none"/>
                <w:u w:val="none"/>
                <w:lang w:val="en-US" w:eastAsia="zh-CN"/>
              </w:rPr>
              <w:t>的</w:t>
            </w:r>
            <w:r>
              <w:rPr>
                <w:rFonts w:ascii="宋体" w:eastAsia="宋体" w:hAnsi="宋体" w:cs="宋体" w:hint="eastAsia"/>
                <w:b/>
                <w:bCs/>
                <w:caps w:val="0"/>
                <w:color w:val="FF0000"/>
                <w:spacing w:val="0"/>
                <w:sz w:val="18"/>
                <w:szCs w:val="18"/>
                <w:highlight w:val="none"/>
                <w:u w:val="none"/>
              </w:rPr>
              <w:t>第三方</w:t>
            </w:r>
            <w:r>
              <w:rPr>
                <w:rFonts w:ascii="宋体" w:eastAsia="宋体" w:hAnsi="宋体" w:cs="宋体" w:hint="eastAsia"/>
                <w:b/>
                <w:bCs/>
                <w:caps w:val="0"/>
                <w:color w:val="FF0000"/>
                <w:spacing w:val="0"/>
                <w:sz w:val="18"/>
                <w:szCs w:val="18"/>
                <w:highlight w:val="none"/>
                <w:u w:val="none"/>
                <w:lang w:eastAsia="zh-CN"/>
              </w:rPr>
              <w:t>有专业服务能力</w:t>
            </w:r>
            <w:r>
              <w:rPr>
                <w:rFonts w:ascii="宋体" w:hAnsi="宋体" w:cs="宋体" w:hint="eastAsia"/>
                <w:b/>
                <w:bCs/>
                <w:caps w:val="0"/>
                <w:color w:val="FF0000"/>
                <w:spacing w:val="0"/>
                <w:sz w:val="18"/>
                <w:szCs w:val="18"/>
                <w:highlight w:val="none"/>
                <w:u w:val="none"/>
                <w:lang w:val="en-US" w:eastAsia="zh-CN"/>
              </w:rPr>
              <w:t>的</w:t>
            </w:r>
            <w:r>
              <w:rPr>
                <w:rFonts w:ascii="宋体" w:eastAsia="宋体" w:hAnsi="宋体" w:cs="宋体" w:hint="eastAsia"/>
                <w:b/>
                <w:bCs/>
                <w:caps w:val="0"/>
                <w:color w:val="FF0000"/>
                <w:spacing w:val="0"/>
                <w:sz w:val="18"/>
                <w:szCs w:val="18"/>
                <w:highlight w:val="none"/>
                <w:u w:val="none"/>
              </w:rPr>
              <w:t>公司（须报采购人审查通过）对中央空调水系统每月加药杀菌处理</w:t>
            </w:r>
            <w:r>
              <w:rPr>
                <w:rFonts w:ascii="宋体" w:eastAsia="宋体" w:hAnsi="宋体" w:cs="宋体" w:hint="eastAsia"/>
                <w:b/>
                <w:bCs/>
                <w:caps w:val="0"/>
                <w:color w:val="FF0000"/>
                <w:spacing w:val="0"/>
                <w:sz w:val="18"/>
                <w:szCs w:val="18"/>
                <w:highlight w:val="none"/>
                <w:u w:val="none"/>
                <w:lang w:eastAsia="zh-CN"/>
              </w:rPr>
              <w:t>，药剂费用由中标人承担</w:t>
            </w:r>
            <w:r>
              <w:rPr>
                <w:rFonts w:ascii="宋体" w:eastAsia="宋体" w:hAnsi="宋体" w:cs="宋体" w:hint="eastAsia"/>
                <w:b/>
                <w:bCs/>
                <w:caps w:val="0"/>
                <w:color w:val="FF0000"/>
                <w:spacing w:val="0"/>
                <w:sz w:val="18"/>
                <w:szCs w:val="18"/>
                <w:highlight w:val="none"/>
                <w:u w:val="none"/>
              </w:rPr>
              <w:t>，每月定期检测</w:t>
            </w:r>
            <w:r>
              <w:rPr>
                <w:rFonts w:ascii="宋体" w:hAnsi="宋体" w:cs="宋体" w:hint="eastAsia"/>
                <w:b/>
                <w:bCs/>
                <w:caps w:val="0"/>
                <w:color w:val="FF0000"/>
                <w:spacing w:val="0"/>
                <w:sz w:val="18"/>
                <w:szCs w:val="18"/>
                <w:highlight w:val="none"/>
                <w:u w:val="none"/>
                <w:lang w:val="en-US" w:eastAsia="zh-CN"/>
              </w:rPr>
              <w:t>并</w:t>
            </w:r>
            <w:r>
              <w:rPr>
                <w:rFonts w:ascii="宋体" w:eastAsia="宋体" w:hAnsi="宋体" w:cs="宋体" w:hint="eastAsia"/>
                <w:b/>
                <w:bCs/>
                <w:caps w:val="0"/>
                <w:color w:val="FF0000"/>
                <w:spacing w:val="0"/>
                <w:sz w:val="18"/>
                <w:szCs w:val="18"/>
                <w:highlight w:val="none"/>
                <w:u w:val="none"/>
              </w:rPr>
              <w:t>取得专业机构</w:t>
            </w:r>
            <w:r>
              <w:rPr>
                <w:rFonts w:ascii="宋体" w:hAnsi="宋体" w:cs="宋体" w:hint="eastAsia"/>
                <w:b/>
                <w:bCs/>
                <w:caps w:val="0"/>
                <w:color w:val="FF0000"/>
                <w:spacing w:val="0"/>
                <w:sz w:val="18"/>
                <w:szCs w:val="18"/>
                <w:highlight w:val="none"/>
                <w:u w:val="none"/>
                <w:lang w:val="en-US" w:eastAsia="zh-CN"/>
              </w:rPr>
              <w:t>出具的</w:t>
            </w:r>
            <w:r>
              <w:rPr>
                <w:rFonts w:ascii="宋体" w:eastAsia="宋体" w:hAnsi="宋体" w:cs="宋体" w:hint="eastAsia"/>
                <w:b/>
                <w:bCs/>
                <w:caps w:val="0"/>
                <w:color w:val="FF0000"/>
                <w:spacing w:val="0"/>
                <w:sz w:val="18"/>
                <w:szCs w:val="18"/>
                <w:highlight w:val="none"/>
                <w:u w:val="none"/>
              </w:rPr>
              <w:t>合格检测报告</w:t>
            </w:r>
            <w:r>
              <w:rPr>
                <w:rFonts w:ascii="宋体" w:eastAsia="宋体" w:hAnsi="宋体" w:cs="宋体" w:hint="eastAsia"/>
                <w:b/>
                <w:bCs/>
                <w:caps w:val="0"/>
                <w:color w:val="FF0000"/>
                <w:spacing w:val="0"/>
                <w:sz w:val="18"/>
                <w:szCs w:val="18"/>
                <w:highlight w:val="none"/>
                <w:u w:val="none"/>
                <w:lang w:eastAsia="zh-CN"/>
              </w:rPr>
              <w:t>。</w:t>
            </w:r>
          </w:p>
        </w:tc>
      </w:tr>
      <w:tr>
        <w:tblPrEx>
          <w:tblW w:w="8640" w:type="dxa"/>
          <w:tblInd w:w="0" w:type="dxa"/>
          <w:tblLayout w:type="fixed"/>
          <w:tblCellMar>
            <w:top w:w="15" w:type="dxa"/>
            <w:left w:w="15" w:type="dxa"/>
            <w:bottom w:w="15" w:type="dxa"/>
            <w:right w:w="15" w:type="dxa"/>
          </w:tblCellMar>
        </w:tblPrEx>
        <w:trPr>
          <w:trHeight w:val="510"/>
        </w:trPr>
        <w:tc>
          <w:tcPr>
            <w:tcW w:w="678" w:type="dxa"/>
            <w:tcBorders>
              <w:top w:val="single" w:sz="2" w:space="0" w:color="000000"/>
              <w:left w:val="single" w:sz="2" w:space="0" w:color="000000"/>
              <w:bottom w:val="single" w:sz="2" w:space="0" w:color="000000"/>
              <w:right w:val="single" w:sz="2" w:space="0" w:color="000000"/>
            </w:tcBorders>
            <w:shd w:val="clear" w:color="auto" w:fill="FFFFFF"/>
            <w:vAlign w:val="center"/>
          </w:tcPr>
          <w:p>
            <w:pPr>
              <w:widowControl/>
              <w:spacing w:beforeAutospacing="0" w:after="0" w:afterAutospacing="0" w:line="27" w:lineRule="atLeast"/>
              <w:ind w:left="330" w:right="0" w:firstLine="540"/>
              <w:jc w:val="both"/>
              <w:textAlignment w:val="center"/>
              <w:rPr>
                <w:rFonts w:ascii="宋体" w:eastAsia="宋体" w:hAnsi="宋体" w:cs="宋体" w:hint="eastAsia"/>
                <w:b/>
                <w:bCs/>
                <w:caps w:val="0"/>
                <w:color w:val="FF0000"/>
                <w:spacing w:val="0"/>
                <w:sz w:val="18"/>
                <w:szCs w:val="18"/>
                <w:highlight w:val="none"/>
                <w:u w:val="none"/>
                <w:lang w:val="en-US"/>
              </w:rPr>
            </w:pPr>
            <w:r>
              <w:rPr>
                <w:rFonts w:ascii="宋体" w:eastAsia="宋体" w:hAnsi="宋体" w:cs="宋体" w:hint="eastAsia"/>
                <w:b/>
                <w:bCs/>
                <w:caps w:val="0"/>
                <w:color w:val="FF0000"/>
                <w:spacing w:val="0"/>
                <w:kern w:val="0"/>
                <w:sz w:val="18"/>
                <w:szCs w:val="18"/>
                <w:highlight w:val="none"/>
                <w:u w:val="none"/>
                <w:lang w:val="en-US" w:eastAsia="zh-CN"/>
              </w:rPr>
              <w:t>19</w:t>
            </w:r>
          </w:p>
        </w:tc>
        <w:tc>
          <w:tcPr>
            <w:tcW w:w="1684"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b/>
                <w:bCs/>
                <w:color w:val="FF0000"/>
                <w:highlight w:val="none"/>
              </w:rPr>
            </w:pPr>
            <w:r>
              <w:rPr>
                <w:rFonts w:ascii="宋体" w:eastAsia="宋体" w:hAnsi="宋体" w:cs="宋体" w:hint="eastAsia"/>
                <w:b/>
                <w:bCs/>
                <w:caps w:val="0"/>
                <w:color w:val="FF0000"/>
                <w:spacing w:val="0"/>
                <w:sz w:val="18"/>
                <w:szCs w:val="18"/>
                <w:highlight w:val="none"/>
                <w:u w:val="none"/>
              </w:rPr>
              <w:t>★中央空调风管、风柜专业清洗消毒</w:t>
            </w:r>
          </w:p>
        </w:tc>
        <w:tc>
          <w:tcPr>
            <w:tcW w:w="6278"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b/>
                <w:bCs/>
                <w:color w:val="FF0000"/>
                <w:highlight w:val="none"/>
              </w:rPr>
            </w:pPr>
            <w:r>
              <w:rPr>
                <w:rFonts w:ascii="宋体" w:eastAsia="宋体" w:hAnsi="宋体" w:cs="宋体" w:hint="eastAsia"/>
                <w:b/>
                <w:bCs/>
                <w:caps w:val="0"/>
                <w:color w:val="FF0000"/>
                <w:spacing w:val="0"/>
                <w:sz w:val="18"/>
                <w:szCs w:val="18"/>
                <w:highlight w:val="none"/>
                <w:u w:val="none"/>
              </w:rPr>
              <w:t>由</w:t>
            </w:r>
            <w:r>
              <w:rPr>
                <w:rFonts w:ascii="宋体" w:hAnsi="宋体" w:cs="宋体" w:hint="eastAsia"/>
                <w:b/>
                <w:bCs/>
                <w:caps w:val="0"/>
                <w:color w:val="FF0000"/>
                <w:spacing w:val="0"/>
                <w:sz w:val="18"/>
                <w:szCs w:val="18"/>
                <w:highlight w:val="none"/>
                <w:u w:val="none"/>
                <w:lang w:eastAsia="zh-CN"/>
              </w:rPr>
              <w:t>中标人</w:t>
            </w:r>
            <w:r>
              <w:rPr>
                <w:rFonts w:ascii="宋体" w:eastAsia="宋体" w:hAnsi="宋体" w:cs="宋体" w:hint="eastAsia"/>
                <w:b/>
                <w:bCs/>
                <w:caps w:val="0"/>
                <w:color w:val="FF0000"/>
                <w:spacing w:val="0"/>
                <w:sz w:val="18"/>
                <w:szCs w:val="18"/>
                <w:highlight w:val="none"/>
                <w:u w:val="none"/>
                <w:lang w:eastAsia="zh-CN"/>
              </w:rPr>
              <w:t>或</w:t>
            </w:r>
            <w:r>
              <w:rPr>
                <w:rFonts w:ascii="宋体" w:hAnsi="宋体" w:cs="宋体" w:hint="eastAsia"/>
                <w:b/>
                <w:bCs/>
                <w:caps w:val="0"/>
                <w:color w:val="FF0000"/>
                <w:spacing w:val="0"/>
                <w:sz w:val="18"/>
                <w:szCs w:val="18"/>
                <w:highlight w:val="none"/>
                <w:u w:val="none"/>
                <w:lang w:eastAsia="zh-CN"/>
              </w:rPr>
              <w:t>中标人</w:t>
            </w:r>
            <w:r>
              <w:rPr>
                <w:rFonts w:ascii="宋体" w:eastAsia="宋体" w:hAnsi="宋体" w:cs="宋体" w:hint="eastAsia"/>
                <w:b/>
                <w:bCs/>
                <w:caps w:val="0"/>
                <w:color w:val="FF0000"/>
                <w:spacing w:val="0"/>
                <w:sz w:val="18"/>
                <w:szCs w:val="18"/>
                <w:highlight w:val="none"/>
                <w:u w:val="none"/>
              </w:rPr>
              <w:t>委托</w:t>
            </w:r>
            <w:r>
              <w:rPr>
                <w:rFonts w:ascii="宋体" w:hAnsi="宋体" w:cs="宋体" w:hint="eastAsia"/>
                <w:b/>
                <w:bCs/>
                <w:caps w:val="0"/>
                <w:color w:val="FF0000"/>
                <w:spacing w:val="0"/>
                <w:sz w:val="18"/>
                <w:szCs w:val="18"/>
                <w:highlight w:val="none"/>
                <w:u w:val="none"/>
                <w:lang w:val="en-US" w:eastAsia="zh-CN"/>
              </w:rPr>
              <w:t>的</w:t>
            </w:r>
            <w:r>
              <w:rPr>
                <w:rFonts w:ascii="宋体" w:eastAsia="宋体" w:hAnsi="宋体" w:cs="宋体" w:hint="eastAsia"/>
                <w:b/>
                <w:bCs/>
                <w:caps w:val="0"/>
                <w:color w:val="FF0000"/>
                <w:spacing w:val="0"/>
                <w:sz w:val="18"/>
                <w:szCs w:val="18"/>
                <w:highlight w:val="none"/>
                <w:u w:val="none"/>
              </w:rPr>
              <w:t>第三方</w:t>
            </w:r>
            <w:r>
              <w:rPr>
                <w:rFonts w:ascii="宋体" w:eastAsia="宋体" w:hAnsi="宋体" w:cs="宋体" w:hint="eastAsia"/>
                <w:b/>
                <w:bCs/>
                <w:caps w:val="0"/>
                <w:color w:val="FF0000"/>
                <w:spacing w:val="0"/>
                <w:sz w:val="18"/>
                <w:szCs w:val="18"/>
                <w:highlight w:val="none"/>
                <w:u w:val="none"/>
                <w:lang w:eastAsia="zh-CN"/>
              </w:rPr>
              <w:t>有专业服务能力</w:t>
            </w:r>
            <w:r>
              <w:rPr>
                <w:rFonts w:ascii="宋体" w:hAnsi="宋体" w:cs="宋体" w:hint="eastAsia"/>
                <w:b/>
                <w:bCs/>
                <w:caps w:val="0"/>
                <w:color w:val="FF0000"/>
                <w:spacing w:val="0"/>
                <w:sz w:val="18"/>
                <w:szCs w:val="18"/>
                <w:highlight w:val="none"/>
                <w:u w:val="none"/>
                <w:lang w:val="en-US" w:eastAsia="zh-CN"/>
              </w:rPr>
              <w:t>的</w:t>
            </w:r>
            <w:r>
              <w:rPr>
                <w:rFonts w:ascii="宋体" w:eastAsia="宋体" w:hAnsi="宋体" w:cs="宋体" w:hint="eastAsia"/>
                <w:b/>
                <w:bCs/>
                <w:caps w:val="0"/>
                <w:color w:val="FF0000"/>
                <w:spacing w:val="0"/>
                <w:sz w:val="18"/>
                <w:szCs w:val="18"/>
                <w:highlight w:val="none"/>
                <w:u w:val="none"/>
              </w:rPr>
              <w:t>公司（须报采购人审查通过）对中央空调风管、风柜专业清洗消毒清理、检测，每年一次</w:t>
            </w:r>
            <w:r>
              <w:rPr>
                <w:rFonts w:ascii="宋体" w:hAnsi="宋体" w:cs="宋体" w:hint="eastAsia"/>
                <w:b/>
                <w:bCs/>
                <w:caps w:val="0"/>
                <w:color w:val="FF0000"/>
                <w:spacing w:val="0"/>
                <w:sz w:val="18"/>
                <w:szCs w:val="18"/>
                <w:highlight w:val="none"/>
                <w:u w:val="none"/>
                <w:lang w:val="en-US" w:eastAsia="zh-CN"/>
              </w:rPr>
              <w:t>并</w:t>
            </w:r>
            <w:r>
              <w:rPr>
                <w:rFonts w:ascii="宋体" w:eastAsia="宋体" w:hAnsi="宋体" w:cs="宋体" w:hint="eastAsia"/>
                <w:b/>
                <w:bCs/>
                <w:caps w:val="0"/>
                <w:color w:val="FF0000"/>
                <w:spacing w:val="0"/>
                <w:sz w:val="18"/>
                <w:szCs w:val="18"/>
                <w:highlight w:val="none"/>
                <w:u w:val="none"/>
              </w:rPr>
              <w:t>取得专业机构</w:t>
            </w:r>
            <w:r>
              <w:rPr>
                <w:rFonts w:ascii="宋体" w:hAnsi="宋体" w:cs="宋体" w:hint="eastAsia"/>
                <w:b/>
                <w:bCs/>
                <w:caps w:val="0"/>
                <w:color w:val="FF0000"/>
                <w:spacing w:val="0"/>
                <w:sz w:val="18"/>
                <w:szCs w:val="18"/>
                <w:highlight w:val="none"/>
                <w:u w:val="none"/>
                <w:lang w:val="en-US" w:eastAsia="zh-CN"/>
              </w:rPr>
              <w:t>出具的</w:t>
            </w:r>
            <w:r>
              <w:rPr>
                <w:rFonts w:ascii="宋体" w:eastAsia="宋体" w:hAnsi="宋体" w:cs="宋体" w:hint="eastAsia"/>
                <w:b/>
                <w:bCs/>
                <w:caps w:val="0"/>
                <w:color w:val="FF0000"/>
                <w:spacing w:val="0"/>
                <w:sz w:val="18"/>
                <w:szCs w:val="18"/>
                <w:highlight w:val="none"/>
                <w:u w:val="none"/>
              </w:rPr>
              <w:t>合格检测报告。</w:t>
            </w:r>
          </w:p>
        </w:tc>
      </w:tr>
      <w:tr>
        <w:tblPrEx>
          <w:tblW w:w="8640" w:type="dxa"/>
          <w:tblInd w:w="0" w:type="dxa"/>
          <w:tblLayout w:type="fixed"/>
          <w:tblCellMar>
            <w:top w:w="15" w:type="dxa"/>
            <w:left w:w="15" w:type="dxa"/>
            <w:bottom w:w="15" w:type="dxa"/>
            <w:right w:w="15" w:type="dxa"/>
          </w:tblCellMar>
        </w:tblPrEx>
        <w:trPr>
          <w:trHeight w:val="510"/>
        </w:trPr>
        <w:tc>
          <w:tcPr>
            <w:tcW w:w="678" w:type="dxa"/>
            <w:tcBorders>
              <w:top w:val="single" w:sz="2" w:space="0" w:color="000000"/>
              <w:left w:val="single" w:sz="2" w:space="0" w:color="000000"/>
              <w:bottom w:val="single" w:sz="2" w:space="0" w:color="000000"/>
              <w:right w:val="single" w:sz="2" w:space="0" w:color="000000"/>
            </w:tcBorders>
            <w:shd w:val="clear" w:color="auto" w:fill="FFFFFF"/>
            <w:vAlign w:val="center"/>
          </w:tcPr>
          <w:p>
            <w:pPr>
              <w:widowControl/>
              <w:spacing w:beforeAutospacing="0" w:after="0" w:afterAutospacing="0" w:line="27" w:lineRule="atLeast"/>
              <w:ind w:left="330" w:right="0" w:firstLine="540"/>
              <w:jc w:val="both"/>
              <w:textAlignment w:val="center"/>
              <w:rPr>
                <w:rFonts w:ascii="宋体" w:eastAsia="宋体" w:hAnsi="宋体" w:cs="宋体" w:hint="eastAsia"/>
                <w:caps w:val="0"/>
                <w:spacing w:val="0"/>
                <w:sz w:val="18"/>
                <w:szCs w:val="18"/>
                <w:highlight w:val="none"/>
                <w:u w:val="none"/>
              </w:rPr>
            </w:pPr>
            <w:r>
              <w:rPr>
                <w:rFonts w:ascii="宋体" w:eastAsia="宋体" w:hAnsi="宋体" w:cs="宋体" w:hint="eastAsia"/>
                <w:caps w:val="0"/>
                <w:spacing w:val="0"/>
                <w:kern w:val="0"/>
                <w:sz w:val="18"/>
                <w:szCs w:val="18"/>
                <w:highlight w:val="none"/>
                <w:u w:val="none"/>
                <w:lang w:val="en-US" w:eastAsia="zh-CN"/>
              </w:rPr>
              <w:t>110 </w:t>
            </w:r>
          </w:p>
        </w:tc>
        <w:tc>
          <w:tcPr>
            <w:tcW w:w="1684"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color w:val="auto"/>
                <w:sz w:val="18"/>
                <w:szCs w:val="18"/>
                <w:highlight w:val="none"/>
              </w:rPr>
            </w:pPr>
            <w:r>
              <w:rPr>
                <w:rFonts w:ascii="宋体" w:eastAsia="宋体" w:hAnsi="宋体" w:cs="宋体" w:hint="eastAsia"/>
                <w:caps w:val="0"/>
                <w:color w:val="auto"/>
                <w:spacing w:val="0"/>
                <w:sz w:val="18"/>
                <w:szCs w:val="18"/>
                <w:highlight w:val="none"/>
                <w:u w:val="none"/>
              </w:rPr>
              <w:t>天面、地面、天花保养及维护</w:t>
            </w:r>
          </w:p>
        </w:tc>
        <w:tc>
          <w:tcPr>
            <w:tcW w:w="6278"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color w:val="auto"/>
                <w:highlight w:val="none"/>
              </w:rPr>
            </w:pPr>
            <w:r>
              <w:rPr>
                <w:rFonts w:ascii="宋体" w:eastAsia="宋体" w:hAnsi="宋体" w:cs="宋体" w:hint="eastAsia"/>
                <w:caps w:val="0"/>
                <w:color w:val="auto"/>
                <w:spacing w:val="0"/>
                <w:sz w:val="18"/>
                <w:szCs w:val="18"/>
                <w:highlight w:val="none"/>
                <w:u w:val="none"/>
              </w:rPr>
              <w:t>天面、地面、天花保养及维护</w:t>
            </w:r>
          </w:p>
        </w:tc>
      </w:tr>
      <w:tr>
        <w:tblPrEx>
          <w:tblW w:w="8640" w:type="dxa"/>
          <w:tblInd w:w="0" w:type="dxa"/>
          <w:tblLayout w:type="fixed"/>
          <w:tblCellMar>
            <w:top w:w="15" w:type="dxa"/>
            <w:left w:w="15" w:type="dxa"/>
            <w:bottom w:w="15" w:type="dxa"/>
            <w:right w:w="15" w:type="dxa"/>
          </w:tblCellMar>
        </w:tblPrEx>
        <w:trPr>
          <w:trHeight w:val="510"/>
        </w:trPr>
        <w:tc>
          <w:tcPr>
            <w:tcW w:w="678" w:type="dxa"/>
            <w:tcBorders>
              <w:top w:val="single" w:sz="2" w:space="0" w:color="000000"/>
              <w:left w:val="single" w:sz="2" w:space="0" w:color="000000"/>
              <w:bottom w:val="single" w:sz="2" w:space="0" w:color="000000"/>
              <w:right w:val="single" w:sz="2" w:space="0" w:color="000000"/>
            </w:tcBorders>
            <w:shd w:val="clear" w:color="auto" w:fill="FFFFFF"/>
            <w:vAlign w:val="center"/>
          </w:tcPr>
          <w:p>
            <w:pPr>
              <w:widowControl/>
              <w:spacing w:beforeAutospacing="0" w:after="0" w:afterAutospacing="0" w:line="27" w:lineRule="atLeast"/>
              <w:ind w:left="330" w:right="0" w:firstLine="540"/>
              <w:jc w:val="both"/>
              <w:textAlignment w:val="center"/>
              <w:rPr>
                <w:rFonts w:ascii="宋体" w:eastAsia="宋体" w:hAnsi="宋体" w:cs="宋体" w:hint="eastAsia"/>
                <w:caps w:val="0"/>
                <w:spacing w:val="0"/>
                <w:sz w:val="18"/>
                <w:szCs w:val="18"/>
                <w:highlight w:val="none"/>
                <w:u w:val="none"/>
                <w:lang w:val="en-US"/>
              </w:rPr>
            </w:pPr>
            <w:r>
              <w:rPr>
                <w:rFonts w:ascii="宋体" w:eastAsia="宋体" w:hAnsi="宋体" w:cs="宋体" w:hint="eastAsia"/>
                <w:caps w:val="0"/>
                <w:spacing w:val="0"/>
                <w:kern w:val="0"/>
                <w:sz w:val="18"/>
                <w:szCs w:val="18"/>
                <w:highlight w:val="none"/>
                <w:u w:val="none"/>
                <w:lang w:val="en-US" w:eastAsia="zh-CN"/>
              </w:rPr>
              <w:t>111</w:t>
            </w:r>
          </w:p>
        </w:tc>
        <w:tc>
          <w:tcPr>
            <w:tcW w:w="1684"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color w:val="auto"/>
                <w:sz w:val="18"/>
                <w:szCs w:val="18"/>
                <w:highlight w:val="none"/>
              </w:rPr>
            </w:pPr>
            <w:r>
              <w:rPr>
                <w:rFonts w:ascii="宋体" w:eastAsia="宋体" w:hAnsi="宋体" w:cs="宋体" w:hint="eastAsia"/>
                <w:caps w:val="0"/>
                <w:color w:val="auto"/>
                <w:spacing w:val="0"/>
                <w:sz w:val="18"/>
                <w:szCs w:val="18"/>
                <w:highlight w:val="none"/>
                <w:u w:val="none"/>
              </w:rPr>
              <w:t>雨、污排水沟、 排水口、排水管</w:t>
            </w:r>
          </w:p>
        </w:tc>
        <w:tc>
          <w:tcPr>
            <w:tcW w:w="6278"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color w:val="auto"/>
                <w:highlight w:val="none"/>
              </w:rPr>
            </w:pPr>
            <w:r>
              <w:rPr>
                <w:rFonts w:ascii="宋体" w:eastAsia="宋体" w:hAnsi="宋体" w:cs="宋体" w:hint="eastAsia"/>
                <w:caps w:val="0"/>
                <w:color w:val="auto"/>
                <w:spacing w:val="0"/>
                <w:sz w:val="18"/>
                <w:szCs w:val="18"/>
                <w:highlight w:val="none"/>
                <w:u w:val="none"/>
              </w:rPr>
              <w:t>雨、污排水沟、排水口、排水管清淤清堵</w:t>
            </w:r>
          </w:p>
        </w:tc>
      </w:tr>
      <w:tr>
        <w:tblPrEx>
          <w:tblW w:w="8640" w:type="dxa"/>
          <w:tblInd w:w="0" w:type="dxa"/>
          <w:tblLayout w:type="fixed"/>
          <w:tblCellMar>
            <w:top w:w="15" w:type="dxa"/>
            <w:left w:w="15" w:type="dxa"/>
            <w:bottom w:w="15" w:type="dxa"/>
            <w:right w:w="15" w:type="dxa"/>
          </w:tblCellMar>
        </w:tblPrEx>
        <w:trPr>
          <w:trHeight w:val="271"/>
        </w:trPr>
        <w:tc>
          <w:tcPr>
            <w:tcW w:w="678" w:type="dxa"/>
            <w:tcBorders>
              <w:top w:val="single" w:sz="2" w:space="0" w:color="000000"/>
              <w:left w:val="single" w:sz="2" w:space="0" w:color="000000"/>
              <w:bottom w:val="single" w:sz="2" w:space="0" w:color="000000"/>
              <w:right w:val="single" w:sz="2" w:space="0" w:color="000000"/>
            </w:tcBorders>
            <w:shd w:val="clear" w:color="auto" w:fill="FFFFFF"/>
            <w:vAlign w:val="center"/>
          </w:tcPr>
          <w:p>
            <w:pPr>
              <w:widowControl/>
              <w:spacing w:beforeAutospacing="0" w:after="0" w:afterAutospacing="0" w:line="27" w:lineRule="atLeast"/>
              <w:ind w:left="330" w:right="0" w:firstLine="540"/>
              <w:jc w:val="both"/>
              <w:textAlignment w:val="center"/>
              <w:rPr>
                <w:rFonts w:ascii="宋体" w:eastAsia="宋体" w:hAnsi="宋体" w:cs="宋体" w:hint="eastAsia"/>
                <w:caps w:val="0"/>
                <w:spacing w:val="0"/>
                <w:sz w:val="18"/>
                <w:szCs w:val="18"/>
                <w:highlight w:val="none"/>
                <w:u w:val="none"/>
                <w:lang w:val="en-US"/>
              </w:rPr>
            </w:pPr>
            <w:r>
              <w:rPr>
                <w:rFonts w:ascii="宋体" w:eastAsia="宋体" w:hAnsi="宋体" w:cs="宋体" w:hint="eastAsia"/>
                <w:caps w:val="0"/>
                <w:spacing w:val="0"/>
                <w:kern w:val="0"/>
                <w:sz w:val="18"/>
                <w:szCs w:val="18"/>
                <w:highlight w:val="none"/>
                <w:u w:val="none"/>
                <w:lang w:val="en-US" w:eastAsia="zh-CN"/>
              </w:rPr>
              <w:t>112</w:t>
            </w:r>
          </w:p>
        </w:tc>
        <w:tc>
          <w:tcPr>
            <w:tcW w:w="1684"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color w:val="auto"/>
                <w:sz w:val="18"/>
                <w:szCs w:val="18"/>
                <w:highlight w:val="none"/>
              </w:rPr>
            </w:pPr>
            <w:r>
              <w:rPr>
                <w:rFonts w:ascii="宋体" w:eastAsia="宋体" w:hAnsi="宋体" w:cs="宋体" w:hint="eastAsia"/>
                <w:caps w:val="0"/>
                <w:color w:val="auto"/>
                <w:spacing w:val="0"/>
                <w:sz w:val="18"/>
                <w:szCs w:val="18"/>
                <w:highlight w:val="none"/>
                <w:u w:val="none"/>
              </w:rPr>
              <w:t>围墙维护</w:t>
            </w:r>
          </w:p>
        </w:tc>
        <w:tc>
          <w:tcPr>
            <w:tcW w:w="6278"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color w:val="auto"/>
                <w:highlight w:val="none"/>
              </w:rPr>
            </w:pPr>
            <w:r>
              <w:rPr>
                <w:rFonts w:ascii="宋体" w:eastAsia="宋体" w:hAnsi="宋体" w:cs="宋体" w:hint="eastAsia"/>
                <w:caps w:val="0"/>
                <w:color w:val="auto"/>
                <w:spacing w:val="0"/>
                <w:sz w:val="18"/>
                <w:szCs w:val="18"/>
                <w:highlight w:val="none"/>
                <w:u w:val="none"/>
              </w:rPr>
              <w:t>围墙保养和维护</w:t>
            </w:r>
          </w:p>
        </w:tc>
      </w:tr>
      <w:tr>
        <w:tblPrEx>
          <w:tblW w:w="8640" w:type="dxa"/>
          <w:tblInd w:w="0" w:type="dxa"/>
          <w:tblLayout w:type="fixed"/>
          <w:tblCellMar>
            <w:top w:w="15" w:type="dxa"/>
            <w:left w:w="15" w:type="dxa"/>
            <w:bottom w:w="15" w:type="dxa"/>
            <w:right w:w="15" w:type="dxa"/>
          </w:tblCellMar>
        </w:tblPrEx>
        <w:trPr>
          <w:trHeight w:val="510"/>
        </w:trPr>
        <w:tc>
          <w:tcPr>
            <w:tcW w:w="678" w:type="dxa"/>
            <w:tcBorders>
              <w:top w:val="single" w:sz="2" w:space="0" w:color="000000"/>
              <w:left w:val="single" w:sz="2" w:space="0" w:color="000000"/>
              <w:bottom w:val="single" w:sz="2" w:space="0" w:color="000000"/>
              <w:right w:val="single" w:sz="2" w:space="0" w:color="000000"/>
            </w:tcBorders>
            <w:shd w:val="clear" w:color="auto" w:fill="FFFFFF"/>
            <w:vAlign w:val="center"/>
          </w:tcPr>
          <w:p>
            <w:pPr>
              <w:widowControl/>
              <w:spacing w:beforeAutospacing="0" w:after="0" w:afterAutospacing="0" w:line="27" w:lineRule="atLeast"/>
              <w:ind w:left="330" w:right="0" w:firstLine="540"/>
              <w:jc w:val="both"/>
              <w:textAlignment w:val="center"/>
              <w:rPr>
                <w:rFonts w:ascii="宋体" w:eastAsia="宋体" w:hAnsi="宋体" w:cs="宋体" w:hint="eastAsia"/>
                <w:caps w:val="0"/>
                <w:spacing w:val="0"/>
                <w:sz w:val="18"/>
                <w:szCs w:val="18"/>
                <w:highlight w:val="none"/>
                <w:u w:val="none"/>
                <w:lang w:val="en-US"/>
              </w:rPr>
            </w:pPr>
            <w:r>
              <w:rPr>
                <w:rFonts w:ascii="宋体" w:eastAsia="宋体" w:hAnsi="宋体" w:cs="宋体" w:hint="eastAsia"/>
                <w:caps w:val="0"/>
                <w:spacing w:val="0"/>
                <w:kern w:val="0"/>
                <w:sz w:val="18"/>
                <w:szCs w:val="18"/>
                <w:highlight w:val="none"/>
                <w:u w:val="none"/>
                <w:lang w:val="en-US" w:eastAsia="zh-CN"/>
              </w:rPr>
              <w:t>113</w:t>
            </w:r>
          </w:p>
        </w:tc>
        <w:tc>
          <w:tcPr>
            <w:tcW w:w="1684"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停车场地面、灯光维护</w:t>
            </w:r>
          </w:p>
        </w:tc>
        <w:tc>
          <w:tcPr>
            <w:tcW w:w="6278"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停车场地面、灯光日常保养和维护</w:t>
            </w:r>
          </w:p>
        </w:tc>
      </w:tr>
      <w:tr>
        <w:tblPrEx>
          <w:tblW w:w="8640" w:type="dxa"/>
          <w:tblInd w:w="0" w:type="dxa"/>
          <w:tblLayout w:type="fixed"/>
          <w:tblCellMar>
            <w:top w:w="15" w:type="dxa"/>
            <w:left w:w="15" w:type="dxa"/>
            <w:bottom w:w="15" w:type="dxa"/>
            <w:right w:w="15" w:type="dxa"/>
          </w:tblCellMar>
        </w:tblPrEx>
        <w:trPr>
          <w:trHeight w:val="271"/>
        </w:trPr>
        <w:tc>
          <w:tcPr>
            <w:tcW w:w="678" w:type="dxa"/>
            <w:tcBorders>
              <w:top w:val="single" w:sz="2" w:space="0" w:color="000000"/>
              <w:left w:val="single" w:sz="2" w:space="0" w:color="000000"/>
              <w:bottom w:val="single" w:sz="2" w:space="0" w:color="000000"/>
              <w:right w:val="single" w:sz="2" w:space="0" w:color="000000"/>
            </w:tcBorders>
            <w:shd w:val="clear" w:color="auto" w:fill="FFFFFF"/>
            <w:vAlign w:val="center"/>
          </w:tcPr>
          <w:p>
            <w:pPr>
              <w:widowControl/>
              <w:spacing w:beforeAutospacing="0" w:after="0" w:afterAutospacing="0" w:line="27" w:lineRule="atLeast"/>
              <w:ind w:left="330" w:right="0" w:firstLine="540"/>
              <w:jc w:val="both"/>
              <w:textAlignment w:val="center"/>
              <w:rPr>
                <w:rFonts w:ascii="宋体" w:eastAsia="宋体" w:hAnsi="宋体" w:cs="宋体" w:hint="eastAsia"/>
                <w:caps w:val="0"/>
                <w:spacing w:val="0"/>
                <w:sz w:val="18"/>
                <w:szCs w:val="18"/>
                <w:highlight w:val="none"/>
                <w:u w:val="none"/>
                <w:lang w:val="en-US"/>
              </w:rPr>
            </w:pPr>
            <w:r>
              <w:rPr>
                <w:rFonts w:ascii="宋体" w:eastAsia="宋体" w:hAnsi="宋体" w:cs="宋体" w:hint="eastAsia"/>
                <w:caps w:val="0"/>
                <w:spacing w:val="0"/>
                <w:kern w:val="0"/>
                <w:sz w:val="18"/>
                <w:szCs w:val="18"/>
                <w:highlight w:val="none"/>
                <w:u w:val="none"/>
                <w:lang w:val="en-US" w:eastAsia="zh-CN"/>
              </w:rPr>
              <w:t>114</w:t>
            </w:r>
          </w:p>
        </w:tc>
        <w:tc>
          <w:tcPr>
            <w:tcW w:w="1684"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室外灯光维护</w:t>
            </w:r>
          </w:p>
        </w:tc>
        <w:tc>
          <w:tcPr>
            <w:tcW w:w="6278"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室外灯光日常保养和维护</w:t>
            </w:r>
          </w:p>
        </w:tc>
      </w:tr>
    </w:tbl>
    <w:p>
      <w:pPr>
        <w:pStyle w:val="NormalWeb"/>
        <w:widowControl/>
        <w:spacing w:line="324" w:lineRule="atLeast"/>
        <w:ind w:firstLine="0" w:firstLineChars="0"/>
        <w:rPr>
          <w:rFonts w:ascii="宋体" w:eastAsia="宋体" w:hAnsi="宋体" w:cs="宋体" w:hint="eastAsia"/>
          <w:b/>
          <w:sz w:val="24"/>
          <w:highlight w:val="none"/>
          <w:lang w:val="en-US" w:eastAsia="zh-CN"/>
        </w:rPr>
      </w:pPr>
      <w:r>
        <w:rPr>
          <w:rFonts w:ascii="宋体" w:eastAsia="宋体" w:hAnsi="宋体" w:cs="宋体" w:hint="eastAsia"/>
          <w:b/>
          <w:sz w:val="24"/>
          <w:highlight w:val="none"/>
          <w:lang w:val="en-US" w:eastAsia="zh-CN"/>
        </w:rPr>
        <w:t xml:space="preserve">其他要求： </w:t>
      </w:r>
    </w:p>
    <w:p>
      <w:pPr>
        <w:pStyle w:val="NormalWeb"/>
        <w:widowControl/>
        <w:autoSpaceDE w:val="0"/>
        <w:autoSpaceDN w:val="0"/>
        <w:adjustRightInd w:val="0"/>
        <w:spacing w:line="324" w:lineRule="atLeast"/>
        <w:ind w:firstLine="420" w:firstLineChars="200"/>
        <w:jc w:val="left"/>
        <w:textAlignment w:val="baseline"/>
        <w:rPr>
          <w:rFonts w:asciiTheme="minorEastAsia" w:eastAsiaTheme="minorEastAsia" w:hAnsiTheme="minorEastAsia" w:cstheme="minorEastAsia" w:hint="eastAsia"/>
          <w:b/>
          <w:bCs/>
          <w:color w:val="FF0000"/>
          <w:kern w:val="2"/>
          <w:sz w:val="18"/>
          <w:szCs w:val="18"/>
          <w:highlight w:val="none"/>
          <w:u w:val="none"/>
          <w:lang w:val="en-US" w:eastAsia="zh-CN" w:bidi="ar-SA"/>
        </w:rPr>
      </w:pPr>
      <w:r>
        <w:rPr>
          <w:rFonts w:asciiTheme="minorEastAsia" w:eastAsiaTheme="minorEastAsia" w:hAnsiTheme="minorEastAsia" w:cstheme="minorEastAsia" w:hint="eastAsia"/>
          <w:b/>
          <w:bCs/>
          <w:i w:val="0"/>
          <w:caps w:val="0"/>
          <w:color w:val="FF0000"/>
          <w:spacing w:val="0"/>
          <w:sz w:val="18"/>
          <w:szCs w:val="18"/>
          <w:highlight w:val="none"/>
          <w:u w:val="none"/>
        </w:rPr>
        <w:t>★</w:t>
      </w:r>
      <w:r>
        <w:rPr>
          <w:rFonts w:asciiTheme="minorEastAsia" w:eastAsiaTheme="minorEastAsia" w:hAnsiTheme="minorEastAsia" w:cstheme="minorEastAsia" w:hint="eastAsia"/>
          <w:b/>
          <w:bCs/>
          <w:i w:val="0"/>
          <w:caps w:val="0"/>
          <w:color w:val="FF0000"/>
          <w:spacing w:val="0"/>
          <w:sz w:val="18"/>
          <w:szCs w:val="18"/>
          <w:highlight w:val="none"/>
          <w:u w:val="none"/>
          <w:lang w:val="en-US" w:eastAsia="zh-CN"/>
        </w:rPr>
        <w:t xml:space="preserve"> 如以下</w:t>
      </w:r>
      <w:r>
        <w:rPr>
          <w:rFonts w:asciiTheme="minorEastAsia" w:eastAsiaTheme="minorEastAsia" w:hAnsiTheme="minorEastAsia" w:cstheme="minorEastAsia" w:hint="eastAsia"/>
          <w:b/>
          <w:bCs/>
          <w:caps w:val="0"/>
          <w:color w:val="FF0000"/>
          <w:spacing w:val="0"/>
          <w:kern w:val="2"/>
          <w:sz w:val="18"/>
          <w:szCs w:val="18"/>
          <w:highlight w:val="none"/>
          <w:u w:val="none"/>
          <w:lang w:val="en-US" w:eastAsia="zh-CN"/>
        </w:rPr>
        <w:t>四项</w:t>
      </w:r>
      <w:r>
        <w:rPr>
          <w:rFonts w:asciiTheme="minorEastAsia" w:eastAsiaTheme="minorEastAsia" w:hAnsiTheme="minorEastAsia" w:cstheme="minorEastAsia" w:hint="eastAsia"/>
          <w:b/>
          <w:bCs/>
          <w:i w:val="0"/>
          <w:caps w:val="0"/>
          <w:color w:val="FF0000"/>
          <w:spacing w:val="0"/>
          <w:sz w:val="18"/>
          <w:szCs w:val="18"/>
          <w:highlight w:val="none"/>
          <w:u w:val="none"/>
          <w:lang w:val="en-US" w:eastAsia="zh-CN"/>
        </w:rPr>
        <w:t>出现分包情况的</w:t>
      </w:r>
      <w:r>
        <w:rPr>
          <w:rFonts w:asciiTheme="minorEastAsia" w:eastAsiaTheme="minorEastAsia" w:hAnsiTheme="minorEastAsia" w:cstheme="minorEastAsia" w:hint="eastAsia"/>
          <w:b/>
          <w:bCs/>
          <w:caps w:val="0"/>
          <w:color w:val="FF0000"/>
          <w:spacing w:val="0"/>
          <w:kern w:val="2"/>
          <w:sz w:val="18"/>
          <w:szCs w:val="18"/>
          <w:highlight w:val="none"/>
          <w:u w:val="none"/>
          <w:lang w:val="en-US" w:eastAsia="zh-CN"/>
        </w:rPr>
        <w:t>，每个项目</w:t>
      </w:r>
      <w:r>
        <w:rPr>
          <w:rFonts w:asciiTheme="minorEastAsia" w:eastAsiaTheme="minorEastAsia" w:hAnsiTheme="minorEastAsia" w:cstheme="minorEastAsia" w:hint="eastAsia"/>
          <w:b/>
          <w:bCs/>
          <w:color w:val="FF0000"/>
          <w:kern w:val="2"/>
          <w:sz w:val="18"/>
          <w:szCs w:val="18"/>
          <w:highlight w:val="none"/>
          <w:u w:val="none"/>
          <w:lang w:val="en-US" w:eastAsia="zh-CN" w:bidi="ar-SA"/>
        </w:rPr>
        <w:t>分包承担主体不多于1家，且分包承担主体不得再次分包，分包承担主体应具备专业的服务能力和良好服务意识。</w:t>
      </w:r>
      <w:r>
        <w:rPr>
          <w:rFonts w:asciiTheme="minorEastAsia" w:eastAsiaTheme="minorEastAsia" w:hAnsiTheme="minorEastAsia" w:cstheme="minorEastAsia" w:hint="eastAsia"/>
          <w:b/>
          <w:bCs/>
          <w:i w:val="0"/>
          <w:caps w:val="0"/>
          <w:color w:val="FF0000"/>
          <w:spacing w:val="0"/>
          <w:sz w:val="18"/>
          <w:szCs w:val="18"/>
          <w:highlight w:val="none"/>
          <w:u w:val="none"/>
          <w:lang w:eastAsia="zh-CN"/>
        </w:rPr>
        <w:t>中标</w:t>
      </w:r>
      <w:r>
        <w:rPr>
          <w:rFonts w:asciiTheme="minorEastAsia" w:eastAsiaTheme="minorEastAsia" w:hAnsiTheme="minorEastAsia" w:cstheme="minorEastAsia" w:hint="eastAsia"/>
          <w:b/>
          <w:bCs/>
          <w:i w:val="0"/>
          <w:caps w:val="0"/>
          <w:color w:val="FF0000"/>
          <w:spacing w:val="0"/>
          <w:sz w:val="18"/>
          <w:szCs w:val="18"/>
          <w:highlight w:val="none"/>
          <w:u w:val="none"/>
          <w:lang w:val="en-US" w:eastAsia="zh-CN"/>
        </w:rPr>
        <w:t>人</w:t>
      </w:r>
      <w:r>
        <w:rPr>
          <w:rFonts w:asciiTheme="minorEastAsia" w:eastAsiaTheme="minorEastAsia" w:hAnsiTheme="minorEastAsia" w:cstheme="minorEastAsia" w:hint="eastAsia"/>
          <w:b/>
          <w:bCs/>
          <w:i w:val="0"/>
          <w:caps w:val="0"/>
          <w:color w:val="FF0000"/>
          <w:spacing w:val="0"/>
          <w:sz w:val="18"/>
          <w:szCs w:val="18"/>
          <w:highlight w:val="none"/>
          <w:u w:val="none"/>
          <w:lang w:eastAsia="zh-CN"/>
        </w:rPr>
        <w:t>与符合要求的分包单位</w:t>
      </w:r>
      <w:r>
        <w:rPr>
          <w:rFonts w:asciiTheme="minorEastAsia" w:eastAsiaTheme="minorEastAsia" w:hAnsiTheme="minorEastAsia" w:cstheme="minorEastAsia" w:hint="eastAsia"/>
          <w:b/>
          <w:bCs/>
          <w:color w:val="FF0000"/>
          <w:kern w:val="2"/>
          <w:sz w:val="18"/>
          <w:szCs w:val="18"/>
          <w:highlight w:val="none"/>
          <w:u w:val="none"/>
          <w:lang w:val="en-US" w:eastAsia="zh-CN" w:bidi="ar-SA"/>
        </w:rPr>
        <w:t>需在</w:t>
      </w:r>
      <w:r>
        <w:rPr>
          <w:rFonts w:asciiTheme="minorEastAsia" w:eastAsiaTheme="minorEastAsia" w:hAnsiTheme="minorEastAsia" w:cstheme="minorEastAsia" w:hint="eastAsia"/>
          <w:b/>
          <w:bCs/>
          <w:i w:val="0"/>
          <w:caps w:val="0"/>
          <w:color w:val="FF0000"/>
          <w:spacing w:val="0"/>
          <w:sz w:val="18"/>
          <w:szCs w:val="18"/>
          <w:highlight w:val="none"/>
          <w:u w:val="none"/>
          <w:lang w:val="en-US" w:eastAsia="zh-CN"/>
        </w:rPr>
        <w:t>物业管理服务（建筑机电模块）</w:t>
      </w:r>
      <w:r>
        <w:rPr>
          <w:rFonts w:asciiTheme="minorEastAsia" w:eastAsiaTheme="minorEastAsia" w:hAnsiTheme="minorEastAsia" w:cstheme="minorEastAsia" w:hint="eastAsia"/>
          <w:b/>
          <w:bCs/>
          <w:i w:val="0"/>
          <w:caps w:val="0"/>
          <w:color w:val="FF0000"/>
          <w:spacing w:val="0"/>
          <w:sz w:val="18"/>
          <w:szCs w:val="18"/>
          <w:highlight w:val="none"/>
          <w:u w:val="none"/>
          <w:lang w:eastAsia="zh-CN"/>
        </w:rPr>
        <w:t>合同签订</w:t>
      </w:r>
      <w:r>
        <w:rPr>
          <w:rFonts w:asciiTheme="minorEastAsia" w:eastAsiaTheme="minorEastAsia" w:hAnsiTheme="minorEastAsia" w:cstheme="minorEastAsia" w:hint="eastAsia"/>
          <w:b/>
          <w:bCs/>
          <w:i w:val="0"/>
          <w:caps w:val="0"/>
          <w:color w:val="FF0000"/>
          <w:spacing w:val="0"/>
          <w:sz w:val="18"/>
          <w:szCs w:val="18"/>
          <w:highlight w:val="none"/>
          <w:u w:val="none"/>
          <w:lang w:val="en-US" w:eastAsia="zh-CN"/>
        </w:rPr>
        <w:t>生效后的</w:t>
      </w:r>
      <w:r>
        <w:rPr>
          <w:rFonts w:asciiTheme="minorEastAsia" w:eastAsiaTheme="minorEastAsia" w:hAnsiTheme="minorEastAsia" w:cstheme="minorEastAsia" w:hint="eastAsia"/>
          <w:b/>
          <w:bCs/>
          <w:i w:val="0"/>
          <w:caps w:val="0"/>
          <w:color w:val="FF0000"/>
          <w:spacing w:val="0"/>
          <w:sz w:val="18"/>
          <w:szCs w:val="18"/>
          <w:highlight w:val="none"/>
          <w:u w:val="none"/>
          <w:lang w:eastAsia="zh-CN"/>
        </w:rPr>
        <w:t>一个月内签署分包服务合同，签订的</w:t>
      </w:r>
      <w:r>
        <w:rPr>
          <w:rFonts w:asciiTheme="minorEastAsia" w:eastAsiaTheme="minorEastAsia" w:hAnsiTheme="minorEastAsia" w:cstheme="minorEastAsia" w:hint="eastAsia"/>
          <w:b/>
          <w:bCs/>
          <w:i w:val="0"/>
          <w:caps w:val="0"/>
          <w:color w:val="FF0000"/>
          <w:spacing w:val="0"/>
          <w:sz w:val="18"/>
          <w:szCs w:val="18"/>
          <w:highlight w:val="none"/>
          <w:u w:val="none"/>
          <w:lang w:val="en-US" w:eastAsia="zh-CN"/>
        </w:rPr>
        <w:t>分包</w:t>
      </w:r>
      <w:r>
        <w:rPr>
          <w:rFonts w:asciiTheme="minorEastAsia" w:eastAsiaTheme="minorEastAsia" w:hAnsiTheme="minorEastAsia" w:cstheme="minorEastAsia" w:hint="eastAsia"/>
          <w:b/>
          <w:bCs/>
          <w:i w:val="0"/>
          <w:caps w:val="0"/>
          <w:color w:val="FF0000"/>
          <w:spacing w:val="0"/>
          <w:sz w:val="18"/>
          <w:szCs w:val="18"/>
          <w:highlight w:val="none"/>
          <w:u w:val="none"/>
          <w:lang w:eastAsia="zh-CN"/>
        </w:rPr>
        <w:t>服务合同需上</w:t>
      </w:r>
      <w:r>
        <w:rPr>
          <w:rFonts w:asciiTheme="minorEastAsia" w:eastAsiaTheme="minorEastAsia" w:hAnsiTheme="minorEastAsia" w:cstheme="minorEastAsia" w:hint="eastAsia"/>
          <w:b/>
          <w:bCs/>
          <w:i w:val="0"/>
          <w:caps w:val="0"/>
          <w:color w:val="FF0000"/>
          <w:spacing w:val="0"/>
          <w:sz w:val="18"/>
          <w:szCs w:val="18"/>
          <w:highlight w:val="none"/>
          <w:u w:val="none"/>
          <w:lang w:val="en-US" w:eastAsia="zh-CN"/>
        </w:rPr>
        <w:t>报给采购人管理部门进行审核与备案。</w:t>
      </w:r>
    </w:p>
    <w:p>
      <w:pPr>
        <w:widowControl w:val="0"/>
        <w:autoSpaceDE w:val="0"/>
        <w:autoSpaceDN w:val="0"/>
        <w:adjustRightInd w:val="0"/>
        <w:ind w:firstLine="420" w:firstLineChars="200"/>
        <w:jc w:val="left"/>
        <w:textAlignment w:val="baseline"/>
        <w:rPr>
          <w:rFonts w:ascii="宋体" w:eastAsia="宋体" w:hAnsi="宋体" w:cs="宋体" w:hint="eastAsia"/>
          <w:b/>
          <w:bCs/>
          <w:color w:val="FF0000"/>
          <w:kern w:val="2"/>
          <w:sz w:val="18"/>
          <w:szCs w:val="18"/>
          <w:highlight w:val="none"/>
          <w:u w:val="none"/>
          <w:lang w:val="en-US" w:eastAsia="zh-CN" w:bidi="ar-SA"/>
        </w:rPr>
      </w:pPr>
      <w:r>
        <w:rPr>
          <w:rFonts w:ascii="宋体" w:eastAsia="宋体" w:hAnsi="宋体" w:cs="宋体" w:hint="eastAsia"/>
          <w:b/>
          <w:bCs/>
          <w:color w:val="FF0000"/>
          <w:kern w:val="2"/>
          <w:sz w:val="18"/>
          <w:szCs w:val="18"/>
          <w:highlight w:val="none"/>
          <w:u w:val="none"/>
          <w:lang w:val="en-US" w:eastAsia="zh-CN" w:bidi="ar-SA"/>
        </w:rPr>
        <w:t>允许分包项目包含：</w:t>
      </w:r>
    </w:p>
    <w:p>
      <w:pPr>
        <w:widowControl w:val="0"/>
        <w:autoSpaceDE w:val="0"/>
        <w:autoSpaceDN w:val="0"/>
        <w:adjustRightInd w:val="0"/>
        <w:ind w:firstLine="420" w:firstLineChars="200"/>
        <w:jc w:val="left"/>
        <w:textAlignment w:val="baseline"/>
        <w:rPr>
          <w:rFonts w:ascii="宋体" w:eastAsia="宋体" w:hAnsi="宋体" w:cs="宋体" w:hint="eastAsia"/>
          <w:b/>
          <w:bCs/>
          <w:color w:val="FF0000"/>
          <w:kern w:val="2"/>
          <w:sz w:val="18"/>
          <w:szCs w:val="18"/>
          <w:highlight w:val="none"/>
          <w:u w:val="none"/>
          <w:lang w:val="en-US" w:eastAsia="zh-CN" w:bidi="ar-SA"/>
        </w:rPr>
      </w:pPr>
      <w:r>
        <w:rPr>
          <w:rFonts w:ascii="宋体" w:eastAsia="宋体" w:hAnsi="宋体" w:cs="宋体" w:hint="eastAsia"/>
          <w:b/>
          <w:bCs/>
          <w:color w:val="FF0000"/>
          <w:kern w:val="2"/>
          <w:sz w:val="18"/>
          <w:szCs w:val="18"/>
          <w:highlight w:val="none"/>
          <w:u w:val="none"/>
          <w:lang w:val="en-US" w:eastAsia="zh-CN" w:bidi="ar-SA"/>
        </w:rPr>
        <w:t>1、</w:t>
      </w:r>
      <w:r>
        <w:rPr>
          <w:rFonts w:ascii="宋体" w:eastAsia="宋体" w:hAnsi="宋体" w:cs="宋体" w:hint="eastAsia"/>
          <w:b/>
          <w:bCs/>
          <w:i w:val="0"/>
          <w:caps w:val="0"/>
          <w:color w:val="FF0000"/>
          <w:spacing w:val="0"/>
          <w:sz w:val="18"/>
          <w:szCs w:val="18"/>
          <w:highlight w:val="none"/>
          <w:u w:val="none"/>
        </w:rPr>
        <w:t>二次水箱</w:t>
      </w:r>
      <w:r>
        <w:rPr>
          <w:rFonts w:ascii="宋体" w:eastAsia="宋体" w:hAnsi="宋体" w:cs="宋体" w:hint="eastAsia"/>
          <w:b/>
          <w:bCs/>
          <w:i w:val="0"/>
          <w:caps w:val="0"/>
          <w:color w:val="FF0000"/>
          <w:spacing w:val="0"/>
          <w:sz w:val="18"/>
          <w:szCs w:val="18"/>
          <w:highlight w:val="none"/>
          <w:u w:val="none"/>
          <w:lang w:eastAsia="zh-CN"/>
        </w:rPr>
        <w:t>及新风机组水箱</w:t>
      </w:r>
      <w:r>
        <w:rPr>
          <w:rFonts w:ascii="宋体" w:eastAsia="宋体" w:hAnsi="宋体" w:cs="宋体" w:hint="eastAsia"/>
          <w:b/>
          <w:bCs/>
          <w:i w:val="0"/>
          <w:caps w:val="0"/>
          <w:color w:val="FF0000"/>
          <w:spacing w:val="0"/>
          <w:sz w:val="18"/>
          <w:szCs w:val="18"/>
          <w:highlight w:val="none"/>
          <w:u w:val="none"/>
        </w:rPr>
        <w:t>清理</w:t>
      </w:r>
      <w:r>
        <w:rPr>
          <w:rFonts w:ascii="宋体" w:eastAsia="宋体" w:hAnsi="宋体" w:cs="宋体" w:hint="eastAsia"/>
          <w:b/>
          <w:bCs/>
          <w:i w:val="0"/>
          <w:caps w:val="0"/>
          <w:color w:val="FF0000"/>
          <w:spacing w:val="0"/>
          <w:sz w:val="18"/>
          <w:szCs w:val="18"/>
          <w:highlight w:val="none"/>
          <w:u w:val="none"/>
          <w:lang w:val="en-US" w:eastAsia="zh-CN"/>
        </w:rPr>
        <w:t>。</w:t>
      </w:r>
    </w:p>
    <w:p>
      <w:pPr>
        <w:widowControl w:val="0"/>
        <w:autoSpaceDE w:val="0"/>
        <w:autoSpaceDN w:val="0"/>
        <w:adjustRightInd w:val="0"/>
        <w:ind w:firstLine="420" w:firstLineChars="200"/>
        <w:jc w:val="left"/>
        <w:textAlignment w:val="baseline"/>
        <w:rPr>
          <w:rFonts w:ascii="宋体" w:eastAsia="宋体" w:hAnsi="宋体" w:cs="宋体" w:hint="eastAsia"/>
          <w:b/>
          <w:bCs/>
          <w:color w:val="FF0000"/>
          <w:kern w:val="2"/>
          <w:sz w:val="18"/>
          <w:szCs w:val="18"/>
          <w:highlight w:val="none"/>
          <w:u w:val="none"/>
          <w:lang w:val="en-US" w:eastAsia="zh-CN" w:bidi="ar-SA"/>
        </w:rPr>
      </w:pPr>
      <w:r>
        <w:rPr>
          <w:rFonts w:ascii="宋体" w:eastAsia="宋体" w:hAnsi="宋体" w:cs="宋体" w:hint="eastAsia"/>
          <w:b/>
          <w:bCs/>
          <w:color w:val="FF0000"/>
          <w:kern w:val="2"/>
          <w:sz w:val="18"/>
          <w:szCs w:val="18"/>
          <w:highlight w:val="none"/>
          <w:u w:val="none"/>
          <w:lang w:val="en-US" w:eastAsia="zh-CN" w:bidi="ar-SA"/>
        </w:rPr>
        <w:t>2、</w:t>
      </w:r>
      <w:r>
        <w:rPr>
          <w:rFonts w:ascii="宋体" w:eastAsia="宋体" w:hAnsi="宋体" w:cs="宋体" w:hint="eastAsia"/>
          <w:b/>
          <w:bCs/>
          <w:i w:val="0"/>
          <w:caps w:val="0"/>
          <w:color w:val="FF0000"/>
          <w:spacing w:val="0"/>
          <w:sz w:val="18"/>
          <w:szCs w:val="18"/>
          <w:highlight w:val="none"/>
          <w:u w:val="none"/>
        </w:rPr>
        <w:t>化粪池清理、隔油池、降温池清理、排污井清理</w:t>
      </w:r>
      <w:r>
        <w:rPr>
          <w:rFonts w:ascii="宋体" w:eastAsia="宋体" w:hAnsi="宋体" w:cs="宋体" w:hint="eastAsia"/>
          <w:b/>
          <w:bCs/>
          <w:i w:val="0"/>
          <w:caps w:val="0"/>
          <w:color w:val="FF0000"/>
          <w:spacing w:val="0"/>
          <w:sz w:val="18"/>
          <w:szCs w:val="18"/>
          <w:highlight w:val="none"/>
          <w:u w:val="none"/>
          <w:lang w:val="en-US" w:eastAsia="zh-CN"/>
        </w:rPr>
        <w:t>。</w:t>
      </w:r>
    </w:p>
    <w:p>
      <w:pPr>
        <w:widowControl w:val="0"/>
        <w:autoSpaceDE w:val="0"/>
        <w:autoSpaceDN w:val="0"/>
        <w:adjustRightInd w:val="0"/>
        <w:ind w:firstLine="420" w:firstLineChars="200"/>
        <w:jc w:val="left"/>
        <w:textAlignment w:val="baseline"/>
        <w:rPr>
          <w:rFonts w:ascii="宋体" w:eastAsia="宋体" w:hAnsi="宋体" w:cs="宋体" w:hint="eastAsia"/>
          <w:b/>
          <w:bCs/>
          <w:color w:val="FF0000"/>
          <w:kern w:val="2"/>
          <w:sz w:val="18"/>
          <w:szCs w:val="18"/>
          <w:highlight w:val="none"/>
          <w:u w:val="none"/>
          <w:lang w:val="en-US" w:eastAsia="zh-CN" w:bidi="ar-SA"/>
        </w:rPr>
      </w:pPr>
      <w:r>
        <w:rPr>
          <w:rFonts w:ascii="宋体" w:eastAsia="宋体" w:hAnsi="宋体" w:cs="宋体" w:hint="eastAsia"/>
          <w:b/>
          <w:bCs/>
          <w:color w:val="FF0000"/>
          <w:kern w:val="2"/>
          <w:sz w:val="18"/>
          <w:szCs w:val="18"/>
          <w:highlight w:val="none"/>
          <w:u w:val="none"/>
          <w:lang w:val="en-US" w:eastAsia="zh-CN" w:bidi="ar-SA"/>
        </w:rPr>
        <w:t>3、</w:t>
      </w:r>
      <w:r>
        <w:rPr>
          <w:rFonts w:ascii="宋体" w:eastAsia="宋体" w:hAnsi="宋体" w:cs="宋体" w:hint="eastAsia"/>
          <w:b/>
          <w:bCs/>
          <w:i w:val="0"/>
          <w:caps w:val="0"/>
          <w:color w:val="FF0000"/>
          <w:spacing w:val="0"/>
          <w:sz w:val="18"/>
          <w:szCs w:val="18"/>
          <w:highlight w:val="none"/>
          <w:u w:val="none"/>
        </w:rPr>
        <w:t>中央空调水质处理</w:t>
      </w:r>
      <w:r>
        <w:rPr>
          <w:rFonts w:ascii="宋体" w:eastAsia="宋体" w:hAnsi="宋体" w:cs="宋体" w:hint="eastAsia"/>
          <w:b/>
          <w:bCs/>
          <w:i w:val="0"/>
          <w:caps w:val="0"/>
          <w:color w:val="FF0000"/>
          <w:spacing w:val="0"/>
          <w:sz w:val="18"/>
          <w:szCs w:val="18"/>
          <w:highlight w:val="none"/>
          <w:u w:val="none"/>
          <w:lang w:val="en-US" w:eastAsia="zh-CN"/>
        </w:rPr>
        <w:t>。</w:t>
      </w:r>
    </w:p>
    <w:p>
      <w:pPr>
        <w:pStyle w:val="NormalWeb"/>
        <w:widowControl/>
        <w:spacing w:line="324" w:lineRule="atLeast"/>
        <w:ind w:firstLine="420" w:firstLineChars="200"/>
        <w:rPr>
          <w:rFonts w:ascii="宋体" w:eastAsia="宋体" w:hAnsi="宋体" w:cs="宋体" w:hint="eastAsia"/>
          <w:b/>
          <w:bCs/>
          <w:i w:val="0"/>
          <w:caps w:val="0"/>
          <w:color w:val="FF0000"/>
          <w:spacing w:val="0"/>
          <w:sz w:val="18"/>
          <w:szCs w:val="18"/>
          <w:highlight w:val="none"/>
          <w:u w:val="none"/>
          <w:lang w:val="en-US" w:eastAsia="zh-CN"/>
        </w:rPr>
      </w:pPr>
      <w:r>
        <w:rPr>
          <w:rFonts w:ascii="宋体" w:eastAsia="宋体" w:hAnsi="宋体" w:cs="宋体" w:hint="eastAsia"/>
          <w:b/>
          <w:bCs/>
          <w:color w:val="FF0000"/>
          <w:kern w:val="2"/>
          <w:sz w:val="18"/>
          <w:szCs w:val="18"/>
          <w:highlight w:val="none"/>
          <w:u w:val="none"/>
          <w:lang w:val="en-US" w:eastAsia="zh-CN" w:bidi="ar-SA"/>
        </w:rPr>
        <w:t>4、</w:t>
      </w:r>
      <w:r>
        <w:rPr>
          <w:rFonts w:ascii="宋体" w:eastAsia="宋体" w:hAnsi="宋体" w:cs="宋体" w:hint="eastAsia"/>
          <w:b/>
          <w:bCs/>
          <w:i w:val="0"/>
          <w:caps w:val="0"/>
          <w:color w:val="FF0000"/>
          <w:spacing w:val="0"/>
          <w:sz w:val="18"/>
          <w:szCs w:val="18"/>
          <w:highlight w:val="none"/>
          <w:u w:val="none"/>
        </w:rPr>
        <w:t>中央空调风管、风柜专业清洗消毒</w:t>
      </w:r>
      <w:r>
        <w:rPr>
          <w:rFonts w:ascii="宋体" w:eastAsia="宋体" w:hAnsi="宋体" w:cs="宋体" w:hint="eastAsia"/>
          <w:b/>
          <w:bCs/>
          <w:i w:val="0"/>
          <w:caps w:val="0"/>
          <w:color w:val="FF0000"/>
          <w:spacing w:val="0"/>
          <w:sz w:val="18"/>
          <w:szCs w:val="18"/>
          <w:highlight w:val="none"/>
          <w:u w:val="none"/>
          <w:lang w:val="en-US" w:eastAsia="zh-CN"/>
        </w:rPr>
        <w:t>。</w:t>
      </w:r>
    </w:p>
    <w:p>
      <w:pPr>
        <w:pStyle w:val="NormalWeb"/>
        <w:widowControl/>
        <w:spacing w:beforeAutospacing="0" w:after="0" w:afterAutospacing="0" w:line="324" w:lineRule="atLeast"/>
        <w:ind w:left="0" w:right="0" w:firstLine="540"/>
        <w:jc w:val="both"/>
        <w:rPr>
          <w:rFonts w:ascii="宋体" w:eastAsia="宋体" w:hAnsi="宋体" w:cs="宋体" w:hint="eastAsia"/>
          <w:b/>
          <w:bCs/>
          <w:i w:val="0"/>
          <w:caps w:val="0"/>
          <w:color w:val="FF0000"/>
          <w:spacing w:val="0"/>
          <w:sz w:val="18"/>
          <w:szCs w:val="18"/>
          <w:highlight w:val="none"/>
          <w:u w:val="none"/>
        </w:rPr>
      </w:pPr>
      <w:r>
        <w:rPr>
          <w:rFonts w:ascii="宋体" w:eastAsia="宋体" w:hAnsi="宋体" w:cs="宋体" w:hint="eastAsia"/>
          <w:b/>
          <w:bCs/>
          <w:i w:val="0"/>
          <w:caps w:val="0"/>
          <w:color w:val="FF0000"/>
          <w:spacing w:val="0"/>
          <w:sz w:val="18"/>
          <w:szCs w:val="18"/>
          <w:highlight w:val="none"/>
          <w:u w:val="none"/>
        </w:rPr>
        <w:t>★特别说明：上表中带“★”的“二次水箱</w:t>
      </w:r>
      <w:r>
        <w:rPr>
          <w:rFonts w:ascii="宋体" w:eastAsia="宋体" w:hAnsi="宋体" w:cs="宋体" w:hint="eastAsia"/>
          <w:b/>
          <w:bCs/>
          <w:i w:val="0"/>
          <w:caps w:val="0"/>
          <w:color w:val="FF0000"/>
          <w:spacing w:val="0"/>
          <w:sz w:val="18"/>
          <w:szCs w:val="18"/>
          <w:highlight w:val="none"/>
          <w:u w:val="none"/>
          <w:lang w:eastAsia="zh-CN"/>
        </w:rPr>
        <w:t>及新风机组水箱</w:t>
      </w:r>
      <w:r>
        <w:rPr>
          <w:rFonts w:ascii="宋体" w:eastAsia="宋体" w:hAnsi="宋体" w:cs="宋体" w:hint="eastAsia"/>
          <w:b/>
          <w:bCs/>
          <w:i w:val="0"/>
          <w:caps w:val="0"/>
          <w:color w:val="FF0000"/>
          <w:spacing w:val="0"/>
          <w:sz w:val="18"/>
          <w:szCs w:val="18"/>
          <w:highlight w:val="none"/>
          <w:u w:val="none"/>
        </w:rPr>
        <w:t>清理”、“化粪池清理、隔油池、降温池清理、排污井清理”“中央空调水质处理”“中央空调风管、风柜专业清洗消毒”四个项目，由采购人按投标人报价</w:t>
      </w:r>
      <w:r>
        <w:rPr>
          <w:rFonts w:ascii="宋体" w:eastAsia="宋体" w:hAnsi="宋体" w:cs="宋体" w:hint="eastAsia"/>
          <w:b/>
          <w:bCs/>
          <w:i w:val="0"/>
          <w:caps w:val="0"/>
          <w:color w:val="FF0000"/>
          <w:spacing w:val="0"/>
          <w:sz w:val="18"/>
          <w:szCs w:val="18"/>
          <w:highlight w:val="none"/>
          <w:u w:val="none"/>
          <w:lang w:eastAsia="zh-CN"/>
        </w:rPr>
        <w:t>（</w:t>
      </w:r>
      <w:r>
        <w:rPr>
          <w:rFonts w:ascii="宋体" w:eastAsia="宋体" w:hAnsi="宋体" w:cs="宋体" w:hint="eastAsia"/>
          <w:b/>
          <w:bCs/>
          <w:i w:val="0"/>
          <w:caps w:val="0"/>
          <w:color w:val="FF0000"/>
          <w:spacing w:val="0"/>
          <w:sz w:val="18"/>
          <w:szCs w:val="18"/>
          <w:highlight w:val="none"/>
          <w:u w:val="none"/>
          <w:lang w:val="en-US" w:eastAsia="zh-CN"/>
        </w:rPr>
        <w:t>该费用已包含在投标总价中</w:t>
      </w:r>
      <w:r>
        <w:rPr>
          <w:rFonts w:ascii="宋体" w:eastAsia="宋体" w:hAnsi="宋体" w:cs="宋体" w:hint="eastAsia"/>
          <w:b/>
          <w:bCs/>
          <w:i w:val="0"/>
          <w:caps w:val="0"/>
          <w:color w:val="FF0000"/>
          <w:spacing w:val="0"/>
          <w:sz w:val="18"/>
          <w:szCs w:val="18"/>
          <w:highlight w:val="none"/>
          <w:u w:val="none"/>
          <w:lang w:eastAsia="zh-CN"/>
        </w:rPr>
        <w:t>）</w:t>
      </w:r>
      <w:r>
        <w:rPr>
          <w:rFonts w:ascii="宋体" w:eastAsia="宋体" w:hAnsi="宋体" w:cs="宋体" w:hint="eastAsia"/>
          <w:b/>
          <w:bCs/>
          <w:i w:val="0"/>
          <w:caps w:val="0"/>
          <w:color w:val="FF0000"/>
          <w:spacing w:val="0"/>
          <w:sz w:val="18"/>
          <w:szCs w:val="18"/>
          <w:highlight w:val="none"/>
          <w:u w:val="none"/>
        </w:rPr>
        <w:t>，将费用支付给投标人，再由投标人</w:t>
      </w:r>
      <w:r>
        <w:rPr>
          <w:rFonts w:ascii="宋体" w:eastAsia="宋体" w:hAnsi="宋体" w:cs="宋体" w:hint="eastAsia"/>
          <w:b/>
          <w:bCs/>
          <w:i w:val="0"/>
          <w:caps w:val="0"/>
          <w:color w:val="FF0000"/>
          <w:spacing w:val="0"/>
          <w:sz w:val="18"/>
          <w:szCs w:val="18"/>
          <w:highlight w:val="none"/>
          <w:u w:val="none"/>
          <w:lang w:val="en-US" w:eastAsia="zh-CN"/>
        </w:rPr>
        <w:t>分包给具备相应专业服务能力的专业承包商（如有），投标人对服务成果的质量负责。</w:t>
      </w:r>
      <w:r>
        <w:rPr>
          <w:rFonts w:ascii="宋体" w:eastAsia="宋体" w:hAnsi="宋体" w:cs="宋体" w:hint="eastAsia"/>
          <w:b/>
          <w:bCs/>
          <w:color w:val="FF0000"/>
          <w:sz w:val="18"/>
          <w:szCs w:val="18"/>
          <w:highlight w:val="none"/>
          <w:u w:val="none"/>
        </w:rPr>
        <w:t>验收时中标</w:t>
      </w:r>
      <w:r>
        <w:rPr>
          <w:rFonts w:ascii="宋体" w:eastAsia="宋体" w:hAnsi="宋体" w:cs="宋体" w:hint="eastAsia"/>
          <w:b/>
          <w:bCs/>
          <w:color w:val="FF0000"/>
          <w:sz w:val="18"/>
          <w:szCs w:val="18"/>
          <w:highlight w:val="none"/>
          <w:u w:val="none"/>
          <w:lang w:val="en-US" w:eastAsia="zh-CN"/>
        </w:rPr>
        <w:t>人</w:t>
      </w:r>
      <w:r>
        <w:rPr>
          <w:rFonts w:ascii="宋体" w:eastAsia="宋体" w:hAnsi="宋体" w:cs="宋体" w:hint="eastAsia"/>
          <w:b/>
          <w:bCs/>
          <w:color w:val="FF0000"/>
          <w:sz w:val="18"/>
          <w:szCs w:val="18"/>
          <w:highlight w:val="none"/>
          <w:u w:val="none"/>
        </w:rPr>
        <w:t>需提供采购</w:t>
      </w:r>
      <w:r>
        <w:rPr>
          <w:rFonts w:ascii="宋体" w:hAnsi="宋体" w:cs="宋体" w:hint="eastAsia"/>
          <w:b/>
          <w:bCs/>
          <w:color w:val="FF0000"/>
          <w:sz w:val="18"/>
          <w:szCs w:val="18"/>
          <w:highlight w:val="none"/>
          <w:u w:val="none"/>
          <w:lang w:val="en-US" w:eastAsia="zh-CN"/>
        </w:rPr>
        <w:t>人认可</w:t>
      </w:r>
      <w:r>
        <w:rPr>
          <w:rFonts w:ascii="宋体" w:eastAsia="宋体" w:hAnsi="宋体" w:cs="宋体" w:hint="eastAsia"/>
          <w:b/>
          <w:bCs/>
          <w:color w:val="FF0000"/>
          <w:sz w:val="18"/>
          <w:szCs w:val="18"/>
          <w:highlight w:val="none"/>
          <w:u w:val="none"/>
        </w:rPr>
        <w:t>的第三方检验</w:t>
      </w:r>
      <w:r>
        <w:rPr>
          <w:rFonts w:ascii="宋体" w:eastAsia="宋体" w:hAnsi="宋体" w:cs="宋体" w:hint="eastAsia"/>
          <w:b/>
          <w:bCs/>
          <w:color w:val="FF0000"/>
          <w:sz w:val="18"/>
          <w:szCs w:val="18"/>
          <w:highlight w:val="none"/>
          <w:u w:val="none"/>
          <w:lang w:val="en-US" w:eastAsia="zh-CN"/>
        </w:rPr>
        <w:t>机构出具</w:t>
      </w:r>
      <w:r>
        <w:rPr>
          <w:rFonts w:ascii="宋体" w:hAnsi="宋体" w:cs="宋体" w:hint="eastAsia"/>
          <w:b/>
          <w:bCs/>
          <w:color w:val="FF0000"/>
          <w:sz w:val="18"/>
          <w:szCs w:val="18"/>
          <w:highlight w:val="none"/>
          <w:u w:val="none"/>
          <w:lang w:val="en-US" w:eastAsia="zh-CN"/>
        </w:rPr>
        <w:t>的合格</w:t>
      </w:r>
      <w:r>
        <w:rPr>
          <w:rFonts w:ascii="宋体" w:eastAsia="宋体" w:hAnsi="宋体" w:cs="宋体" w:hint="eastAsia"/>
          <w:b/>
          <w:bCs/>
          <w:color w:val="FF0000"/>
          <w:sz w:val="18"/>
          <w:szCs w:val="18"/>
          <w:highlight w:val="none"/>
          <w:u w:val="none"/>
        </w:rPr>
        <w:t>检测报告（检测报告费用</w:t>
      </w:r>
      <w:r>
        <w:rPr>
          <w:rFonts w:ascii="宋体" w:hAnsi="宋体" w:cs="宋体" w:hint="eastAsia"/>
          <w:b/>
          <w:bCs/>
          <w:color w:val="FF0000"/>
          <w:sz w:val="18"/>
          <w:szCs w:val="18"/>
          <w:highlight w:val="none"/>
          <w:u w:val="none"/>
          <w:lang w:val="en-US" w:eastAsia="zh-CN"/>
        </w:rPr>
        <w:t>已</w:t>
      </w:r>
      <w:r>
        <w:rPr>
          <w:rFonts w:ascii="宋体" w:eastAsia="宋体" w:hAnsi="宋体" w:cs="宋体" w:hint="eastAsia"/>
          <w:b/>
          <w:bCs/>
          <w:color w:val="FF0000"/>
          <w:sz w:val="18"/>
          <w:szCs w:val="18"/>
          <w:highlight w:val="none"/>
          <w:u w:val="none"/>
          <w:lang w:eastAsia="zh-CN"/>
        </w:rPr>
        <w:t>包含在本次投标费用中，除另有约定外，采购人不再额外支付该费用</w:t>
      </w:r>
      <w:r>
        <w:rPr>
          <w:rFonts w:ascii="宋体" w:eastAsia="宋体" w:hAnsi="宋体" w:cs="宋体" w:hint="eastAsia"/>
          <w:b/>
          <w:bCs/>
          <w:color w:val="FF0000"/>
          <w:sz w:val="18"/>
          <w:szCs w:val="18"/>
          <w:highlight w:val="none"/>
          <w:u w:val="none"/>
        </w:rPr>
        <w:t>）。</w:t>
      </w:r>
    </w:p>
    <w:p>
      <w:pPr>
        <w:widowControl/>
        <w:spacing w:beforeAutospacing="0" w:after="0" w:afterAutospacing="0" w:line="18" w:lineRule="atLeast"/>
        <w:ind w:left="315" w:firstLine="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kern w:val="0"/>
          <w:sz w:val="18"/>
          <w:szCs w:val="18"/>
          <w:highlight w:val="none"/>
          <w:u w:val="none"/>
          <w:lang w:val="en-US" w:eastAsia="zh-CN"/>
        </w:rPr>
        <w:t>2. </w:t>
      </w:r>
      <w:r>
        <w:rPr>
          <w:rFonts w:ascii="宋体" w:eastAsia="宋体" w:hAnsi="宋体" w:cs="宋体" w:hint="eastAsia"/>
          <w:b w:val="0"/>
          <w:i w:val="0"/>
          <w:caps w:val="0"/>
          <w:color w:val="000000"/>
          <w:spacing w:val="0"/>
          <w:kern w:val="0"/>
          <w:sz w:val="22"/>
          <w:szCs w:val="22"/>
          <w:highlight w:val="none"/>
          <w:u w:val="none"/>
          <w:lang w:val="en-US" w:eastAsia="zh-CN"/>
        </w:rPr>
        <w:t>日常运行管理与专业维保的要求：</w:t>
      </w:r>
    </w:p>
    <w:p>
      <w:pPr>
        <w:widowControl/>
        <w:spacing w:beforeAutospacing="0" w:after="0" w:afterAutospacing="0"/>
        <w:ind w:left="0" w:firstLine="420" w:firstLineChars="20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kern w:val="0"/>
          <w:sz w:val="18"/>
          <w:szCs w:val="18"/>
          <w:highlight w:val="none"/>
          <w:u w:val="none"/>
          <w:lang w:val="en-US" w:eastAsia="zh-CN"/>
        </w:rPr>
        <w:t>2.1鉴于采购人的建筑机电系统种类繁多、专业性强且智能化程度较高，本次招标对投标人的专业机电资质和专业水平能力要求较高，投标人对全院的建筑机电设备或系统的应急处理、维修、维护及管理服务承担无限责任，确保系统安全可靠运行，同时也不得以任何理由或借口要求采购人增加费用或人工工时进行补偿。</w:t>
      </w:r>
    </w:p>
    <w:p>
      <w:pPr>
        <w:widowControl/>
        <w:spacing w:beforeAutospacing="0" w:after="0" w:afterAutospacing="0"/>
        <w:ind w:left="0" w:firstLine="420" w:firstLineChars="200"/>
        <w:jc w:val="both"/>
        <w:rPr>
          <w:rFonts w:ascii="宋体" w:eastAsia="宋体" w:hAnsi="宋体" w:cs="宋体" w:hint="eastAsia"/>
          <w:i w:val="0"/>
          <w:caps w:val="0"/>
          <w:color w:val="000000"/>
          <w:spacing w:val="0"/>
          <w:kern w:val="0"/>
          <w:sz w:val="18"/>
          <w:szCs w:val="18"/>
          <w:highlight w:val="none"/>
          <w:u w:val="none"/>
        </w:rPr>
      </w:pPr>
      <w:r>
        <w:rPr>
          <w:rFonts w:ascii="宋体" w:eastAsia="宋体" w:hAnsi="宋体" w:cs="宋体" w:hint="eastAsia"/>
          <w:i w:val="0"/>
          <w:caps w:val="0"/>
          <w:color w:val="000000"/>
          <w:spacing w:val="0"/>
          <w:kern w:val="0"/>
          <w:sz w:val="18"/>
          <w:szCs w:val="18"/>
          <w:highlight w:val="none"/>
          <w:u w:val="none"/>
          <w:lang w:val="en-US" w:eastAsia="zh-CN"/>
        </w:rPr>
        <w:t>2.2由采购人作为主体委托的专业分包或核心维保的其他系统或设备设施的所有应急处理、维修、维护及管理服务均由投标人承担无限技术责任，投标人有监管维保单位的责任和义务。投标人必须确保所有系统和设备得到及时维修，不得以任何理由提出增加费用或人工工时以取得补偿，更不能以没有核心维保合同作为不提供服务的理由，如出现此情况一次，将列入KPI考核。</w:t>
      </w:r>
    </w:p>
    <w:p>
      <w:pPr>
        <w:widowControl/>
        <w:spacing w:beforeAutospacing="0" w:after="0" w:afterAutospacing="0"/>
        <w:ind w:left="0" w:firstLine="420" w:firstLineChars="200"/>
        <w:jc w:val="both"/>
        <w:rPr>
          <w:rFonts w:ascii="宋体" w:eastAsia="宋体" w:hAnsi="宋体" w:cs="宋体" w:hint="eastAsia"/>
          <w:i w:val="0"/>
          <w:caps w:val="0"/>
          <w:color w:val="000000"/>
          <w:spacing w:val="0"/>
          <w:kern w:val="0"/>
          <w:sz w:val="18"/>
          <w:szCs w:val="18"/>
          <w:highlight w:val="none"/>
          <w:u w:val="none"/>
          <w:lang w:val="en-US" w:eastAsia="zh-CN"/>
        </w:rPr>
      </w:pPr>
      <w:r>
        <w:rPr>
          <w:rFonts w:ascii="宋体" w:eastAsia="宋体" w:hAnsi="宋体" w:cs="宋体" w:hint="eastAsia"/>
          <w:i w:val="0"/>
          <w:caps w:val="0"/>
          <w:color w:val="000000"/>
          <w:spacing w:val="0"/>
          <w:kern w:val="0"/>
          <w:sz w:val="18"/>
          <w:szCs w:val="18"/>
          <w:highlight w:val="none"/>
          <w:u w:val="none"/>
          <w:lang w:val="en-US" w:eastAsia="zh-CN"/>
        </w:rPr>
        <w:t>2.3由投标人作为主体签订的外包合同，须报采购人审核批准，采购人有权根据合同执行情况来对投标人的服务进行考核，如出现严重后果或服务质量缺陷的，采购人将向投标人追讨所有损失并可要求投标人更换外包单位，采购人保留本条款的所有解释权。</w:t>
      </w:r>
    </w:p>
    <w:p>
      <w:pPr>
        <w:widowControl/>
        <w:spacing w:beforeAutospacing="0" w:after="0" w:afterAutospacing="0"/>
        <w:ind w:left="0" w:firstLine="420" w:firstLineChars="200"/>
        <w:jc w:val="both"/>
        <w:rPr>
          <w:rFonts w:ascii="宋体" w:eastAsia="宋体" w:hAnsi="宋体" w:cs="宋体" w:hint="eastAsia"/>
          <w:i w:val="0"/>
          <w:caps w:val="0"/>
          <w:color w:val="000000"/>
          <w:spacing w:val="0"/>
          <w:kern w:val="0"/>
          <w:sz w:val="18"/>
          <w:szCs w:val="18"/>
          <w:highlight w:val="none"/>
          <w:u w:val="none"/>
        </w:rPr>
      </w:pPr>
      <w:r>
        <w:rPr>
          <w:rFonts w:ascii="宋体" w:eastAsia="宋体" w:hAnsi="宋体" w:cs="宋体" w:hint="eastAsia"/>
          <w:i w:val="0"/>
          <w:caps w:val="0"/>
          <w:color w:val="000000"/>
          <w:spacing w:val="0"/>
          <w:kern w:val="0"/>
          <w:sz w:val="18"/>
          <w:szCs w:val="18"/>
          <w:highlight w:val="none"/>
          <w:u w:val="none"/>
          <w:lang w:val="en-US" w:eastAsia="zh-CN"/>
        </w:rPr>
        <w:t>2.4投标人需按照相关政策法规标准、采购人规章制度要求，编制建筑机电系统物业管理制度、人员职责、操作规范及应急预案、演练方案。投标人应按照采购人的规章制度要求以及本单位制定的相关管理规范要求开展培训、检查、维修、演练、应急处置等工作。投标人应按照重大节假日及恶劣天气前后，组织系统巡检1次，每年不少于一次组织开展建筑机电系统各类应急演练，并提交应急演练记录。</w:t>
      </w:r>
    </w:p>
    <w:p>
      <w:pPr>
        <w:widowControl/>
        <w:spacing w:beforeAutospacing="0" w:after="0" w:afterAutospacing="0"/>
        <w:ind w:left="0" w:firstLine="420" w:firstLineChars="20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kern w:val="0"/>
          <w:sz w:val="18"/>
          <w:szCs w:val="18"/>
          <w:highlight w:val="none"/>
          <w:u w:val="none"/>
          <w:lang w:val="en-US" w:eastAsia="zh-CN"/>
        </w:rPr>
        <w:t>2.5投标人应充分发挥高素质、高水平、专业化、智能化管理优势和水平，熟悉掌握采购人建筑机电各系统的工作原理、运行维护操作管理要求，从高质量发展、全寿命周期管理的角度出发，</w:t>
      </w:r>
      <w:r>
        <w:rPr>
          <w:rFonts w:ascii="宋体" w:eastAsia="宋体" w:hAnsi="宋体" w:cs="宋体" w:hint="eastAsia"/>
          <w:b/>
          <w:i w:val="0"/>
          <w:caps w:val="0"/>
          <w:color w:val="000000"/>
          <w:spacing w:val="0"/>
          <w:kern w:val="0"/>
          <w:sz w:val="18"/>
          <w:szCs w:val="18"/>
          <w:highlight w:val="none"/>
          <w:u w:val="none"/>
          <w:lang w:val="en-US" w:eastAsia="zh-CN"/>
        </w:rPr>
        <w:t>根据采购人的运维需求及在日常运维过程中存在的问题，</w:t>
      </w:r>
      <w:r>
        <w:rPr>
          <w:rFonts w:ascii="宋体" w:eastAsia="宋体" w:hAnsi="宋体" w:cs="宋体" w:hint="eastAsia"/>
          <w:i w:val="0"/>
          <w:caps w:val="0"/>
          <w:color w:val="000000"/>
          <w:spacing w:val="0"/>
          <w:kern w:val="0"/>
          <w:sz w:val="18"/>
          <w:szCs w:val="18"/>
          <w:highlight w:val="none"/>
          <w:u w:val="none"/>
          <w:lang w:val="en-US" w:eastAsia="zh-CN"/>
        </w:rPr>
        <w:t>对建筑机电各系统，</w:t>
      </w:r>
      <w:r>
        <w:rPr>
          <w:rFonts w:ascii="宋体" w:eastAsia="宋体" w:hAnsi="宋体" w:cs="宋体" w:hint="eastAsia"/>
          <w:b/>
          <w:i w:val="0"/>
          <w:caps w:val="0"/>
          <w:color w:val="000000"/>
          <w:spacing w:val="0"/>
          <w:kern w:val="0"/>
          <w:sz w:val="18"/>
          <w:szCs w:val="18"/>
          <w:highlight w:val="none"/>
          <w:u w:val="none"/>
          <w:lang w:val="en-US" w:eastAsia="zh-CN"/>
        </w:rPr>
        <w:t>每季度提出具有建设性、专业完整可实施的维修或技改方案</w:t>
      </w:r>
      <w:r>
        <w:rPr>
          <w:rFonts w:ascii="宋体" w:eastAsia="宋体" w:hAnsi="宋体" w:cs="宋体" w:hint="eastAsia"/>
          <w:i w:val="0"/>
          <w:caps w:val="0"/>
          <w:color w:val="000000"/>
          <w:spacing w:val="0"/>
          <w:kern w:val="0"/>
          <w:sz w:val="18"/>
          <w:szCs w:val="18"/>
          <w:highlight w:val="none"/>
          <w:u w:val="none"/>
          <w:lang w:val="en-US" w:eastAsia="zh-CN"/>
        </w:rPr>
        <w:t>，方案经采购人主管部门确认通过。</w:t>
      </w:r>
    </w:p>
    <w:p>
      <w:pPr>
        <w:widowControl/>
        <w:spacing w:beforeAutospacing="0" w:after="0" w:afterAutospacing="0"/>
        <w:ind w:left="330" w:firstLine="0"/>
        <w:jc w:val="both"/>
        <w:rPr>
          <w:rFonts w:ascii="宋体" w:eastAsia="宋体" w:hAnsi="宋体" w:cs="宋体" w:hint="eastAsia"/>
          <w:i w:val="0"/>
          <w:caps w:val="0"/>
          <w:color w:val="000000"/>
          <w:spacing w:val="0"/>
          <w:sz w:val="27"/>
          <w:szCs w:val="27"/>
          <w:highlight w:val="none"/>
          <w:u w:val="none"/>
        </w:rPr>
      </w:pPr>
    </w:p>
    <w:p>
      <w:pPr>
        <w:widowControl/>
        <w:spacing w:beforeAutospacing="0" w:after="0" w:afterAutospacing="0" w:line="18" w:lineRule="atLeast"/>
        <w:ind w:left="315" w:firstLine="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kern w:val="0"/>
          <w:sz w:val="18"/>
          <w:szCs w:val="18"/>
          <w:highlight w:val="none"/>
          <w:u w:val="none"/>
          <w:lang w:val="en-US" w:eastAsia="zh-CN"/>
        </w:rPr>
        <w:t>3. </w:t>
      </w:r>
      <w:r>
        <w:rPr>
          <w:rFonts w:ascii="宋体" w:eastAsia="宋体" w:hAnsi="宋体" w:cs="宋体" w:hint="eastAsia"/>
          <w:i w:val="0"/>
          <w:caps w:val="0"/>
          <w:color w:val="000000"/>
          <w:spacing w:val="0"/>
          <w:kern w:val="0"/>
          <w:sz w:val="22"/>
          <w:szCs w:val="22"/>
          <w:highlight w:val="none"/>
          <w:u w:val="none"/>
          <w:lang w:val="en-US" w:eastAsia="zh-CN"/>
        </w:rPr>
        <w:t>安全生产要求</w:t>
      </w:r>
    </w:p>
    <w:p>
      <w:pPr>
        <w:widowControl/>
        <w:spacing w:beforeAutospacing="0" w:after="0" w:afterAutospacing="0"/>
        <w:ind w:left="0" w:firstLine="360"/>
        <w:jc w:val="both"/>
        <w:rPr>
          <w:rFonts w:ascii="宋体" w:eastAsia="宋体" w:hAnsi="宋体" w:cs="宋体" w:hint="eastAsia"/>
          <w:i w:val="0"/>
          <w:caps w:val="0"/>
          <w:color w:val="auto"/>
          <w:spacing w:val="0"/>
          <w:sz w:val="27"/>
          <w:szCs w:val="27"/>
          <w:highlight w:val="none"/>
          <w:u w:val="none"/>
        </w:rPr>
      </w:pPr>
      <w:r>
        <w:rPr>
          <w:rFonts w:ascii="宋体" w:eastAsia="宋体" w:hAnsi="宋体" w:cs="宋体" w:hint="eastAsia"/>
          <w:i w:val="0"/>
          <w:caps w:val="0"/>
          <w:color w:val="auto"/>
          <w:spacing w:val="0"/>
          <w:kern w:val="0"/>
          <w:sz w:val="18"/>
          <w:szCs w:val="18"/>
          <w:highlight w:val="none"/>
          <w:u w:val="none"/>
          <w:lang w:val="en-US" w:eastAsia="zh-CN"/>
        </w:rPr>
        <w:t>3.1 投标人应根据《中华人民共和国安全生产法》、《中华人民共和国消防法》、《建设工程安全生产管理条例》等文件规定，开展安全生产相关工作，确保在项目服务期内不发生安全生产事故，保障</w:t>
      </w:r>
      <w:r>
        <w:rPr>
          <w:rFonts w:ascii="宋体" w:hAnsi="宋体" w:cs="宋体" w:hint="eastAsia"/>
          <w:i w:val="0"/>
          <w:caps w:val="0"/>
          <w:color w:val="auto"/>
          <w:spacing w:val="0"/>
          <w:kern w:val="0"/>
          <w:sz w:val="18"/>
          <w:szCs w:val="18"/>
          <w:highlight w:val="none"/>
          <w:u w:val="none"/>
          <w:lang w:val="en-US" w:eastAsia="zh-CN"/>
        </w:rPr>
        <w:t>采购人</w:t>
      </w:r>
      <w:r>
        <w:rPr>
          <w:rFonts w:ascii="宋体" w:eastAsia="宋体" w:hAnsi="宋体" w:cs="宋体" w:hint="eastAsia"/>
          <w:i w:val="0"/>
          <w:caps w:val="0"/>
          <w:color w:val="auto"/>
          <w:spacing w:val="0"/>
          <w:kern w:val="0"/>
          <w:sz w:val="18"/>
          <w:szCs w:val="18"/>
          <w:highlight w:val="none"/>
          <w:u w:val="none"/>
          <w:lang w:val="en-US" w:eastAsia="zh-CN"/>
        </w:rPr>
        <w:t>全体工作人员及就医人员的安全。</w:t>
      </w:r>
    </w:p>
    <w:p>
      <w:pPr>
        <w:widowControl/>
        <w:spacing w:beforeAutospacing="0" w:after="0" w:afterAutospacing="0"/>
        <w:ind w:left="0" w:firstLine="360"/>
        <w:jc w:val="both"/>
        <w:rPr>
          <w:rFonts w:ascii="宋体" w:eastAsia="宋体" w:hAnsi="宋体" w:cs="宋体" w:hint="eastAsia"/>
          <w:i w:val="0"/>
          <w:caps w:val="0"/>
          <w:color w:val="auto"/>
          <w:spacing w:val="0"/>
          <w:sz w:val="27"/>
          <w:szCs w:val="27"/>
          <w:highlight w:val="none"/>
          <w:u w:val="none"/>
        </w:rPr>
      </w:pPr>
      <w:r>
        <w:rPr>
          <w:rFonts w:ascii="宋体" w:eastAsia="宋体" w:hAnsi="宋体" w:cs="宋体" w:hint="eastAsia"/>
          <w:i w:val="0"/>
          <w:caps w:val="0"/>
          <w:color w:val="auto"/>
          <w:spacing w:val="0"/>
          <w:kern w:val="0"/>
          <w:sz w:val="18"/>
          <w:szCs w:val="18"/>
          <w:highlight w:val="none"/>
          <w:u w:val="none"/>
          <w:lang w:val="en-US" w:eastAsia="zh-CN"/>
        </w:rPr>
        <w:t>3.2 投标人必须设置安全生产主管人员及安全生产管理员，安全生产主管人员需持安全员B证，安全生产管理人员须持安全员C证。</w:t>
      </w:r>
    </w:p>
    <w:p>
      <w:pPr>
        <w:widowControl/>
        <w:spacing w:beforeAutospacing="0" w:after="0" w:afterAutospacing="0"/>
        <w:ind w:left="0" w:firstLine="360"/>
        <w:jc w:val="both"/>
        <w:rPr>
          <w:rFonts w:ascii="宋体" w:eastAsia="宋体" w:hAnsi="宋体" w:cs="宋体" w:hint="eastAsia"/>
          <w:i w:val="0"/>
          <w:caps w:val="0"/>
          <w:color w:val="auto"/>
          <w:spacing w:val="0"/>
          <w:sz w:val="27"/>
          <w:szCs w:val="27"/>
          <w:highlight w:val="none"/>
          <w:u w:val="none"/>
        </w:rPr>
      </w:pPr>
      <w:r>
        <w:rPr>
          <w:rFonts w:ascii="宋体" w:eastAsia="宋体" w:hAnsi="宋体" w:cs="宋体" w:hint="eastAsia"/>
          <w:i w:val="0"/>
          <w:caps w:val="0"/>
          <w:color w:val="auto"/>
          <w:spacing w:val="0"/>
          <w:kern w:val="0"/>
          <w:sz w:val="18"/>
          <w:szCs w:val="18"/>
          <w:highlight w:val="none"/>
          <w:u w:val="none"/>
          <w:lang w:val="en-US" w:eastAsia="zh-CN"/>
        </w:rPr>
        <w:t>3.3 投标人应根据《GB/T 33000-2016企业安全生产标准化基本规范》，建立安全保障制度，；根据《GB/T 37228-2018公共安全应急管理突发事件响应要求》，制定安全管理应急预案，按照采购人的要求，配合院内其他服务单位完成应急事件中的工程服务内容。</w:t>
      </w:r>
    </w:p>
    <w:p>
      <w:pPr>
        <w:widowControl/>
        <w:spacing w:beforeAutospacing="0" w:after="0" w:afterAutospacing="0"/>
        <w:ind w:left="0" w:firstLine="360"/>
        <w:jc w:val="both"/>
        <w:rPr>
          <w:rFonts w:ascii="宋体" w:eastAsia="宋体" w:hAnsi="宋体" w:cs="宋体" w:hint="eastAsia"/>
          <w:i w:val="0"/>
          <w:caps w:val="0"/>
          <w:color w:val="auto"/>
          <w:spacing w:val="0"/>
          <w:sz w:val="27"/>
          <w:szCs w:val="27"/>
          <w:highlight w:val="none"/>
          <w:u w:val="none"/>
        </w:rPr>
      </w:pPr>
      <w:r>
        <w:rPr>
          <w:rFonts w:ascii="宋体" w:eastAsia="宋体" w:hAnsi="宋体" w:cs="宋体" w:hint="eastAsia"/>
          <w:i w:val="0"/>
          <w:caps w:val="0"/>
          <w:color w:val="auto"/>
          <w:spacing w:val="0"/>
          <w:kern w:val="0"/>
          <w:sz w:val="18"/>
          <w:szCs w:val="18"/>
          <w:highlight w:val="none"/>
          <w:u w:val="none"/>
          <w:lang w:val="en-US" w:eastAsia="zh-CN"/>
        </w:rPr>
        <w:t>3.4 投标人应在指定服务范围内进行工作，服从甲方的管理，不得违章指挥、违章作业和违反招标人的有关规定。了解遵守“施工现场安全生产管理规定”,掌握本岗位工作 必需的安全生产知识，提高本人自我安全保护意识和安全生产操作技能，增强  事故预防和应急处理能力，防止因不懂不会、错误操作或故意违章造成事故。</w:t>
      </w:r>
    </w:p>
    <w:p>
      <w:pPr>
        <w:widowControl/>
        <w:spacing w:beforeAutospacing="0" w:after="0" w:afterAutospacing="0"/>
        <w:ind w:left="0" w:right="0" w:firstLine="360"/>
        <w:jc w:val="both"/>
        <w:rPr>
          <w:rFonts w:ascii="宋体" w:eastAsia="宋体" w:hAnsi="宋体" w:cs="宋体" w:hint="eastAsia"/>
          <w:i w:val="0"/>
          <w:caps w:val="0"/>
          <w:color w:val="auto"/>
          <w:spacing w:val="0"/>
          <w:sz w:val="27"/>
          <w:szCs w:val="27"/>
          <w:highlight w:val="none"/>
          <w:u w:val="none"/>
        </w:rPr>
      </w:pPr>
      <w:r>
        <w:rPr>
          <w:rFonts w:ascii="宋体" w:eastAsia="宋体" w:hAnsi="宋体" w:cs="宋体" w:hint="eastAsia"/>
          <w:i w:val="0"/>
          <w:caps w:val="0"/>
          <w:color w:val="auto"/>
          <w:spacing w:val="0"/>
          <w:kern w:val="0"/>
          <w:sz w:val="18"/>
          <w:szCs w:val="18"/>
          <w:highlight w:val="none"/>
          <w:u w:val="none"/>
          <w:lang w:val="en-US" w:eastAsia="zh-CN"/>
        </w:rPr>
        <w:t>3.5 投标人须对项目服务的己方人员、设备、物资的安全负全部责任，加强监管。负责对进入院区外来施工人员办理备案、核验证件，对外来特种作业工作人员要认真核对资格证，并督促做好各项安全防护措施。</w:t>
      </w:r>
    </w:p>
    <w:p>
      <w:pPr>
        <w:widowControl/>
        <w:spacing w:beforeAutospacing="0" w:after="0" w:afterAutospacing="0"/>
        <w:ind w:left="0" w:right="0" w:firstLine="360"/>
        <w:jc w:val="both"/>
        <w:rPr>
          <w:rFonts w:ascii="宋体" w:eastAsia="宋体" w:hAnsi="宋体" w:cs="宋体" w:hint="eastAsia"/>
          <w:i w:val="0"/>
          <w:caps w:val="0"/>
          <w:color w:val="auto"/>
          <w:spacing w:val="0"/>
          <w:sz w:val="27"/>
          <w:szCs w:val="27"/>
          <w:highlight w:val="none"/>
          <w:u w:val="none"/>
        </w:rPr>
      </w:pPr>
      <w:r>
        <w:rPr>
          <w:rFonts w:ascii="宋体" w:eastAsia="宋体" w:hAnsi="宋体" w:cs="宋体" w:hint="eastAsia"/>
          <w:i w:val="0"/>
          <w:caps w:val="0"/>
          <w:color w:val="auto"/>
          <w:spacing w:val="0"/>
          <w:kern w:val="0"/>
          <w:sz w:val="18"/>
          <w:szCs w:val="18"/>
          <w:highlight w:val="none"/>
          <w:u w:val="none"/>
          <w:lang w:val="en-US" w:eastAsia="zh-CN"/>
        </w:rPr>
        <w:t>3.6 投标人应根据服务人员岗位配置做好安全教育及配备防护措施，为服务人员配置劳动防护用品等。</w:t>
      </w:r>
    </w:p>
    <w:p>
      <w:pPr>
        <w:widowControl/>
        <w:spacing w:beforeAutospacing="0" w:after="0" w:afterAutospacing="0"/>
        <w:ind w:left="0" w:firstLine="360"/>
        <w:jc w:val="both"/>
        <w:rPr>
          <w:rFonts w:ascii="宋体" w:eastAsia="宋体" w:hAnsi="宋体" w:cs="宋体" w:hint="eastAsia"/>
          <w:i w:val="0"/>
          <w:caps w:val="0"/>
          <w:color w:val="auto"/>
          <w:spacing w:val="0"/>
          <w:sz w:val="27"/>
          <w:szCs w:val="27"/>
          <w:highlight w:val="none"/>
          <w:u w:val="none"/>
        </w:rPr>
      </w:pPr>
      <w:r>
        <w:rPr>
          <w:rFonts w:ascii="宋体" w:eastAsia="宋体" w:hAnsi="宋体" w:cs="宋体" w:hint="eastAsia"/>
          <w:i w:val="0"/>
          <w:caps w:val="0"/>
          <w:color w:val="auto"/>
          <w:spacing w:val="0"/>
          <w:kern w:val="0"/>
          <w:sz w:val="18"/>
          <w:szCs w:val="18"/>
          <w:highlight w:val="none"/>
          <w:u w:val="none"/>
          <w:lang w:val="en-US" w:eastAsia="zh-CN"/>
        </w:rPr>
        <w:t>3.7 投标人必须接受甲方的监督、检查，对招标人提出的安全整改意见必须及时整改。投标人有权制止他人违章指挥违章作业、拒绝违章指令。发现安全隐患及时报告，遇险情有权紧急撤离危险区域。</w:t>
      </w:r>
    </w:p>
    <w:p>
      <w:pPr>
        <w:widowControl/>
        <w:spacing w:beforeAutospacing="0" w:after="0" w:afterAutospacing="0"/>
        <w:ind w:left="0" w:firstLine="360"/>
        <w:jc w:val="both"/>
        <w:rPr>
          <w:rFonts w:ascii="宋体" w:eastAsia="宋体" w:hAnsi="宋体" w:cs="宋体" w:hint="eastAsia"/>
          <w:i w:val="0"/>
          <w:caps w:val="0"/>
          <w:color w:val="auto"/>
          <w:spacing w:val="0"/>
          <w:sz w:val="27"/>
          <w:szCs w:val="27"/>
          <w:highlight w:val="none"/>
          <w:u w:val="none"/>
        </w:rPr>
      </w:pPr>
      <w:r>
        <w:rPr>
          <w:rFonts w:ascii="宋体" w:eastAsia="宋体" w:hAnsi="宋体" w:cs="宋体" w:hint="eastAsia"/>
          <w:i w:val="0"/>
          <w:caps w:val="0"/>
          <w:color w:val="auto"/>
          <w:spacing w:val="0"/>
          <w:kern w:val="0"/>
          <w:sz w:val="18"/>
          <w:szCs w:val="18"/>
          <w:highlight w:val="none"/>
          <w:u w:val="none"/>
          <w:lang w:val="en-US" w:eastAsia="zh-CN"/>
        </w:rPr>
        <w:t>3.8 投标人应当要求制定各部门的年度培训计划，健全各部门岗位培训机制，完善岗前培训制度及日常培训，确保各岗位人员上岗前接受专业培训，保证员工上岗资质及安全意识和能力，对于培训考核不合格人员，需进行一次补考，如补考不通过，投标人应对该员工进行降级或降薪处理，对于连续三次配合考核不合格需要进行补考的人员，招标人有权要求投标人更换相关人员；制定各岗位操作指引手册，避免员工缺乏指导，无法识别潜在的紧急情况，增强事故预防和应急处理能力，防止因不懂不会、错误操作或故意违章造成事故。此项工作不能影响临床服务。投标人培训考核记录应定期交采购人备案。</w:t>
      </w:r>
    </w:p>
    <w:p>
      <w:pPr>
        <w:widowControl/>
        <w:spacing w:beforeAutospacing="0" w:after="0" w:afterAutospacing="0"/>
        <w:ind w:left="0" w:firstLine="360"/>
        <w:jc w:val="both"/>
        <w:rPr>
          <w:rFonts w:ascii="宋体" w:eastAsia="宋体" w:hAnsi="宋体" w:cs="宋体" w:hint="eastAsia"/>
          <w:i w:val="0"/>
          <w:caps w:val="0"/>
          <w:color w:val="auto"/>
          <w:spacing w:val="0"/>
          <w:kern w:val="0"/>
          <w:sz w:val="18"/>
          <w:szCs w:val="18"/>
          <w:highlight w:val="none"/>
          <w:u w:val="none"/>
          <w:lang w:val="en-US" w:eastAsia="zh-CN"/>
        </w:rPr>
      </w:pPr>
      <w:r>
        <w:rPr>
          <w:rFonts w:ascii="宋体" w:eastAsia="宋体" w:hAnsi="宋体" w:cs="宋体" w:hint="eastAsia"/>
          <w:i w:val="0"/>
          <w:caps w:val="0"/>
          <w:color w:val="auto"/>
          <w:spacing w:val="0"/>
          <w:kern w:val="0"/>
          <w:sz w:val="18"/>
          <w:szCs w:val="18"/>
          <w:highlight w:val="none"/>
          <w:u w:val="none"/>
          <w:lang w:val="en-US" w:eastAsia="zh-CN"/>
        </w:rPr>
        <w:t>3.9 投标人应认真做好安全生产应急救援体系建设，投标人应建立应急值班小组，每个应急值班小组成员应不少于3人，应急人员应包括主管以上人员一名，两名物业人员。应急人员为专职人员或兼职人员。突发事件发生后当值应急值班小组人员应在一小时内赶到现场进行应急响应。</w:t>
      </w:r>
    </w:p>
    <w:p>
      <w:pPr>
        <w:widowControl/>
        <w:spacing w:beforeAutospacing="0" w:after="0" w:afterAutospacing="0"/>
        <w:ind w:left="0" w:firstLine="360"/>
        <w:jc w:val="both"/>
        <w:rPr>
          <w:rFonts w:ascii="宋体" w:eastAsia="宋体" w:hAnsi="宋体" w:cs="宋体" w:hint="eastAsia"/>
          <w:i w:val="0"/>
          <w:caps w:val="0"/>
          <w:color w:val="auto"/>
          <w:spacing w:val="0"/>
          <w:sz w:val="27"/>
          <w:szCs w:val="27"/>
          <w:highlight w:val="none"/>
          <w:u w:val="none"/>
        </w:rPr>
      </w:pPr>
      <w:r>
        <w:rPr>
          <w:rFonts w:ascii="宋体" w:eastAsia="宋体" w:hAnsi="宋体" w:cs="宋体" w:hint="eastAsia"/>
          <w:i w:val="0"/>
          <w:caps w:val="0"/>
          <w:color w:val="auto"/>
          <w:spacing w:val="0"/>
          <w:kern w:val="0"/>
          <w:sz w:val="18"/>
          <w:szCs w:val="18"/>
          <w:highlight w:val="none"/>
          <w:u w:val="none"/>
          <w:lang w:val="en-US" w:eastAsia="zh-CN"/>
        </w:rPr>
        <w:t>3.10投标人应健全完善重大事故的应急防范方案和程序，积极开展应急救援演练，提高处置突发事件(故)的能力。如发生安全事故，要按规定及时、准确报告，不隐瞒，不谎报，不迟报 ,做到安全生产信息畅通。要及时赶赴现场组织抢救，保证在最大限度内减少事故的损害程度，同时要积极协助上级部门做好事故调查和善后处理工作，确保社会稳定。</w:t>
      </w:r>
    </w:p>
    <w:p>
      <w:pPr>
        <w:widowControl/>
        <w:spacing w:beforeAutospacing="0" w:after="0" w:afterAutospacing="0"/>
        <w:ind w:left="0" w:right="0" w:firstLine="360"/>
        <w:jc w:val="both"/>
        <w:rPr>
          <w:rFonts w:ascii="宋体" w:eastAsia="宋体" w:hAnsi="宋体" w:cs="宋体" w:hint="eastAsia"/>
          <w:i w:val="0"/>
          <w:caps w:val="0"/>
          <w:color w:val="auto"/>
          <w:spacing w:val="0"/>
          <w:sz w:val="27"/>
          <w:szCs w:val="27"/>
          <w:highlight w:val="none"/>
          <w:u w:val="none"/>
        </w:rPr>
      </w:pPr>
      <w:r>
        <w:rPr>
          <w:rFonts w:ascii="宋体" w:eastAsia="宋体" w:hAnsi="宋体" w:cs="宋体" w:hint="eastAsia"/>
          <w:i w:val="0"/>
          <w:caps w:val="0"/>
          <w:color w:val="auto"/>
          <w:spacing w:val="0"/>
          <w:kern w:val="0"/>
          <w:sz w:val="18"/>
          <w:szCs w:val="18"/>
          <w:highlight w:val="none"/>
          <w:u w:val="none"/>
          <w:lang w:val="en-US" w:eastAsia="zh-CN"/>
        </w:rPr>
        <w:t>3.11 投标人应严格落实事故责任追究制度，对发生的事故要按照“四不放过”的原则 ,认真调查，形成处理意见。</w:t>
      </w:r>
    </w:p>
    <w:p>
      <w:pPr>
        <w:widowControl/>
        <w:spacing w:beforeAutospacing="0" w:after="0" w:afterAutospacing="0"/>
        <w:ind w:left="0" w:firstLine="360"/>
        <w:jc w:val="both"/>
        <w:rPr>
          <w:rFonts w:ascii="宋体" w:eastAsia="宋体" w:hAnsi="宋体" w:cs="宋体" w:hint="eastAsia"/>
          <w:i w:val="0"/>
          <w:caps w:val="0"/>
          <w:color w:val="auto"/>
          <w:spacing w:val="0"/>
          <w:sz w:val="27"/>
          <w:szCs w:val="27"/>
          <w:highlight w:val="none"/>
          <w:u w:val="none"/>
        </w:rPr>
      </w:pPr>
      <w:r>
        <w:rPr>
          <w:rFonts w:ascii="宋体" w:eastAsia="宋体" w:hAnsi="宋体" w:cs="宋体" w:hint="eastAsia"/>
          <w:i w:val="0"/>
          <w:caps w:val="0"/>
          <w:color w:val="auto"/>
          <w:spacing w:val="0"/>
          <w:kern w:val="0"/>
          <w:sz w:val="18"/>
          <w:szCs w:val="18"/>
          <w:highlight w:val="none"/>
          <w:u w:val="none"/>
          <w:lang w:val="en-US" w:eastAsia="zh-CN"/>
        </w:rPr>
        <w:t>3.12★投标人必须保证在采购人的所有企业行为不违反国家法律、法规，并确保所有设备、设施通过国家或行业强制规定的年检或年审，并取得相关合格证书，如有设备设施无法通过年检或年审的，或政府主管部门对采购人进行处罚的，采购人将在管理服务费用中等额扣除费用。</w:t>
      </w:r>
    </w:p>
    <w:p>
      <w:pPr>
        <w:widowControl/>
        <w:spacing w:beforeAutospacing="0" w:after="0" w:afterAutospacing="0"/>
        <w:ind w:left="0" w:firstLine="360"/>
        <w:jc w:val="both"/>
        <w:rPr>
          <w:rFonts w:ascii="宋体" w:eastAsia="宋体" w:hAnsi="宋体" w:cs="宋体" w:hint="eastAsia"/>
          <w:i w:val="0"/>
          <w:caps w:val="0"/>
          <w:color w:val="auto"/>
          <w:spacing w:val="0"/>
          <w:sz w:val="27"/>
          <w:szCs w:val="27"/>
          <w:highlight w:val="none"/>
          <w:u w:val="none"/>
        </w:rPr>
      </w:pPr>
      <w:r>
        <w:rPr>
          <w:rFonts w:ascii="宋体" w:eastAsia="宋体" w:hAnsi="宋体" w:cs="宋体" w:hint="eastAsia"/>
          <w:i w:val="0"/>
          <w:caps w:val="0"/>
          <w:color w:val="auto"/>
          <w:spacing w:val="0"/>
          <w:kern w:val="0"/>
          <w:sz w:val="18"/>
          <w:szCs w:val="18"/>
          <w:highlight w:val="none"/>
          <w:u w:val="none"/>
          <w:lang w:val="en-US" w:eastAsia="zh-CN"/>
        </w:rPr>
        <w:t>3.13 ★投标人必须保障在采购人单位内工作的人员按照相关国家法律、法规、本地条例以及各行业规范持证上岗，并且证件在有效期内。持证上岗人员包括但不限于电梯安全管理人员、锅炉运维人员、高低压电工、空调运维人员、电焊作业人员等。对于未达要求上岗引起的安全事故、纠纷等与采购人无关，全部责任由中标供应商承担。另外对于所在岗位应持证上岗而未持证上岗的人员，采购人有权不予承认，人员经费从服务费中扣除，并按照采购要求进行处罚。中标供应商须在相关证件到期前安排更新工作，保持证件在有效期内。中标供应商须在入场服务之日起30个自然日内将相关证件资质复印件送交采购人备案，原件备查。</w:t>
      </w:r>
    </w:p>
    <w:p>
      <w:pPr>
        <w:widowControl/>
        <w:spacing w:beforeAutospacing="0" w:after="0" w:afterAutospacing="0"/>
        <w:ind w:left="0" w:firstLine="360"/>
        <w:jc w:val="both"/>
        <w:rPr>
          <w:rFonts w:ascii="宋体" w:eastAsia="宋体" w:hAnsi="宋体" w:cs="宋体" w:hint="eastAsia"/>
          <w:i w:val="0"/>
          <w:caps w:val="0"/>
          <w:color w:val="auto"/>
          <w:spacing w:val="0"/>
          <w:sz w:val="27"/>
          <w:szCs w:val="27"/>
          <w:highlight w:val="none"/>
          <w:u w:val="none"/>
        </w:rPr>
      </w:pPr>
      <w:r>
        <w:rPr>
          <w:rFonts w:ascii="宋体" w:eastAsia="宋体" w:hAnsi="宋体" w:cs="宋体" w:hint="eastAsia"/>
          <w:b w:val="0"/>
          <w:i w:val="0"/>
          <w:caps w:val="0"/>
          <w:color w:val="auto"/>
          <w:spacing w:val="0"/>
          <w:kern w:val="0"/>
          <w:sz w:val="18"/>
          <w:szCs w:val="18"/>
          <w:highlight w:val="none"/>
          <w:u w:val="none"/>
          <w:lang w:val="en-US" w:eastAsia="zh-CN"/>
        </w:rPr>
        <w:t>3.14 投标人应为特殊工种及特殊岗位人员购置商业保险，</w:t>
      </w:r>
      <w:r>
        <w:rPr>
          <w:rFonts w:ascii="宋体" w:eastAsia="宋体" w:hAnsi="宋体" w:cs="宋体" w:hint="eastAsia"/>
          <w:i w:val="0"/>
          <w:caps w:val="0"/>
          <w:color w:val="auto"/>
          <w:spacing w:val="0"/>
          <w:kern w:val="0"/>
          <w:sz w:val="18"/>
          <w:szCs w:val="18"/>
          <w:highlight w:val="none"/>
          <w:u w:val="none"/>
          <w:lang w:val="en-US" w:eastAsia="zh-CN"/>
        </w:rPr>
        <w:t>如搬运工、高空作业、高温作业、机房、高风险岗位必须购买相应保险方可上岗。采购人有权核验中标供应商所购买的保险相关凭证。如发生工伤、疾病乃至死亡，一切责任及费用均由中标供应商负责。</w:t>
      </w:r>
    </w:p>
    <w:p>
      <w:pPr>
        <w:widowControl/>
        <w:spacing w:beforeAutospacing="0" w:after="0" w:afterAutospacing="0"/>
        <w:ind w:left="0" w:firstLine="360"/>
        <w:jc w:val="both"/>
        <w:rPr>
          <w:rFonts w:ascii="宋体" w:eastAsia="宋体" w:hAnsi="宋体" w:cs="宋体" w:hint="eastAsia"/>
          <w:i w:val="0"/>
          <w:caps w:val="0"/>
          <w:color w:val="auto"/>
          <w:spacing w:val="0"/>
          <w:sz w:val="27"/>
          <w:szCs w:val="27"/>
          <w:highlight w:val="none"/>
          <w:u w:val="none"/>
        </w:rPr>
      </w:pPr>
      <w:r>
        <w:rPr>
          <w:rFonts w:ascii="宋体" w:eastAsia="宋体" w:hAnsi="宋体" w:cs="宋体" w:hint="eastAsia"/>
          <w:i w:val="0"/>
          <w:caps w:val="0"/>
          <w:color w:val="auto"/>
          <w:spacing w:val="0"/>
          <w:kern w:val="0"/>
          <w:sz w:val="18"/>
          <w:szCs w:val="18"/>
          <w:highlight w:val="none"/>
          <w:u w:val="none"/>
          <w:lang w:val="en-US" w:eastAsia="zh-CN"/>
        </w:rPr>
        <w:t>3.15 投标人必须采用现代化管理模式，使包括安全生产管理在内的所有后勤服务项目科学化、规范化和法治化。对各工种进行评估，确定风险是否可控，并持续改善。</w:t>
      </w:r>
    </w:p>
    <w:p>
      <w:pPr>
        <w:widowControl/>
        <w:spacing w:beforeAutospacing="0" w:after="0" w:afterAutospacing="0" w:line="18" w:lineRule="atLeast"/>
        <w:ind w:left="315" w:firstLine="0"/>
        <w:jc w:val="both"/>
        <w:rPr>
          <w:rFonts w:ascii="宋体" w:eastAsia="宋体" w:hAnsi="宋体" w:cs="宋体" w:hint="eastAsia"/>
          <w:i w:val="0"/>
          <w:caps w:val="0"/>
          <w:color w:val="auto"/>
          <w:spacing w:val="0"/>
          <w:sz w:val="27"/>
          <w:szCs w:val="27"/>
          <w:highlight w:val="none"/>
          <w:u w:val="none"/>
        </w:rPr>
      </w:pPr>
      <w:r>
        <w:rPr>
          <w:rFonts w:ascii="宋体" w:eastAsia="宋体" w:hAnsi="宋体" w:cs="宋体" w:hint="eastAsia"/>
          <w:i w:val="0"/>
          <w:caps w:val="0"/>
          <w:color w:val="auto"/>
          <w:spacing w:val="0"/>
          <w:kern w:val="0"/>
          <w:sz w:val="18"/>
          <w:szCs w:val="18"/>
          <w:highlight w:val="none"/>
          <w:u w:val="none"/>
          <w:lang w:val="en-US" w:eastAsia="zh-CN"/>
        </w:rPr>
        <w:t>4. </w:t>
      </w:r>
      <w:r>
        <w:rPr>
          <w:rFonts w:ascii="宋体" w:eastAsia="宋体" w:hAnsi="宋体" w:cs="宋体" w:hint="eastAsia"/>
          <w:b w:val="0"/>
          <w:i w:val="0"/>
          <w:caps w:val="0"/>
          <w:color w:val="auto"/>
          <w:spacing w:val="0"/>
          <w:kern w:val="0"/>
          <w:sz w:val="22"/>
          <w:szCs w:val="22"/>
          <w:highlight w:val="none"/>
          <w:u w:val="none"/>
          <w:lang w:val="en-US" w:eastAsia="zh-CN"/>
        </w:rPr>
        <w:t>日常维修材料</w:t>
      </w:r>
    </w:p>
    <w:p>
      <w:pPr>
        <w:widowControl/>
        <w:spacing w:beforeAutospacing="0" w:after="0" w:afterAutospacing="0"/>
        <w:ind w:left="0" w:firstLine="360"/>
        <w:jc w:val="both"/>
        <w:rPr>
          <w:rFonts w:ascii="宋体" w:eastAsia="宋体" w:hAnsi="宋体" w:cs="宋体" w:hint="eastAsia"/>
          <w:i w:val="0"/>
          <w:caps w:val="0"/>
          <w:color w:val="auto"/>
          <w:spacing w:val="0"/>
          <w:kern w:val="0"/>
          <w:sz w:val="18"/>
          <w:szCs w:val="18"/>
          <w:highlight w:val="none"/>
          <w:u w:val="none"/>
        </w:rPr>
      </w:pPr>
      <w:r>
        <w:rPr>
          <w:rFonts w:ascii="宋体" w:eastAsia="宋体" w:hAnsi="宋体" w:cs="宋体" w:hint="eastAsia"/>
          <w:i w:val="0"/>
          <w:caps w:val="0"/>
          <w:color w:val="auto"/>
          <w:spacing w:val="0"/>
          <w:kern w:val="0"/>
          <w:sz w:val="18"/>
          <w:szCs w:val="18"/>
          <w:highlight w:val="none"/>
          <w:u w:val="none"/>
          <w:lang w:val="en-US" w:eastAsia="zh-CN"/>
        </w:rPr>
        <w:t>4.1维修材料由采购人负责采购并承担费用。包工包料的除外。</w:t>
      </w:r>
    </w:p>
    <w:p>
      <w:pPr>
        <w:widowControl/>
        <w:spacing w:beforeAutospacing="0" w:after="0" w:afterAutospacing="0"/>
        <w:ind w:left="0" w:firstLine="360"/>
        <w:jc w:val="both"/>
        <w:rPr>
          <w:rFonts w:ascii="宋体" w:eastAsia="宋体" w:hAnsi="宋体" w:cs="宋体" w:hint="eastAsia"/>
          <w:i w:val="0"/>
          <w:caps w:val="0"/>
          <w:color w:val="auto"/>
          <w:spacing w:val="0"/>
          <w:kern w:val="0"/>
          <w:sz w:val="18"/>
          <w:szCs w:val="18"/>
          <w:highlight w:val="none"/>
          <w:u w:val="none"/>
        </w:rPr>
      </w:pPr>
      <w:r>
        <w:rPr>
          <w:rFonts w:ascii="宋体" w:eastAsia="宋体" w:hAnsi="宋体" w:cs="宋体" w:hint="eastAsia"/>
          <w:i w:val="0"/>
          <w:caps w:val="0"/>
          <w:color w:val="auto"/>
          <w:spacing w:val="0"/>
          <w:kern w:val="0"/>
          <w:sz w:val="18"/>
          <w:szCs w:val="18"/>
          <w:highlight w:val="none"/>
          <w:u w:val="none"/>
          <w:lang w:val="en-US" w:eastAsia="zh-CN"/>
        </w:rPr>
        <w:t>4.2投标人应提前做好常用维修材料的库存计划，定期提交申请报采购人管理部门，急用材料按采购人管理流程执行。</w:t>
      </w:r>
    </w:p>
    <w:p>
      <w:pPr>
        <w:widowControl/>
        <w:spacing w:beforeAutospacing="0" w:after="0" w:afterAutospacing="0"/>
        <w:ind w:left="0" w:firstLine="360"/>
        <w:jc w:val="both"/>
        <w:rPr>
          <w:rFonts w:ascii="宋体" w:eastAsia="宋体" w:hAnsi="宋体" w:cs="宋体" w:hint="eastAsia"/>
          <w:i w:val="0"/>
          <w:caps w:val="0"/>
          <w:color w:val="auto"/>
          <w:spacing w:val="0"/>
          <w:kern w:val="0"/>
          <w:sz w:val="18"/>
          <w:szCs w:val="18"/>
          <w:highlight w:val="none"/>
          <w:u w:val="none"/>
        </w:rPr>
      </w:pPr>
      <w:r>
        <w:rPr>
          <w:rFonts w:ascii="宋体" w:eastAsia="宋体" w:hAnsi="宋体" w:cs="宋体" w:hint="eastAsia"/>
          <w:i w:val="0"/>
          <w:caps w:val="0"/>
          <w:color w:val="auto"/>
          <w:spacing w:val="0"/>
          <w:kern w:val="0"/>
          <w:sz w:val="18"/>
          <w:szCs w:val="18"/>
          <w:highlight w:val="none"/>
          <w:u w:val="none"/>
          <w:lang w:val="en-US" w:eastAsia="zh-CN"/>
        </w:rPr>
        <w:t>4.3为保证节约用材，提倡技术人员在修复设备过程中，少更换或少浪费材料，采购人会根据过往三年的材料预算支出，每年编制预算。</w:t>
      </w:r>
    </w:p>
    <w:p>
      <w:pPr>
        <w:widowControl/>
        <w:spacing w:beforeAutospacing="0" w:after="0" w:afterAutospacing="0" w:line="18" w:lineRule="atLeast"/>
        <w:ind w:left="315" w:firstLine="0"/>
        <w:jc w:val="both"/>
        <w:rPr>
          <w:rFonts w:ascii="宋体" w:eastAsia="宋体" w:hAnsi="宋体" w:cs="宋体" w:hint="eastAsia"/>
          <w:i w:val="0"/>
          <w:caps w:val="0"/>
          <w:color w:val="auto"/>
          <w:spacing w:val="0"/>
          <w:kern w:val="0"/>
          <w:sz w:val="18"/>
          <w:szCs w:val="18"/>
          <w:highlight w:val="none"/>
          <w:u w:val="none"/>
        </w:rPr>
      </w:pPr>
      <w:r>
        <w:rPr>
          <w:rFonts w:ascii="宋体" w:eastAsia="宋体" w:hAnsi="宋体" w:cs="宋体" w:hint="eastAsia"/>
          <w:i w:val="0"/>
          <w:caps w:val="0"/>
          <w:color w:val="auto"/>
          <w:spacing w:val="0"/>
          <w:kern w:val="0"/>
          <w:sz w:val="18"/>
          <w:szCs w:val="18"/>
          <w:highlight w:val="none"/>
          <w:u w:val="none"/>
          <w:lang w:val="en-US" w:eastAsia="zh-CN"/>
        </w:rPr>
        <w:t>5. 高水平医院建设、高质量发展试点医院、绿色医院、节水型单位创建及节能管理要求</w:t>
      </w:r>
    </w:p>
    <w:p>
      <w:pPr>
        <w:widowControl/>
        <w:spacing w:beforeAutospacing="0" w:after="0" w:afterAutospacing="0"/>
        <w:ind w:left="0" w:firstLine="360"/>
        <w:jc w:val="both"/>
        <w:rPr>
          <w:rFonts w:ascii="宋体" w:eastAsia="宋体" w:hAnsi="宋体" w:cs="宋体" w:hint="eastAsia"/>
          <w:i w:val="0"/>
          <w:caps w:val="0"/>
          <w:color w:val="auto"/>
          <w:spacing w:val="0"/>
          <w:kern w:val="0"/>
          <w:sz w:val="18"/>
          <w:szCs w:val="18"/>
          <w:highlight w:val="none"/>
          <w:u w:val="none"/>
        </w:rPr>
      </w:pPr>
      <w:r>
        <w:rPr>
          <w:rFonts w:ascii="宋体" w:eastAsia="宋体" w:hAnsi="宋体" w:cs="宋体" w:hint="eastAsia"/>
          <w:i w:val="0"/>
          <w:caps w:val="0"/>
          <w:color w:val="auto"/>
          <w:spacing w:val="0"/>
          <w:kern w:val="0"/>
          <w:sz w:val="18"/>
          <w:szCs w:val="18"/>
          <w:highlight w:val="none"/>
          <w:u w:val="none"/>
          <w:lang w:val="en-US" w:eastAsia="zh-CN"/>
        </w:rPr>
        <w:t>5.1根据高水平医院建设、高质量发展试点医院、绿色医院、节水型单位创建要求，及《广东省公共机构节能条例》、《深圳市公共机构节能管理办法》及医院《节能管理制度》，投标人必须严格落实有关节能管理相关措施，成立节能管理小组，制定节能相关管理办法并实施。</w:t>
      </w:r>
    </w:p>
    <w:p>
      <w:pPr>
        <w:widowControl/>
        <w:spacing w:beforeAutospacing="0" w:after="0" w:afterAutospacing="0"/>
        <w:ind w:left="0" w:firstLine="360"/>
        <w:jc w:val="both"/>
        <w:rPr>
          <w:rFonts w:ascii="宋体" w:eastAsia="宋体" w:hAnsi="宋体" w:cs="宋体" w:hint="eastAsia"/>
          <w:i w:val="0"/>
          <w:caps w:val="0"/>
          <w:color w:val="auto"/>
          <w:spacing w:val="0"/>
          <w:kern w:val="0"/>
          <w:sz w:val="18"/>
          <w:szCs w:val="18"/>
          <w:highlight w:val="none"/>
          <w:u w:val="none"/>
        </w:rPr>
      </w:pPr>
      <w:r>
        <w:rPr>
          <w:rFonts w:ascii="宋体" w:eastAsia="宋体" w:hAnsi="宋体" w:cs="宋体" w:hint="eastAsia"/>
          <w:i w:val="0"/>
          <w:caps w:val="0"/>
          <w:color w:val="auto"/>
          <w:spacing w:val="0"/>
          <w:kern w:val="0"/>
          <w:sz w:val="18"/>
          <w:szCs w:val="18"/>
          <w:highlight w:val="none"/>
          <w:u w:val="none"/>
          <w:lang w:val="en-US" w:eastAsia="zh-CN"/>
        </w:rPr>
        <w:t>5.2投标人应制订详细、具体公共区域节能管理方案，如空调、电梯、锅炉和公共区域照明的节能措施等，报采购人批准后并严格执行。</w:t>
      </w:r>
    </w:p>
    <w:p>
      <w:pPr>
        <w:widowControl/>
        <w:spacing w:beforeAutospacing="0" w:after="0" w:afterAutospacing="0"/>
        <w:ind w:left="0" w:firstLine="360"/>
        <w:jc w:val="both"/>
        <w:rPr>
          <w:rFonts w:ascii="宋体" w:eastAsia="宋体" w:hAnsi="宋体" w:cs="宋体" w:hint="eastAsia"/>
          <w:i w:val="0"/>
          <w:caps w:val="0"/>
          <w:color w:val="auto"/>
          <w:spacing w:val="0"/>
          <w:kern w:val="0"/>
          <w:sz w:val="18"/>
          <w:szCs w:val="18"/>
          <w:highlight w:val="none"/>
          <w:u w:val="none"/>
        </w:rPr>
      </w:pPr>
      <w:r>
        <w:rPr>
          <w:rFonts w:ascii="宋体" w:eastAsia="宋体" w:hAnsi="宋体" w:cs="宋体" w:hint="eastAsia"/>
          <w:i w:val="0"/>
          <w:caps w:val="0"/>
          <w:color w:val="auto"/>
          <w:spacing w:val="0"/>
          <w:kern w:val="0"/>
          <w:sz w:val="18"/>
          <w:szCs w:val="18"/>
          <w:highlight w:val="none"/>
          <w:u w:val="none"/>
          <w:lang w:val="en-US" w:eastAsia="zh-CN"/>
        </w:rPr>
        <w:t>5.3投标人每月对采购人各区域用电、用水等进行统计，建立主要能耗产品监测原始记录资料的采集、整理、分析，加强对重点能耗岗位和设备的跟踪监测，认真执行包括供水、供电等在内的能耗定向定期统计报表制度；配备合理的能源计量器具、仪表，加强能源计量管理；加强能源统计，建立健全原始记录和统计台帐，按要求定期报送医院能耗统计报告。并确保不因投标人的管理工作造成采购人万元收入平均能耗逐年上升。</w:t>
      </w:r>
    </w:p>
    <w:p>
      <w:pPr>
        <w:widowControl/>
        <w:spacing w:beforeAutospacing="0" w:after="0" w:afterAutospacing="0"/>
        <w:ind w:left="0" w:firstLine="360"/>
        <w:jc w:val="both"/>
        <w:rPr>
          <w:rFonts w:ascii="宋体" w:eastAsia="宋体" w:hAnsi="宋体" w:cs="宋体" w:hint="eastAsia"/>
          <w:i w:val="0"/>
          <w:caps w:val="0"/>
          <w:color w:val="auto"/>
          <w:spacing w:val="0"/>
          <w:kern w:val="0"/>
          <w:sz w:val="18"/>
          <w:szCs w:val="18"/>
          <w:highlight w:val="none"/>
          <w:u w:val="none"/>
        </w:rPr>
      </w:pPr>
      <w:r>
        <w:rPr>
          <w:rFonts w:ascii="宋体" w:eastAsia="宋体" w:hAnsi="宋体" w:cs="宋体" w:hint="eastAsia"/>
          <w:i w:val="0"/>
          <w:caps w:val="0"/>
          <w:color w:val="auto"/>
          <w:spacing w:val="0"/>
          <w:kern w:val="0"/>
          <w:sz w:val="18"/>
          <w:szCs w:val="18"/>
          <w:highlight w:val="none"/>
          <w:u w:val="none"/>
          <w:lang w:val="en-US" w:eastAsia="zh-CN"/>
        </w:rPr>
        <w:t>5.4投标人每月对全院节能具体措施落实情况进行检查，形成检查报告上交采购人。</w:t>
      </w:r>
    </w:p>
    <w:p>
      <w:pPr>
        <w:widowControl/>
        <w:spacing w:beforeAutospacing="0" w:after="0" w:afterAutospacing="0"/>
        <w:ind w:left="0" w:firstLine="360"/>
        <w:jc w:val="both"/>
        <w:rPr>
          <w:rFonts w:ascii="宋体" w:eastAsia="宋体" w:hAnsi="宋体" w:cs="宋体" w:hint="eastAsia"/>
          <w:i w:val="0"/>
          <w:caps w:val="0"/>
          <w:color w:val="auto"/>
          <w:spacing w:val="0"/>
          <w:kern w:val="0"/>
          <w:sz w:val="18"/>
          <w:szCs w:val="18"/>
          <w:highlight w:val="none"/>
          <w:u w:val="none"/>
        </w:rPr>
      </w:pPr>
      <w:r>
        <w:rPr>
          <w:rFonts w:ascii="宋体" w:eastAsia="宋体" w:hAnsi="宋体" w:cs="宋体" w:hint="eastAsia"/>
          <w:i w:val="0"/>
          <w:caps w:val="0"/>
          <w:color w:val="auto"/>
          <w:spacing w:val="0"/>
          <w:kern w:val="0"/>
          <w:sz w:val="18"/>
          <w:szCs w:val="18"/>
          <w:highlight w:val="none"/>
          <w:u w:val="none"/>
          <w:lang w:val="en-US" w:eastAsia="zh-CN"/>
        </w:rPr>
        <w:t>5.5采购人将定期对投标人节能落实情况进行考核，如发现不合格按罚款机制扣款。</w:t>
      </w:r>
    </w:p>
    <w:p>
      <w:pPr>
        <w:widowControl/>
        <w:spacing w:beforeAutospacing="0" w:after="0" w:afterAutospacing="0"/>
        <w:ind w:left="0" w:firstLine="360"/>
        <w:jc w:val="both"/>
        <w:rPr>
          <w:rFonts w:ascii="宋体" w:eastAsia="宋体" w:hAnsi="宋体" w:cs="宋体" w:hint="eastAsia"/>
          <w:i w:val="0"/>
          <w:caps w:val="0"/>
          <w:color w:val="auto"/>
          <w:spacing w:val="0"/>
          <w:kern w:val="0"/>
          <w:sz w:val="18"/>
          <w:szCs w:val="18"/>
          <w:highlight w:val="none"/>
          <w:u w:val="none"/>
        </w:rPr>
      </w:pPr>
      <w:r>
        <w:rPr>
          <w:rFonts w:ascii="宋体" w:eastAsia="宋体" w:hAnsi="宋体" w:cs="宋体" w:hint="eastAsia"/>
          <w:i w:val="0"/>
          <w:caps w:val="0"/>
          <w:color w:val="auto"/>
          <w:spacing w:val="0"/>
          <w:kern w:val="0"/>
          <w:sz w:val="18"/>
          <w:szCs w:val="18"/>
          <w:highlight w:val="none"/>
          <w:u w:val="none"/>
          <w:lang w:val="en-US" w:eastAsia="zh-CN"/>
        </w:rPr>
        <w:t>5.6积极配合采购人和合同能源节能公司（与医院已签订合同）开展合同能源管理工作，落实合同能源管理相关具体工作。</w:t>
      </w:r>
    </w:p>
    <w:p>
      <w:pPr>
        <w:widowControl/>
        <w:spacing w:beforeAutospacing="0" w:after="0" w:afterAutospacing="0" w:line="18" w:lineRule="atLeast"/>
        <w:ind w:left="315" w:firstLine="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kern w:val="0"/>
          <w:sz w:val="18"/>
          <w:szCs w:val="18"/>
          <w:highlight w:val="none"/>
          <w:u w:val="none"/>
          <w:lang w:val="en-US" w:eastAsia="zh-CN"/>
        </w:rPr>
        <w:t>6. </w:t>
      </w:r>
      <w:r>
        <w:rPr>
          <w:rFonts w:ascii="宋体" w:eastAsia="宋体" w:hAnsi="宋体" w:cs="宋体" w:hint="eastAsia"/>
          <w:i w:val="0"/>
          <w:caps w:val="0"/>
          <w:color w:val="000000"/>
          <w:spacing w:val="0"/>
          <w:kern w:val="0"/>
          <w:sz w:val="22"/>
          <w:szCs w:val="22"/>
          <w:highlight w:val="none"/>
          <w:u w:val="none"/>
          <w:lang w:val="en-US" w:eastAsia="zh-CN"/>
        </w:rPr>
        <w:t>服务管理要求：</w:t>
      </w:r>
    </w:p>
    <w:p>
      <w:pPr>
        <w:widowControl/>
        <w:spacing w:beforeAutospacing="0" w:after="0" w:afterAutospacing="0"/>
        <w:ind w:left="0" w:firstLine="360"/>
        <w:jc w:val="both"/>
        <w:rPr>
          <w:rFonts w:ascii="宋体" w:eastAsia="宋体" w:hAnsi="宋体" w:cs="宋体" w:hint="eastAsia"/>
          <w:i w:val="0"/>
          <w:caps w:val="0"/>
          <w:color w:val="auto"/>
          <w:spacing w:val="0"/>
          <w:kern w:val="0"/>
          <w:sz w:val="18"/>
          <w:szCs w:val="18"/>
          <w:highlight w:val="none"/>
          <w:u w:val="none"/>
        </w:rPr>
      </w:pPr>
      <w:r>
        <w:rPr>
          <w:rFonts w:ascii="宋体" w:eastAsia="宋体" w:hAnsi="宋体" w:cs="宋体" w:hint="eastAsia"/>
          <w:i w:val="0"/>
          <w:caps w:val="0"/>
          <w:color w:val="auto"/>
          <w:spacing w:val="0"/>
          <w:kern w:val="0"/>
          <w:sz w:val="18"/>
          <w:szCs w:val="18"/>
          <w:highlight w:val="none"/>
          <w:u w:val="none"/>
          <w:lang w:val="en-US" w:eastAsia="zh-CN"/>
        </w:rPr>
        <w:t>6.1公用的水、电、天然气，包括空调、清洁卫生、生活等各类用水；水泵、照明、电梯、各类机电设备等各类用电；锅炉使用的天然气；费用由采购人承担。</w:t>
      </w:r>
    </w:p>
    <w:p>
      <w:pPr>
        <w:widowControl/>
        <w:spacing w:beforeAutospacing="0" w:after="0" w:afterAutospacing="0"/>
        <w:ind w:left="0" w:firstLine="360"/>
        <w:jc w:val="both"/>
        <w:rPr>
          <w:rFonts w:ascii="宋体" w:eastAsia="宋体" w:hAnsi="宋体" w:cs="宋体" w:hint="eastAsia"/>
          <w:i w:val="0"/>
          <w:caps w:val="0"/>
          <w:color w:val="auto"/>
          <w:spacing w:val="0"/>
          <w:kern w:val="0"/>
          <w:sz w:val="18"/>
          <w:szCs w:val="18"/>
          <w:highlight w:val="none"/>
          <w:u w:val="none"/>
        </w:rPr>
      </w:pPr>
      <w:r>
        <w:rPr>
          <w:rFonts w:ascii="宋体" w:eastAsia="宋体" w:hAnsi="宋体" w:cs="宋体" w:hint="eastAsia"/>
          <w:i w:val="0"/>
          <w:caps w:val="0"/>
          <w:color w:val="auto"/>
          <w:spacing w:val="0"/>
          <w:kern w:val="0"/>
          <w:sz w:val="18"/>
          <w:szCs w:val="18"/>
          <w:highlight w:val="none"/>
          <w:u w:val="none"/>
          <w:lang w:val="en-US" w:eastAsia="zh-CN"/>
        </w:rPr>
        <w:t>6.2投标人的报价已包括与现有物业公司退出、交接工作的各项费用。必须做好所有交接工作，采购人将不支付任何与交接有关的费用。</w:t>
      </w:r>
    </w:p>
    <w:p>
      <w:pPr>
        <w:widowControl/>
        <w:spacing w:beforeAutospacing="0" w:after="0" w:afterAutospacing="0"/>
        <w:ind w:left="0" w:firstLine="360"/>
        <w:jc w:val="both"/>
        <w:rPr>
          <w:rFonts w:ascii="宋体" w:eastAsia="宋体" w:hAnsi="宋体" w:cs="宋体" w:hint="eastAsia"/>
          <w:i w:val="0"/>
          <w:caps w:val="0"/>
          <w:color w:val="auto"/>
          <w:spacing w:val="0"/>
          <w:kern w:val="0"/>
          <w:sz w:val="18"/>
          <w:szCs w:val="18"/>
          <w:highlight w:val="none"/>
          <w:u w:val="none"/>
        </w:rPr>
      </w:pPr>
      <w:r>
        <w:rPr>
          <w:rFonts w:ascii="宋体" w:eastAsia="宋体" w:hAnsi="宋体" w:cs="宋体" w:hint="eastAsia"/>
          <w:i w:val="0"/>
          <w:caps w:val="0"/>
          <w:color w:val="auto"/>
          <w:spacing w:val="0"/>
          <w:kern w:val="0"/>
          <w:sz w:val="18"/>
          <w:szCs w:val="18"/>
          <w:highlight w:val="none"/>
          <w:u w:val="none"/>
          <w:lang w:val="en-US" w:eastAsia="zh-CN"/>
        </w:rPr>
        <w:t>6.3交接期间，投标人对所有系统存在的问题必须无条件进行排查并修复，因此，交接期间的第一个月内产生的“日常材料费用”不列入年度考核金额，涉及系统故障所需的配件费用则按本标书相关条款实施。</w:t>
      </w:r>
    </w:p>
    <w:p>
      <w:pPr>
        <w:widowControl/>
        <w:spacing w:beforeAutospacing="0" w:after="0" w:afterAutospacing="0"/>
        <w:ind w:left="0" w:firstLine="360"/>
        <w:jc w:val="both"/>
        <w:rPr>
          <w:rFonts w:ascii="宋体" w:eastAsia="宋体" w:hAnsi="宋体" w:cs="宋体" w:hint="eastAsia"/>
          <w:i w:val="0"/>
          <w:caps w:val="0"/>
          <w:color w:val="auto"/>
          <w:spacing w:val="0"/>
          <w:kern w:val="0"/>
          <w:sz w:val="18"/>
          <w:szCs w:val="18"/>
          <w:highlight w:val="none"/>
          <w:u w:val="none"/>
        </w:rPr>
      </w:pPr>
      <w:r>
        <w:rPr>
          <w:rFonts w:ascii="宋体" w:eastAsia="宋体" w:hAnsi="宋体" w:cs="宋体" w:hint="eastAsia"/>
          <w:i w:val="0"/>
          <w:caps w:val="0"/>
          <w:color w:val="auto"/>
          <w:spacing w:val="0"/>
          <w:kern w:val="0"/>
          <w:sz w:val="18"/>
          <w:szCs w:val="18"/>
          <w:highlight w:val="none"/>
          <w:u w:val="none"/>
          <w:lang w:val="en-US" w:eastAsia="zh-CN"/>
        </w:rPr>
        <w:t>6.4投标人应自行配置办公电脑、考勤设备和打印机等办公设备、耗材。</w:t>
      </w:r>
    </w:p>
    <w:p>
      <w:pPr>
        <w:widowControl/>
        <w:spacing w:beforeAutospacing="0" w:after="0" w:afterAutospacing="0"/>
        <w:ind w:left="0" w:firstLine="360"/>
        <w:jc w:val="both"/>
        <w:rPr>
          <w:rFonts w:ascii="宋体" w:eastAsia="宋体" w:hAnsi="宋体" w:cs="宋体" w:hint="eastAsia"/>
          <w:i w:val="0"/>
          <w:caps w:val="0"/>
          <w:color w:val="auto"/>
          <w:spacing w:val="0"/>
          <w:kern w:val="0"/>
          <w:sz w:val="18"/>
          <w:szCs w:val="18"/>
          <w:highlight w:val="none"/>
          <w:u w:val="none"/>
        </w:rPr>
      </w:pPr>
      <w:r>
        <w:rPr>
          <w:rFonts w:ascii="宋体" w:eastAsia="宋体" w:hAnsi="宋体" w:cs="宋体" w:hint="eastAsia"/>
          <w:i w:val="0"/>
          <w:caps w:val="0"/>
          <w:color w:val="auto"/>
          <w:spacing w:val="0"/>
          <w:kern w:val="0"/>
          <w:sz w:val="18"/>
          <w:szCs w:val="18"/>
          <w:highlight w:val="none"/>
          <w:u w:val="none"/>
          <w:lang w:val="en-US" w:eastAsia="zh-CN"/>
        </w:rPr>
        <w:t>6.5投标人不得在合同期限内将本项目的管理权转包或再次发包。</w:t>
      </w:r>
    </w:p>
    <w:p>
      <w:pPr>
        <w:widowControl/>
        <w:spacing w:beforeAutospacing="0" w:after="0" w:afterAutospacing="0"/>
        <w:ind w:left="0" w:firstLine="360"/>
        <w:jc w:val="both"/>
        <w:rPr>
          <w:rFonts w:ascii="宋体" w:eastAsia="宋体" w:hAnsi="宋体" w:cs="宋体" w:hint="eastAsia"/>
          <w:i w:val="0"/>
          <w:caps w:val="0"/>
          <w:color w:val="auto"/>
          <w:spacing w:val="0"/>
          <w:kern w:val="0"/>
          <w:sz w:val="18"/>
          <w:szCs w:val="18"/>
          <w:highlight w:val="none"/>
          <w:u w:val="none"/>
        </w:rPr>
      </w:pPr>
      <w:r>
        <w:rPr>
          <w:rFonts w:ascii="宋体" w:eastAsia="宋体" w:hAnsi="宋体" w:cs="宋体" w:hint="eastAsia"/>
          <w:i w:val="0"/>
          <w:caps w:val="0"/>
          <w:color w:val="auto"/>
          <w:spacing w:val="0"/>
          <w:kern w:val="0"/>
          <w:sz w:val="18"/>
          <w:szCs w:val="18"/>
          <w:highlight w:val="none"/>
          <w:u w:val="none"/>
          <w:lang w:val="en-US" w:eastAsia="zh-CN"/>
        </w:rPr>
        <w:t>6.6投标人须提供足够的作业机具，自行解决管理服务时所需的日常工具和劳保用品，包括但不限于工作服、工鞋、对讲机、维修工具以及办公设备等，并能根据采购人的行业形象要求及规范，保证文明工作。</w:t>
      </w:r>
    </w:p>
    <w:p>
      <w:pPr>
        <w:widowControl/>
        <w:spacing w:beforeAutospacing="0" w:after="0" w:afterAutospacing="0"/>
        <w:ind w:left="0" w:firstLine="360"/>
        <w:jc w:val="both"/>
        <w:rPr>
          <w:rFonts w:ascii="宋体" w:eastAsia="宋体" w:hAnsi="宋体" w:cs="宋体" w:hint="eastAsia"/>
          <w:i w:val="0"/>
          <w:caps w:val="0"/>
          <w:color w:val="auto"/>
          <w:spacing w:val="0"/>
          <w:kern w:val="0"/>
          <w:sz w:val="18"/>
          <w:szCs w:val="18"/>
          <w:highlight w:val="none"/>
          <w:u w:val="none"/>
        </w:rPr>
      </w:pPr>
      <w:r>
        <w:rPr>
          <w:rFonts w:ascii="宋体" w:eastAsia="宋体" w:hAnsi="宋体" w:cs="宋体" w:hint="eastAsia"/>
          <w:i w:val="0"/>
          <w:caps w:val="0"/>
          <w:color w:val="auto"/>
          <w:spacing w:val="0"/>
          <w:kern w:val="0"/>
          <w:sz w:val="18"/>
          <w:szCs w:val="18"/>
          <w:highlight w:val="none"/>
          <w:u w:val="none"/>
          <w:lang w:val="en-US" w:eastAsia="zh-CN"/>
        </w:rPr>
        <w:t>6.7投标人须严格按照标准化的操作程序、完善的培训体系和质量控制体系完成本项目，以保证整个机电系统安全、高效、有序和有计划地运转。</w:t>
      </w:r>
    </w:p>
    <w:p>
      <w:pPr>
        <w:widowControl/>
        <w:spacing w:beforeAutospacing="0" w:after="0" w:afterAutospacing="0"/>
        <w:ind w:left="0" w:firstLine="360"/>
        <w:jc w:val="both"/>
        <w:rPr>
          <w:rFonts w:ascii="宋体" w:eastAsia="宋体" w:hAnsi="宋体" w:cs="宋体" w:hint="eastAsia"/>
          <w:i w:val="0"/>
          <w:caps w:val="0"/>
          <w:color w:val="auto"/>
          <w:spacing w:val="0"/>
          <w:kern w:val="0"/>
          <w:sz w:val="18"/>
          <w:szCs w:val="18"/>
          <w:highlight w:val="none"/>
          <w:u w:val="none"/>
        </w:rPr>
      </w:pPr>
      <w:r>
        <w:rPr>
          <w:rFonts w:ascii="宋体" w:eastAsia="宋体" w:hAnsi="宋体" w:cs="宋体" w:hint="eastAsia"/>
          <w:i w:val="0"/>
          <w:caps w:val="0"/>
          <w:color w:val="auto"/>
          <w:spacing w:val="0"/>
          <w:kern w:val="0"/>
          <w:sz w:val="18"/>
          <w:szCs w:val="18"/>
          <w:highlight w:val="none"/>
          <w:u w:val="none"/>
          <w:lang w:val="en-US" w:eastAsia="zh-CN"/>
        </w:rPr>
        <w:t>6.8投标人有责任配合采购人接受上级领导部门的监督、检查，提供必需的资料。</w:t>
      </w:r>
    </w:p>
    <w:p>
      <w:pPr>
        <w:widowControl/>
        <w:spacing w:beforeAutospacing="0" w:after="0" w:afterAutospacing="0"/>
        <w:ind w:left="0" w:firstLine="360"/>
        <w:jc w:val="both"/>
        <w:rPr>
          <w:rFonts w:ascii="宋体" w:eastAsia="宋体" w:hAnsi="宋体" w:cs="宋体" w:hint="eastAsia"/>
          <w:i w:val="0"/>
          <w:caps w:val="0"/>
          <w:color w:val="auto"/>
          <w:spacing w:val="0"/>
          <w:kern w:val="0"/>
          <w:sz w:val="18"/>
          <w:szCs w:val="18"/>
          <w:highlight w:val="none"/>
          <w:u w:val="none"/>
          <w:lang w:val="en-US" w:eastAsia="zh-CN"/>
        </w:rPr>
      </w:pPr>
      <w:r>
        <w:rPr>
          <w:rFonts w:ascii="宋体" w:eastAsia="宋体" w:hAnsi="宋体" w:cs="宋体" w:hint="eastAsia"/>
          <w:i w:val="0"/>
          <w:caps w:val="0"/>
          <w:color w:val="auto"/>
          <w:spacing w:val="0"/>
          <w:kern w:val="0"/>
          <w:sz w:val="18"/>
          <w:szCs w:val="18"/>
          <w:highlight w:val="none"/>
          <w:u w:val="none"/>
          <w:lang w:val="en-US" w:eastAsia="zh-CN"/>
        </w:rPr>
        <w:t>6.9所有机电的服务标准与服务质量要符合相关国家法律、法规、本地条例以及各行业规范，高于《香港大学深圳医院行政及保障事务部（工程技术部）制度汇编》的标准要求。</w:t>
      </w:r>
    </w:p>
    <w:p>
      <w:pPr>
        <w:pStyle w:val="NormalWeb"/>
        <w:widowControl/>
        <w:spacing w:line="27" w:lineRule="atLeast"/>
        <w:ind w:firstLine="420" w:firstLineChars="200"/>
        <w:rPr>
          <w:rFonts w:ascii="宋体" w:eastAsia="宋体" w:hAnsi="宋体" w:cs="宋体" w:hint="eastAsia"/>
          <w:color w:val="000000"/>
          <w:sz w:val="18"/>
          <w:szCs w:val="18"/>
          <w:highlight w:val="none"/>
          <w:lang w:eastAsia="zh-CN"/>
        </w:rPr>
      </w:pPr>
      <w:r>
        <w:rPr>
          <w:rFonts w:ascii="宋体" w:hAnsi="宋体" w:cs="宋体" w:hint="eastAsia"/>
          <w:color w:val="000000"/>
          <w:sz w:val="18"/>
          <w:szCs w:val="18"/>
          <w:highlight w:val="none"/>
          <w:lang w:val="en-US" w:eastAsia="zh-CN"/>
        </w:rPr>
        <w:t>6.10投标人应每月15号前提供上</w:t>
      </w:r>
      <w:r>
        <w:rPr>
          <w:rFonts w:ascii="宋体" w:eastAsia="宋体" w:hAnsi="宋体" w:cs="宋体" w:hint="eastAsia"/>
          <w:color w:val="000000"/>
          <w:sz w:val="18"/>
          <w:szCs w:val="18"/>
          <w:highlight w:val="none"/>
        </w:rPr>
        <w:t>月度工作总结报告，总结报告内容包括工作基本情况介绍、重点工作开展情况、存在问题、改进计划、建议意见等。</w:t>
      </w:r>
    </w:p>
    <w:p>
      <w:pPr>
        <w:widowControl/>
        <w:spacing w:beforeAutospacing="0" w:after="0" w:afterAutospacing="0" w:line="18" w:lineRule="atLeast"/>
        <w:ind w:left="315" w:firstLine="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kern w:val="0"/>
          <w:sz w:val="18"/>
          <w:szCs w:val="18"/>
          <w:highlight w:val="none"/>
          <w:u w:val="none"/>
          <w:lang w:val="en-US" w:eastAsia="zh-CN"/>
        </w:rPr>
        <w:t>7. </w:t>
      </w:r>
      <w:r>
        <w:rPr>
          <w:rFonts w:ascii="宋体" w:eastAsia="宋体" w:hAnsi="宋体" w:cs="宋体" w:hint="eastAsia"/>
          <w:b w:val="0"/>
          <w:i w:val="0"/>
          <w:caps w:val="0"/>
          <w:color w:val="000000"/>
          <w:spacing w:val="0"/>
          <w:kern w:val="0"/>
          <w:sz w:val="22"/>
          <w:szCs w:val="22"/>
          <w:highlight w:val="none"/>
          <w:u w:val="none"/>
          <w:lang w:val="en-US" w:eastAsia="zh-CN"/>
        </w:rPr>
        <w:t>档案建立</w:t>
      </w:r>
    </w:p>
    <w:p>
      <w:pPr>
        <w:widowControl/>
        <w:spacing w:beforeAutospacing="0" w:after="0" w:afterAutospacing="0"/>
        <w:ind w:left="0" w:firstLine="360"/>
        <w:jc w:val="both"/>
        <w:rPr>
          <w:rFonts w:ascii="宋体" w:eastAsia="宋体" w:hAnsi="宋体" w:cs="宋体" w:hint="eastAsia"/>
          <w:i w:val="0"/>
          <w:caps w:val="0"/>
          <w:color w:val="auto"/>
          <w:spacing w:val="0"/>
          <w:kern w:val="0"/>
          <w:sz w:val="18"/>
          <w:szCs w:val="18"/>
          <w:highlight w:val="none"/>
          <w:u w:val="none"/>
        </w:rPr>
      </w:pPr>
      <w:r>
        <w:rPr>
          <w:rFonts w:ascii="宋体" w:eastAsia="宋体" w:hAnsi="宋体" w:cs="宋体" w:hint="eastAsia"/>
          <w:i w:val="0"/>
          <w:caps w:val="0"/>
          <w:color w:val="auto"/>
          <w:spacing w:val="0"/>
          <w:kern w:val="0"/>
          <w:sz w:val="18"/>
          <w:szCs w:val="18"/>
          <w:highlight w:val="none"/>
          <w:u w:val="none"/>
          <w:lang w:val="en-US" w:eastAsia="zh-CN"/>
        </w:rPr>
        <w:t>7.1建筑机电管理档案建立与管理归属医院，工程科负责监督、协调、指导、考评中标服务方的工作。</w:t>
      </w:r>
    </w:p>
    <w:p>
      <w:pPr>
        <w:widowControl/>
        <w:spacing w:beforeAutospacing="0" w:after="0" w:afterAutospacing="0"/>
        <w:ind w:left="0" w:firstLine="360"/>
        <w:jc w:val="both"/>
        <w:rPr>
          <w:rFonts w:ascii="宋体" w:eastAsia="宋体" w:hAnsi="宋体" w:cs="宋体" w:hint="eastAsia"/>
          <w:i w:val="0"/>
          <w:caps w:val="0"/>
          <w:color w:val="auto"/>
          <w:spacing w:val="0"/>
          <w:kern w:val="0"/>
          <w:sz w:val="18"/>
          <w:szCs w:val="18"/>
          <w:highlight w:val="none"/>
          <w:u w:val="none"/>
        </w:rPr>
      </w:pPr>
      <w:r>
        <w:rPr>
          <w:rFonts w:ascii="宋体" w:eastAsia="宋体" w:hAnsi="宋体" w:cs="宋体" w:hint="eastAsia"/>
          <w:i w:val="0"/>
          <w:caps w:val="0"/>
          <w:color w:val="auto"/>
          <w:spacing w:val="0"/>
          <w:kern w:val="0"/>
          <w:sz w:val="18"/>
          <w:szCs w:val="18"/>
          <w:highlight w:val="none"/>
          <w:u w:val="none"/>
          <w:lang w:val="en-US" w:eastAsia="zh-CN"/>
        </w:rPr>
        <w:t>7.2建立日常管理规章制度，健全各种设备、设施的运行维护计划、记录及机电管理内容的基础档案。</w:t>
      </w:r>
    </w:p>
    <w:p>
      <w:pPr>
        <w:widowControl/>
        <w:spacing w:beforeAutospacing="0" w:after="0" w:afterAutospacing="0"/>
        <w:ind w:left="0" w:firstLine="360"/>
        <w:jc w:val="both"/>
        <w:rPr>
          <w:rFonts w:ascii="宋体" w:eastAsia="宋体" w:hAnsi="宋体" w:cs="宋体" w:hint="eastAsia"/>
          <w:i w:val="0"/>
          <w:caps w:val="0"/>
          <w:color w:val="auto"/>
          <w:spacing w:val="0"/>
          <w:kern w:val="0"/>
          <w:sz w:val="18"/>
          <w:szCs w:val="18"/>
          <w:highlight w:val="none"/>
          <w:u w:val="none"/>
        </w:rPr>
      </w:pPr>
      <w:r>
        <w:rPr>
          <w:rFonts w:ascii="宋体" w:eastAsia="宋体" w:hAnsi="宋体" w:cs="宋体" w:hint="eastAsia"/>
          <w:i w:val="0"/>
          <w:caps w:val="0"/>
          <w:color w:val="auto"/>
          <w:spacing w:val="0"/>
          <w:kern w:val="0"/>
          <w:sz w:val="18"/>
          <w:szCs w:val="18"/>
          <w:highlight w:val="none"/>
          <w:u w:val="none"/>
          <w:lang w:val="en-US" w:eastAsia="zh-CN"/>
        </w:rPr>
        <w:t>7.3档案管理分为收集、整理、归档、利用四个环节，包括施工及竣工验收阶段信息、建立委托关系阶段信息、日常管理信息等。</w:t>
      </w:r>
    </w:p>
    <w:p>
      <w:pPr>
        <w:widowControl/>
        <w:spacing w:beforeAutospacing="0" w:after="0" w:afterAutospacing="0"/>
        <w:ind w:left="0" w:firstLine="360"/>
        <w:jc w:val="both"/>
        <w:rPr>
          <w:rFonts w:ascii="宋体" w:eastAsia="宋体" w:hAnsi="宋体" w:cs="宋体" w:hint="eastAsia"/>
          <w:i w:val="0"/>
          <w:caps w:val="0"/>
          <w:color w:val="auto"/>
          <w:spacing w:val="0"/>
          <w:kern w:val="0"/>
          <w:sz w:val="18"/>
          <w:szCs w:val="18"/>
          <w:highlight w:val="none"/>
          <w:u w:val="none"/>
        </w:rPr>
      </w:pPr>
      <w:r>
        <w:rPr>
          <w:rFonts w:ascii="宋体" w:eastAsia="宋体" w:hAnsi="宋体" w:cs="宋体" w:hint="eastAsia"/>
          <w:i w:val="0"/>
          <w:caps w:val="0"/>
          <w:color w:val="auto"/>
          <w:spacing w:val="0"/>
          <w:kern w:val="0"/>
          <w:sz w:val="18"/>
          <w:szCs w:val="18"/>
          <w:highlight w:val="none"/>
          <w:u w:val="none"/>
          <w:lang w:val="en-US" w:eastAsia="zh-CN"/>
        </w:rPr>
        <w:t>7.4要求投标人按月份提交月总结报告及其附件，按季度提交人事类、制度类、日常管理文件类、管理类文件，相应文件按采购人要求格式提供，并登记移交清单，进行汇总。</w:t>
      </w:r>
    </w:p>
    <w:p>
      <w:pPr>
        <w:widowControl/>
        <w:spacing w:beforeAutospacing="0" w:after="0" w:afterAutospacing="0"/>
        <w:ind w:left="0" w:firstLine="360"/>
        <w:jc w:val="both"/>
        <w:rPr>
          <w:rFonts w:ascii="宋体" w:eastAsia="宋体" w:hAnsi="宋体" w:cs="宋体" w:hint="eastAsia"/>
          <w:i w:val="0"/>
          <w:caps w:val="0"/>
          <w:color w:val="auto"/>
          <w:spacing w:val="0"/>
          <w:kern w:val="0"/>
          <w:sz w:val="18"/>
          <w:szCs w:val="18"/>
          <w:highlight w:val="none"/>
          <w:u w:val="none"/>
        </w:rPr>
      </w:pPr>
      <w:r>
        <w:rPr>
          <w:rFonts w:ascii="宋体" w:eastAsia="宋体" w:hAnsi="宋体" w:cs="宋体" w:hint="eastAsia"/>
          <w:i w:val="0"/>
          <w:caps w:val="0"/>
          <w:color w:val="auto"/>
          <w:spacing w:val="0"/>
          <w:kern w:val="0"/>
          <w:sz w:val="18"/>
          <w:szCs w:val="18"/>
          <w:highlight w:val="none"/>
          <w:u w:val="none"/>
          <w:lang w:val="en-US" w:eastAsia="zh-CN"/>
        </w:rPr>
        <w:t>7.5建立医院机电管理服务档案并负责记载有关变更情况，并保管好采购人提供的物业和有关资料，如丢失、损坏造成采购人损失，应承担相应责任。</w:t>
      </w:r>
    </w:p>
    <w:p>
      <w:pPr>
        <w:widowControl/>
        <w:spacing w:beforeAutospacing="0" w:after="0" w:afterAutospacing="0"/>
        <w:ind w:left="0" w:firstLine="360"/>
        <w:jc w:val="both"/>
        <w:rPr>
          <w:rFonts w:ascii="宋体" w:eastAsia="宋体" w:hAnsi="宋体" w:cs="宋体" w:hint="eastAsia"/>
          <w:i w:val="0"/>
          <w:caps w:val="0"/>
          <w:color w:val="auto"/>
          <w:spacing w:val="0"/>
          <w:kern w:val="0"/>
          <w:sz w:val="18"/>
          <w:szCs w:val="18"/>
          <w:highlight w:val="none"/>
          <w:u w:val="none"/>
        </w:rPr>
      </w:pPr>
      <w:r>
        <w:rPr>
          <w:rFonts w:ascii="宋体" w:eastAsia="宋体" w:hAnsi="宋体" w:cs="宋体" w:hint="eastAsia"/>
          <w:i w:val="0"/>
          <w:caps w:val="0"/>
          <w:color w:val="auto"/>
          <w:spacing w:val="0"/>
          <w:kern w:val="0"/>
          <w:sz w:val="18"/>
          <w:szCs w:val="18"/>
          <w:highlight w:val="none"/>
          <w:u w:val="none"/>
          <w:lang w:val="en-US" w:eastAsia="zh-CN"/>
        </w:rPr>
        <w:t>7.6投标人按采购人规定时间提交机电管理服务年度工作计划、月工作质量控制实施方案和工作总结。</w:t>
      </w:r>
    </w:p>
    <w:p>
      <w:pPr>
        <w:widowControl/>
        <w:spacing w:beforeAutospacing="0" w:after="0" w:afterAutospacing="0"/>
        <w:ind w:left="0" w:firstLine="360"/>
        <w:jc w:val="both"/>
        <w:rPr>
          <w:rFonts w:ascii="宋体" w:eastAsia="宋体" w:hAnsi="宋体" w:cs="宋体" w:hint="eastAsia"/>
          <w:i w:val="0"/>
          <w:caps w:val="0"/>
          <w:color w:val="auto"/>
          <w:spacing w:val="0"/>
          <w:kern w:val="0"/>
          <w:sz w:val="18"/>
          <w:szCs w:val="18"/>
          <w:highlight w:val="none"/>
          <w:u w:val="none"/>
        </w:rPr>
      </w:pPr>
      <w:r>
        <w:rPr>
          <w:rFonts w:ascii="宋体" w:eastAsia="宋体" w:hAnsi="宋体" w:cs="宋体" w:hint="eastAsia"/>
          <w:i w:val="0"/>
          <w:caps w:val="0"/>
          <w:color w:val="auto"/>
          <w:spacing w:val="0"/>
          <w:kern w:val="0"/>
          <w:sz w:val="18"/>
          <w:szCs w:val="18"/>
          <w:highlight w:val="none"/>
          <w:u w:val="none"/>
          <w:lang w:val="en-US" w:eastAsia="zh-CN"/>
        </w:rPr>
        <w:t>7.7必须每三个月向采购人机电管理主管部门分别就管理收支情况公布一次账目。</w:t>
      </w:r>
    </w:p>
    <w:p>
      <w:pPr>
        <w:widowControl/>
        <w:spacing w:beforeAutospacing="0" w:after="0" w:afterAutospacing="0" w:line="27" w:lineRule="atLeast"/>
        <w:ind w:left="0" w:firstLine="54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kern w:val="0"/>
          <w:sz w:val="27"/>
          <w:szCs w:val="27"/>
          <w:highlight w:val="none"/>
          <w:u w:val="none"/>
          <w:lang w:val="en-US" w:eastAsia="zh-CN"/>
        </w:rPr>
        <w:t> </w:t>
      </w:r>
    </w:p>
    <w:p>
      <w:pPr>
        <w:widowControl/>
        <w:spacing w:beforeAutospacing="0" w:after="0" w:afterAutospacing="0" w:line="27" w:lineRule="atLeast"/>
        <w:ind w:left="0" w:firstLine="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kern w:val="0"/>
          <w:sz w:val="22"/>
          <w:szCs w:val="22"/>
          <w:highlight w:val="none"/>
          <w:u w:val="none"/>
          <w:lang w:val="en-US" w:eastAsia="zh-CN"/>
        </w:rPr>
        <w:t>（三）人员进驻、 管理及其他服务要求</w:t>
      </w:r>
    </w:p>
    <w:p>
      <w:pPr>
        <w:pStyle w:val="NormalWeb"/>
        <w:widowControl/>
        <w:spacing w:beforeAutospacing="0" w:after="0" w:afterAutospacing="0" w:line="27" w:lineRule="atLeast"/>
        <w:ind w:left="0" w:right="0" w:firstLine="54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b/>
          <w:i w:val="0"/>
          <w:caps w:val="0"/>
          <w:color w:val="000000"/>
          <w:spacing w:val="0"/>
          <w:sz w:val="18"/>
          <w:szCs w:val="18"/>
          <w:highlight w:val="none"/>
          <w:u w:val="none"/>
        </w:rPr>
        <w:t>1、用工要求</w:t>
      </w:r>
    </w:p>
    <w:p>
      <w:pPr>
        <w:pStyle w:val="NormalWeb"/>
        <w:widowControl/>
        <w:spacing w:beforeAutospacing="0" w:after="0" w:afterAutospacing="0" w:line="27" w:lineRule="atLeast"/>
        <w:ind w:left="0" w:right="0" w:firstLine="36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sz w:val="18"/>
          <w:szCs w:val="18"/>
          <w:highlight w:val="none"/>
          <w:u w:val="none"/>
        </w:rPr>
        <w:t>中标供应商应合法用工，依法履行用人单位的法定义务，确保派驻采购人的工作人员不因劳动纠纷给采购人造成不良影响；</w:t>
      </w:r>
    </w:p>
    <w:p>
      <w:pPr>
        <w:pStyle w:val="NormalWeb"/>
        <w:widowControl/>
        <w:spacing w:beforeAutospacing="0" w:after="0" w:afterAutospacing="0" w:line="27" w:lineRule="atLeast"/>
        <w:ind w:left="0" w:right="0" w:firstLine="54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b/>
          <w:i w:val="0"/>
          <w:caps w:val="0"/>
          <w:color w:val="000000"/>
          <w:spacing w:val="0"/>
          <w:sz w:val="18"/>
          <w:szCs w:val="18"/>
          <w:highlight w:val="none"/>
          <w:u w:val="none"/>
        </w:rPr>
        <w:t>2、考勤管理</w:t>
      </w:r>
    </w:p>
    <w:p>
      <w:pPr>
        <w:pStyle w:val="NormalWeb"/>
        <w:widowControl/>
        <w:spacing w:beforeAutospacing="0" w:after="0" w:afterAutospacing="0" w:line="27" w:lineRule="atLeast"/>
        <w:ind w:left="0" w:right="0" w:firstLine="36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sz w:val="18"/>
          <w:szCs w:val="18"/>
          <w:highlight w:val="none"/>
          <w:u w:val="none"/>
        </w:rPr>
        <w:t>2.1中标供应商需使用采购人规定的考勤机，所有员工入职时</w:t>
      </w:r>
      <w:r>
        <w:rPr>
          <w:rFonts w:ascii="宋体" w:eastAsia="宋体" w:hAnsi="宋体" w:cs="宋体" w:hint="eastAsia"/>
          <w:i w:val="0"/>
          <w:caps w:val="0"/>
          <w:color w:val="000000"/>
          <w:spacing w:val="0"/>
          <w:sz w:val="18"/>
          <w:szCs w:val="18"/>
          <w:highlight w:val="none"/>
          <w:u w:val="none"/>
          <w:lang w:val="en-US" w:eastAsia="zh-CN"/>
        </w:rPr>
        <w:t>应</w:t>
      </w:r>
      <w:r>
        <w:rPr>
          <w:rFonts w:ascii="宋体" w:eastAsia="宋体" w:hAnsi="宋体" w:cs="宋体" w:hint="eastAsia"/>
          <w:i w:val="0"/>
          <w:caps w:val="0"/>
          <w:color w:val="000000"/>
          <w:spacing w:val="0"/>
          <w:sz w:val="18"/>
          <w:szCs w:val="18"/>
          <w:highlight w:val="none"/>
          <w:u w:val="none"/>
        </w:rPr>
        <w:t>将身份信息录入到系统，中标供应商应保证员工排班准确性，由采购人进行实时监督、查验，考勤记录将作为每月管理费用支付的重要依据。每月结算物业服务费时，采购人有权要求中标供应商提供本项目员工的工资支付银行流水记录，中标供应商应配合提供相应文件。</w:t>
      </w:r>
      <w:r>
        <w:rPr>
          <w:rFonts w:ascii="宋体" w:eastAsia="宋体" w:hAnsi="宋体" w:cs="宋体" w:hint="eastAsia"/>
          <w:b w:val="0"/>
          <w:bCs w:val="0"/>
          <w:i w:val="0"/>
          <w:caps w:val="0"/>
          <w:color w:val="000000"/>
          <w:spacing w:val="0"/>
          <w:sz w:val="18"/>
          <w:szCs w:val="18"/>
          <w:highlight w:val="none"/>
          <w:u w:val="none"/>
        </w:rPr>
        <w:t>若采购人发现中标供应商实际发放工资低于投标报价的75%，低于投标报价75%的部分由中标供应商补足；拒不执行的，采购人有权从当月物业服务费中扣除后补发给乙方派驻员工，并以低于投标报价75%的部分为基数收取10%的违约金。</w:t>
      </w:r>
    </w:p>
    <w:p>
      <w:pPr>
        <w:pStyle w:val="NormalWeb"/>
        <w:widowControl/>
        <w:spacing w:beforeAutospacing="0" w:after="0" w:afterAutospacing="0" w:line="27" w:lineRule="atLeast"/>
        <w:ind w:left="0" w:right="0" w:firstLine="36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sz w:val="18"/>
          <w:szCs w:val="18"/>
          <w:highlight w:val="none"/>
          <w:u w:val="none"/>
        </w:rPr>
        <w:t>2.2中标供应商因其管理或技术支持需要临时派驻的人员一概不得计入在岗人数和取得报酬。本项目报价已包含因工作质量不达标等中标供应商原因产生的中标供应商增派人员增加的费用，以及派驻人员加班提供服务产生的费用，采购人不再另行支付；入职不足一个月离职的员工按实际工作天数统计。</w:t>
      </w:r>
    </w:p>
    <w:p>
      <w:pPr>
        <w:pStyle w:val="NormalWeb"/>
        <w:widowControl/>
        <w:spacing w:beforeAutospacing="0" w:after="0" w:afterAutospacing="0" w:line="27" w:lineRule="atLeast"/>
        <w:ind w:left="0" w:right="0" w:firstLine="54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b/>
          <w:i w:val="0"/>
          <w:caps w:val="0"/>
          <w:color w:val="000000"/>
          <w:spacing w:val="0"/>
          <w:sz w:val="18"/>
          <w:szCs w:val="18"/>
          <w:highlight w:val="none"/>
          <w:u w:val="none"/>
        </w:rPr>
        <w:t>3、管理用房及员工住宿用房</w:t>
      </w:r>
    </w:p>
    <w:p>
      <w:pPr>
        <w:pStyle w:val="NormalWeb"/>
        <w:widowControl/>
        <w:spacing w:beforeAutospacing="0" w:after="0" w:afterAutospacing="0" w:line="27" w:lineRule="atLeast"/>
        <w:ind w:left="0" w:right="0" w:firstLine="36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sz w:val="18"/>
          <w:szCs w:val="18"/>
          <w:highlight w:val="none"/>
          <w:u w:val="none"/>
        </w:rPr>
        <w:t>3.1中标供应商所属全部员工的宿舍用房由中标供应商自行承担，采购人不为中标供应商提供员工住宿用房，也不提供场地供中标供应商搭建临时宿舍。中标供应商应就近解决所属员工的住宿用房，确保采购人发生突发应急事件时，相关人员能在15分钟内到达现场。</w:t>
      </w:r>
    </w:p>
    <w:p>
      <w:pPr>
        <w:pStyle w:val="NormalWeb"/>
        <w:widowControl/>
        <w:spacing w:beforeAutospacing="0" w:after="0" w:afterAutospacing="0" w:line="27" w:lineRule="atLeast"/>
        <w:ind w:left="0" w:right="0" w:firstLine="36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sz w:val="18"/>
          <w:szCs w:val="18"/>
          <w:highlight w:val="none"/>
          <w:u w:val="none"/>
        </w:rPr>
        <w:t>3.2采购人仅提供办公用房给中标供应商。</w:t>
      </w:r>
    </w:p>
    <w:p>
      <w:pPr>
        <w:pStyle w:val="NormalWeb"/>
        <w:widowControl/>
        <w:spacing w:beforeAutospacing="0" w:after="0" w:afterAutospacing="0" w:line="27" w:lineRule="atLeast"/>
        <w:ind w:left="0" w:right="0" w:firstLine="36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sz w:val="18"/>
          <w:szCs w:val="18"/>
          <w:highlight w:val="none"/>
          <w:u w:val="none"/>
        </w:rPr>
        <w:t>3.3中标供应商办公和管理所需设施设备的投入、维修、维护费用、所需用房的网络、值班手机、饮用水、办公家具及日常办公物资等费用均由中标供应商自行承担。</w:t>
      </w:r>
    </w:p>
    <w:p>
      <w:pPr>
        <w:pStyle w:val="NormalWeb"/>
        <w:widowControl/>
        <w:spacing w:beforeAutospacing="0" w:after="0" w:afterAutospacing="0" w:line="27" w:lineRule="atLeast"/>
        <w:ind w:left="0" w:right="0" w:firstLine="54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b/>
          <w:i w:val="0"/>
          <w:caps w:val="0"/>
          <w:color w:val="000000"/>
          <w:spacing w:val="0"/>
          <w:sz w:val="18"/>
          <w:szCs w:val="18"/>
          <w:highlight w:val="none"/>
          <w:u w:val="none"/>
        </w:rPr>
        <w:t>4、人员用餐</w:t>
      </w:r>
    </w:p>
    <w:p>
      <w:pPr>
        <w:pStyle w:val="NormalWeb"/>
        <w:widowControl/>
        <w:spacing w:beforeAutospacing="0" w:after="0" w:afterAutospacing="0" w:line="27" w:lineRule="atLeast"/>
        <w:ind w:left="0" w:right="0" w:firstLine="36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sz w:val="18"/>
          <w:szCs w:val="18"/>
          <w:highlight w:val="none"/>
          <w:u w:val="none"/>
        </w:rPr>
        <w:t>中标供应商自行解决所属员工用餐问题，其所需费用由中标供应商或中标供应商所属员工自行承担。</w:t>
      </w:r>
    </w:p>
    <w:p>
      <w:pPr>
        <w:pStyle w:val="NormalWeb"/>
        <w:widowControl/>
        <w:spacing w:beforeAutospacing="0" w:after="0" w:afterAutospacing="0" w:line="27" w:lineRule="atLeast"/>
        <w:ind w:left="0" w:right="0" w:firstLine="54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b/>
          <w:i w:val="0"/>
          <w:caps w:val="0"/>
          <w:color w:val="000000"/>
          <w:spacing w:val="0"/>
          <w:sz w:val="18"/>
          <w:szCs w:val="18"/>
          <w:highlight w:val="none"/>
          <w:u w:val="none"/>
        </w:rPr>
        <w:t>5、人员保险</w:t>
      </w:r>
    </w:p>
    <w:p>
      <w:pPr>
        <w:pStyle w:val="NormalWeb"/>
        <w:widowControl/>
        <w:spacing w:beforeAutospacing="0" w:after="0" w:afterAutospacing="0" w:line="27" w:lineRule="atLeast"/>
        <w:ind w:left="0" w:right="0" w:firstLine="36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sz w:val="18"/>
          <w:szCs w:val="18"/>
          <w:highlight w:val="none"/>
          <w:u w:val="none"/>
        </w:rPr>
        <w:t>五险一金：中标供应商应按照国家及深圳市相关规定为员工购买五险一金。</w:t>
      </w:r>
    </w:p>
    <w:p>
      <w:pPr>
        <w:pStyle w:val="NormalWeb"/>
        <w:widowControl/>
        <w:spacing w:beforeAutospacing="0" w:after="0" w:afterAutospacing="0" w:line="27" w:lineRule="atLeast"/>
        <w:ind w:left="0" w:right="0" w:firstLine="54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b/>
          <w:i w:val="0"/>
          <w:caps w:val="0"/>
          <w:color w:val="000000"/>
          <w:spacing w:val="0"/>
          <w:sz w:val="18"/>
          <w:szCs w:val="18"/>
          <w:highlight w:val="none"/>
          <w:u w:val="none"/>
        </w:rPr>
        <w:t>6、持证上岗管理</w:t>
      </w:r>
    </w:p>
    <w:p>
      <w:pPr>
        <w:widowControl/>
        <w:spacing w:beforeAutospacing="0" w:after="0" w:afterAutospacing="0" w:line="27" w:lineRule="atLeast"/>
        <w:ind w:left="0" w:firstLine="375"/>
        <w:jc w:val="both"/>
        <w:rPr>
          <w:rFonts w:ascii="宋体" w:eastAsia="宋体" w:hAnsi="宋体" w:cs="宋体" w:hint="eastAsia"/>
          <w:b/>
          <w:bCs/>
          <w:i w:val="0"/>
          <w:caps w:val="0"/>
          <w:color w:val="FF0000"/>
          <w:spacing w:val="0"/>
          <w:sz w:val="27"/>
          <w:szCs w:val="27"/>
          <w:highlight w:val="none"/>
          <w:u w:val="none"/>
        </w:rPr>
      </w:pPr>
      <w:r>
        <w:rPr>
          <w:rFonts w:ascii="宋体" w:eastAsia="宋体" w:hAnsi="宋体" w:cs="宋体" w:hint="eastAsia"/>
          <w:b/>
          <w:bCs/>
          <w:i w:val="0"/>
          <w:caps w:val="0"/>
          <w:color w:val="FF0000"/>
          <w:spacing w:val="0"/>
          <w:kern w:val="0"/>
          <w:sz w:val="18"/>
          <w:szCs w:val="18"/>
          <w:highlight w:val="none"/>
          <w:u w:val="none"/>
          <w:lang w:val="en-US" w:eastAsia="zh-CN"/>
        </w:rPr>
        <w:t>★6.1中标供应商所属员工上岗前必须取得法定的资格证书，并提交至采购人备案。另外对于所在岗位应持证上岗而未持证上岗的人员，采购人有权不予承认，人员经费从服务费中扣除，并追究违约责任。</w:t>
      </w:r>
    </w:p>
    <w:p>
      <w:pPr>
        <w:pStyle w:val="NormalWeb"/>
        <w:widowControl/>
        <w:spacing w:beforeAutospacing="0" w:after="0" w:afterAutospacing="0" w:line="27" w:lineRule="atLeast"/>
        <w:ind w:left="0" w:right="0" w:firstLine="360"/>
        <w:jc w:val="both"/>
        <w:rPr>
          <w:rFonts w:ascii="宋体" w:eastAsia="宋体" w:hAnsi="宋体" w:cs="宋体" w:hint="eastAsia"/>
          <w:b/>
          <w:bCs/>
          <w:i w:val="0"/>
          <w:caps w:val="0"/>
          <w:color w:val="FF0000"/>
          <w:spacing w:val="0"/>
          <w:sz w:val="27"/>
          <w:szCs w:val="27"/>
          <w:highlight w:val="none"/>
          <w:u w:val="none"/>
        </w:rPr>
      </w:pPr>
      <w:r>
        <w:rPr>
          <w:rFonts w:ascii="宋体" w:eastAsia="宋体" w:hAnsi="宋体" w:cs="宋体" w:hint="eastAsia"/>
          <w:b/>
          <w:bCs/>
          <w:i w:val="0"/>
          <w:caps w:val="0"/>
          <w:color w:val="FF0000"/>
          <w:spacing w:val="0"/>
          <w:sz w:val="18"/>
          <w:szCs w:val="18"/>
          <w:highlight w:val="none"/>
          <w:u w:val="none"/>
        </w:rPr>
        <w:t>6.2中标供应商须在入场服务之日起30个自然日内将相关证件资质复印件送交采购人备案，原件备查。</w:t>
      </w:r>
    </w:p>
    <w:p>
      <w:pPr>
        <w:pStyle w:val="NormalWeb"/>
        <w:widowControl/>
        <w:spacing w:beforeAutospacing="0" w:after="0" w:afterAutospacing="0" w:line="27" w:lineRule="atLeast"/>
        <w:ind w:left="0" w:right="0" w:firstLine="54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b/>
          <w:i w:val="0"/>
          <w:caps w:val="0"/>
          <w:color w:val="000000"/>
          <w:spacing w:val="0"/>
          <w:sz w:val="18"/>
          <w:szCs w:val="18"/>
          <w:highlight w:val="none"/>
          <w:u w:val="none"/>
        </w:rPr>
        <w:t>7、医院（公共机电设备）资产管理</w:t>
      </w:r>
    </w:p>
    <w:p>
      <w:pPr>
        <w:pStyle w:val="NormalWeb"/>
        <w:widowControl/>
        <w:spacing w:beforeAutospacing="0" w:after="0" w:afterAutospacing="0" w:line="27" w:lineRule="atLeast"/>
        <w:ind w:left="0" w:right="0" w:firstLine="36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sz w:val="18"/>
          <w:szCs w:val="18"/>
          <w:highlight w:val="none"/>
          <w:u w:val="none"/>
        </w:rPr>
        <w:t>中标供应商是采购人公共区域建筑机电设备资产管理的主要责任方。中标供应商应安排专职人员进行管理，定期进行巡查、配合采购人盘点。定期汇报资产盘点情况，提供报表，确保资产设备的完好完整性。如服务期间内出现资产管理失当问题，按照采购人管理规定进行处罚。</w:t>
      </w:r>
    </w:p>
    <w:p>
      <w:pPr>
        <w:pStyle w:val="NormalWeb"/>
        <w:widowControl/>
        <w:spacing w:beforeAutospacing="0" w:after="0" w:afterAutospacing="0" w:line="27" w:lineRule="atLeast"/>
        <w:ind w:left="0" w:right="0" w:firstLine="54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b/>
          <w:i w:val="0"/>
          <w:caps w:val="0"/>
          <w:color w:val="000000"/>
          <w:spacing w:val="0"/>
          <w:sz w:val="18"/>
          <w:szCs w:val="18"/>
          <w:highlight w:val="none"/>
          <w:u w:val="none"/>
        </w:rPr>
        <w:t>8、配合采购人认证评优工作</w:t>
      </w:r>
    </w:p>
    <w:p>
      <w:pPr>
        <w:pStyle w:val="NormalWeb"/>
        <w:widowControl/>
        <w:spacing w:beforeAutospacing="0" w:after="0" w:afterAutospacing="0" w:line="27" w:lineRule="atLeast"/>
        <w:ind w:left="0" w:right="0" w:firstLine="36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sz w:val="18"/>
          <w:szCs w:val="18"/>
          <w:highlight w:val="none"/>
          <w:u w:val="none"/>
        </w:rPr>
        <w:t>中标供应商必须无条件配合采购人进行各种评审、评优工作，包括但不限于行业、国家、省、市的各种评优、评级工作，如三甲医院评审等。中标供应商必须依照“三级甲等医院评审”等要求和标准建立项目管理体系和相关规章制度，并有效执行。采购人将对中标供应商的“三级甲等医院评审”等配合工作进行日常监督检查，如因中标供应商的管理问题导致“三级甲等医院评审”等出现不合格事项而无法通过，采购人有权终止合同，并提出合同违约赔偿。中标供应商应配置满足“三级甲等医院评审”等要求的各项指标和要求。</w:t>
      </w:r>
    </w:p>
    <w:p>
      <w:pPr>
        <w:pStyle w:val="NormalWeb"/>
        <w:widowControl/>
        <w:spacing w:beforeAutospacing="0" w:after="0" w:afterAutospacing="0" w:line="27" w:lineRule="atLeast"/>
        <w:ind w:left="0" w:right="0" w:firstLine="36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sz w:val="18"/>
          <w:szCs w:val="18"/>
          <w:highlight w:val="none"/>
          <w:u w:val="none"/>
        </w:rPr>
        <w:t>中标供应商应做好包含但不限于以下的台账记录资料的上报，要求于次月上旬上报到采购人对应的监管部门。</w:t>
      </w:r>
    </w:p>
    <w:p>
      <w:pPr>
        <w:widowControl/>
        <w:spacing w:beforeAutospacing="0" w:after="0" w:afterAutospacing="0" w:line="27" w:lineRule="atLeast"/>
        <w:ind w:left="630" w:firstLine="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kern w:val="0"/>
          <w:sz w:val="18"/>
          <w:szCs w:val="18"/>
          <w:highlight w:val="none"/>
          <w:u w:val="none"/>
          <w:lang w:val="en-US" w:eastAsia="zh-CN"/>
        </w:rPr>
        <w:t>1) 现场工作台账资料；</w:t>
      </w:r>
    </w:p>
    <w:p>
      <w:pPr>
        <w:widowControl/>
        <w:spacing w:beforeAutospacing="0" w:after="0" w:afterAutospacing="0" w:line="27" w:lineRule="atLeast"/>
        <w:ind w:left="630" w:firstLine="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kern w:val="0"/>
          <w:sz w:val="18"/>
          <w:szCs w:val="18"/>
          <w:highlight w:val="none"/>
          <w:u w:val="none"/>
          <w:lang w:val="en-US" w:eastAsia="zh-CN"/>
        </w:rPr>
        <w:t>2) 培训考核资料；</w:t>
      </w:r>
    </w:p>
    <w:p>
      <w:pPr>
        <w:widowControl/>
        <w:spacing w:beforeAutospacing="0" w:after="0" w:afterAutospacing="0" w:line="27" w:lineRule="atLeast"/>
        <w:ind w:left="630" w:firstLine="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kern w:val="0"/>
          <w:sz w:val="18"/>
          <w:szCs w:val="18"/>
          <w:highlight w:val="none"/>
          <w:u w:val="none"/>
          <w:lang w:val="en-US" w:eastAsia="zh-CN"/>
        </w:rPr>
        <w:t>3) 专项工作管理资料；</w:t>
      </w:r>
    </w:p>
    <w:p>
      <w:pPr>
        <w:widowControl/>
        <w:spacing w:beforeAutospacing="0" w:after="0" w:afterAutospacing="0" w:line="27" w:lineRule="atLeast"/>
        <w:ind w:left="630" w:firstLine="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kern w:val="0"/>
          <w:sz w:val="18"/>
          <w:szCs w:val="18"/>
          <w:highlight w:val="none"/>
          <w:u w:val="none"/>
          <w:lang w:val="en-US" w:eastAsia="zh-CN"/>
        </w:rPr>
        <w:t>4) 安全生产工作资料</w:t>
      </w:r>
    </w:p>
    <w:p>
      <w:pPr>
        <w:widowControl/>
        <w:spacing w:beforeAutospacing="0" w:after="0" w:afterAutospacing="0" w:line="27" w:lineRule="atLeast"/>
        <w:ind w:left="630" w:firstLine="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kern w:val="0"/>
          <w:sz w:val="18"/>
          <w:szCs w:val="18"/>
          <w:highlight w:val="none"/>
          <w:u w:val="none"/>
          <w:lang w:val="en-US" w:eastAsia="zh-CN"/>
        </w:rPr>
        <w:t>5) 采购人要求的其他资料等。</w:t>
      </w:r>
    </w:p>
    <w:p>
      <w:pPr>
        <w:pStyle w:val="NormalWeb"/>
        <w:widowControl/>
        <w:spacing w:beforeAutospacing="0" w:after="0" w:afterAutospacing="0" w:line="27" w:lineRule="atLeast"/>
        <w:ind w:left="0" w:right="0" w:firstLine="54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b/>
          <w:i w:val="0"/>
          <w:caps w:val="0"/>
          <w:color w:val="000000"/>
          <w:spacing w:val="0"/>
          <w:sz w:val="18"/>
          <w:szCs w:val="18"/>
          <w:highlight w:val="none"/>
          <w:u w:val="none"/>
        </w:rPr>
        <w:t>9、人员管理要求</w:t>
      </w:r>
    </w:p>
    <w:p>
      <w:pPr>
        <w:pStyle w:val="NormalWeb"/>
        <w:widowControl/>
        <w:spacing w:beforeAutospacing="0" w:after="0" w:afterAutospacing="0" w:line="27" w:lineRule="atLeast"/>
        <w:ind w:left="0" w:right="0" w:firstLine="36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sz w:val="18"/>
          <w:szCs w:val="18"/>
          <w:highlight w:val="none"/>
          <w:u w:val="none"/>
        </w:rPr>
        <w:t>9.1为保证服务质量，中标供应商应严格按照国家法律法规要求合法用工。</w:t>
      </w:r>
    </w:p>
    <w:p>
      <w:pPr>
        <w:pStyle w:val="NormalWeb"/>
        <w:widowControl/>
        <w:spacing w:beforeAutospacing="0" w:after="0" w:afterAutospacing="0" w:line="27" w:lineRule="atLeast"/>
        <w:ind w:left="0" w:right="0" w:firstLine="360"/>
        <w:jc w:val="both"/>
        <w:rPr>
          <w:rFonts w:ascii="宋体" w:eastAsia="宋体" w:hAnsi="宋体" w:cs="宋体" w:hint="eastAsia"/>
          <w:i w:val="0"/>
          <w:caps w:val="0"/>
          <w:color w:val="000000"/>
          <w:spacing w:val="0"/>
          <w:sz w:val="18"/>
          <w:szCs w:val="18"/>
          <w:highlight w:val="none"/>
          <w:u w:val="none"/>
        </w:rPr>
      </w:pPr>
      <w:r>
        <w:rPr>
          <w:rFonts w:ascii="宋体" w:eastAsia="宋体" w:hAnsi="宋体" w:cs="宋体" w:hint="eastAsia"/>
          <w:i w:val="0"/>
          <w:caps w:val="0"/>
          <w:color w:val="000000"/>
          <w:spacing w:val="0"/>
          <w:sz w:val="18"/>
          <w:szCs w:val="18"/>
          <w:highlight w:val="none"/>
          <w:u w:val="none"/>
        </w:rPr>
        <w:t>9.2中标供应商配置的驻点管理人员应是能配合采购人管理、服从采购人安排、响应采购人服务需求的。凡是阻碍采购人管理、影响采购人声誉、不称职及不配合管理的人员，采购人有权提出更换要求，</w:t>
      </w:r>
      <w:r>
        <w:rPr>
          <w:rFonts w:ascii="宋体" w:eastAsia="宋体" w:hAnsi="宋体" w:cs="宋体" w:hint="eastAsia"/>
          <w:i w:val="0"/>
          <w:caps w:val="0"/>
          <w:color w:val="000000"/>
          <w:spacing w:val="0"/>
          <w:sz w:val="18"/>
          <w:szCs w:val="18"/>
          <w:highlight w:val="none"/>
          <w:u w:val="none"/>
          <w:shd w:val="clear" w:color="auto" w:fill="auto"/>
        </w:rPr>
        <w:t>中标供应商需在接到采购人通知后3天内完成更换</w:t>
      </w:r>
      <w:r>
        <w:rPr>
          <w:rFonts w:ascii="宋体" w:eastAsia="宋体" w:hAnsi="宋体" w:cs="宋体" w:hint="eastAsia"/>
          <w:i w:val="0"/>
          <w:caps w:val="0"/>
          <w:color w:val="000000"/>
          <w:spacing w:val="0"/>
          <w:sz w:val="18"/>
          <w:szCs w:val="18"/>
          <w:highlight w:val="none"/>
          <w:u w:val="none"/>
        </w:rPr>
        <w:t>。新增或更换主管及以上管理人员需经采购人同意；</w:t>
      </w:r>
    </w:p>
    <w:p>
      <w:pPr>
        <w:pStyle w:val="NormalWeb"/>
        <w:widowControl/>
        <w:spacing w:beforeAutospacing="0" w:after="0" w:afterAutospacing="0" w:line="27" w:lineRule="atLeast"/>
        <w:ind w:left="0" w:right="0" w:firstLine="360"/>
        <w:jc w:val="both"/>
        <w:rPr>
          <w:rFonts w:ascii="宋体" w:eastAsia="宋体" w:hAnsi="宋体" w:cs="宋体" w:hint="eastAsia"/>
          <w:i w:val="0"/>
          <w:caps w:val="0"/>
          <w:color w:val="000000"/>
          <w:spacing w:val="0"/>
          <w:sz w:val="18"/>
          <w:szCs w:val="18"/>
          <w:highlight w:val="none"/>
          <w:u w:val="none"/>
        </w:rPr>
      </w:pPr>
      <w:r>
        <w:rPr>
          <w:rFonts w:ascii="宋体" w:eastAsia="宋体" w:hAnsi="宋体" w:cs="宋体" w:hint="eastAsia"/>
          <w:i w:val="0"/>
          <w:caps w:val="0"/>
          <w:color w:val="000000"/>
          <w:spacing w:val="0"/>
          <w:sz w:val="18"/>
          <w:szCs w:val="18"/>
          <w:highlight w:val="none"/>
          <w:u w:val="none"/>
        </w:rPr>
        <w:t>9.3如科室因病人量、工作量、区域范围变大等原因需增配支援人员岗位，采购人按招标文件要求的岗位和人员，在总人数范围内可适当进行调整安排，中标供应商需予以配合并在3个工作日内安排人员到岗；</w:t>
      </w:r>
    </w:p>
    <w:p>
      <w:pPr>
        <w:pStyle w:val="NormalWeb"/>
        <w:widowControl/>
        <w:shd w:val="clear" w:color="auto" w:fill="auto"/>
        <w:spacing w:beforeAutospacing="0" w:after="0" w:afterAutospacing="0" w:line="27" w:lineRule="atLeast"/>
        <w:ind w:left="0" w:right="0" w:firstLine="360"/>
        <w:jc w:val="both"/>
        <w:rPr>
          <w:rFonts w:ascii="宋体" w:eastAsia="宋体" w:hAnsi="宋体" w:cs="宋体" w:hint="eastAsia"/>
          <w:i w:val="0"/>
          <w:caps w:val="0"/>
          <w:color w:val="000000"/>
          <w:spacing w:val="0"/>
          <w:sz w:val="18"/>
          <w:szCs w:val="18"/>
          <w:highlight w:val="none"/>
          <w:u w:val="none"/>
        </w:rPr>
      </w:pPr>
      <w:r>
        <w:rPr>
          <w:rFonts w:ascii="宋体" w:eastAsia="宋体" w:hAnsi="宋体" w:cs="宋体" w:hint="eastAsia"/>
          <w:i w:val="0"/>
          <w:caps w:val="0"/>
          <w:color w:val="000000"/>
          <w:spacing w:val="0"/>
          <w:sz w:val="18"/>
          <w:szCs w:val="18"/>
          <w:highlight w:val="none"/>
          <w:u w:val="none"/>
        </w:rPr>
        <w:t>9.4如因员工的休请假、撤换或辞退造成岗位人数的空缺，中标供应商应在3个工作日内予以补充；</w:t>
      </w:r>
    </w:p>
    <w:p>
      <w:pPr>
        <w:pStyle w:val="NormalWeb"/>
        <w:widowControl/>
        <w:shd w:val="clear" w:color="auto" w:fill="auto"/>
        <w:spacing w:beforeAutospacing="0" w:after="0" w:afterAutospacing="0" w:line="27" w:lineRule="atLeast"/>
        <w:ind w:left="0" w:right="0" w:firstLine="360"/>
        <w:jc w:val="both"/>
        <w:rPr>
          <w:rFonts w:ascii="宋体" w:eastAsia="宋体" w:hAnsi="宋体" w:cs="宋体" w:hint="eastAsia"/>
          <w:i w:val="0"/>
          <w:caps w:val="0"/>
          <w:color w:val="000000"/>
          <w:spacing w:val="0"/>
          <w:sz w:val="18"/>
          <w:szCs w:val="18"/>
          <w:highlight w:val="none"/>
          <w:u w:val="none"/>
        </w:rPr>
      </w:pPr>
      <w:r>
        <w:rPr>
          <w:rFonts w:ascii="宋体" w:eastAsia="宋体" w:hAnsi="宋体" w:cs="宋体" w:hint="eastAsia"/>
          <w:i w:val="0"/>
          <w:caps w:val="0"/>
          <w:color w:val="000000"/>
          <w:spacing w:val="0"/>
          <w:sz w:val="18"/>
          <w:szCs w:val="18"/>
          <w:highlight w:val="none"/>
          <w:u w:val="none"/>
        </w:rPr>
        <w:t>9.5采购人有权提出更换不符合使用要求或损害采购人利益的员工，中标供应商应在3个工作日内予以更换。</w:t>
      </w:r>
    </w:p>
    <w:p>
      <w:pPr>
        <w:pStyle w:val="NormalWeb"/>
        <w:widowControl/>
        <w:spacing w:beforeAutospacing="0" w:after="0" w:afterAutospacing="0" w:line="27" w:lineRule="atLeast"/>
        <w:ind w:left="0" w:right="0" w:firstLine="360"/>
        <w:jc w:val="both"/>
        <w:rPr>
          <w:rFonts w:ascii="宋体" w:eastAsia="宋体" w:hAnsi="宋体" w:cs="宋体" w:hint="eastAsia"/>
          <w:i w:val="0"/>
          <w:caps w:val="0"/>
          <w:color w:val="000000"/>
          <w:spacing w:val="0"/>
          <w:sz w:val="18"/>
          <w:szCs w:val="18"/>
          <w:highlight w:val="none"/>
          <w:u w:val="none"/>
        </w:rPr>
      </w:pPr>
      <w:r>
        <w:rPr>
          <w:rFonts w:ascii="宋体" w:eastAsia="宋体" w:hAnsi="宋体" w:cs="宋体" w:hint="eastAsia"/>
          <w:i w:val="0"/>
          <w:caps w:val="0"/>
          <w:color w:val="000000"/>
          <w:spacing w:val="0"/>
          <w:sz w:val="18"/>
          <w:szCs w:val="18"/>
          <w:highlight w:val="none"/>
          <w:u w:val="none"/>
        </w:rPr>
        <w:t>9.6中标供应商须承诺如遇因突发事件增加人员，按照采购人要求增派服务人员，产生的人员费用由采购人承担；</w:t>
      </w:r>
    </w:p>
    <w:p>
      <w:pPr>
        <w:pStyle w:val="NormalWeb"/>
        <w:widowControl/>
        <w:spacing w:beforeAutospacing="0" w:after="0" w:afterAutospacing="0" w:line="27" w:lineRule="atLeast"/>
        <w:ind w:left="0" w:right="0" w:firstLine="36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sz w:val="18"/>
          <w:szCs w:val="18"/>
          <w:highlight w:val="none"/>
          <w:u w:val="none"/>
        </w:rPr>
        <w:t>9.7采购人对重要岗位的设置、人员录用与管理以及重要的管理决策有直接参与权与审批权。招聘或更换主管及以上管理人员等须经过中标供应商面试、采购人监管同意后方可入职，试用期3个月，试用期满经中标供应商和采购人考核合格后正式入职；考核不合格的采购人有权更换。</w:t>
      </w:r>
    </w:p>
    <w:p>
      <w:pPr>
        <w:pStyle w:val="NormalWeb"/>
        <w:widowControl/>
        <w:spacing w:beforeAutospacing="0" w:after="0" w:afterAutospacing="0" w:line="27" w:lineRule="atLeast"/>
        <w:ind w:left="0" w:right="0" w:firstLine="36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sz w:val="18"/>
          <w:szCs w:val="18"/>
          <w:highlight w:val="none"/>
          <w:u w:val="none"/>
        </w:rPr>
        <w:t>9.8中标供应商须提供本项目的管理架构，以及拟派驻本项目主要管理人员的工作简历与资格证书。</w:t>
      </w:r>
    </w:p>
    <w:p>
      <w:pPr>
        <w:pStyle w:val="NormalWeb"/>
        <w:widowControl/>
        <w:spacing w:beforeAutospacing="0" w:after="0" w:afterAutospacing="0" w:line="27" w:lineRule="atLeast"/>
        <w:ind w:left="0" w:right="0" w:firstLine="36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sz w:val="18"/>
          <w:szCs w:val="18"/>
          <w:highlight w:val="none"/>
          <w:u w:val="none"/>
        </w:rPr>
        <w:t>9.9中标供应商所属员工服务期间需按采购人要求补种/定期接种疫苗。如因中标供应商违反医院院感要求产生事故，责任均由中标供应商承担。</w:t>
      </w:r>
    </w:p>
    <w:p>
      <w:pPr>
        <w:pStyle w:val="NormalWeb"/>
        <w:widowControl/>
        <w:spacing w:beforeAutospacing="0" w:after="0" w:afterAutospacing="0" w:line="27" w:lineRule="atLeast"/>
        <w:ind w:left="0" w:right="0" w:firstLine="54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sz w:val="18"/>
          <w:szCs w:val="18"/>
          <w:highlight w:val="none"/>
          <w:u w:val="none"/>
        </w:rPr>
        <w:t>10</w:t>
      </w:r>
      <w:r>
        <w:rPr>
          <w:rFonts w:ascii="宋体" w:eastAsia="宋体" w:hAnsi="宋体" w:cs="宋体" w:hint="eastAsia"/>
          <w:b/>
          <w:i w:val="0"/>
          <w:caps w:val="0"/>
          <w:color w:val="000000"/>
          <w:spacing w:val="0"/>
          <w:sz w:val="18"/>
          <w:szCs w:val="18"/>
          <w:highlight w:val="none"/>
          <w:u w:val="none"/>
        </w:rPr>
        <w:t>、建章立制</w:t>
      </w:r>
    </w:p>
    <w:p>
      <w:pPr>
        <w:pStyle w:val="NormalWeb"/>
        <w:widowControl/>
        <w:spacing w:beforeAutospacing="0" w:after="0" w:afterAutospacing="0" w:line="27" w:lineRule="atLeast"/>
        <w:ind w:left="0" w:right="0" w:firstLine="36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sz w:val="18"/>
          <w:szCs w:val="18"/>
          <w:highlight w:val="none"/>
          <w:u w:val="none"/>
        </w:rPr>
        <w:t>10.1中标供应商须在进场三个月内建立相关的管理制度和各部门的现场监管手册（包含但不限于规章制度、操作流程等），按采购人要求准时提交现场管理资料，包括各模块的自查记录、会议记录、自主培训记录等。</w:t>
      </w:r>
    </w:p>
    <w:p>
      <w:pPr>
        <w:pStyle w:val="NormalWeb"/>
        <w:widowControl/>
        <w:spacing w:beforeAutospacing="0" w:after="0" w:afterAutospacing="0" w:line="27" w:lineRule="atLeast"/>
        <w:ind w:left="0" w:right="0" w:firstLine="36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sz w:val="18"/>
          <w:szCs w:val="18"/>
          <w:highlight w:val="none"/>
          <w:u w:val="none"/>
        </w:rPr>
        <w:t>10.2中标供应商应针对本项目建立各部门服务方案，以及组织架构、人员录用等内容的规章制度。</w:t>
      </w:r>
    </w:p>
    <w:p>
      <w:pPr>
        <w:pStyle w:val="NormalWeb"/>
        <w:widowControl/>
        <w:spacing w:beforeAutospacing="0" w:after="0" w:afterAutospacing="0" w:line="27" w:lineRule="atLeast"/>
        <w:ind w:left="0" w:right="0" w:firstLine="36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sz w:val="18"/>
          <w:szCs w:val="18"/>
          <w:highlight w:val="none"/>
          <w:u w:val="none"/>
        </w:rPr>
        <w:t>10.3中标供应商在日常管理中要建立交接班、请（休）假等登记等制度，采购人有权查阅记录。</w:t>
      </w:r>
    </w:p>
    <w:p>
      <w:pPr>
        <w:pStyle w:val="NormalWeb"/>
        <w:widowControl/>
        <w:spacing w:beforeAutospacing="0" w:after="0" w:afterAutospacing="0" w:line="27" w:lineRule="atLeast"/>
        <w:ind w:left="0" w:right="0" w:firstLine="36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sz w:val="18"/>
          <w:szCs w:val="18"/>
          <w:highlight w:val="none"/>
          <w:u w:val="none"/>
        </w:rPr>
        <w:t>10.4中标供应商必须制定合理的绩效考核机制，提高员工的工作积极性。</w:t>
      </w:r>
    </w:p>
    <w:p>
      <w:pPr>
        <w:pStyle w:val="NormalWeb"/>
        <w:widowControl/>
        <w:spacing w:beforeAutospacing="0" w:after="0" w:afterAutospacing="0" w:line="27" w:lineRule="atLeast"/>
        <w:ind w:left="0" w:right="0" w:firstLine="36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b/>
          <w:i w:val="0"/>
          <w:caps w:val="0"/>
          <w:color w:val="000000"/>
          <w:spacing w:val="0"/>
          <w:sz w:val="18"/>
          <w:szCs w:val="18"/>
          <w:highlight w:val="none"/>
          <w:u w:val="none"/>
        </w:rPr>
        <w:t>11、工伤管理</w:t>
      </w:r>
    </w:p>
    <w:p>
      <w:pPr>
        <w:pStyle w:val="NormalWeb"/>
        <w:widowControl/>
        <w:spacing w:beforeAutospacing="0" w:after="0" w:afterAutospacing="0" w:line="27" w:lineRule="atLeast"/>
        <w:ind w:left="0" w:right="0" w:firstLine="36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sz w:val="18"/>
          <w:szCs w:val="18"/>
          <w:highlight w:val="none"/>
          <w:u w:val="none"/>
        </w:rPr>
        <w:t>11.1设定专员负责跟进员工工伤管理工作，制定员工工伤管理流程，中标供应商所属员工因自身操作不当或不慎受伤造成的伤害，由中标供应商负责。</w:t>
      </w:r>
    </w:p>
    <w:p>
      <w:pPr>
        <w:pStyle w:val="NormalWeb"/>
        <w:widowControl/>
        <w:spacing w:beforeAutospacing="0" w:after="0" w:afterAutospacing="0" w:line="27" w:lineRule="atLeast"/>
        <w:ind w:left="0" w:right="0" w:firstLine="36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sz w:val="18"/>
          <w:szCs w:val="18"/>
          <w:highlight w:val="none"/>
          <w:u w:val="none"/>
        </w:rPr>
        <w:t>11.2中标供应商所属人员在工作期间受伤及患病产生的治疗、护理等一切费用由中标供应商承担。</w:t>
      </w:r>
    </w:p>
    <w:p>
      <w:pPr>
        <w:pStyle w:val="NormalWeb"/>
        <w:widowControl/>
        <w:spacing w:beforeAutospacing="0" w:after="0" w:afterAutospacing="0" w:line="27" w:lineRule="atLeast"/>
        <w:ind w:left="0" w:right="0" w:firstLine="36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sz w:val="18"/>
          <w:szCs w:val="18"/>
          <w:highlight w:val="none"/>
          <w:u w:val="none"/>
        </w:rPr>
        <w:t>11.3若发生劳动争议或出现伤、病及意外死亡情况时，由中标供应商全权负责。</w:t>
      </w:r>
    </w:p>
    <w:p>
      <w:pPr>
        <w:pStyle w:val="NormalWeb"/>
        <w:widowControl/>
        <w:spacing w:beforeAutospacing="0" w:after="0" w:afterAutospacing="0" w:line="27" w:lineRule="atLeast"/>
        <w:ind w:left="0" w:right="0" w:firstLine="36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sz w:val="18"/>
          <w:szCs w:val="18"/>
          <w:highlight w:val="none"/>
          <w:u w:val="none"/>
        </w:rPr>
        <w:t>11.4承担由于中标供应商所属员工职业防护不当或垃圾处理操作不当等非采购人原因所致职业暴露的诊疗费用及相应责任。</w:t>
      </w:r>
    </w:p>
    <w:p>
      <w:pPr>
        <w:pStyle w:val="NormalWeb"/>
        <w:widowControl/>
        <w:spacing w:beforeAutospacing="0" w:after="0" w:afterAutospacing="0" w:line="27" w:lineRule="atLeast"/>
        <w:ind w:left="0" w:right="0" w:firstLine="36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sz w:val="18"/>
          <w:szCs w:val="18"/>
          <w:highlight w:val="none"/>
          <w:u w:val="none"/>
        </w:rPr>
        <w:t>11.5采购人为中标供应商工伤（含视同工伤）人员提供诊疗服务后，中标供应商应及时结清诊疗费用；否则，采购人有权从应付服务费中予以扣回，并加收所欠费用5%的滞纳金。</w:t>
      </w:r>
    </w:p>
    <w:p>
      <w:pPr>
        <w:pStyle w:val="NormalWeb"/>
        <w:widowControl/>
        <w:spacing w:beforeAutospacing="0" w:after="0" w:afterAutospacing="0" w:line="27" w:lineRule="atLeast"/>
        <w:ind w:left="0" w:right="0" w:firstLine="360"/>
        <w:jc w:val="both"/>
        <w:rPr>
          <w:rFonts w:ascii="宋体" w:eastAsia="宋体" w:hAnsi="宋体" w:cs="宋体" w:hint="eastAsia"/>
          <w:b/>
          <w:i w:val="0"/>
          <w:caps w:val="0"/>
          <w:color w:val="000000"/>
          <w:spacing w:val="0"/>
          <w:sz w:val="18"/>
          <w:szCs w:val="18"/>
          <w:highlight w:val="none"/>
          <w:u w:val="none"/>
        </w:rPr>
      </w:pPr>
      <w:r>
        <w:rPr>
          <w:rFonts w:ascii="宋体" w:eastAsia="宋体" w:hAnsi="宋体" w:cs="宋体" w:hint="eastAsia"/>
          <w:b/>
          <w:i w:val="0"/>
          <w:caps w:val="0"/>
          <w:color w:val="000000"/>
          <w:spacing w:val="0"/>
          <w:sz w:val="18"/>
          <w:szCs w:val="18"/>
          <w:highlight w:val="none"/>
          <w:u w:val="none"/>
        </w:rPr>
        <w:t>12、员工入、离职管理</w:t>
      </w:r>
    </w:p>
    <w:p>
      <w:pPr>
        <w:pStyle w:val="NormalWeb"/>
        <w:widowControl/>
        <w:spacing w:beforeAutospacing="0" w:after="0" w:afterAutospacing="0" w:line="27" w:lineRule="atLeast"/>
        <w:ind w:left="0" w:right="0" w:firstLine="36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sz w:val="18"/>
          <w:szCs w:val="18"/>
          <w:highlight w:val="none"/>
          <w:u w:val="none"/>
        </w:rPr>
        <w:t>中标供应商所属员工入、离职应按照中标供应商离职管理规定办理手续，中标供应商应提前不少于30日告知所服务的临床科室或部门人员更替安排，并提前至少7天安排替岗人员熟悉科室工作，做到无空岗交接。</w:t>
      </w:r>
    </w:p>
    <w:p>
      <w:pPr>
        <w:pStyle w:val="NormalWeb"/>
        <w:widowControl/>
        <w:spacing w:beforeAutospacing="0" w:after="0" w:afterAutospacing="0" w:line="27" w:lineRule="atLeast"/>
        <w:ind w:left="0" w:right="0" w:firstLine="360"/>
        <w:jc w:val="both"/>
        <w:rPr>
          <w:rFonts w:ascii="宋体" w:eastAsia="宋体" w:hAnsi="宋体" w:cs="宋体" w:hint="eastAsia"/>
          <w:b/>
          <w:i w:val="0"/>
          <w:caps w:val="0"/>
          <w:color w:val="000000"/>
          <w:spacing w:val="0"/>
          <w:sz w:val="18"/>
          <w:szCs w:val="18"/>
          <w:highlight w:val="none"/>
          <w:u w:val="none"/>
        </w:rPr>
      </w:pPr>
      <w:r>
        <w:rPr>
          <w:rFonts w:ascii="宋体" w:eastAsia="宋体" w:hAnsi="宋体" w:cs="宋体" w:hint="eastAsia"/>
          <w:b/>
          <w:i w:val="0"/>
          <w:caps w:val="0"/>
          <w:color w:val="000000"/>
          <w:spacing w:val="0"/>
          <w:sz w:val="18"/>
          <w:szCs w:val="18"/>
          <w:highlight w:val="none"/>
          <w:u w:val="none"/>
        </w:rPr>
        <w:t>13、自查管理</w:t>
      </w:r>
    </w:p>
    <w:p>
      <w:pPr>
        <w:pStyle w:val="NormalWeb"/>
        <w:widowControl/>
        <w:spacing w:beforeAutospacing="0" w:after="0" w:afterAutospacing="0" w:line="27" w:lineRule="atLeast"/>
        <w:ind w:left="0" w:right="0" w:firstLine="36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sz w:val="18"/>
          <w:szCs w:val="18"/>
          <w:highlight w:val="none"/>
          <w:u w:val="none"/>
        </w:rPr>
        <w:t>中标供应商应按照采购人要求，结合监管细则，分区确定责任人，定期巡查，每天不少于2次巡查，并形成记录，次月上旬向采购人上报巡查记录。</w:t>
      </w:r>
    </w:p>
    <w:p>
      <w:pPr>
        <w:pStyle w:val="NormalWeb"/>
        <w:widowControl/>
        <w:spacing w:beforeAutospacing="0" w:after="0" w:afterAutospacing="0" w:line="27" w:lineRule="atLeast"/>
        <w:ind w:left="0" w:right="0" w:firstLine="36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b/>
          <w:i w:val="0"/>
          <w:caps w:val="0"/>
          <w:color w:val="000000"/>
          <w:spacing w:val="0"/>
          <w:sz w:val="18"/>
          <w:szCs w:val="18"/>
          <w:highlight w:val="none"/>
          <w:u w:val="none"/>
        </w:rPr>
        <w:t>14、日常工作响应及应急响应要求</w:t>
      </w:r>
    </w:p>
    <w:p>
      <w:pPr>
        <w:pStyle w:val="NormalWeb"/>
        <w:widowControl/>
        <w:spacing w:beforeAutospacing="0" w:after="0" w:afterAutospacing="0" w:line="27" w:lineRule="atLeast"/>
        <w:ind w:left="0" w:right="0" w:firstLine="36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sz w:val="18"/>
          <w:szCs w:val="18"/>
          <w:highlight w:val="none"/>
          <w:u w:val="none"/>
        </w:rPr>
        <w:t>14.1日常工作响应——对于采购人下达的工作任务能快速有效的响应并落实解决；对现场存在的问题能快速有效的跟进并解决；</w:t>
      </w:r>
    </w:p>
    <w:p>
      <w:pPr>
        <w:pStyle w:val="NormalWeb"/>
        <w:widowControl/>
        <w:spacing w:beforeAutospacing="0" w:after="0" w:afterAutospacing="0" w:line="27" w:lineRule="atLeast"/>
        <w:ind w:left="0" w:right="0" w:firstLine="36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sz w:val="18"/>
          <w:szCs w:val="18"/>
          <w:highlight w:val="none"/>
          <w:u w:val="none"/>
        </w:rPr>
        <w:t>14.2应急响应——中标供应商应建立健全应急响应机制，当采购人所属区域内出现暴力、自然灾害或其它紧急突发情况时，中标供应商应按应急响应一、二、三级予以响应：一级突发情况必须3分钟到达现场；二级突发情况必须10分钟到达现场；三级突发情况必须20分钟到达现场。</w:t>
      </w:r>
    </w:p>
    <w:p>
      <w:pPr>
        <w:pStyle w:val="NormalWeb"/>
        <w:widowControl/>
        <w:spacing w:beforeAutospacing="0" w:after="0" w:afterAutospacing="0" w:line="27" w:lineRule="atLeast"/>
        <w:ind w:left="0" w:right="0" w:firstLine="54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b/>
          <w:i w:val="0"/>
          <w:caps w:val="0"/>
          <w:color w:val="000000"/>
          <w:spacing w:val="0"/>
          <w:sz w:val="18"/>
          <w:szCs w:val="18"/>
          <w:highlight w:val="none"/>
          <w:u w:val="none"/>
        </w:rPr>
        <w:t>15、值班管理</w:t>
      </w:r>
    </w:p>
    <w:p>
      <w:pPr>
        <w:pStyle w:val="NormalWeb"/>
        <w:widowControl/>
        <w:spacing w:beforeAutospacing="0" w:after="0" w:afterAutospacing="0" w:line="27" w:lineRule="atLeast"/>
        <w:ind w:left="0" w:right="0" w:firstLine="36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sz w:val="18"/>
          <w:szCs w:val="18"/>
          <w:highlight w:val="none"/>
          <w:u w:val="none"/>
        </w:rPr>
        <w:t>15.1中标供应商应每天安排至少1名管理人员在非工作时间的总值班，保证对采购人现场突发事件进行快速处理，以及夜间对采购人所属区域进行全面巡查，确保安全运营。总值班人员熟悉各项事件的处理流程，有效应对。由采购人根据实际情况提供管理必要的值班用房。</w:t>
      </w:r>
    </w:p>
    <w:p>
      <w:pPr>
        <w:pStyle w:val="NormalWeb"/>
        <w:widowControl/>
        <w:spacing w:beforeAutospacing="0" w:after="0" w:afterAutospacing="0" w:line="27" w:lineRule="atLeast"/>
        <w:ind w:left="0" w:right="0" w:firstLine="36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sz w:val="18"/>
          <w:szCs w:val="18"/>
          <w:highlight w:val="none"/>
          <w:u w:val="none"/>
        </w:rPr>
        <w:t>15.2中标供应商须制定管理人员夜间月度查岗计划表并上报采购人，严格落实查岗制度。</w:t>
      </w:r>
    </w:p>
    <w:p>
      <w:pPr>
        <w:pStyle w:val="NormalWeb"/>
        <w:widowControl/>
        <w:spacing w:beforeAutospacing="0" w:after="0" w:afterAutospacing="0" w:line="27" w:lineRule="atLeast"/>
        <w:ind w:left="0" w:right="0" w:firstLine="36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sz w:val="18"/>
          <w:szCs w:val="18"/>
          <w:highlight w:val="none"/>
          <w:u w:val="none"/>
        </w:rPr>
        <w:t>15.3夜间查岗管理人员须将查岗所记录的问题上报给采购人对应的监管人员，上报方式采用微信或书面方式，须有现场问题图片及影像进行佐证。</w:t>
      </w:r>
    </w:p>
    <w:p>
      <w:pPr>
        <w:pStyle w:val="NormalWeb"/>
        <w:widowControl/>
        <w:spacing w:beforeAutospacing="0" w:after="0" w:afterAutospacing="0" w:line="27" w:lineRule="atLeast"/>
        <w:ind w:left="0" w:right="0" w:firstLine="36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sz w:val="18"/>
          <w:szCs w:val="18"/>
          <w:highlight w:val="none"/>
          <w:u w:val="none"/>
        </w:rPr>
        <w:t>15.4值班手机：中标供应商应对各重点岗位及总值班配置相应的值班手机和电话卡，费用由中标供应商承担。要求值班手机24小时保持畅通，在紧急情况下可快速联系。要求责任到人，明确责任。</w:t>
      </w:r>
    </w:p>
    <w:p>
      <w:pPr>
        <w:pStyle w:val="NormalWeb"/>
        <w:widowControl/>
        <w:spacing w:beforeAutospacing="0" w:after="0" w:afterAutospacing="0" w:line="27" w:lineRule="atLeast"/>
        <w:ind w:left="0" w:right="0" w:firstLine="54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b/>
          <w:i w:val="0"/>
          <w:caps w:val="0"/>
          <w:color w:val="000000"/>
          <w:spacing w:val="0"/>
          <w:sz w:val="18"/>
          <w:szCs w:val="18"/>
          <w:highlight w:val="none"/>
          <w:u w:val="none"/>
        </w:rPr>
        <w:t>16、门禁管理要求</w:t>
      </w:r>
    </w:p>
    <w:p>
      <w:pPr>
        <w:pStyle w:val="NormalWeb"/>
        <w:widowControl/>
        <w:spacing w:beforeAutospacing="0" w:after="0" w:afterAutospacing="0" w:line="27" w:lineRule="atLeast"/>
        <w:ind w:left="0" w:right="0" w:firstLine="36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sz w:val="18"/>
          <w:szCs w:val="18"/>
          <w:highlight w:val="none"/>
          <w:u w:val="none"/>
        </w:rPr>
        <w:t>中标供应商所属员工开通门禁卡权限均需经过采购人审批，中标供应商对开通门禁权限的员工负管理责任，包括开通、丢失、补办、离职的安全管理均应有严格的管控措施。如丢失或损坏门禁卡，应按采购人规定对门禁卡相应的工本费的赔偿。</w:t>
      </w:r>
    </w:p>
    <w:p>
      <w:pPr>
        <w:pStyle w:val="NormalWeb"/>
        <w:widowControl/>
        <w:spacing w:beforeAutospacing="0" w:after="0" w:afterAutospacing="0" w:line="27" w:lineRule="atLeast"/>
        <w:ind w:left="0" w:right="0" w:firstLine="54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b/>
          <w:i w:val="0"/>
          <w:caps w:val="0"/>
          <w:color w:val="000000"/>
          <w:spacing w:val="0"/>
          <w:sz w:val="18"/>
          <w:szCs w:val="18"/>
          <w:highlight w:val="none"/>
          <w:u w:val="none"/>
        </w:rPr>
        <w:t>17、服装要求</w:t>
      </w:r>
    </w:p>
    <w:p>
      <w:pPr>
        <w:pStyle w:val="NormalWeb"/>
        <w:widowControl/>
        <w:spacing w:beforeAutospacing="0" w:after="0" w:afterAutospacing="0" w:line="27" w:lineRule="atLeast"/>
        <w:ind w:left="0" w:right="0" w:firstLine="36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sz w:val="18"/>
          <w:szCs w:val="18"/>
          <w:highlight w:val="none"/>
          <w:u w:val="none"/>
        </w:rPr>
        <w:t>中标供应商应给予所属员工配置统一的服装，穿戴整齐干净，中标供应商应按院感要求对所属员工工服的洗涤进行规范管理，所产生的洗涤费用由中标供应商承担。中标供应商应配置足够的服装保障员工每日更换，服装款式、颜色、标识等内容需经过采购人同意后方可配置。</w:t>
      </w:r>
    </w:p>
    <w:p>
      <w:pPr>
        <w:pStyle w:val="NormalWeb"/>
        <w:widowControl/>
        <w:spacing w:beforeAutospacing="0" w:after="0" w:afterAutospacing="0" w:line="27" w:lineRule="atLeast"/>
        <w:ind w:left="0" w:right="0" w:firstLine="54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b/>
          <w:i w:val="0"/>
          <w:caps w:val="0"/>
          <w:color w:val="000000"/>
          <w:spacing w:val="0"/>
          <w:sz w:val="18"/>
          <w:szCs w:val="18"/>
          <w:highlight w:val="none"/>
          <w:u w:val="none"/>
        </w:rPr>
        <w:t>18、服务期前后的移交工作要求</w:t>
      </w:r>
    </w:p>
    <w:p>
      <w:pPr>
        <w:pStyle w:val="NormalWeb"/>
        <w:widowControl/>
        <w:spacing w:beforeAutospacing="0" w:after="0" w:afterAutospacing="0" w:line="27" w:lineRule="atLeast"/>
        <w:ind w:left="0" w:right="0" w:firstLine="36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sz w:val="18"/>
          <w:szCs w:val="18"/>
          <w:highlight w:val="none"/>
          <w:u w:val="none"/>
        </w:rPr>
        <w:t>18.1本次招标产生新的中标供应商，中标供应商须自中标通知书发出之日起，与采购人原物业公司联系协商，并在30天内完成与原物业公司的交接工作，交接期间管理费及相关费用，由中标供应商承担，交接期间造成的一切后果由中标供应商负责。</w:t>
      </w:r>
    </w:p>
    <w:p>
      <w:pPr>
        <w:pStyle w:val="NormalWeb"/>
        <w:widowControl/>
        <w:spacing w:beforeAutospacing="0" w:after="0" w:afterAutospacing="0" w:line="27" w:lineRule="atLeast"/>
        <w:ind w:left="0" w:right="0" w:firstLine="36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sz w:val="18"/>
          <w:szCs w:val="18"/>
          <w:highlight w:val="none"/>
          <w:u w:val="none"/>
        </w:rPr>
        <w:t>18.2中标供应商的报价已包括与现有物业公司退出、交接工作的各项费用。必须做好所有交接工作，采购人将不支付任何与交接有关的费用。</w:t>
      </w:r>
    </w:p>
    <w:p>
      <w:pPr>
        <w:pStyle w:val="NormalWeb"/>
        <w:widowControl/>
        <w:spacing w:beforeAutospacing="0" w:after="0" w:afterAutospacing="0" w:line="27" w:lineRule="atLeast"/>
        <w:ind w:left="0" w:right="0" w:firstLine="54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b/>
          <w:i w:val="0"/>
          <w:caps w:val="0"/>
          <w:color w:val="000000"/>
          <w:spacing w:val="0"/>
          <w:sz w:val="18"/>
          <w:szCs w:val="18"/>
          <w:highlight w:val="none"/>
          <w:u w:val="none"/>
        </w:rPr>
        <w:t>19、医院二期项目接收</w:t>
      </w:r>
    </w:p>
    <w:p>
      <w:pPr>
        <w:pStyle w:val="NormalWeb"/>
        <w:widowControl/>
        <w:spacing w:beforeAutospacing="0" w:after="0" w:afterAutospacing="0" w:line="27" w:lineRule="atLeast"/>
        <w:ind w:left="0" w:right="0" w:firstLine="540"/>
        <w:jc w:val="both"/>
        <w:rPr>
          <w:rFonts w:ascii="宋体" w:eastAsia="宋体" w:hAnsi="宋体" w:cs="宋体" w:hint="eastAsia"/>
          <w:i w:val="0"/>
          <w:caps w:val="0"/>
          <w:color w:val="000000"/>
          <w:spacing w:val="0"/>
          <w:sz w:val="18"/>
          <w:szCs w:val="18"/>
          <w:highlight w:val="none"/>
          <w:u w:val="none"/>
          <w:lang w:val="en-US" w:eastAsia="zh-CN"/>
        </w:rPr>
      </w:pPr>
      <w:r>
        <w:rPr>
          <w:rFonts w:ascii="宋体" w:eastAsia="宋体" w:hAnsi="宋体" w:cs="宋体" w:hint="eastAsia"/>
          <w:i w:val="0"/>
          <w:caps w:val="0"/>
          <w:color w:val="000000"/>
          <w:spacing w:val="0"/>
          <w:sz w:val="18"/>
          <w:szCs w:val="18"/>
          <w:highlight w:val="none"/>
          <w:u w:val="none"/>
        </w:rPr>
        <w:t>中标单位应全力配合采购人对医院二期项目进行接收，接收内容包括资料查验、现场查验、功能测试、跟进整改、资料归档等工作</w:t>
      </w:r>
      <w:r>
        <w:rPr>
          <w:rFonts w:ascii="宋体" w:eastAsia="宋体" w:hAnsi="宋体" w:cs="宋体" w:hint="eastAsia"/>
          <w:i w:val="0"/>
          <w:caps w:val="0"/>
          <w:color w:val="000000"/>
          <w:spacing w:val="0"/>
          <w:sz w:val="18"/>
          <w:szCs w:val="18"/>
          <w:highlight w:val="none"/>
          <w:u w:val="none"/>
          <w:lang w:eastAsia="zh-CN"/>
        </w:rPr>
        <w:t>；</w:t>
      </w:r>
      <w:r>
        <w:rPr>
          <w:rFonts w:ascii="宋体" w:eastAsia="宋体" w:hAnsi="宋体" w:cs="宋体" w:hint="eastAsia"/>
          <w:i w:val="0"/>
          <w:caps w:val="0"/>
          <w:color w:val="000000"/>
          <w:spacing w:val="0"/>
          <w:sz w:val="18"/>
          <w:szCs w:val="18"/>
          <w:highlight w:val="none"/>
          <w:u w:val="none"/>
          <w:lang w:val="en-US" w:eastAsia="zh-CN"/>
        </w:rPr>
        <w:t>中标人提供前述服务的费用已含于一期服务费中标价之中，采购人无需额外支付。</w:t>
      </w:r>
    </w:p>
    <w:p>
      <w:pPr>
        <w:pStyle w:val="NormalWeb"/>
        <w:widowControl/>
        <w:spacing w:beforeAutospacing="0" w:after="0" w:afterAutospacing="0" w:line="27" w:lineRule="atLeast"/>
        <w:ind w:left="0" w:right="0" w:firstLine="54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sz w:val="18"/>
          <w:szCs w:val="18"/>
          <w:highlight w:val="none"/>
          <w:u w:val="none"/>
          <w:lang w:val="en-US" w:eastAsia="zh-CN"/>
        </w:rPr>
        <w:t>中标人配合采购人</w:t>
      </w:r>
      <w:r>
        <w:rPr>
          <w:rFonts w:ascii="宋体" w:eastAsia="宋体" w:hAnsi="宋体" w:cs="宋体" w:hint="eastAsia"/>
          <w:i w:val="0"/>
          <w:caps w:val="0"/>
          <w:color w:val="000000"/>
          <w:spacing w:val="0"/>
          <w:sz w:val="18"/>
          <w:szCs w:val="18"/>
          <w:highlight w:val="none"/>
          <w:u w:val="none"/>
        </w:rPr>
        <w:t>二期</w:t>
      </w:r>
      <w:r>
        <w:rPr>
          <w:rFonts w:ascii="宋体" w:eastAsia="宋体" w:hAnsi="宋体" w:cs="宋体" w:hint="eastAsia"/>
          <w:i w:val="0"/>
          <w:caps w:val="0"/>
          <w:color w:val="000000"/>
          <w:spacing w:val="0"/>
          <w:sz w:val="18"/>
          <w:szCs w:val="18"/>
          <w:highlight w:val="none"/>
          <w:u w:val="none"/>
          <w:lang w:val="en-US" w:eastAsia="zh-CN"/>
        </w:rPr>
        <w:t>投入使用的进度提供服务，相应的服务费按中标人实际提供的岗位人数*月岗位工资的合计数确定。</w:t>
      </w:r>
    </w:p>
    <w:p>
      <w:pPr>
        <w:pStyle w:val="NormalWeb"/>
        <w:widowControl/>
        <w:spacing w:beforeAutospacing="0" w:after="0" w:afterAutospacing="0" w:line="27" w:lineRule="atLeast"/>
        <w:ind w:left="0" w:right="0" w:firstLine="54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b/>
          <w:i w:val="0"/>
          <w:caps w:val="0"/>
          <w:color w:val="000000"/>
          <w:spacing w:val="0"/>
          <w:sz w:val="18"/>
          <w:szCs w:val="18"/>
          <w:highlight w:val="none"/>
          <w:u w:val="none"/>
        </w:rPr>
        <w:t>20.智慧机电全生命周期管理</w:t>
      </w:r>
    </w:p>
    <w:p>
      <w:pPr>
        <w:pStyle w:val="NormalWeb"/>
        <w:widowControl/>
        <w:spacing w:beforeAutospacing="0" w:after="0" w:afterAutospacing="0" w:line="27" w:lineRule="atLeast"/>
        <w:ind w:left="0" w:right="0" w:firstLine="54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b/>
          <w:i w:val="0"/>
          <w:caps w:val="0"/>
          <w:color w:val="000000"/>
          <w:spacing w:val="0"/>
          <w:sz w:val="18"/>
          <w:szCs w:val="18"/>
          <w:highlight w:val="none"/>
          <w:u w:val="none"/>
        </w:rPr>
        <w:t>为保障各类机电设备运行的稳定持续，中标单位应提供建筑机电系统运维管理信息化系统，该信息化系统可以</w:t>
      </w:r>
      <w:r>
        <w:rPr>
          <w:rFonts w:ascii="宋体" w:eastAsia="宋体" w:hAnsi="宋体" w:cs="宋体" w:hint="eastAsia"/>
          <w:b/>
          <w:i w:val="0"/>
          <w:caps w:val="0"/>
          <w:color w:val="000000"/>
          <w:spacing w:val="0"/>
          <w:sz w:val="18"/>
          <w:szCs w:val="18"/>
          <w:highlight w:val="none"/>
          <w:u w:val="none"/>
          <w:lang w:val="en-US" w:eastAsia="zh-CN"/>
        </w:rPr>
        <w:t>实现</w:t>
      </w:r>
      <w:r>
        <w:rPr>
          <w:rFonts w:ascii="宋体" w:eastAsia="宋体" w:hAnsi="宋体" w:cs="宋体" w:hint="eastAsia"/>
          <w:b/>
          <w:i w:val="0"/>
          <w:caps w:val="0"/>
          <w:color w:val="000000"/>
          <w:spacing w:val="0"/>
          <w:sz w:val="18"/>
          <w:szCs w:val="18"/>
          <w:highlight w:val="none"/>
          <w:u w:val="none"/>
        </w:rPr>
        <w:t>与</w:t>
      </w:r>
      <w:r>
        <w:rPr>
          <w:rFonts w:ascii="宋体" w:eastAsia="宋体" w:hAnsi="宋体" w:cs="宋体" w:hint="eastAsia"/>
          <w:b/>
          <w:i w:val="0"/>
          <w:caps w:val="0"/>
          <w:color w:val="000000"/>
          <w:spacing w:val="0"/>
          <w:sz w:val="18"/>
          <w:szCs w:val="18"/>
          <w:highlight w:val="none"/>
          <w:u w:val="none"/>
          <w:lang w:val="en-US" w:eastAsia="zh-CN"/>
        </w:rPr>
        <w:t>采购人</w:t>
      </w:r>
      <w:r>
        <w:rPr>
          <w:rFonts w:ascii="宋体" w:eastAsia="宋体" w:hAnsi="宋体" w:cs="宋体" w:hint="eastAsia"/>
          <w:b/>
          <w:i w:val="0"/>
          <w:caps w:val="0"/>
          <w:color w:val="000000"/>
          <w:spacing w:val="0"/>
          <w:sz w:val="18"/>
          <w:szCs w:val="18"/>
          <w:highlight w:val="none"/>
          <w:u w:val="none"/>
        </w:rPr>
        <w:t>院内已具备的或后期建成的信息化平台进行对接，实现互联互通，接入方式应符合相关标准规范且通过院方审核。建筑机电系统运维管理信息化系统应实现以下软件功能要求：</w:t>
      </w:r>
    </w:p>
    <w:p>
      <w:pPr>
        <w:pStyle w:val="NormalWeb"/>
        <w:widowControl/>
        <w:spacing w:beforeAutospacing="0" w:after="0" w:afterAutospacing="0" w:line="27" w:lineRule="atLeast"/>
        <w:ind w:left="0" w:right="0" w:firstLine="54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sz w:val="18"/>
          <w:szCs w:val="18"/>
          <w:highlight w:val="none"/>
          <w:u w:val="none"/>
        </w:rPr>
        <w:t>20.1基于物联网技术的运维管理平台</w:t>
      </w:r>
    </w:p>
    <w:p>
      <w:pPr>
        <w:widowControl/>
        <w:spacing w:beforeAutospacing="0" w:after="0" w:afterAutospacing="0" w:line="27" w:lineRule="atLeast"/>
        <w:ind w:left="0" w:firstLine="36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kern w:val="0"/>
          <w:sz w:val="18"/>
          <w:szCs w:val="18"/>
          <w:highlight w:val="none"/>
          <w:u w:val="none"/>
          <w:lang w:val="en-US" w:eastAsia="zh-CN"/>
        </w:rPr>
        <w:t>以院内建筑机电系统监控模块为基础进行机电物联网的集成，项目服务期内，每年对变配电、中央空调、新风系统、多联机空调、给水排水系统、电梯等机电设备安装不低于100个设备监测点位，不断完善建筑机电系统设备设施运行监测与运维管理平台。</w:t>
      </w:r>
    </w:p>
    <w:p>
      <w:pPr>
        <w:pStyle w:val="NormalWeb"/>
        <w:widowControl/>
        <w:spacing w:beforeAutospacing="0" w:after="0" w:afterAutospacing="0" w:line="27" w:lineRule="atLeast"/>
        <w:ind w:left="0" w:right="0" w:firstLine="54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sz w:val="18"/>
          <w:szCs w:val="18"/>
          <w:highlight w:val="none"/>
          <w:u w:val="none"/>
        </w:rPr>
        <w:t>20.2建筑机电智慧管理运营平台</w:t>
      </w:r>
    </w:p>
    <w:p>
      <w:pPr>
        <w:pStyle w:val="NormalWeb"/>
        <w:widowControl/>
        <w:spacing w:beforeAutospacing="0" w:after="0" w:afterAutospacing="0" w:line="27" w:lineRule="atLeast"/>
        <w:ind w:left="0" w:right="0" w:firstLine="54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sz w:val="18"/>
          <w:szCs w:val="18"/>
          <w:highlight w:val="none"/>
          <w:u w:val="none"/>
        </w:rPr>
        <w:t>需实现建筑机电统一管理的信息化基础平台，向医院建筑机电各种类型的专业子系统提供快速接入、运行和运维所需要的基础能力。主要包含以下内容：</w:t>
      </w:r>
    </w:p>
    <w:p>
      <w:pPr>
        <w:pStyle w:val="NormalWeb"/>
        <w:widowControl/>
        <w:spacing w:beforeAutospacing="0" w:after="0" w:afterAutospacing="0" w:line="27" w:lineRule="atLeast"/>
        <w:ind w:left="0" w:right="0" w:firstLine="54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sz w:val="18"/>
          <w:szCs w:val="18"/>
          <w:highlight w:val="none"/>
          <w:u w:val="none"/>
        </w:rPr>
        <w:t>（1）综合监控系统</w:t>
      </w:r>
    </w:p>
    <w:p>
      <w:pPr>
        <w:pStyle w:val="NormalWeb"/>
        <w:widowControl/>
        <w:spacing w:beforeAutospacing="0" w:after="0" w:afterAutospacing="0" w:line="27" w:lineRule="atLeast"/>
        <w:ind w:left="0" w:right="0" w:firstLine="54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sz w:val="18"/>
          <w:szCs w:val="18"/>
          <w:highlight w:val="none"/>
          <w:u w:val="none"/>
        </w:rPr>
        <w:t>对医院不同的机电用能设备包括变配电、中央空调、新风系统、多联机空调、分体空调、给水系统、排水系统、不间断电源、电梯等机电设备及机房环境等信息提供线上综合监控服务，包括用能设备用能情况的实时监测并自动告警、排除隐患、规避安全风险。</w:t>
      </w:r>
    </w:p>
    <w:p>
      <w:pPr>
        <w:pStyle w:val="NormalWeb"/>
        <w:widowControl/>
        <w:spacing w:beforeAutospacing="0" w:after="0" w:afterAutospacing="0" w:line="27" w:lineRule="atLeast"/>
        <w:ind w:left="0" w:right="0" w:firstLine="54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sz w:val="18"/>
          <w:szCs w:val="18"/>
          <w:highlight w:val="none"/>
          <w:u w:val="none"/>
        </w:rPr>
        <w:t>综合监控系统功能要求：</w:t>
      </w:r>
    </w:p>
    <w:p>
      <w:pPr>
        <w:pStyle w:val="NormalWeb"/>
        <w:widowControl/>
        <w:spacing w:beforeAutospacing="0" w:after="0" w:afterAutospacing="0" w:line="27" w:lineRule="atLeast"/>
        <w:ind w:left="0" w:right="0" w:firstLine="54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sz w:val="18"/>
          <w:szCs w:val="18"/>
          <w:highlight w:val="none"/>
          <w:u w:val="none"/>
        </w:rPr>
        <w:t>支持对变配电安全运行的监测，包括机房摄像监控、温湿度，重点回路的电流、电压、功率、电度等；</w:t>
      </w:r>
    </w:p>
    <w:p>
      <w:pPr>
        <w:pStyle w:val="NormalWeb"/>
        <w:widowControl/>
        <w:spacing w:beforeAutospacing="0" w:after="0" w:afterAutospacing="0" w:line="27" w:lineRule="atLeast"/>
        <w:ind w:left="0" w:right="0" w:firstLine="54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sz w:val="18"/>
          <w:szCs w:val="18"/>
          <w:highlight w:val="none"/>
          <w:u w:val="none"/>
        </w:rPr>
        <w:t>支持远程集中监测中央空调，通过组态方式监测冷机、冷冻泵、冷却泵、冷却塔等设备的运行参数，监测水泵变频器频率反馈，监测各供回水总管温度等；</w:t>
      </w:r>
    </w:p>
    <w:p>
      <w:pPr>
        <w:pStyle w:val="NormalWeb"/>
        <w:widowControl/>
        <w:spacing w:beforeAutospacing="0" w:after="0" w:afterAutospacing="0" w:line="27" w:lineRule="atLeast"/>
        <w:ind w:left="0" w:right="0" w:firstLine="54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sz w:val="18"/>
          <w:szCs w:val="18"/>
          <w:highlight w:val="none"/>
          <w:u w:val="none"/>
        </w:rPr>
        <w:t>支持远程集中监测热水系统，通过组态方式监测热水机组、热水循环泵运行是否异常、水箱液位高低等参数；</w:t>
      </w:r>
    </w:p>
    <w:p>
      <w:pPr>
        <w:pStyle w:val="NormalWeb"/>
        <w:widowControl/>
        <w:spacing w:beforeAutospacing="0" w:after="0" w:afterAutospacing="0" w:line="27" w:lineRule="atLeast"/>
        <w:ind w:left="0" w:right="0" w:firstLine="54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sz w:val="18"/>
          <w:szCs w:val="18"/>
          <w:highlight w:val="none"/>
          <w:u w:val="none"/>
        </w:rPr>
        <w:t>支持在系统运行过程中，当某个设备对象发生告警信息时，实时监控图表上对应图元将进行告警提示。</w:t>
      </w:r>
    </w:p>
    <w:p>
      <w:pPr>
        <w:pStyle w:val="NormalWeb"/>
        <w:widowControl/>
        <w:spacing w:beforeAutospacing="0" w:after="0" w:afterAutospacing="0" w:line="27" w:lineRule="atLeast"/>
        <w:ind w:left="0" w:right="0" w:firstLine="54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sz w:val="18"/>
          <w:szCs w:val="18"/>
          <w:highlight w:val="none"/>
          <w:u w:val="none"/>
        </w:rPr>
        <w:t>支持对医院综合监测系统的安全隐患进行闭环管理，支持对医院安全隐患进行全面排查。</w:t>
      </w:r>
    </w:p>
    <w:p>
      <w:pPr>
        <w:pStyle w:val="NormalWeb"/>
        <w:widowControl/>
        <w:spacing w:beforeAutospacing="0" w:after="0" w:afterAutospacing="0" w:line="27" w:lineRule="atLeast"/>
        <w:ind w:left="0" w:right="0" w:firstLine="54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sz w:val="18"/>
          <w:szCs w:val="18"/>
          <w:highlight w:val="none"/>
          <w:u w:val="none"/>
        </w:rPr>
        <w:t>（2）设备管理系统</w:t>
      </w:r>
    </w:p>
    <w:p>
      <w:pPr>
        <w:pStyle w:val="NormalWeb"/>
        <w:widowControl/>
        <w:spacing w:beforeAutospacing="0" w:after="0" w:afterAutospacing="0" w:line="27" w:lineRule="atLeast"/>
        <w:ind w:left="0" w:right="0" w:firstLine="54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sz w:val="18"/>
          <w:szCs w:val="18"/>
          <w:highlight w:val="none"/>
          <w:u w:val="none"/>
        </w:rPr>
        <w:t>对用能设备故障响应和维修的效率和质量。对建筑机电及部分医疗的重要用能设备进行全生命周期管理服务，包括提供全面的设备及管线台账，统一科学的数据管理；提供信息化工具（含移动端），将报修巡检等流程数据化，全程监管，用能异常能第一时间维修维护，缩短故障响应时间，做好维修工单管理的跟踪评价，保障设备用能故障的解决效率，将被动维修变成预防式维护。</w:t>
      </w:r>
    </w:p>
    <w:p>
      <w:pPr>
        <w:pStyle w:val="NormalWeb"/>
        <w:widowControl/>
        <w:spacing w:beforeAutospacing="0" w:after="0" w:afterAutospacing="0" w:line="27" w:lineRule="atLeast"/>
        <w:ind w:left="0" w:right="0" w:firstLine="54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sz w:val="18"/>
          <w:szCs w:val="18"/>
          <w:highlight w:val="none"/>
          <w:u w:val="none"/>
        </w:rPr>
        <w:t>设备管理系统功能要求： </w:t>
      </w:r>
    </w:p>
    <w:p>
      <w:pPr>
        <w:pStyle w:val="NormalWeb"/>
        <w:widowControl/>
        <w:spacing w:beforeAutospacing="0" w:after="0" w:afterAutospacing="0" w:line="27" w:lineRule="atLeast"/>
        <w:ind w:left="0" w:right="0" w:firstLine="54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sz w:val="18"/>
          <w:szCs w:val="18"/>
          <w:highlight w:val="none"/>
          <w:u w:val="none"/>
        </w:rPr>
        <w:t>需要提供一套设备编码标准体系，建立医院暖通/空调、供配电、给排水等设备的标准编码，形成设备管理台账，实现对设备的二维码管理；</w:t>
      </w:r>
    </w:p>
    <w:p>
      <w:pPr>
        <w:pStyle w:val="NormalWeb"/>
        <w:widowControl/>
        <w:spacing w:beforeAutospacing="0" w:after="0" w:afterAutospacing="0" w:line="27" w:lineRule="atLeast"/>
        <w:ind w:left="0" w:right="0" w:firstLine="54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sz w:val="18"/>
          <w:szCs w:val="18"/>
          <w:highlight w:val="none"/>
          <w:u w:val="none"/>
        </w:rPr>
        <w:t>需要提供故障报修，自动派单，工单处理，工单验收，工单评价、工单查询分析等功能； </w:t>
      </w:r>
    </w:p>
    <w:p>
      <w:pPr>
        <w:pStyle w:val="NormalWeb"/>
        <w:widowControl/>
        <w:spacing w:beforeAutospacing="0" w:after="0" w:afterAutospacing="0" w:line="27" w:lineRule="atLeast"/>
        <w:ind w:left="0" w:right="0" w:firstLine="54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sz w:val="18"/>
          <w:szCs w:val="18"/>
          <w:highlight w:val="none"/>
          <w:u w:val="none"/>
        </w:rPr>
        <w:t>工单与设备监控联动，支持根据设备告警等级的配置，自动生成工单，并分派人员处理； </w:t>
      </w:r>
    </w:p>
    <w:p>
      <w:pPr>
        <w:pStyle w:val="NormalWeb"/>
        <w:widowControl/>
        <w:spacing w:beforeAutospacing="0" w:after="0" w:afterAutospacing="0" w:line="27" w:lineRule="atLeast"/>
        <w:ind w:left="0" w:right="0" w:firstLine="54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sz w:val="18"/>
          <w:szCs w:val="18"/>
          <w:highlight w:val="none"/>
          <w:u w:val="none"/>
        </w:rPr>
        <w:t>应提供数据统计分析和自动报表功能，实现对人员绩效工时、工单任务统计、工单费用统计、工单满意度、多方面的统计分析和自动报表。 </w:t>
      </w:r>
    </w:p>
    <w:p>
      <w:pPr>
        <w:pStyle w:val="NormalWeb"/>
        <w:widowControl/>
        <w:spacing w:beforeAutospacing="0" w:after="0" w:afterAutospacing="0" w:line="27" w:lineRule="atLeast"/>
        <w:ind w:left="0" w:right="0" w:firstLine="54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sz w:val="18"/>
          <w:szCs w:val="18"/>
          <w:highlight w:val="none"/>
          <w:u w:val="none"/>
        </w:rPr>
        <w:t>20.3调度管理</w:t>
      </w:r>
    </w:p>
    <w:p>
      <w:pPr>
        <w:pStyle w:val="NormalWeb"/>
        <w:widowControl/>
        <w:spacing w:beforeAutospacing="0" w:after="0" w:afterAutospacing="0" w:line="27" w:lineRule="atLeast"/>
        <w:ind w:left="0" w:right="0" w:firstLine="54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sz w:val="18"/>
          <w:szCs w:val="18"/>
          <w:highlight w:val="none"/>
          <w:u w:val="none"/>
        </w:rPr>
        <w:t>提供灵活、丰富的告警管理功能，用以对机电设备运行参数越限以及系统运行状态、仪器仪表故障的预警告警管理。</w:t>
      </w:r>
    </w:p>
    <w:p>
      <w:pPr>
        <w:pStyle w:val="NormalWeb"/>
        <w:widowControl/>
        <w:spacing w:beforeAutospacing="0" w:after="0" w:afterAutospacing="0" w:line="27" w:lineRule="atLeast"/>
        <w:ind w:left="0" w:right="0" w:firstLine="54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sz w:val="18"/>
          <w:szCs w:val="18"/>
          <w:highlight w:val="none"/>
          <w:u w:val="none"/>
        </w:rPr>
        <w:t>投用的信息化管理软件系统平台发出的预警告警，支持同步发布现场维护检修工单，调度检修人员进行处理，并自动保存生成电子工单台账。</w:t>
      </w:r>
    </w:p>
    <w:p>
      <w:pPr>
        <w:pStyle w:val="NormalWeb"/>
        <w:widowControl/>
        <w:spacing w:beforeAutospacing="0" w:after="0" w:afterAutospacing="0" w:line="27" w:lineRule="atLeast"/>
        <w:ind w:left="0" w:right="0" w:firstLine="54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sz w:val="18"/>
          <w:szCs w:val="18"/>
          <w:highlight w:val="none"/>
          <w:u w:val="none"/>
        </w:rPr>
        <w:t>日常故障缺陷报修建设维修调度信息化系统平台开展日常维修工作，对所有的报修电话或报警电话及时做出反应或工单安排。</w:t>
      </w:r>
    </w:p>
    <w:p>
      <w:pPr>
        <w:pStyle w:val="NormalWeb"/>
        <w:widowControl/>
        <w:spacing w:beforeAutospacing="0" w:after="0" w:afterAutospacing="0" w:line="27" w:lineRule="atLeast"/>
        <w:ind w:left="0" w:right="0" w:firstLine="54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sz w:val="18"/>
          <w:szCs w:val="18"/>
          <w:highlight w:val="none"/>
          <w:u w:val="none"/>
        </w:rPr>
        <w:t>功能包含：订单管理、任务管理、人员管理、签到打卡、备件管理、统计报表、产品管理、自动推单、审批模块、排班管理、行程轨迹、电子工单、抢单、预约时间、自定义统计报表、自定义报修模板等。</w:t>
      </w:r>
    </w:p>
    <w:p>
      <w:pPr>
        <w:pStyle w:val="NormalWeb"/>
        <w:widowControl/>
        <w:spacing w:beforeAutospacing="0" w:after="0" w:afterAutospacing="0" w:line="27" w:lineRule="atLeast"/>
        <w:ind w:left="0" w:right="0" w:firstLine="54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sz w:val="18"/>
          <w:szCs w:val="18"/>
          <w:highlight w:val="none"/>
          <w:u w:val="none"/>
        </w:rPr>
        <w:t>20.4设备资产、耗材管理</w:t>
      </w:r>
    </w:p>
    <w:p>
      <w:pPr>
        <w:pStyle w:val="NormalWeb"/>
        <w:widowControl/>
        <w:spacing w:beforeAutospacing="0" w:after="0" w:afterAutospacing="0" w:line="27" w:lineRule="atLeast"/>
        <w:ind w:left="0" w:right="0" w:firstLine="540"/>
        <w:jc w:val="both"/>
        <w:rPr>
          <w:rFonts w:ascii="宋体" w:eastAsia="宋体" w:hAnsi="宋体" w:cs="宋体" w:hint="eastAsia"/>
          <w:i w:val="0"/>
          <w:caps w:val="0"/>
          <w:color w:val="000000"/>
          <w:spacing w:val="0"/>
          <w:sz w:val="18"/>
          <w:szCs w:val="18"/>
          <w:highlight w:val="none"/>
          <w:u w:val="none"/>
        </w:rPr>
      </w:pPr>
      <w:r>
        <w:rPr>
          <w:rFonts w:ascii="宋体" w:eastAsia="宋体" w:hAnsi="宋体" w:cs="宋体" w:hint="eastAsia"/>
          <w:i w:val="0"/>
          <w:caps w:val="0"/>
          <w:color w:val="000000"/>
          <w:spacing w:val="0"/>
          <w:sz w:val="18"/>
          <w:szCs w:val="18"/>
          <w:highlight w:val="none"/>
          <w:u w:val="none"/>
        </w:rPr>
        <w:t>提供医院设备维修关联的物资领用信息，在系统上实施查看和领用，同时支持物料基础信息管理、出入库管理、库存管理、成本统计功能。通过对设备的维修物料的信息化管理，对物料的使用情况进行监控管理，使得物料采购有量有节，杜绝浪费，节约成本。</w:t>
      </w:r>
    </w:p>
    <w:p>
      <w:pPr>
        <w:keepNext w:val="0"/>
        <w:keepLines w:val="0"/>
        <w:widowControl/>
        <w:suppressLineNumbers w:val="0"/>
        <w:tabs>
          <w:tab w:val="left" w:pos="0"/>
        </w:tabs>
        <w:spacing w:line="360" w:lineRule="auto"/>
        <w:ind w:left="0" w:firstLine="420" w:firstLineChars="200"/>
        <w:jc w:val="left"/>
        <w:rPr>
          <w:rFonts w:ascii="宋体" w:eastAsia="宋体" w:hAnsi="宋体" w:cs="宋体" w:hint="eastAsia"/>
          <w:b w:val="0"/>
          <w:bCs/>
          <w:i w:val="0"/>
          <w:iCs w:val="0"/>
          <w:caps w:val="0"/>
          <w:spacing w:val="0"/>
          <w:kern w:val="2"/>
          <w:sz w:val="21"/>
          <w:szCs w:val="21"/>
          <w:u w:val="none"/>
          <w:lang w:val="en-US" w:eastAsia="zh-CN"/>
        </w:rPr>
      </w:pPr>
      <w:r>
        <w:rPr>
          <w:rFonts w:ascii="宋体" w:eastAsia="宋体" w:hAnsi="宋体" w:cs="宋体" w:hint="eastAsia"/>
          <w:b w:val="0"/>
          <w:bCs/>
          <w:i w:val="0"/>
          <w:iCs w:val="0"/>
          <w:caps w:val="0"/>
          <w:spacing w:val="0"/>
          <w:kern w:val="2"/>
          <w:sz w:val="21"/>
          <w:szCs w:val="21"/>
          <w:u w:val="none"/>
          <w:lang w:val="en-US" w:eastAsia="zh-CN"/>
        </w:rPr>
        <w:t>20.4信息安全</w:t>
      </w:r>
    </w:p>
    <w:p>
      <w:pPr>
        <w:keepNext w:val="0"/>
        <w:keepLines w:val="0"/>
        <w:widowControl/>
        <w:suppressLineNumbers w:val="0"/>
        <w:tabs>
          <w:tab w:val="left" w:pos="0"/>
        </w:tabs>
        <w:spacing w:line="360" w:lineRule="auto"/>
        <w:ind w:left="0" w:firstLine="420" w:firstLineChars="200"/>
        <w:jc w:val="left"/>
        <w:rPr>
          <w:rFonts w:ascii="宋体" w:eastAsia="宋体" w:hAnsi="宋体" w:cs="宋体" w:hint="eastAsia"/>
          <w:b w:val="0"/>
          <w:bCs/>
          <w:i w:val="0"/>
          <w:iCs w:val="0"/>
          <w:caps w:val="0"/>
          <w:spacing w:val="0"/>
          <w:kern w:val="2"/>
          <w:sz w:val="21"/>
          <w:szCs w:val="21"/>
          <w:u w:val="none"/>
          <w:lang w:val="en-US" w:eastAsia="zh-CN"/>
        </w:rPr>
      </w:pPr>
      <w:r>
        <w:rPr>
          <w:rFonts w:ascii="宋体" w:eastAsia="宋体" w:hAnsi="宋体" w:cs="宋体" w:hint="eastAsia"/>
          <w:b w:val="0"/>
          <w:bCs/>
          <w:i w:val="0"/>
          <w:iCs w:val="0"/>
          <w:caps w:val="0"/>
          <w:spacing w:val="0"/>
          <w:kern w:val="2"/>
          <w:sz w:val="21"/>
          <w:szCs w:val="21"/>
          <w:u w:val="none"/>
          <w:lang w:val="en-US" w:eastAsia="zh-CN"/>
        </w:rPr>
        <w:t>满足信息系统安全二级等级保护测评管理和安全技术检测要求；</w:t>
      </w:r>
    </w:p>
    <w:p>
      <w:pPr>
        <w:widowControl/>
        <w:tabs>
          <w:tab w:val="left" w:pos="0"/>
        </w:tabs>
        <w:spacing w:line="360" w:lineRule="auto"/>
        <w:ind w:firstLine="420" w:firstLineChars="200"/>
        <w:jc w:val="left"/>
        <w:rPr>
          <w:rFonts w:ascii="宋体" w:hAnsi="宋体" w:cs="宋体" w:hint="eastAsia"/>
          <w:bCs/>
          <w:szCs w:val="21"/>
        </w:rPr>
      </w:pPr>
      <w:r>
        <w:rPr>
          <w:rFonts w:ascii="宋体" w:eastAsia="宋体" w:hAnsi="宋体" w:cs="宋体" w:hint="eastAsia"/>
          <w:b w:val="0"/>
          <w:bCs/>
          <w:i w:val="0"/>
          <w:iCs w:val="0"/>
          <w:caps w:val="0"/>
          <w:spacing w:val="0"/>
          <w:kern w:val="2"/>
          <w:sz w:val="21"/>
          <w:szCs w:val="21"/>
          <w:u w:val="none"/>
          <w:lang w:val="en-US" w:eastAsia="zh-CN"/>
        </w:rPr>
        <w:t>信息系统符合国家、广东省、深圳市法律法规和医院有关数据安全保护的要求，数据存储在医院本地，并提供保密协议、网络和数据安全承诺书、第三方有安全资质服务商人工渗透测试报告和漏洞扫描报告。</w:t>
      </w:r>
    </w:p>
    <w:p>
      <w:pPr>
        <w:pStyle w:val="NormalWeb"/>
        <w:widowControl/>
        <w:spacing w:beforeAutospacing="0" w:after="0" w:afterAutospacing="0" w:line="27" w:lineRule="atLeast"/>
        <w:ind w:left="0" w:right="0" w:firstLine="540"/>
        <w:jc w:val="both"/>
        <w:rPr>
          <w:rFonts w:ascii="宋体" w:eastAsia="宋体" w:hAnsi="宋体" w:cs="宋体" w:hint="eastAsia"/>
          <w:i w:val="0"/>
          <w:caps w:val="0"/>
          <w:color w:val="000000"/>
          <w:spacing w:val="0"/>
          <w:sz w:val="18"/>
          <w:szCs w:val="18"/>
          <w:highlight w:val="none"/>
          <w:u w:val="none"/>
        </w:rPr>
      </w:pPr>
    </w:p>
    <w:p>
      <w:pPr>
        <w:widowControl/>
        <w:spacing w:beforeAutospacing="0" w:after="0" w:afterAutospacing="0" w:line="27" w:lineRule="atLeast"/>
        <w:ind w:left="0" w:firstLine="0"/>
        <w:jc w:val="center"/>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kern w:val="0"/>
          <w:sz w:val="22"/>
          <w:szCs w:val="22"/>
          <w:highlight w:val="none"/>
          <w:u w:val="none"/>
          <w:lang w:val="en-US" w:eastAsia="zh-CN"/>
        </w:rPr>
        <w:t>人员需求清单</w:t>
      </w:r>
    </w:p>
    <w:tbl>
      <w:tblPr>
        <w:tblStyle w:val="TableNormal"/>
        <w:tblW w:w="8640" w:type="dxa"/>
        <w:tblInd w:w="0" w:type="dxa"/>
        <w:tblBorders>
          <w:top w:val="single" w:sz="2" w:space="0" w:color="000000"/>
          <w:left w:val="single" w:sz="2" w:space="0" w:color="000000"/>
          <w:bottom w:val="single" w:sz="2" w:space="0" w:color="000000"/>
          <w:right w:val="single" w:sz="2" w:space="0" w:color="000000"/>
          <w:insideH w:val="nil"/>
          <w:insideV w:val="nil"/>
        </w:tblBorders>
        <w:tblLayout w:type="fixed"/>
        <w:tblCellMar>
          <w:top w:w="15" w:type="dxa"/>
          <w:left w:w="15" w:type="dxa"/>
          <w:bottom w:w="15" w:type="dxa"/>
          <w:right w:w="15" w:type="dxa"/>
        </w:tblCellMar>
      </w:tblPr>
      <w:tblGrid>
        <w:gridCol w:w="672"/>
        <w:gridCol w:w="1110"/>
        <w:gridCol w:w="630"/>
        <w:gridCol w:w="1380"/>
        <w:gridCol w:w="4260"/>
        <w:gridCol w:w="588"/>
      </w:tblGrid>
      <w:tr>
        <w:tblPrEx>
          <w:tblW w:w="8640" w:type="dxa"/>
          <w:tblInd w:w="0" w:type="dxa"/>
          <w:tblBorders>
            <w:top w:val="single" w:sz="2" w:space="0" w:color="000000"/>
            <w:left w:val="single" w:sz="2" w:space="0" w:color="000000"/>
            <w:bottom w:val="single" w:sz="2" w:space="0" w:color="000000"/>
            <w:right w:val="single" w:sz="2" w:space="0" w:color="000000"/>
            <w:insideH w:val="nil"/>
            <w:insideV w:val="nil"/>
          </w:tblBorders>
          <w:tblLayout w:type="fixed"/>
          <w:tblCellMar>
            <w:top w:w="15" w:type="dxa"/>
            <w:left w:w="15" w:type="dxa"/>
            <w:bottom w:w="15" w:type="dxa"/>
            <w:right w:w="15" w:type="dxa"/>
          </w:tblCellMar>
        </w:tblPrEx>
        <w:trPr>
          <w:trHeight w:val="271"/>
        </w:trPr>
        <w:tc>
          <w:tcPr>
            <w:tcW w:w="672" w:type="dxa"/>
            <w:tcBorders>
              <w:top w:val="single" w:sz="2" w:space="0" w:color="000000"/>
              <w:left w:val="single" w:sz="2" w:space="0" w:color="000000"/>
              <w:bottom w:val="single" w:sz="2" w:space="0" w:color="000000"/>
              <w:right w:val="single" w:sz="2" w:space="0" w:color="000000"/>
            </w:tcBorders>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b/>
                <w:caps w:val="0"/>
                <w:spacing w:val="0"/>
                <w:sz w:val="18"/>
                <w:szCs w:val="18"/>
                <w:highlight w:val="none"/>
                <w:u w:val="none"/>
              </w:rPr>
              <w:t>序号</w:t>
            </w:r>
          </w:p>
        </w:tc>
        <w:tc>
          <w:tcPr>
            <w:tcW w:w="1110" w:type="dxa"/>
            <w:tcBorders>
              <w:top w:val="single" w:sz="2" w:space="0" w:color="000000"/>
              <w:left w:val="single" w:sz="2" w:space="0" w:color="000000"/>
              <w:bottom w:val="single" w:sz="2" w:space="0" w:color="000000"/>
              <w:right w:val="single" w:sz="2" w:space="0" w:color="000000"/>
            </w:tcBorders>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b/>
                <w:caps w:val="0"/>
                <w:spacing w:val="0"/>
                <w:sz w:val="18"/>
                <w:szCs w:val="18"/>
                <w:highlight w:val="none"/>
                <w:u w:val="none"/>
              </w:rPr>
              <w:t>部门</w:t>
            </w:r>
          </w:p>
        </w:tc>
        <w:tc>
          <w:tcPr>
            <w:tcW w:w="630" w:type="dxa"/>
            <w:tcBorders>
              <w:top w:val="single" w:sz="2" w:space="0" w:color="000000"/>
              <w:left w:val="single" w:sz="2" w:space="0" w:color="000000"/>
              <w:bottom w:val="single" w:sz="2" w:space="0" w:color="000000"/>
              <w:right w:val="single" w:sz="2" w:space="0" w:color="000000"/>
            </w:tcBorders>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b/>
                <w:caps w:val="0"/>
                <w:spacing w:val="0"/>
                <w:sz w:val="18"/>
                <w:szCs w:val="18"/>
                <w:highlight w:val="none"/>
                <w:u w:val="none"/>
              </w:rPr>
              <w:t>人数</w:t>
            </w:r>
          </w:p>
        </w:tc>
        <w:tc>
          <w:tcPr>
            <w:tcW w:w="1380"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b/>
                <w:caps w:val="0"/>
                <w:spacing w:val="0"/>
                <w:sz w:val="18"/>
                <w:szCs w:val="18"/>
                <w:highlight w:val="none"/>
                <w:u w:val="none"/>
              </w:rPr>
              <w:t>岗位</w:t>
            </w:r>
          </w:p>
        </w:tc>
        <w:tc>
          <w:tcPr>
            <w:tcW w:w="4260" w:type="dxa"/>
            <w:tcBorders>
              <w:top w:val="single" w:sz="2" w:space="0" w:color="000000"/>
              <w:left w:val="single" w:sz="2" w:space="0" w:color="000000"/>
              <w:bottom w:val="single" w:sz="2" w:space="0" w:color="000000"/>
              <w:right w:val="single" w:sz="2" w:space="0" w:color="000000"/>
            </w:tcBorders>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b/>
                <w:caps w:val="0"/>
                <w:spacing w:val="0"/>
                <w:sz w:val="18"/>
                <w:szCs w:val="18"/>
                <w:highlight w:val="none"/>
                <w:u w:val="none"/>
              </w:rPr>
              <w:t>岗位人员情况要求</w:t>
            </w:r>
          </w:p>
        </w:tc>
        <w:tc>
          <w:tcPr>
            <w:tcW w:w="588" w:type="dxa"/>
            <w:tcBorders>
              <w:top w:val="single" w:sz="2" w:space="0" w:color="000000"/>
              <w:left w:val="single" w:sz="2" w:space="0" w:color="000000"/>
              <w:bottom w:val="single" w:sz="2" w:space="0" w:color="000000"/>
              <w:right w:val="single" w:sz="2" w:space="0" w:color="000000"/>
            </w:tcBorders>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b/>
                <w:caps w:val="0"/>
                <w:spacing w:val="0"/>
                <w:sz w:val="18"/>
                <w:szCs w:val="18"/>
                <w:highlight w:val="none"/>
                <w:u w:val="none"/>
              </w:rPr>
              <w:t>备注</w:t>
            </w:r>
          </w:p>
        </w:tc>
      </w:tr>
      <w:tr>
        <w:tblPrEx>
          <w:tblW w:w="8640" w:type="dxa"/>
          <w:tblInd w:w="0" w:type="dxa"/>
          <w:tblLayout w:type="fixed"/>
          <w:tblCellMar>
            <w:top w:w="15" w:type="dxa"/>
            <w:left w:w="15" w:type="dxa"/>
            <w:bottom w:w="15" w:type="dxa"/>
            <w:right w:w="15" w:type="dxa"/>
          </w:tblCellMar>
        </w:tblPrEx>
        <w:trPr>
          <w:trHeight w:val="256"/>
        </w:trPr>
        <w:tc>
          <w:tcPr>
            <w:tcW w:w="672" w:type="dxa"/>
            <w:vMerge w:val="restart"/>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center"/>
              <w:rPr>
                <w:rFonts w:ascii="宋体" w:eastAsia="宋体" w:hAnsi="宋体" w:cs="宋体" w:hint="eastAsia"/>
                <w:caps w:val="0"/>
                <w:spacing w:val="0"/>
                <w:sz w:val="18"/>
                <w:szCs w:val="18"/>
                <w:highlight w:val="none"/>
                <w:u w:val="none"/>
              </w:rPr>
            </w:pPr>
            <w:r>
              <w:rPr>
                <w:rFonts w:ascii="宋体" w:eastAsia="宋体" w:hAnsi="宋体" w:cs="宋体" w:hint="eastAsia"/>
                <w:caps w:val="0"/>
                <w:spacing w:val="0"/>
                <w:sz w:val="18"/>
                <w:szCs w:val="18"/>
                <w:highlight w:val="none"/>
                <w:u w:val="none"/>
              </w:rPr>
              <w:t>1</w:t>
            </w:r>
          </w:p>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tc>
        <w:tc>
          <w:tcPr>
            <w:tcW w:w="1110" w:type="dxa"/>
            <w:vMerge w:val="restart"/>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center"/>
              <w:rPr>
                <w:rFonts w:ascii="宋体" w:eastAsia="宋体" w:hAnsi="宋体" w:cs="宋体" w:hint="eastAsia"/>
                <w:caps w:val="0"/>
                <w:spacing w:val="0"/>
                <w:sz w:val="18"/>
                <w:szCs w:val="18"/>
                <w:highlight w:val="none"/>
                <w:u w:val="none"/>
              </w:rPr>
            </w:pPr>
            <w:r>
              <w:rPr>
                <w:rFonts w:ascii="宋体" w:eastAsia="宋体" w:hAnsi="宋体" w:cs="宋体" w:hint="eastAsia"/>
                <w:caps w:val="0"/>
                <w:spacing w:val="0"/>
                <w:sz w:val="18"/>
                <w:szCs w:val="18"/>
                <w:highlight w:val="none"/>
                <w:u w:val="none"/>
              </w:rPr>
              <w:t>管理及文职人员</w:t>
            </w:r>
          </w:p>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tc>
        <w:tc>
          <w:tcPr>
            <w:tcW w:w="630" w:type="dxa"/>
            <w:vMerge w:val="restart"/>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center"/>
              <w:rPr>
                <w:rFonts w:ascii="宋体" w:eastAsia="宋体" w:hAnsi="宋体" w:cs="宋体" w:hint="eastAsia"/>
                <w:caps w:val="0"/>
                <w:spacing w:val="0"/>
                <w:sz w:val="18"/>
                <w:szCs w:val="18"/>
                <w:highlight w:val="none"/>
                <w:u w:val="none"/>
              </w:rPr>
            </w:pPr>
            <w:r>
              <w:rPr>
                <w:rFonts w:ascii="宋体" w:eastAsia="宋体" w:hAnsi="宋体" w:cs="宋体" w:hint="eastAsia"/>
                <w:caps w:val="0"/>
                <w:spacing w:val="0"/>
                <w:sz w:val="18"/>
                <w:szCs w:val="18"/>
                <w:highlight w:val="none"/>
                <w:u w:val="none"/>
              </w:rPr>
              <w:t>8</w:t>
            </w:r>
          </w:p>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tc>
        <w:tc>
          <w:tcPr>
            <w:tcW w:w="1380"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center"/>
              <w:rPr>
                <w:rFonts w:ascii="宋体" w:eastAsia="宋体" w:hAnsi="宋体" w:cs="宋体" w:hint="eastAsia"/>
                <w:caps w:val="0"/>
                <w:spacing w:val="0"/>
                <w:sz w:val="18"/>
                <w:szCs w:val="18"/>
                <w:highlight w:val="none"/>
                <w:u w:val="none"/>
                <w:lang w:eastAsia="zh-CN"/>
              </w:rPr>
            </w:pPr>
            <w:r>
              <w:rPr>
                <w:rFonts w:ascii="宋体" w:eastAsia="宋体" w:hAnsi="宋体" w:cs="宋体" w:hint="eastAsia"/>
                <w:caps w:val="0"/>
                <w:spacing w:val="0"/>
                <w:sz w:val="18"/>
                <w:szCs w:val="18"/>
                <w:highlight w:val="none"/>
                <w:u w:val="none"/>
              </w:rPr>
              <w:t>机电经理</w:t>
            </w:r>
            <w:r>
              <w:rPr>
                <w:rFonts w:ascii="宋体" w:hAnsi="宋体" w:cs="宋体" w:hint="eastAsia"/>
                <w:caps w:val="0"/>
                <w:spacing w:val="0"/>
                <w:sz w:val="18"/>
                <w:szCs w:val="18"/>
                <w:highlight w:val="none"/>
                <w:u w:val="none"/>
                <w:lang w:eastAsia="zh-CN"/>
              </w:rPr>
              <w:t>（项目负责人）</w:t>
            </w:r>
          </w:p>
          <w:p>
            <w:pPr>
              <w:pStyle w:val="NormalWeb"/>
              <w:widowControl/>
              <w:spacing w:beforeAutospacing="0" w:after="0" w:afterAutospacing="0" w:line="27" w:lineRule="atLeast"/>
              <w:ind w:left="0" w:right="0" w:firstLine="0"/>
              <w:jc w:val="center"/>
              <w:rPr>
                <w:rFonts w:ascii="宋体" w:eastAsia="宋体" w:hAnsi="宋体" w:cs="宋体" w:hint="eastAsia"/>
                <w:caps w:val="0"/>
                <w:spacing w:val="0"/>
                <w:sz w:val="18"/>
                <w:szCs w:val="18"/>
                <w:highlight w:val="none"/>
                <w:u w:val="none"/>
              </w:rPr>
            </w:pPr>
            <w:r>
              <w:rPr>
                <w:rFonts w:ascii="宋体" w:eastAsia="宋体" w:hAnsi="宋体" w:cs="宋体" w:hint="eastAsia"/>
                <w:caps w:val="0"/>
                <w:spacing w:val="0"/>
                <w:sz w:val="18"/>
                <w:szCs w:val="18"/>
                <w:highlight w:val="none"/>
                <w:u w:val="none"/>
              </w:rPr>
              <w:t>（</w:t>
            </w:r>
            <w:r>
              <w:rPr>
                <w:rFonts w:ascii="宋体" w:eastAsia="宋体" w:hAnsi="宋体" w:cs="宋体" w:hint="eastAsia"/>
                <w:caps w:val="0"/>
                <w:spacing w:val="0"/>
                <w:sz w:val="18"/>
                <w:szCs w:val="18"/>
                <w:highlight w:val="none"/>
                <w:u w:val="none"/>
                <w:lang w:val="en-US" w:eastAsia="zh-CN"/>
              </w:rPr>
              <w:t>1</w:t>
            </w:r>
            <w:r>
              <w:rPr>
                <w:rFonts w:ascii="宋体" w:eastAsia="宋体" w:hAnsi="宋体" w:cs="宋体" w:hint="eastAsia"/>
                <w:caps w:val="0"/>
                <w:spacing w:val="0"/>
                <w:sz w:val="18"/>
                <w:szCs w:val="18"/>
                <w:highlight w:val="none"/>
                <w:u w:val="none"/>
              </w:rPr>
              <w:t>名）</w:t>
            </w:r>
          </w:p>
        </w:tc>
        <w:tc>
          <w:tcPr>
            <w:tcW w:w="4260" w:type="dxa"/>
            <w:tcBorders>
              <w:top w:val="single" w:sz="2" w:space="0" w:color="000000"/>
              <w:left w:val="single" w:sz="2" w:space="0" w:color="000000"/>
              <w:bottom w:val="single" w:sz="2" w:space="0" w:color="000000"/>
              <w:right w:val="single" w:sz="2" w:space="0" w:color="000000"/>
            </w:tcBorders>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硕士或以上学位，高级工程师或技师以上职称，10年以上管理工作经验</w:t>
            </w:r>
          </w:p>
        </w:tc>
        <w:tc>
          <w:tcPr>
            <w:tcW w:w="588" w:type="dxa"/>
            <w:tcBorders>
              <w:top w:val="single" w:sz="2" w:space="0" w:color="000000"/>
              <w:left w:val="single" w:sz="2" w:space="0" w:color="000000"/>
              <w:bottom w:val="single" w:sz="2" w:space="0" w:color="000000"/>
              <w:right w:val="single" w:sz="2" w:space="0" w:color="000000"/>
            </w:tcBorders>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 </w:t>
            </w:r>
          </w:p>
        </w:tc>
      </w:tr>
      <w:tr>
        <w:tblPrEx>
          <w:tblW w:w="8640" w:type="dxa"/>
          <w:tblInd w:w="0" w:type="dxa"/>
          <w:tblLayout w:type="fixed"/>
          <w:tblCellMar>
            <w:top w:w="15" w:type="dxa"/>
            <w:left w:w="15" w:type="dxa"/>
            <w:bottom w:w="15" w:type="dxa"/>
            <w:right w:w="15" w:type="dxa"/>
          </w:tblCellMar>
        </w:tblPrEx>
        <w:trPr>
          <w:trHeight w:val="256"/>
        </w:trPr>
        <w:tc>
          <w:tcPr>
            <w:tcW w:w="672" w:type="dxa"/>
            <w:vMerge/>
            <w:tcBorders>
              <w:top w:val="single" w:sz="2" w:space="0" w:color="000000"/>
              <w:left w:val="single" w:sz="2" w:space="0" w:color="000000"/>
              <w:bottom w:val="single" w:sz="2" w:space="0" w:color="000000"/>
              <w:right w:val="single" w:sz="2" w:space="0" w:color="000000"/>
            </w:tcBorders>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tc>
        <w:tc>
          <w:tcPr>
            <w:tcW w:w="1110" w:type="dxa"/>
            <w:vMerge/>
            <w:tcBorders>
              <w:top w:val="single" w:sz="2" w:space="0" w:color="000000"/>
              <w:left w:val="single" w:sz="2" w:space="0" w:color="000000"/>
              <w:bottom w:val="single" w:sz="2" w:space="0" w:color="000000"/>
              <w:right w:val="single" w:sz="2" w:space="0" w:color="000000"/>
            </w:tcBorders>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tc>
        <w:tc>
          <w:tcPr>
            <w:tcW w:w="630" w:type="dxa"/>
            <w:vMerge/>
            <w:tcBorders>
              <w:top w:val="single" w:sz="2" w:space="0" w:color="000000"/>
              <w:left w:val="single" w:sz="2" w:space="0" w:color="000000"/>
              <w:bottom w:val="single" w:sz="2" w:space="0" w:color="000000"/>
              <w:right w:val="single" w:sz="2" w:space="0" w:color="000000"/>
            </w:tcBorders>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tc>
        <w:tc>
          <w:tcPr>
            <w:tcW w:w="1380"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center"/>
              <w:rPr>
                <w:rFonts w:ascii="宋体" w:eastAsia="宋体" w:hAnsi="宋体" w:cs="宋体" w:hint="eastAsia"/>
                <w:caps w:val="0"/>
                <w:spacing w:val="0"/>
                <w:sz w:val="18"/>
                <w:szCs w:val="18"/>
                <w:highlight w:val="none"/>
                <w:u w:val="none"/>
                <w:lang w:eastAsia="zh-CN"/>
              </w:rPr>
            </w:pPr>
            <w:r>
              <w:rPr>
                <w:rFonts w:ascii="宋体" w:eastAsia="宋体" w:hAnsi="宋体" w:cs="宋体" w:hint="eastAsia"/>
                <w:caps w:val="0"/>
                <w:spacing w:val="0"/>
                <w:sz w:val="18"/>
                <w:szCs w:val="18"/>
                <w:highlight w:val="none"/>
                <w:u w:val="none"/>
              </w:rPr>
              <w:t>机电副经理</w:t>
            </w:r>
            <w:r>
              <w:rPr>
                <w:rFonts w:ascii="宋体" w:hAnsi="宋体" w:cs="宋体" w:hint="eastAsia"/>
                <w:caps w:val="0"/>
                <w:spacing w:val="0"/>
                <w:sz w:val="18"/>
                <w:szCs w:val="18"/>
                <w:highlight w:val="none"/>
                <w:u w:val="none"/>
                <w:lang w:eastAsia="zh-CN"/>
              </w:rPr>
              <w:t>（技术负责人）</w:t>
            </w:r>
          </w:p>
          <w:p>
            <w:pPr>
              <w:pStyle w:val="NormalWeb"/>
              <w:widowControl/>
              <w:spacing w:beforeAutospacing="0" w:after="0" w:afterAutospacing="0" w:line="27" w:lineRule="atLeast"/>
              <w:ind w:left="0" w:right="0" w:firstLine="0"/>
              <w:jc w:val="center"/>
              <w:rPr>
                <w:rFonts w:ascii="宋体" w:eastAsia="宋体" w:hAnsi="宋体" w:cs="宋体" w:hint="eastAsia"/>
                <w:caps w:val="0"/>
                <w:spacing w:val="0"/>
                <w:sz w:val="18"/>
                <w:szCs w:val="18"/>
                <w:highlight w:val="none"/>
                <w:u w:val="none"/>
              </w:rPr>
            </w:pPr>
            <w:r>
              <w:rPr>
                <w:rFonts w:ascii="宋体" w:eastAsia="宋体" w:hAnsi="宋体" w:cs="宋体" w:hint="eastAsia"/>
                <w:caps w:val="0"/>
                <w:spacing w:val="0"/>
                <w:sz w:val="18"/>
                <w:szCs w:val="18"/>
                <w:highlight w:val="none"/>
                <w:u w:val="none"/>
              </w:rPr>
              <w:t>（</w:t>
            </w:r>
            <w:r>
              <w:rPr>
                <w:rFonts w:ascii="宋体" w:eastAsia="宋体" w:hAnsi="宋体" w:cs="宋体" w:hint="eastAsia"/>
                <w:caps w:val="0"/>
                <w:spacing w:val="0"/>
                <w:sz w:val="18"/>
                <w:szCs w:val="18"/>
                <w:highlight w:val="none"/>
                <w:u w:val="none"/>
                <w:lang w:val="en-US" w:eastAsia="zh-CN"/>
              </w:rPr>
              <w:t>1</w:t>
            </w:r>
            <w:r>
              <w:rPr>
                <w:rFonts w:ascii="宋体" w:eastAsia="宋体" w:hAnsi="宋体" w:cs="宋体" w:hint="eastAsia"/>
                <w:caps w:val="0"/>
                <w:spacing w:val="0"/>
                <w:sz w:val="18"/>
                <w:szCs w:val="18"/>
                <w:highlight w:val="none"/>
                <w:u w:val="none"/>
              </w:rPr>
              <w:t>名）</w:t>
            </w:r>
          </w:p>
        </w:tc>
        <w:tc>
          <w:tcPr>
            <w:tcW w:w="4260" w:type="dxa"/>
            <w:tcBorders>
              <w:top w:val="single" w:sz="2" w:space="0" w:color="000000"/>
              <w:left w:val="single" w:sz="2" w:space="0" w:color="000000"/>
              <w:bottom w:val="single" w:sz="2" w:space="0" w:color="000000"/>
              <w:right w:val="single" w:sz="2" w:space="0" w:color="000000"/>
            </w:tcBorders>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spacing w:val="0"/>
                <w:sz w:val="18"/>
                <w:szCs w:val="18"/>
                <w:highlight w:val="none"/>
                <w:u w:val="none"/>
                <w:lang w:eastAsia="zh-CN"/>
              </w:rPr>
              <w:t>本科</w:t>
            </w:r>
            <w:r>
              <w:rPr>
                <w:rFonts w:ascii="宋体" w:eastAsia="宋体" w:hAnsi="宋体" w:cs="宋体" w:hint="eastAsia"/>
                <w:caps w:val="0"/>
                <w:spacing w:val="0"/>
                <w:sz w:val="18"/>
                <w:szCs w:val="18"/>
                <w:highlight w:val="none"/>
                <w:u w:val="none"/>
              </w:rPr>
              <w:t>或以上</w:t>
            </w:r>
            <w:r>
              <w:rPr>
                <w:rFonts w:ascii="宋体" w:eastAsia="宋体" w:hAnsi="宋体" w:cs="宋体" w:hint="eastAsia"/>
                <w:caps w:val="0"/>
                <w:spacing w:val="0"/>
                <w:sz w:val="18"/>
                <w:szCs w:val="18"/>
                <w:highlight w:val="none"/>
                <w:u w:val="none"/>
                <w:lang w:eastAsia="zh-CN"/>
              </w:rPr>
              <w:t>学历</w:t>
            </w:r>
            <w:r>
              <w:rPr>
                <w:rFonts w:ascii="宋体" w:eastAsia="宋体" w:hAnsi="宋体" w:cs="宋体" w:hint="eastAsia"/>
                <w:caps w:val="0"/>
                <w:spacing w:val="0"/>
                <w:sz w:val="18"/>
                <w:szCs w:val="18"/>
                <w:highlight w:val="none"/>
                <w:u w:val="none"/>
              </w:rPr>
              <w:t>，工程师或技师以上职称，</w:t>
            </w:r>
            <w:r>
              <w:rPr>
                <w:rFonts w:ascii="宋体" w:eastAsia="宋体" w:hAnsi="宋体" w:cs="宋体" w:hint="eastAsia"/>
                <w:caps w:val="0"/>
                <w:color w:val="0D0D0D"/>
                <w:spacing w:val="0"/>
                <w:sz w:val="18"/>
                <w:szCs w:val="18"/>
                <w:highlight w:val="none"/>
                <w:u w:val="none"/>
              </w:rPr>
              <w:t>持中华人民共和国特种作业操作证（作业类别：电工作业；准操项目：高压电工作业）</w:t>
            </w:r>
            <w:r>
              <w:rPr>
                <w:rFonts w:ascii="宋体" w:eastAsia="宋体" w:hAnsi="宋体" w:cs="宋体" w:hint="eastAsia"/>
                <w:caps w:val="0"/>
                <w:spacing w:val="0"/>
                <w:sz w:val="18"/>
                <w:szCs w:val="18"/>
                <w:highlight w:val="none"/>
                <w:u w:val="none"/>
              </w:rPr>
              <w:t>10年以上管理工作经验</w:t>
            </w:r>
          </w:p>
        </w:tc>
        <w:tc>
          <w:tcPr>
            <w:tcW w:w="588" w:type="dxa"/>
            <w:tcBorders>
              <w:top w:val="single" w:sz="2" w:space="0" w:color="000000"/>
              <w:left w:val="single" w:sz="2" w:space="0" w:color="000000"/>
              <w:bottom w:val="single" w:sz="2" w:space="0" w:color="000000"/>
              <w:right w:val="single" w:sz="2" w:space="0" w:color="000000"/>
            </w:tcBorders>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 </w:t>
            </w:r>
          </w:p>
        </w:tc>
      </w:tr>
      <w:tr>
        <w:tblPrEx>
          <w:tblW w:w="8640" w:type="dxa"/>
          <w:tblInd w:w="0" w:type="dxa"/>
          <w:tblLayout w:type="fixed"/>
          <w:tblCellMar>
            <w:top w:w="15" w:type="dxa"/>
            <w:left w:w="15" w:type="dxa"/>
            <w:bottom w:w="15" w:type="dxa"/>
            <w:right w:w="15" w:type="dxa"/>
          </w:tblCellMar>
        </w:tblPrEx>
        <w:trPr>
          <w:trHeight w:val="256"/>
        </w:trPr>
        <w:tc>
          <w:tcPr>
            <w:tcW w:w="672" w:type="dxa"/>
            <w:vMerge/>
            <w:tcBorders>
              <w:top w:val="single" w:sz="2" w:space="0" w:color="000000"/>
              <w:left w:val="single" w:sz="2" w:space="0" w:color="000000"/>
              <w:bottom w:val="single" w:sz="2" w:space="0" w:color="000000"/>
              <w:right w:val="single" w:sz="2" w:space="0" w:color="000000"/>
            </w:tcBorders>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tc>
        <w:tc>
          <w:tcPr>
            <w:tcW w:w="1110" w:type="dxa"/>
            <w:vMerge/>
            <w:tcBorders>
              <w:top w:val="single" w:sz="2" w:space="0" w:color="000000"/>
              <w:left w:val="single" w:sz="2" w:space="0" w:color="000000"/>
              <w:bottom w:val="single" w:sz="2" w:space="0" w:color="000000"/>
              <w:right w:val="single" w:sz="2" w:space="0" w:color="000000"/>
            </w:tcBorders>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tc>
        <w:tc>
          <w:tcPr>
            <w:tcW w:w="630" w:type="dxa"/>
            <w:vMerge/>
            <w:tcBorders>
              <w:top w:val="single" w:sz="2" w:space="0" w:color="000000"/>
              <w:left w:val="single" w:sz="2" w:space="0" w:color="000000"/>
              <w:bottom w:val="single" w:sz="2" w:space="0" w:color="000000"/>
              <w:right w:val="single" w:sz="2" w:space="0" w:color="000000"/>
            </w:tcBorders>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tc>
        <w:tc>
          <w:tcPr>
            <w:tcW w:w="1380"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center"/>
              <w:rPr>
                <w:rFonts w:ascii="宋体" w:eastAsia="宋体" w:hAnsi="宋体" w:cs="宋体" w:hint="eastAsia"/>
                <w:caps w:val="0"/>
                <w:spacing w:val="0"/>
                <w:sz w:val="18"/>
                <w:szCs w:val="18"/>
                <w:highlight w:val="none"/>
                <w:u w:val="none"/>
              </w:rPr>
            </w:pPr>
            <w:r>
              <w:rPr>
                <w:rFonts w:ascii="宋体" w:eastAsia="宋体" w:hAnsi="宋体" w:cs="宋体" w:hint="eastAsia"/>
                <w:caps w:val="0"/>
                <w:spacing w:val="0"/>
                <w:sz w:val="18"/>
                <w:szCs w:val="18"/>
                <w:highlight w:val="none"/>
                <w:u w:val="none"/>
              </w:rPr>
              <w:t>运行主管</w:t>
            </w:r>
          </w:p>
          <w:p>
            <w:pPr>
              <w:pStyle w:val="NormalWeb"/>
              <w:widowControl/>
              <w:spacing w:beforeAutospacing="0" w:after="0" w:afterAutospacing="0" w:line="27" w:lineRule="atLeast"/>
              <w:ind w:left="0" w:right="0" w:firstLine="0"/>
              <w:jc w:val="center"/>
              <w:rPr>
                <w:rFonts w:ascii="宋体" w:eastAsia="宋体" w:hAnsi="宋体" w:cs="宋体" w:hint="eastAsia"/>
                <w:caps w:val="0"/>
                <w:spacing w:val="0"/>
                <w:sz w:val="18"/>
                <w:szCs w:val="18"/>
                <w:highlight w:val="none"/>
                <w:u w:val="none"/>
              </w:rPr>
            </w:pPr>
            <w:r>
              <w:rPr>
                <w:rFonts w:ascii="宋体" w:eastAsia="宋体" w:hAnsi="宋体" w:cs="宋体" w:hint="eastAsia"/>
                <w:caps w:val="0"/>
                <w:spacing w:val="0"/>
                <w:sz w:val="18"/>
                <w:szCs w:val="18"/>
                <w:highlight w:val="none"/>
                <w:u w:val="none"/>
              </w:rPr>
              <w:t>（</w:t>
            </w:r>
            <w:r>
              <w:rPr>
                <w:rFonts w:ascii="宋体" w:eastAsia="宋体" w:hAnsi="宋体" w:cs="宋体" w:hint="eastAsia"/>
                <w:caps w:val="0"/>
                <w:spacing w:val="0"/>
                <w:sz w:val="18"/>
                <w:szCs w:val="18"/>
                <w:highlight w:val="none"/>
                <w:u w:val="none"/>
                <w:lang w:val="en-US" w:eastAsia="zh-CN"/>
              </w:rPr>
              <w:t>1</w:t>
            </w:r>
            <w:r>
              <w:rPr>
                <w:rFonts w:ascii="宋体" w:eastAsia="宋体" w:hAnsi="宋体" w:cs="宋体" w:hint="eastAsia"/>
                <w:caps w:val="0"/>
                <w:spacing w:val="0"/>
                <w:sz w:val="18"/>
                <w:szCs w:val="18"/>
                <w:highlight w:val="none"/>
                <w:u w:val="none"/>
              </w:rPr>
              <w:t>名）</w:t>
            </w:r>
          </w:p>
        </w:tc>
        <w:tc>
          <w:tcPr>
            <w:tcW w:w="4260" w:type="dxa"/>
            <w:tcBorders>
              <w:top w:val="single" w:sz="2" w:space="0" w:color="000000"/>
              <w:left w:val="single" w:sz="2" w:space="0" w:color="000000"/>
              <w:bottom w:val="single" w:sz="2" w:space="0" w:color="000000"/>
              <w:right w:val="single" w:sz="2" w:space="0" w:color="000000"/>
            </w:tcBorders>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大专或以上</w:t>
            </w:r>
            <w:r>
              <w:rPr>
                <w:rFonts w:ascii="宋体" w:eastAsia="宋体" w:hAnsi="宋体" w:cs="宋体" w:hint="eastAsia"/>
                <w:caps w:val="0"/>
                <w:spacing w:val="0"/>
                <w:sz w:val="18"/>
                <w:szCs w:val="18"/>
                <w:highlight w:val="none"/>
                <w:u w:val="none"/>
                <w:lang w:eastAsia="zh-CN"/>
              </w:rPr>
              <w:t>学历</w:t>
            </w:r>
            <w:r>
              <w:rPr>
                <w:rFonts w:ascii="宋体" w:eastAsia="宋体" w:hAnsi="宋体" w:cs="宋体" w:hint="eastAsia"/>
                <w:caps w:val="0"/>
                <w:spacing w:val="0"/>
                <w:sz w:val="18"/>
                <w:szCs w:val="18"/>
                <w:highlight w:val="none"/>
                <w:u w:val="none"/>
              </w:rPr>
              <w:t>，助理工程师以上职称，</w:t>
            </w:r>
            <w:r>
              <w:rPr>
                <w:rFonts w:ascii="宋体" w:eastAsia="宋体" w:hAnsi="宋体" w:cs="宋体" w:hint="eastAsia"/>
                <w:caps w:val="0"/>
                <w:color w:val="0D0D0D"/>
                <w:spacing w:val="0"/>
                <w:sz w:val="18"/>
                <w:szCs w:val="18"/>
                <w:highlight w:val="none"/>
                <w:u w:val="none"/>
              </w:rPr>
              <w:t>持中华人民共和国特种作业操作证（作业类别：电工作业；准操项目：高压电工作业）</w:t>
            </w:r>
            <w:r>
              <w:rPr>
                <w:rFonts w:ascii="宋体" w:eastAsia="宋体" w:hAnsi="宋体" w:cs="宋体" w:hint="eastAsia"/>
                <w:caps w:val="0"/>
                <w:spacing w:val="0"/>
                <w:sz w:val="18"/>
                <w:szCs w:val="18"/>
                <w:highlight w:val="none"/>
                <w:u w:val="none"/>
              </w:rPr>
              <w:t>8年以上工作经验</w:t>
            </w:r>
          </w:p>
        </w:tc>
        <w:tc>
          <w:tcPr>
            <w:tcW w:w="588" w:type="dxa"/>
            <w:tcBorders>
              <w:top w:val="single" w:sz="2" w:space="0" w:color="000000"/>
              <w:left w:val="single" w:sz="2" w:space="0" w:color="000000"/>
              <w:bottom w:val="single" w:sz="2" w:space="0" w:color="000000"/>
              <w:right w:val="single" w:sz="2" w:space="0" w:color="000000"/>
            </w:tcBorders>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 </w:t>
            </w:r>
          </w:p>
        </w:tc>
      </w:tr>
      <w:tr>
        <w:tblPrEx>
          <w:tblW w:w="8640" w:type="dxa"/>
          <w:tblInd w:w="0" w:type="dxa"/>
          <w:tblLayout w:type="fixed"/>
          <w:tblCellMar>
            <w:top w:w="15" w:type="dxa"/>
            <w:left w:w="15" w:type="dxa"/>
            <w:bottom w:w="15" w:type="dxa"/>
            <w:right w:w="15" w:type="dxa"/>
          </w:tblCellMar>
        </w:tblPrEx>
        <w:trPr>
          <w:trHeight w:val="256"/>
        </w:trPr>
        <w:tc>
          <w:tcPr>
            <w:tcW w:w="672" w:type="dxa"/>
            <w:vMerge/>
            <w:tcBorders>
              <w:top w:val="single" w:sz="2" w:space="0" w:color="000000"/>
              <w:left w:val="single" w:sz="2" w:space="0" w:color="000000"/>
              <w:bottom w:val="single" w:sz="2" w:space="0" w:color="000000"/>
              <w:right w:val="single" w:sz="2" w:space="0" w:color="000000"/>
            </w:tcBorders>
            <w:shd w:val="clear" w:color="auto" w:fill="auto"/>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tc>
        <w:tc>
          <w:tcPr>
            <w:tcW w:w="1110" w:type="dxa"/>
            <w:vMerge/>
            <w:tcBorders>
              <w:top w:val="single" w:sz="2" w:space="0" w:color="000000"/>
              <w:left w:val="single" w:sz="2" w:space="0" w:color="000000"/>
              <w:bottom w:val="single" w:sz="2" w:space="0" w:color="000000"/>
              <w:right w:val="single" w:sz="2" w:space="0" w:color="000000"/>
            </w:tcBorders>
            <w:shd w:val="clear" w:color="auto" w:fill="auto"/>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tc>
        <w:tc>
          <w:tcPr>
            <w:tcW w:w="630" w:type="dxa"/>
            <w:vMerge/>
            <w:tcBorders>
              <w:top w:val="single" w:sz="2" w:space="0" w:color="000000"/>
              <w:left w:val="single" w:sz="2" w:space="0" w:color="000000"/>
              <w:bottom w:val="single" w:sz="2" w:space="0" w:color="000000"/>
              <w:right w:val="single" w:sz="2" w:space="0" w:color="000000"/>
            </w:tcBorders>
            <w:shd w:val="clear" w:color="auto" w:fill="auto"/>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tc>
        <w:tc>
          <w:tcPr>
            <w:tcW w:w="1380"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caps w:val="0"/>
                <w:spacing w:val="0"/>
                <w:sz w:val="18"/>
                <w:szCs w:val="18"/>
                <w:highlight w:val="none"/>
                <w:u w:val="none"/>
              </w:rPr>
            </w:pPr>
            <w:r>
              <w:rPr>
                <w:rFonts w:ascii="宋体" w:eastAsia="宋体" w:hAnsi="宋体" w:cs="宋体" w:hint="eastAsia"/>
                <w:caps w:val="0"/>
                <w:spacing w:val="0"/>
                <w:sz w:val="18"/>
                <w:szCs w:val="18"/>
                <w:highlight w:val="none"/>
                <w:u w:val="none"/>
              </w:rPr>
              <w:t>维修主管</w:t>
            </w:r>
          </w:p>
          <w:p>
            <w:pPr>
              <w:pStyle w:val="NormalWeb"/>
              <w:widowControl/>
              <w:spacing w:beforeAutospacing="0" w:after="0" w:afterAutospacing="0" w:line="27" w:lineRule="atLeast"/>
              <w:ind w:left="0" w:right="0" w:firstLine="0"/>
              <w:jc w:val="center"/>
              <w:rPr>
                <w:rFonts w:ascii="宋体" w:eastAsia="宋体" w:hAnsi="宋体" w:cs="宋体" w:hint="eastAsia"/>
                <w:caps w:val="0"/>
                <w:spacing w:val="0"/>
                <w:sz w:val="18"/>
                <w:szCs w:val="18"/>
                <w:highlight w:val="none"/>
                <w:u w:val="none"/>
              </w:rPr>
            </w:pPr>
            <w:r>
              <w:rPr>
                <w:rFonts w:ascii="宋体" w:eastAsia="宋体" w:hAnsi="宋体" w:cs="宋体" w:hint="eastAsia"/>
                <w:caps w:val="0"/>
                <w:spacing w:val="0"/>
                <w:sz w:val="18"/>
                <w:szCs w:val="18"/>
                <w:highlight w:val="none"/>
                <w:u w:val="none"/>
              </w:rPr>
              <w:t>（</w:t>
            </w:r>
            <w:r>
              <w:rPr>
                <w:rFonts w:ascii="宋体" w:eastAsia="宋体" w:hAnsi="宋体" w:cs="宋体" w:hint="eastAsia"/>
                <w:caps w:val="0"/>
                <w:spacing w:val="0"/>
                <w:sz w:val="18"/>
                <w:szCs w:val="18"/>
                <w:highlight w:val="none"/>
                <w:u w:val="none"/>
                <w:lang w:val="en-US" w:eastAsia="zh-CN"/>
              </w:rPr>
              <w:t>1</w:t>
            </w:r>
            <w:r>
              <w:rPr>
                <w:rFonts w:ascii="宋体" w:eastAsia="宋体" w:hAnsi="宋体" w:cs="宋体" w:hint="eastAsia"/>
                <w:caps w:val="0"/>
                <w:spacing w:val="0"/>
                <w:sz w:val="18"/>
                <w:szCs w:val="18"/>
                <w:highlight w:val="none"/>
                <w:u w:val="none"/>
              </w:rPr>
              <w:t>名）</w:t>
            </w:r>
          </w:p>
        </w:tc>
        <w:tc>
          <w:tcPr>
            <w:tcW w:w="4260" w:type="dxa"/>
            <w:tcBorders>
              <w:top w:val="single" w:sz="2" w:space="0" w:color="000000"/>
              <w:left w:val="single" w:sz="2" w:space="0" w:color="000000"/>
              <w:bottom w:val="single" w:sz="2" w:space="0" w:color="000000"/>
              <w:right w:val="single" w:sz="2" w:space="0" w:color="000000"/>
            </w:tcBorders>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大专或以上</w:t>
            </w:r>
            <w:r>
              <w:rPr>
                <w:rFonts w:ascii="宋体" w:eastAsia="宋体" w:hAnsi="宋体" w:cs="宋体" w:hint="eastAsia"/>
                <w:caps w:val="0"/>
                <w:spacing w:val="0"/>
                <w:sz w:val="18"/>
                <w:szCs w:val="18"/>
                <w:highlight w:val="none"/>
                <w:u w:val="none"/>
                <w:lang w:eastAsia="zh-CN"/>
              </w:rPr>
              <w:t>学历</w:t>
            </w:r>
            <w:r>
              <w:rPr>
                <w:rFonts w:ascii="宋体" w:eastAsia="宋体" w:hAnsi="宋体" w:cs="宋体" w:hint="eastAsia"/>
                <w:caps w:val="0"/>
                <w:spacing w:val="0"/>
                <w:sz w:val="18"/>
                <w:szCs w:val="18"/>
                <w:highlight w:val="none"/>
                <w:u w:val="none"/>
              </w:rPr>
              <w:t>，助理工程师以上职称，</w:t>
            </w:r>
            <w:r>
              <w:rPr>
                <w:rFonts w:ascii="宋体" w:eastAsia="宋体" w:hAnsi="宋体" w:cs="宋体" w:hint="eastAsia"/>
                <w:caps w:val="0"/>
                <w:color w:val="0D0D0D"/>
                <w:spacing w:val="0"/>
                <w:sz w:val="18"/>
                <w:szCs w:val="18"/>
                <w:highlight w:val="none"/>
                <w:u w:val="none"/>
              </w:rPr>
              <w:t>持中华人民共和国特种作业操作证（作业类别：电工作业；准操项目：高压电工作业）</w:t>
            </w:r>
            <w:r>
              <w:rPr>
                <w:rFonts w:ascii="宋体" w:eastAsia="宋体" w:hAnsi="宋体" w:cs="宋体" w:hint="eastAsia"/>
                <w:caps w:val="0"/>
                <w:spacing w:val="0"/>
                <w:sz w:val="18"/>
                <w:szCs w:val="18"/>
                <w:highlight w:val="none"/>
                <w:u w:val="none"/>
              </w:rPr>
              <w:t>8年以上工作经验</w:t>
            </w:r>
          </w:p>
        </w:tc>
        <w:tc>
          <w:tcPr>
            <w:tcW w:w="588" w:type="dxa"/>
            <w:tcBorders>
              <w:top w:val="single" w:sz="2" w:space="0" w:color="000000"/>
              <w:left w:val="single" w:sz="2" w:space="0" w:color="000000"/>
              <w:bottom w:val="single" w:sz="2" w:space="0" w:color="000000"/>
              <w:right w:val="single" w:sz="2" w:space="0" w:color="000000"/>
            </w:tcBorders>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 </w:t>
            </w:r>
          </w:p>
        </w:tc>
      </w:tr>
      <w:tr>
        <w:tblPrEx>
          <w:tblW w:w="8640" w:type="dxa"/>
          <w:tblInd w:w="0" w:type="dxa"/>
          <w:tblLayout w:type="fixed"/>
          <w:tblCellMar>
            <w:top w:w="15" w:type="dxa"/>
            <w:left w:w="15" w:type="dxa"/>
            <w:bottom w:w="15" w:type="dxa"/>
            <w:right w:w="15" w:type="dxa"/>
          </w:tblCellMar>
        </w:tblPrEx>
        <w:trPr>
          <w:trHeight w:val="60"/>
        </w:trPr>
        <w:tc>
          <w:tcPr>
            <w:tcW w:w="672" w:type="dxa"/>
            <w:vMerge/>
            <w:tcBorders>
              <w:top w:val="single" w:sz="2" w:space="0" w:color="000000"/>
              <w:left w:val="single" w:sz="2" w:space="0" w:color="000000"/>
              <w:bottom w:val="single" w:sz="2" w:space="0" w:color="000000"/>
              <w:right w:val="single" w:sz="2" w:space="0" w:color="000000"/>
            </w:tcBorders>
            <w:shd w:val="clear" w:color="auto" w:fill="auto"/>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tc>
        <w:tc>
          <w:tcPr>
            <w:tcW w:w="1110" w:type="dxa"/>
            <w:vMerge/>
            <w:tcBorders>
              <w:top w:val="single" w:sz="2" w:space="0" w:color="000000"/>
              <w:left w:val="single" w:sz="2" w:space="0" w:color="000000"/>
              <w:bottom w:val="single" w:sz="2" w:space="0" w:color="000000"/>
              <w:right w:val="single" w:sz="2" w:space="0" w:color="000000"/>
            </w:tcBorders>
            <w:shd w:val="clear" w:color="auto" w:fill="auto"/>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tc>
        <w:tc>
          <w:tcPr>
            <w:tcW w:w="630" w:type="dxa"/>
            <w:vMerge/>
            <w:tcBorders>
              <w:top w:val="single" w:sz="2" w:space="0" w:color="000000"/>
              <w:left w:val="single" w:sz="2" w:space="0" w:color="000000"/>
              <w:bottom w:val="single" w:sz="2" w:space="0" w:color="000000"/>
              <w:right w:val="single" w:sz="2" w:space="0" w:color="000000"/>
            </w:tcBorders>
            <w:shd w:val="clear" w:color="auto" w:fill="auto"/>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tc>
        <w:tc>
          <w:tcPr>
            <w:tcW w:w="1380"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caps w:val="0"/>
                <w:spacing w:val="0"/>
                <w:sz w:val="18"/>
                <w:szCs w:val="18"/>
                <w:highlight w:val="none"/>
                <w:u w:val="none"/>
              </w:rPr>
            </w:pPr>
            <w:r>
              <w:rPr>
                <w:rFonts w:ascii="宋体" w:eastAsia="宋体" w:hAnsi="宋体" w:cs="宋体" w:hint="eastAsia"/>
                <w:caps w:val="0"/>
                <w:spacing w:val="0"/>
                <w:sz w:val="18"/>
                <w:szCs w:val="18"/>
                <w:highlight w:val="none"/>
                <w:u w:val="none"/>
              </w:rPr>
              <w:t>洁净主管</w:t>
            </w:r>
          </w:p>
          <w:p>
            <w:pPr>
              <w:pStyle w:val="NormalWeb"/>
              <w:widowControl/>
              <w:spacing w:beforeAutospacing="0" w:after="0" w:afterAutospacing="0" w:line="27" w:lineRule="atLeast"/>
              <w:ind w:left="0" w:right="0" w:firstLine="0"/>
              <w:jc w:val="center"/>
              <w:rPr>
                <w:rFonts w:ascii="宋体" w:eastAsia="宋体" w:hAnsi="宋体" w:cs="宋体" w:hint="eastAsia"/>
                <w:caps w:val="0"/>
                <w:spacing w:val="0"/>
                <w:sz w:val="18"/>
                <w:szCs w:val="18"/>
                <w:highlight w:val="none"/>
                <w:u w:val="none"/>
              </w:rPr>
            </w:pPr>
            <w:r>
              <w:rPr>
                <w:rFonts w:ascii="宋体" w:eastAsia="宋体" w:hAnsi="宋体" w:cs="宋体" w:hint="eastAsia"/>
                <w:caps w:val="0"/>
                <w:spacing w:val="0"/>
                <w:sz w:val="18"/>
                <w:szCs w:val="18"/>
                <w:highlight w:val="none"/>
                <w:u w:val="none"/>
              </w:rPr>
              <w:t>（</w:t>
            </w:r>
            <w:r>
              <w:rPr>
                <w:rFonts w:ascii="宋体" w:eastAsia="宋体" w:hAnsi="宋体" w:cs="宋体" w:hint="eastAsia"/>
                <w:caps w:val="0"/>
                <w:spacing w:val="0"/>
                <w:sz w:val="18"/>
                <w:szCs w:val="18"/>
                <w:highlight w:val="none"/>
                <w:u w:val="none"/>
                <w:lang w:val="en-US" w:eastAsia="zh-CN"/>
              </w:rPr>
              <w:t>1</w:t>
            </w:r>
            <w:r>
              <w:rPr>
                <w:rFonts w:ascii="宋体" w:eastAsia="宋体" w:hAnsi="宋体" w:cs="宋体" w:hint="eastAsia"/>
                <w:caps w:val="0"/>
                <w:spacing w:val="0"/>
                <w:sz w:val="18"/>
                <w:szCs w:val="18"/>
                <w:highlight w:val="none"/>
                <w:u w:val="none"/>
              </w:rPr>
              <w:t>名）</w:t>
            </w:r>
          </w:p>
        </w:tc>
        <w:tc>
          <w:tcPr>
            <w:tcW w:w="4260" w:type="dxa"/>
            <w:tcBorders>
              <w:top w:val="single" w:sz="2" w:space="0" w:color="000000"/>
              <w:left w:val="single" w:sz="2" w:space="0" w:color="000000"/>
              <w:bottom w:val="single" w:sz="2" w:space="0" w:color="000000"/>
              <w:right w:val="single" w:sz="2" w:space="0" w:color="000000"/>
            </w:tcBorders>
          </w:tcPr>
          <w:p>
            <w:pPr>
              <w:pStyle w:val="NormalWeb"/>
              <w:widowControl/>
              <w:spacing w:beforeAutospacing="0" w:after="0" w:afterAutospacing="0" w:line="18"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暖通专业大专或以上</w:t>
            </w:r>
            <w:r>
              <w:rPr>
                <w:rFonts w:ascii="宋体" w:eastAsia="宋体" w:hAnsi="宋体" w:cs="宋体" w:hint="eastAsia"/>
                <w:caps w:val="0"/>
                <w:color w:val="000000"/>
                <w:spacing w:val="0"/>
                <w:sz w:val="18"/>
                <w:szCs w:val="18"/>
                <w:highlight w:val="none"/>
                <w:u w:val="none"/>
                <w:lang w:eastAsia="zh-CN"/>
              </w:rPr>
              <w:t>学历</w:t>
            </w:r>
            <w:r>
              <w:rPr>
                <w:rFonts w:ascii="宋体" w:eastAsia="宋体" w:hAnsi="宋体" w:cs="宋体" w:hint="eastAsia"/>
                <w:caps w:val="0"/>
                <w:color w:val="000000"/>
                <w:spacing w:val="0"/>
                <w:sz w:val="18"/>
                <w:szCs w:val="18"/>
                <w:highlight w:val="none"/>
                <w:u w:val="none"/>
              </w:rPr>
              <w:t>，助理工程师以上职称，8 年以上工作经验</w:t>
            </w:r>
            <w:r>
              <w:rPr>
                <w:rFonts w:ascii="宋体" w:eastAsia="宋体" w:hAnsi="宋体" w:cs="宋体" w:hint="eastAsia"/>
                <w:caps w:val="0"/>
                <w:color w:val="FF0000"/>
                <w:spacing w:val="0"/>
                <w:sz w:val="18"/>
                <w:szCs w:val="18"/>
                <w:highlight w:val="none"/>
                <w:u w:val="none"/>
              </w:rPr>
              <w:t>；</w:t>
            </w:r>
            <w:r>
              <w:rPr>
                <w:rFonts w:ascii="宋体" w:eastAsia="宋体" w:hAnsi="宋体" w:cs="宋体" w:hint="eastAsia"/>
                <w:caps w:val="0"/>
                <w:color w:val="0D0D0D"/>
                <w:spacing w:val="0"/>
                <w:sz w:val="18"/>
                <w:szCs w:val="18"/>
                <w:highlight w:val="none"/>
                <w:u w:val="none"/>
              </w:rPr>
              <w:t>持中华人民共和国特种作业操作证（作业类别：制冷与空调作业；准操项目：不限）；作业操作证（作业类别：电</w:t>
            </w:r>
            <w:r>
              <w:rPr>
                <w:rFonts w:ascii="宋体" w:eastAsia="宋体" w:hAnsi="宋体" w:cs="宋体" w:hint="eastAsia"/>
                <w:caps w:val="0"/>
                <w:color w:val="000000"/>
                <w:spacing w:val="0"/>
                <w:sz w:val="18"/>
                <w:szCs w:val="18"/>
                <w:highlight w:val="none"/>
                <w:u w:val="none"/>
              </w:rPr>
              <w:t>工</w:t>
            </w:r>
            <w:r>
              <w:rPr>
                <w:rFonts w:ascii="宋体" w:eastAsia="宋体" w:hAnsi="宋体" w:cs="宋体" w:hint="eastAsia"/>
                <w:caps w:val="0"/>
                <w:color w:val="0D0D0D"/>
                <w:spacing w:val="0"/>
                <w:sz w:val="18"/>
                <w:szCs w:val="18"/>
                <w:highlight w:val="none"/>
                <w:u w:val="none"/>
              </w:rPr>
              <w:t>作业；准操项目：高压或低压电工作业）</w:t>
            </w:r>
          </w:p>
        </w:tc>
        <w:tc>
          <w:tcPr>
            <w:tcW w:w="588" w:type="dxa"/>
            <w:tcBorders>
              <w:top w:val="single" w:sz="2" w:space="0" w:color="000000"/>
              <w:left w:val="single" w:sz="2" w:space="0" w:color="000000"/>
              <w:bottom w:val="single" w:sz="2" w:space="0" w:color="000000"/>
              <w:right w:val="single" w:sz="2" w:space="0" w:color="000000"/>
            </w:tcBorders>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 </w:t>
            </w:r>
          </w:p>
        </w:tc>
      </w:tr>
      <w:tr>
        <w:tblPrEx>
          <w:tblW w:w="8640" w:type="dxa"/>
          <w:tblInd w:w="0" w:type="dxa"/>
          <w:tblLayout w:type="fixed"/>
          <w:tblCellMar>
            <w:top w:w="15" w:type="dxa"/>
            <w:left w:w="15" w:type="dxa"/>
            <w:bottom w:w="15" w:type="dxa"/>
            <w:right w:w="15" w:type="dxa"/>
          </w:tblCellMar>
        </w:tblPrEx>
        <w:trPr>
          <w:trHeight w:val="256"/>
        </w:trPr>
        <w:tc>
          <w:tcPr>
            <w:tcW w:w="672" w:type="dxa"/>
            <w:vMerge/>
            <w:tcBorders>
              <w:top w:val="single" w:sz="2" w:space="0" w:color="000000"/>
              <w:left w:val="single" w:sz="2" w:space="0" w:color="000000"/>
              <w:bottom w:val="single" w:sz="2" w:space="0" w:color="000000"/>
              <w:right w:val="single" w:sz="2" w:space="0" w:color="000000"/>
            </w:tcBorders>
            <w:shd w:val="clear" w:color="auto" w:fill="auto"/>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tc>
        <w:tc>
          <w:tcPr>
            <w:tcW w:w="1110" w:type="dxa"/>
            <w:vMerge/>
            <w:tcBorders>
              <w:top w:val="single" w:sz="2" w:space="0" w:color="000000"/>
              <w:left w:val="single" w:sz="2" w:space="0" w:color="000000"/>
              <w:bottom w:val="single" w:sz="2" w:space="0" w:color="000000"/>
              <w:right w:val="single" w:sz="2" w:space="0" w:color="000000"/>
            </w:tcBorders>
            <w:shd w:val="clear" w:color="auto" w:fill="auto"/>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tc>
        <w:tc>
          <w:tcPr>
            <w:tcW w:w="630" w:type="dxa"/>
            <w:vMerge/>
            <w:tcBorders>
              <w:top w:val="single" w:sz="2" w:space="0" w:color="000000"/>
              <w:left w:val="single" w:sz="2" w:space="0" w:color="000000"/>
              <w:bottom w:val="single" w:sz="2" w:space="0" w:color="000000"/>
              <w:right w:val="single" w:sz="2" w:space="0" w:color="000000"/>
            </w:tcBorders>
            <w:shd w:val="clear" w:color="auto" w:fill="auto"/>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tc>
        <w:tc>
          <w:tcPr>
            <w:tcW w:w="1380"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caps w:val="0"/>
                <w:spacing w:val="0"/>
                <w:sz w:val="18"/>
                <w:szCs w:val="18"/>
                <w:highlight w:val="none"/>
                <w:u w:val="none"/>
              </w:rPr>
            </w:pPr>
            <w:r>
              <w:rPr>
                <w:rFonts w:ascii="宋体" w:eastAsia="宋体" w:hAnsi="宋体" w:cs="宋体" w:hint="eastAsia"/>
                <w:caps w:val="0"/>
                <w:spacing w:val="0"/>
                <w:sz w:val="18"/>
                <w:szCs w:val="18"/>
                <w:highlight w:val="none"/>
                <w:u w:val="none"/>
              </w:rPr>
              <w:t>安全主管</w:t>
            </w:r>
          </w:p>
          <w:p>
            <w:pPr>
              <w:pStyle w:val="NormalWeb"/>
              <w:widowControl/>
              <w:spacing w:beforeAutospacing="0" w:after="0" w:afterAutospacing="0" w:line="27" w:lineRule="atLeast"/>
              <w:ind w:left="0" w:right="0" w:firstLine="0"/>
              <w:jc w:val="center"/>
              <w:rPr>
                <w:rFonts w:ascii="宋体" w:eastAsia="宋体" w:hAnsi="宋体" w:cs="宋体" w:hint="eastAsia"/>
                <w:caps w:val="0"/>
                <w:spacing w:val="0"/>
                <w:sz w:val="18"/>
                <w:szCs w:val="18"/>
                <w:highlight w:val="none"/>
                <w:u w:val="none"/>
              </w:rPr>
            </w:pPr>
            <w:r>
              <w:rPr>
                <w:rFonts w:ascii="宋体" w:eastAsia="宋体" w:hAnsi="宋体" w:cs="宋体" w:hint="eastAsia"/>
                <w:caps w:val="0"/>
                <w:spacing w:val="0"/>
                <w:sz w:val="18"/>
                <w:szCs w:val="18"/>
                <w:highlight w:val="none"/>
                <w:u w:val="none"/>
              </w:rPr>
              <w:t>（</w:t>
            </w:r>
            <w:r>
              <w:rPr>
                <w:rFonts w:ascii="宋体" w:eastAsia="宋体" w:hAnsi="宋体" w:cs="宋体" w:hint="eastAsia"/>
                <w:caps w:val="0"/>
                <w:spacing w:val="0"/>
                <w:sz w:val="18"/>
                <w:szCs w:val="18"/>
                <w:highlight w:val="none"/>
                <w:u w:val="none"/>
                <w:lang w:val="en-US" w:eastAsia="zh-CN"/>
              </w:rPr>
              <w:t>1</w:t>
            </w:r>
            <w:r>
              <w:rPr>
                <w:rFonts w:ascii="宋体" w:eastAsia="宋体" w:hAnsi="宋体" w:cs="宋体" w:hint="eastAsia"/>
                <w:caps w:val="0"/>
                <w:spacing w:val="0"/>
                <w:sz w:val="18"/>
                <w:szCs w:val="18"/>
                <w:highlight w:val="none"/>
                <w:u w:val="none"/>
              </w:rPr>
              <w:t>名）</w:t>
            </w:r>
          </w:p>
        </w:tc>
        <w:tc>
          <w:tcPr>
            <w:tcW w:w="4260" w:type="dxa"/>
            <w:tcBorders>
              <w:top w:val="single" w:sz="2" w:space="0" w:color="000000"/>
              <w:left w:val="single" w:sz="2" w:space="0" w:color="000000"/>
              <w:bottom w:val="single" w:sz="2" w:space="0" w:color="000000"/>
              <w:right w:val="single" w:sz="2" w:space="0" w:color="000000"/>
            </w:tcBorders>
            <w:shd w:val="clear" w:color="auto" w:fill="FFFFFF"/>
          </w:tcPr>
          <w:p>
            <w:pPr>
              <w:widowControl/>
              <w:spacing w:beforeAutospacing="0" w:after="0" w:afterAutospacing="0"/>
              <w:ind w:left="0" w:firstLine="0"/>
              <w:jc w:val="both"/>
              <w:textAlignment w:val="top"/>
              <w:rPr>
                <w:rFonts w:ascii="宋体" w:eastAsia="宋体" w:hAnsi="宋体" w:cs="宋体" w:hint="eastAsia"/>
                <w:caps w:val="0"/>
                <w:spacing w:val="0"/>
                <w:sz w:val="18"/>
                <w:szCs w:val="18"/>
                <w:highlight w:val="none"/>
                <w:u w:val="none"/>
              </w:rPr>
            </w:pPr>
            <w:r>
              <w:rPr>
                <w:rFonts w:ascii="宋体" w:eastAsia="宋体" w:hAnsi="宋体" w:cs="宋体" w:hint="eastAsia"/>
                <w:caps w:val="0"/>
                <w:color w:val="000000"/>
                <w:spacing w:val="0"/>
                <w:kern w:val="0"/>
                <w:sz w:val="18"/>
                <w:szCs w:val="18"/>
                <w:highlight w:val="none"/>
                <w:u w:val="none"/>
                <w:lang w:val="en-US" w:eastAsia="zh-CN"/>
              </w:rPr>
              <w:t>大专及以上学历，需持安全员B证，具有8年以上施工安全、水电气安全或消防安全相关工作经验。</w:t>
            </w:r>
          </w:p>
        </w:tc>
        <w:tc>
          <w:tcPr>
            <w:tcW w:w="588" w:type="dxa"/>
            <w:tcBorders>
              <w:top w:val="single" w:sz="2" w:space="0" w:color="000000"/>
              <w:left w:val="single" w:sz="2" w:space="0" w:color="000000"/>
              <w:bottom w:val="single" w:sz="2" w:space="0" w:color="000000"/>
              <w:right w:val="single" w:sz="2" w:space="0" w:color="000000"/>
            </w:tcBorders>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 </w:t>
            </w:r>
          </w:p>
        </w:tc>
      </w:tr>
      <w:tr>
        <w:tblPrEx>
          <w:tblW w:w="8640" w:type="dxa"/>
          <w:tblInd w:w="0" w:type="dxa"/>
          <w:tblLayout w:type="fixed"/>
          <w:tblCellMar>
            <w:top w:w="15" w:type="dxa"/>
            <w:left w:w="15" w:type="dxa"/>
            <w:bottom w:w="15" w:type="dxa"/>
            <w:right w:w="15" w:type="dxa"/>
          </w:tblCellMar>
        </w:tblPrEx>
        <w:trPr>
          <w:trHeight w:val="256"/>
        </w:trPr>
        <w:tc>
          <w:tcPr>
            <w:tcW w:w="672" w:type="dxa"/>
            <w:vMerge/>
            <w:tcBorders>
              <w:top w:val="single" w:sz="2" w:space="0" w:color="000000"/>
              <w:left w:val="single" w:sz="2" w:space="0" w:color="000000"/>
              <w:bottom w:val="single" w:sz="2" w:space="0" w:color="000000"/>
              <w:right w:val="single" w:sz="2" w:space="0" w:color="000000"/>
            </w:tcBorders>
            <w:shd w:val="clear" w:color="auto" w:fill="auto"/>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tc>
        <w:tc>
          <w:tcPr>
            <w:tcW w:w="1110" w:type="dxa"/>
            <w:vMerge/>
            <w:tcBorders>
              <w:top w:val="single" w:sz="2" w:space="0" w:color="000000"/>
              <w:left w:val="single" w:sz="2" w:space="0" w:color="000000"/>
              <w:bottom w:val="single" w:sz="2" w:space="0" w:color="000000"/>
              <w:right w:val="single" w:sz="2" w:space="0" w:color="000000"/>
            </w:tcBorders>
            <w:shd w:val="clear" w:color="auto" w:fill="auto"/>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tc>
        <w:tc>
          <w:tcPr>
            <w:tcW w:w="630" w:type="dxa"/>
            <w:vMerge/>
            <w:tcBorders>
              <w:top w:val="single" w:sz="2" w:space="0" w:color="000000"/>
              <w:left w:val="single" w:sz="2" w:space="0" w:color="000000"/>
              <w:bottom w:val="single" w:sz="2" w:space="0" w:color="000000"/>
              <w:right w:val="single" w:sz="2" w:space="0" w:color="000000"/>
            </w:tcBorders>
            <w:shd w:val="clear" w:color="auto" w:fill="auto"/>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tc>
        <w:tc>
          <w:tcPr>
            <w:tcW w:w="1380"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中级综合管理员（2名）</w:t>
            </w:r>
          </w:p>
        </w:tc>
        <w:tc>
          <w:tcPr>
            <w:tcW w:w="4260" w:type="dxa"/>
            <w:tcBorders>
              <w:top w:val="single" w:sz="2" w:space="0" w:color="000000"/>
              <w:left w:val="single" w:sz="2" w:space="0" w:color="000000"/>
              <w:bottom w:val="single" w:sz="2" w:space="0" w:color="000000"/>
              <w:right w:val="single" w:sz="2" w:space="0" w:color="000000"/>
            </w:tcBorders>
            <w:shd w:val="clear" w:color="auto" w:fill="FFFFFF"/>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中专及以上文化，熟练使用办公软件，具有3年以上机电维修客服相关工作经验</w:t>
            </w:r>
          </w:p>
        </w:tc>
        <w:tc>
          <w:tcPr>
            <w:tcW w:w="588" w:type="dxa"/>
            <w:tcBorders>
              <w:top w:val="single" w:sz="2" w:space="0" w:color="000000"/>
              <w:left w:val="single" w:sz="2" w:space="0" w:color="000000"/>
              <w:bottom w:val="single" w:sz="2" w:space="0" w:color="000000"/>
              <w:right w:val="single" w:sz="2" w:space="0" w:color="000000"/>
            </w:tcBorders>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 </w:t>
            </w:r>
          </w:p>
        </w:tc>
      </w:tr>
      <w:tr>
        <w:tblPrEx>
          <w:tblW w:w="8640" w:type="dxa"/>
          <w:tblInd w:w="0" w:type="dxa"/>
          <w:tblLayout w:type="fixed"/>
          <w:tblCellMar>
            <w:top w:w="15" w:type="dxa"/>
            <w:left w:w="15" w:type="dxa"/>
            <w:bottom w:w="15" w:type="dxa"/>
            <w:right w:w="15" w:type="dxa"/>
          </w:tblCellMar>
        </w:tblPrEx>
        <w:trPr>
          <w:trHeight w:val="301"/>
        </w:trPr>
        <w:tc>
          <w:tcPr>
            <w:tcW w:w="672" w:type="dxa"/>
            <w:vMerge w:val="restart"/>
            <w:tcBorders>
              <w:top w:val="single" w:sz="2" w:space="0" w:color="000000"/>
              <w:left w:val="single" w:sz="2" w:space="0" w:color="000000"/>
              <w:bottom w:val="single" w:sz="2" w:space="0" w:color="000000"/>
              <w:right w:val="single" w:sz="2" w:space="0" w:color="000000"/>
            </w:tcBorders>
            <w:shd w:val="clear" w:color="auto" w:fill="auto"/>
            <w:vAlign w:val="center"/>
          </w:tcPr>
          <w:p>
            <w:pPr>
              <w:pStyle w:val="NormalWeb"/>
              <w:widowControl/>
              <w:spacing w:beforeAutospacing="0" w:after="0" w:afterAutospacing="0" w:line="27" w:lineRule="atLeast"/>
              <w:ind w:left="0" w:right="0" w:firstLine="0"/>
              <w:jc w:val="center"/>
              <w:rPr>
                <w:rFonts w:ascii="宋体" w:eastAsia="宋体" w:hAnsi="宋体" w:cs="宋体" w:hint="eastAsia"/>
                <w:caps w:val="0"/>
                <w:spacing w:val="0"/>
                <w:sz w:val="18"/>
                <w:szCs w:val="18"/>
                <w:highlight w:val="none"/>
                <w:u w:val="none"/>
              </w:rPr>
            </w:pPr>
            <w:r>
              <w:rPr>
                <w:rFonts w:ascii="宋体" w:eastAsia="宋体" w:hAnsi="宋体" w:cs="宋体" w:hint="eastAsia"/>
                <w:caps w:val="0"/>
                <w:spacing w:val="0"/>
                <w:sz w:val="18"/>
                <w:szCs w:val="18"/>
                <w:highlight w:val="none"/>
                <w:u w:val="none"/>
              </w:rPr>
              <w:t>2</w:t>
            </w:r>
          </w:p>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tc>
        <w:tc>
          <w:tcPr>
            <w:tcW w:w="1110" w:type="dxa"/>
            <w:vMerge w:val="restart"/>
            <w:tcBorders>
              <w:top w:val="single" w:sz="2" w:space="0" w:color="000000"/>
              <w:left w:val="single" w:sz="2" w:space="0" w:color="000000"/>
              <w:bottom w:val="single" w:sz="2" w:space="0" w:color="000000"/>
              <w:right w:val="single" w:sz="2" w:space="0" w:color="000000"/>
            </w:tcBorders>
            <w:shd w:val="clear" w:color="auto" w:fill="auto"/>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普通区域维修班</w:t>
            </w:r>
          </w:p>
          <w:p>
            <w:pPr>
              <w:pStyle w:val="NormalWeb"/>
              <w:widowControl/>
              <w:spacing w:beforeAutospacing="0" w:after="0" w:afterAutospacing="0" w:line="27" w:lineRule="atLeast"/>
              <w:ind w:left="0" w:right="0" w:firstLine="0"/>
              <w:jc w:val="center"/>
              <w:rPr>
                <w:rFonts w:ascii="宋体" w:eastAsia="宋体" w:hAnsi="宋体" w:cs="宋体" w:hint="eastAsia"/>
                <w:caps w:val="0"/>
                <w:spacing w:val="0"/>
                <w:sz w:val="18"/>
                <w:szCs w:val="18"/>
                <w:highlight w:val="none"/>
                <w:u w:val="none"/>
              </w:rPr>
            </w:pPr>
            <w:r>
              <w:rPr>
                <w:rFonts w:ascii="宋体" w:eastAsia="宋体" w:hAnsi="宋体" w:cs="宋体" w:hint="eastAsia"/>
                <w:caps w:val="0"/>
                <w:spacing w:val="0"/>
                <w:sz w:val="18"/>
                <w:szCs w:val="18"/>
                <w:highlight w:val="none"/>
                <w:u w:val="none"/>
              </w:rPr>
              <w:t>(水电、空调、土建等维修)</w:t>
            </w:r>
          </w:p>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tc>
        <w:tc>
          <w:tcPr>
            <w:tcW w:w="630" w:type="dxa"/>
            <w:vMerge w:val="restart"/>
            <w:tcBorders>
              <w:top w:val="single" w:sz="2" w:space="0" w:color="000000"/>
              <w:left w:val="single" w:sz="2" w:space="0" w:color="000000"/>
              <w:bottom w:val="single" w:sz="2" w:space="0" w:color="000000"/>
              <w:right w:val="single" w:sz="2" w:space="0" w:color="000000"/>
            </w:tcBorders>
            <w:shd w:val="clear" w:color="auto" w:fill="auto"/>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p>
            <w:pPr>
              <w:pStyle w:val="NormalWeb"/>
              <w:widowControl/>
              <w:spacing w:beforeAutospacing="0" w:after="0" w:afterAutospacing="0" w:line="27" w:lineRule="atLeast"/>
              <w:ind w:left="0" w:right="0" w:firstLine="0"/>
              <w:jc w:val="center"/>
              <w:rPr>
                <w:rFonts w:ascii="宋体" w:eastAsia="宋体" w:hAnsi="宋体" w:cs="宋体" w:hint="eastAsia"/>
                <w:caps w:val="0"/>
                <w:spacing w:val="0"/>
                <w:sz w:val="18"/>
                <w:szCs w:val="18"/>
                <w:highlight w:val="none"/>
                <w:u w:val="none"/>
                <w:lang w:eastAsia="zh-CN"/>
              </w:rPr>
            </w:pPr>
            <w:r>
              <w:rPr>
                <w:rFonts w:ascii="宋体" w:eastAsia="宋体" w:hAnsi="宋体" w:cs="宋体" w:hint="eastAsia"/>
                <w:caps w:val="0"/>
                <w:spacing w:val="0"/>
                <w:sz w:val="18"/>
                <w:szCs w:val="18"/>
                <w:highlight w:val="none"/>
                <w:u w:val="none"/>
              </w:rPr>
              <w:t>4</w:t>
            </w:r>
            <w:r>
              <w:rPr>
                <w:rFonts w:ascii="宋体" w:eastAsia="宋体" w:hAnsi="宋体" w:cs="宋体" w:hint="eastAsia"/>
                <w:caps w:val="0"/>
                <w:spacing w:val="0"/>
                <w:sz w:val="18"/>
                <w:szCs w:val="18"/>
                <w:highlight w:val="none"/>
                <w:u w:val="none"/>
                <w:lang w:val="en-US" w:eastAsia="zh-CN"/>
              </w:rPr>
              <w:t>3</w:t>
            </w:r>
          </w:p>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tc>
        <w:tc>
          <w:tcPr>
            <w:tcW w:w="1380"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维修班长（2名）</w:t>
            </w:r>
          </w:p>
        </w:tc>
        <w:tc>
          <w:tcPr>
            <w:tcW w:w="4260" w:type="dxa"/>
            <w:tcBorders>
              <w:top w:val="single" w:sz="2" w:space="0" w:color="000000"/>
              <w:left w:val="single" w:sz="2" w:space="0" w:color="000000"/>
              <w:bottom w:val="single" w:sz="2" w:space="0" w:color="000000"/>
              <w:right w:val="single" w:sz="2" w:space="0" w:color="000000"/>
            </w:tcBorders>
            <w:shd w:val="clear" w:color="auto" w:fill="FFFFFF"/>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D0D0D"/>
                <w:spacing w:val="0"/>
                <w:sz w:val="18"/>
                <w:szCs w:val="18"/>
                <w:highlight w:val="none"/>
                <w:u w:val="none"/>
              </w:rPr>
              <w:t>大专或以上文化，持中华人民共和国特种作业操作证（作业类别：电工作业；准操项目：高压电工作业），10 年以上维修工作经验</w:t>
            </w:r>
          </w:p>
        </w:tc>
        <w:tc>
          <w:tcPr>
            <w:tcW w:w="588" w:type="dxa"/>
            <w:tcBorders>
              <w:top w:val="single" w:sz="2" w:space="0" w:color="000000"/>
              <w:left w:val="single" w:sz="2" w:space="0" w:color="000000"/>
              <w:bottom w:val="single" w:sz="2" w:space="0" w:color="000000"/>
              <w:right w:val="single" w:sz="2" w:space="0" w:color="000000"/>
            </w:tcBorders>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 </w:t>
            </w:r>
          </w:p>
        </w:tc>
      </w:tr>
      <w:tr>
        <w:tblPrEx>
          <w:tblW w:w="8640" w:type="dxa"/>
          <w:tblInd w:w="0" w:type="dxa"/>
          <w:tblLayout w:type="fixed"/>
          <w:tblCellMar>
            <w:top w:w="15" w:type="dxa"/>
            <w:left w:w="15" w:type="dxa"/>
            <w:bottom w:w="15" w:type="dxa"/>
            <w:right w:w="15" w:type="dxa"/>
          </w:tblCellMar>
        </w:tblPrEx>
        <w:trPr>
          <w:trHeight w:val="301"/>
        </w:trPr>
        <w:tc>
          <w:tcPr>
            <w:tcW w:w="672" w:type="dxa"/>
            <w:vMerge/>
            <w:tcBorders>
              <w:top w:val="single" w:sz="2" w:space="0" w:color="000000"/>
              <w:left w:val="single" w:sz="2" w:space="0" w:color="000000"/>
              <w:bottom w:val="single" w:sz="2" w:space="0" w:color="000000"/>
              <w:right w:val="single" w:sz="2" w:space="0" w:color="000000"/>
            </w:tcBorders>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tc>
        <w:tc>
          <w:tcPr>
            <w:tcW w:w="1110" w:type="dxa"/>
            <w:vMerge/>
            <w:tcBorders>
              <w:top w:val="single" w:sz="2" w:space="0" w:color="000000"/>
              <w:left w:val="single" w:sz="2" w:space="0" w:color="000000"/>
              <w:bottom w:val="single" w:sz="2" w:space="0" w:color="000000"/>
              <w:right w:val="single" w:sz="2" w:space="0" w:color="000000"/>
            </w:tcBorders>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tc>
        <w:tc>
          <w:tcPr>
            <w:tcW w:w="630" w:type="dxa"/>
            <w:vMerge/>
            <w:tcBorders>
              <w:top w:val="single" w:sz="2" w:space="0" w:color="000000"/>
              <w:left w:val="single" w:sz="2" w:space="0" w:color="000000"/>
              <w:bottom w:val="single" w:sz="2" w:space="0" w:color="000000"/>
              <w:right w:val="single" w:sz="2" w:space="0" w:color="000000"/>
            </w:tcBorders>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tc>
        <w:tc>
          <w:tcPr>
            <w:tcW w:w="1380"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高级安全生产专员（1名）</w:t>
            </w:r>
          </w:p>
        </w:tc>
        <w:tc>
          <w:tcPr>
            <w:tcW w:w="4260" w:type="dxa"/>
            <w:tcBorders>
              <w:top w:val="single" w:sz="2" w:space="0" w:color="000000"/>
              <w:left w:val="single" w:sz="2" w:space="0" w:color="000000"/>
              <w:bottom w:val="single" w:sz="2" w:space="0" w:color="000000"/>
              <w:right w:val="single" w:sz="2" w:space="0" w:color="000000"/>
            </w:tcBorders>
          </w:tcPr>
          <w:p>
            <w:pPr>
              <w:widowControl/>
              <w:spacing w:beforeAutospacing="0" w:after="0" w:afterAutospacing="0"/>
              <w:ind w:left="0" w:firstLine="0"/>
              <w:jc w:val="left"/>
              <w:textAlignment w:val="top"/>
              <w:rPr>
                <w:rFonts w:ascii="宋体" w:eastAsia="宋体" w:hAnsi="宋体" w:cs="宋体" w:hint="eastAsia"/>
                <w:caps w:val="0"/>
                <w:spacing w:val="0"/>
                <w:sz w:val="18"/>
                <w:szCs w:val="18"/>
                <w:highlight w:val="none"/>
                <w:u w:val="none"/>
              </w:rPr>
            </w:pPr>
            <w:r>
              <w:rPr>
                <w:rFonts w:ascii="宋体" w:eastAsia="宋体" w:hAnsi="宋体" w:cs="宋体" w:hint="eastAsia"/>
                <w:caps w:val="0"/>
                <w:color w:val="auto"/>
                <w:spacing w:val="0"/>
                <w:kern w:val="0"/>
                <w:sz w:val="18"/>
                <w:szCs w:val="18"/>
                <w:highlight w:val="none"/>
                <w:u w:val="none"/>
                <w:lang w:val="en-US" w:eastAsia="zh-CN"/>
              </w:rPr>
              <w:t>中专及以上文化，需持安全员C证，具有3年以上施工安全、水电气安全、消防安全相关工作经验。</w:t>
            </w:r>
          </w:p>
        </w:tc>
        <w:tc>
          <w:tcPr>
            <w:tcW w:w="588" w:type="dxa"/>
            <w:tcBorders>
              <w:top w:val="single" w:sz="2" w:space="0" w:color="000000"/>
              <w:left w:val="single" w:sz="2" w:space="0" w:color="000000"/>
              <w:bottom w:val="single" w:sz="2" w:space="0" w:color="000000"/>
              <w:right w:val="single" w:sz="2" w:space="0" w:color="000000"/>
            </w:tcBorders>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 </w:t>
            </w:r>
          </w:p>
        </w:tc>
      </w:tr>
      <w:tr>
        <w:tblPrEx>
          <w:tblW w:w="8640" w:type="dxa"/>
          <w:tblInd w:w="0" w:type="dxa"/>
          <w:tblLayout w:type="fixed"/>
          <w:tblCellMar>
            <w:top w:w="15" w:type="dxa"/>
            <w:left w:w="15" w:type="dxa"/>
            <w:bottom w:w="15" w:type="dxa"/>
            <w:right w:w="15" w:type="dxa"/>
          </w:tblCellMar>
        </w:tblPrEx>
        <w:trPr>
          <w:trHeight w:val="301"/>
        </w:trPr>
        <w:tc>
          <w:tcPr>
            <w:tcW w:w="672" w:type="dxa"/>
            <w:vMerge/>
            <w:tcBorders>
              <w:top w:val="single" w:sz="2" w:space="0" w:color="000000"/>
              <w:left w:val="single" w:sz="2" w:space="0" w:color="000000"/>
              <w:bottom w:val="single" w:sz="2" w:space="0" w:color="000000"/>
              <w:right w:val="single" w:sz="2" w:space="0" w:color="000000"/>
            </w:tcBorders>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tc>
        <w:tc>
          <w:tcPr>
            <w:tcW w:w="1110" w:type="dxa"/>
            <w:vMerge/>
            <w:tcBorders>
              <w:top w:val="single" w:sz="2" w:space="0" w:color="000000"/>
              <w:left w:val="single" w:sz="2" w:space="0" w:color="000000"/>
              <w:bottom w:val="single" w:sz="2" w:space="0" w:color="000000"/>
              <w:right w:val="single" w:sz="2" w:space="0" w:color="000000"/>
            </w:tcBorders>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tc>
        <w:tc>
          <w:tcPr>
            <w:tcW w:w="630" w:type="dxa"/>
            <w:vMerge/>
            <w:tcBorders>
              <w:top w:val="single" w:sz="2" w:space="0" w:color="000000"/>
              <w:left w:val="single" w:sz="2" w:space="0" w:color="000000"/>
              <w:bottom w:val="single" w:sz="2" w:space="0" w:color="000000"/>
              <w:right w:val="single" w:sz="2" w:space="0" w:color="000000"/>
            </w:tcBorders>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tc>
        <w:tc>
          <w:tcPr>
            <w:tcW w:w="1380"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高级维修工（</w:t>
            </w:r>
            <w:r>
              <w:rPr>
                <w:rFonts w:ascii="宋体" w:hAnsi="宋体" w:cs="宋体" w:hint="eastAsia"/>
                <w:caps w:val="0"/>
                <w:spacing w:val="0"/>
                <w:sz w:val="18"/>
                <w:szCs w:val="18"/>
                <w:highlight w:val="none"/>
                <w:u w:val="none"/>
                <w:lang w:val="en-US" w:eastAsia="zh-CN"/>
              </w:rPr>
              <w:t>9</w:t>
            </w:r>
            <w:r>
              <w:rPr>
                <w:rFonts w:ascii="宋体" w:eastAsia="宋体" w:hAnsi="宋体" w:cs="宋体" w:hint="eastAsia"/>
                <w:caps w:val="0"/>
                <w:spacing w:val="0"/>
                <w:sz w:val="18"/>
                <w:szCs w:val="18"/>
                <w:highlight w:val="none"/>
                <w:u w:val="none"/>
              </w:rPr>
              <w:t>名）</w:t>
            </w:r>
          </w:p>
        </w:tc>
        <w:tc>
          <w:tcPr>
            <w:tcW w:w="4260" w:type="dxa"/>
            <w:tcBorders>
              <w:top w:val="single" w:sz="2" w:space="0" w:color="000000"/>
              <w:left w:val="single" w:sz="2" w:space="0" w:color="000000"/>
              <w:bottom w:val="single" w:sz="2" w:space="0" w:color="000000"/>
              <w:right w:val="single" w:sz="2" w:space="0" w:color="000000"/>
            </w:tcBorders>
          </w:tcPr>
          <w:p>
            <w:pPr>
              <w:widowControl/>
              <w:spacing w:beforeAutospacing="0" w:after="0" w:afterAutospacing="0" w:line="18" w:lineRule="atLeast"/>
              <w:ind w:left="0" w:firstLine="0"/>
              <w:jc w:val="left"/>
              <w:textAlignment w:val="top"/>
              <w:rPr>
                <w:rFonts w:ascii="宋体" w:eastAsia="宋体" w:hAnsi="宋体" w:cs="宋体" w:hint="eastAsia"/>
                <w:caps w:val="0"/>
                <w:spacing w:val="0"/>
                <w:sz w:val="18"/>
                <w:szCs w:val="18"/>
                <w:highlight w:val="none"/>
                <w:u w:val="none"/>
              </w:rPr>
            </w:pPr>
            <w:r>
              <w:rPr>
                <w:rFonts w:ascii="宋体" w:eastAsia="宋体" w:hAnsi="宋体" w:cs="宋体" w:hint="eastAsia"/>
                <w:caps w:val="0"/>
                <w:color w:val="0D0D0D"/>
                <w:spacing w:val="0"/>
                <w:kern w:val="0"/>
                <w:sz w:val="18"/>
                <w:szCs w:val="18"/>
                <w:highlight w:val="none"/>
                <w:u w:val="none"/>
                <w:lang w:val="en-US" w:eastAsia="zh-CN"/>
              </w:rPr>
              <w:t>持中华人民共和国特种作业操作证（作业类别：电工作业；准操项目：低压电工作业），懂电气维修，8 年以上工作经验</w:t>
            </w:r>
          </w:p>
        </w:tc>
        <w:tc>
          <w:tcPr>
            <w:tcW w:w="588" w:type="dxa"/>
            <w:tcBorders>
              <w:top w:val="single" w:sz="2" w:space="0" w:color="000000"/>
              <w:left w:val="single" w:sz="2" w:space="0" w:color="000000"/>
              <w:bottom w:val="single" w:sz="2" w:space="0" w:color="000000"/>
              <w:right w:val="single" w:sz="2" w:space="0" w:color="000000"/>
            </w:tcBorders>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 </w:t>
            </w:r>
          </w:p>
        </w:tc>
      </w:tr>
      <w:tr>
        <w:tblPrEx>
          <w:tblW w:w="8640" w:type="dxa"/>
          <w:tblInd w:w="0" w:type="dxa"/>
          <w:tblLayout w:type="fixed"/>
          <w:tblCellMar>
            <w:top w:w="15" w:type="dxa"/>
            <w:left w:w="15" w:type="dxa"/>
            <w:bottom w:w="15" w:type="dxa"/>
            <w:right w:w="15" w:type="dxa"/>
          </w:tblCellMar>
        </w:tblPrEx>
        <w:trPr>
          <w:trHeight w:val="301"/>
        </w:trPr>
        <w:tc>
          <w:tcPr>
            <w:tcW w:w="672" w:type="dxa"/>
            <w:vMerge/>
            <w:tcBorders>
              <w:top w:val="single" w:sz="2" w:space="0" w:color="000000"/>
              <w:left w:val="single" w:sz="2" w:space="0" w:color="000000"/>
              <w:bottom w:val="single" w:sz="2" w:space="0" w:color="000000"/>
              <w:right w:val="single" w:sz="2" w:space="0" w:color="000000"/>
            </w:tcBorders>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tc>
        <w:tc>
          <w:tcPr>
            <w:tcW w:w="1110" w:type="dxa"/>
            <w:vMerge/>
            <w:tcBorders>
              <w:top w:val="single" w:sz="2" w:space="0" w:color="000000"/>
              <w:left w:val="single" w:sz="2" w:space="0" w:color="000000"/>
              <w:bottom w:val="single" w:sz="2" w:space="0" w:color="000000"/>
              <w:right w:val="single" w:sz="2" w:space="0" w:color="000000"/>
            </w:tcBorders>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tc>
        <w:tc>
          <w:tcPr>
            <w:tcW w:w="630" w:type="dxa"/>
            <w:vMerge/>
            <w:tcBorders>
              <w:top w:val="single" w:sz="2" w:space="0" w:color="000000"/>
              <w:left w:val="single" w:sz="2" w:space="0" w:color="000000"/>
              <w:bottom w:val="single" w:sz="2" w:space="0" w:color="000000"/>
              <w:right w:val="single" w:sz="2" w:space="0" w:color="000000"/>
            </w:tcBorders>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tc>
        <w:tc>
          <w:tcPr>
            <w:tcW w:w="1380"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中级维修工（</w:t>
            </w:r>
            <w:r>
              <w:rPr>
                <w:rFonts w:ascii="宋体" w:hAnsi="宋体" w:cs="宋体" w:hint="eastAsia"/>
                <w:caps w:val="0"/>
                <w:spacing w:val="0"/>
                <w:sz w:val="18"/>
                <w:szCs w:val="18"/>
                <w:highlight w:val="none"/>
                <w:u w:val="none"/>
                <w:lang w:val="en-US" w:eastAsia="zh-CN"/>
              </w:rPr>
              <w:t>9</w:t>
            </w:r>
            <w:r>
              <w:rPr>
                <w:rFonts w:ascii="宋体" w:eastAsia="宋体" w:hAnsi="宋体" w:cs="宋体" w:hint="eastAsia"/>
                <w:caps w:val="0"/>
                <w:spacing w:val="0"/>
                <w:sz w:val="18"/>
                <w:szCs w:val="18"/>
                <w:highlight w:val="none"/>
                <w:u w:val="none"/>
              </w:rPr>
              <w:t>名）</w:t>
            </w:r>
          </w:p>
        </w:tc>
        <w:tc>
          <w:tcPr>
            <w:tcW w:w="4260" w:type="dxa"/>
            <w:tcBorders>
              <w:top w:val="single" w:sz="2" w:space="0" w:color="000000"/>
              <w:left w:val="single" w:sz="2" w:space="0" w:color="000000"/>
              <w:bottom w:val="single" w:sz="2" w:space="0" w:color="000000"/>
              <w:right w:val="single" w:sz="2" w:space="0" w:color="000000"/>
            </w:tcBorders>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D0D0D"/>
                <w:spacing w:val="0"/>
                <w:sz w:val="18"/>
                <w:szCs w:val="18"/>
                <w:highlight w:val="none"/>
                <w:u w:val="none"/>
              </w:rPr>
              <w:t>持中华人民共和国特种作业操作证（作业类别：电工作业；准操项目：低压电工作业），懂电气维修，8 年以上工作经验</w:t>
            </w:r>
          </w:p>
        </w:tc>
        <w:tc>
          <w:tcPr>
            <w:tcW w:w="588" w:type="dxa"/>
            <w:tcBorders>
              <w:top w:val="single" w:sz="2" w:space="0" w:color="000000"/>
              <w:left w:val="single" w:sz="2" w:space="0" w:color="000000"/>
              <w:bottom w:val="single" w:sz="2" w:space="0" w:color="000000"/>
              <w:right w:val="single" w:sz="2" w:space="0" w:color="000000"/>
            </w:tcBorders>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 </w:t>
            </w:r>
          </w:p>
        </w:tc>
      </w:tr>
      <w:tr>
        <w:tblPrEx>
          <w:tblW w:w="8640" w:type="dxa"/>
          <w:tblInd w:w="0" w:type="dxa"/>
          <w:tblLayout w:type="fixed"/>
          <w:tblCellMar>
            <w:top w:w="15" w:type="dxa"/>
            <w:left w:w="15" w:type="dxa"/>
            <w:bottom w:w="15" w:type="dxa"/>
            <w:right w:w="15" w:type="dxa"/>
          </w:tblCellMar>
        </w:tblPrEx>
        <w:trPr>
          <w:trHeight w:val="301"/>
        </w:trPr>
        <w:tc>
          <w:tcPr>
            <w:tcW w:w="672" w:type="dxa"/>
            <w:vMerge/>
            <w:tcBorders>
              <w:top w:val="single" w:sz="2" w:space="0" w:color="000000"/>
              <w:left w:val="single" w:sz="2" w:space="0" w:color="000000"/>
              <w:bottom w:val="single" w:sz="2" w:space="0" w:color="000000"/>
              <w:right w:val="single" w:sz="2" w:space="0" w:color="000000"/>
            </w:tcBorders>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tc>
        <w:tc>
          <w:tcPr>
            <w:tcW w:w="1110" w:type="dxa"/>
            <w:vMerge/>
            <w:tcBorders>
              <w:top w:val="single" w:sz="2" w:space="0" w:color="000000"/>
              <w:left w:val="single" w:sz="2" w:space="0" w:color="000000"/>
              <w:bottom w:val="single" w:sz="2" w:space="0" w:color="000000"/>
              <w:right w:val="single" w:sz="2" w:space="0" w:color="000000"/>
            </w:tcBorders>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tc>
        <w:tc>
          <w:tcPr>
            <w:tcW w:w="630" w:type="dxa"/>
            <w:vMerge/>
            <w:tcBorders>
              <w:top w:val="single" w:sz="2" w:space="0" w:color="000000"/>
              <w:left w:val="single" w:sz="2" w:space="0" w:color="000000"/>
              <w:bottom w:val="single" w:sz="2" w:space="0" w:color="000000"/>
              <w:right w:val="single" w:sz="2" w:space="0" w:color="000000"/>
            </w:tcBorders>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tc>
        <w:tc>
          <w:tcPr>
            <w:tcW w:w="1380"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高级焊工（1名）</w:t>
            </w:r>
          </w:p>
        </w:tc>
        <w:tc>
          <w:tcPr>
            <w:tcW w:w="4260" w:type="dxa"/>
            <w:tcBorders>
              <w:top w:val="single" w:sz="2" w:space="0" w:color="000000"/>
              <w:left w:val="single" w:sz="2" w:space="0" w:color="000000"/>
              <w:bottom w:val="single" w:sz="2" w:space="0" w:color="000000"/>
              <w:right w:val="single" w:sz="2" w:space="0" w:color="000000"/>
            </w:tcBorders>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D0D0D"/>
                <w:spacing w:val="0"/>
                <w:sz w:val="18"/>
                <w:szCs w:val="18"/>
                <w:highlight w:val="none"/>
                <w:u w:val="none"/>
              </w:rPr>
              <w:t>大专或以上文化，持中华人民共和国特种作业操作证（作业类别：焊接与热切割作业；准操项目：不限），10 年以上维修工作经验</w:t>
            </w:r>
          </w:p>
        </w:tc>
        <w:tc>
          <w:tcPr>
            <w:tcW w:w="588" w:type="dxa"/>
            <w:tcBorders>
              <w:top w:val="single" w:sz="2" w:space="0" w:color="000000"/>
              <w:left w:val="single" w:sz="2" w:space="0" w:color="000000"/>
              <w:bottom w:val="single" w:sz="2" w:space="0" w:color="000000"/>
              <w:right w:val="single" w:sz="2" w:space="0" w:color="000000"/>
            </w:tcBorders>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 </w:t>
            </w:r>
          </w:p>
        </w:tc>
      </w:tr>
      <w:tr>
        <w:tblPrEx>
          <w:tblW w:w="8640" w:type="dxa"/>
          <w:tblInd w:w="0" w:type="dxa"/>
          <w:tblLayout w:type="fixed"/>
          <w:tblCellMar>
            <w:top w:w="15" w:type="dxa"/>
            <w:left w:w="15" w:type="dxa"/>
            <w:bottom w:w="15" w:type="dxa"/>
            <w:right w:w="15" w:type="dxa"/>
          </w:tblCellMar>
        </w:tblPrEx>
        <w:trPr>
          <w:trHeight w:val="301"/>
        </w:trPr>
        <w:tc>
          <w:tcPr>
            <w:tcW w:w="672" w:type="dxa"/>
            <w:vMerge/>
            <w:tcBorders>
              <w:top w:val="single" w:sz="2" w:space="0" w:color="000000"/>
              <w:left w:val="single" w:sz="2" w:space="0" w:color="000000"/>
              <w:bottom w:val="single" w:sz="2" w:space="0" w:color="000000"/>
              <w:right w:val="single" w:sz="2" w:space="0" w:color="000000"/>
            </w:tcBorders>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tc>
        <w:tc>
          <w:tcPr>
            <w:tcW w:w="1110" w:type="dxa"/>
            <w:vMerge/>
            <w:tcBorders>
              <w:top w:val="single" w:sz="2" w:space="0" w:color="000000"/>
              <w:left w:val="single" w:sz="2" w:space="0" w:color="000000"/>
              <w:bottom w:val="single" w:sz="2" w:space="0" w:color="000000"/>
              <w:right w:val="single" w:sz="2" w:space="0" w:color="000000"/>
            </w:tcBorders>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tc>
        <w:tc>
          <w:tcPr>
            <w:tcW w:w="630" w:type="dxa"/>
            <w:vMerge/>
            <w:tcBorders>
              <w:top w:val="single" w:sz="2" w:space="0" w:color="000000"/>
              <w:left w:val="single" w:sz="2" w:space="0" w:color="000000"/>
              <w:bottom w:val="single" w:sz="2" w:space="0" w:color="000000"/>
              <w:right w:val="single" w:sz="2" w:space="0" w:color="000000"/>
            </w:tcBorders>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tc>
        <w:tc>
          <w:tcPr>
            <w:tcW w:w="1380"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中级焊工（1名）</w:t>
            </w:r>
          </w:p>
        </w:tc>
        <w:tc>
          <w:tcPr>
            <w:tcW w:w="4260" w:type="dxa"/>
            <w:tcBorders>
              <w:top w:val="single" w:sz="2" w:space="0" w:color="000000"/>
              <w:left w:val="single" w:sz="2" w:space="0" w:color="000000"/>
              <w:bottom w:val="single" w:sz="2" w:space="0" w:color="000000"/>
              <w:right w:val="single" w:sz="2" w:space="0" w:color="000000"/>
            </w:tcBorders>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D0D0D"/>
                <w:spacing w:val="0"/>
                <w:sz w:val="18"/>
                <w:szCs w:val="18"/>
                <w:highlight w:val="none"/>
                <w:u w:val="none"/>
              </w:rPr>
              <w:t>持中华人民共和国特种作业操作证（作业类别：焊接与热切割作业；准操项目：不限），5 年以上维修工作经验</w:t>
            </w:r>
          </w:p>
        </w:tc>
        <w:tc>
          <w:tcPr>
            <w:tcW w:w="588" w:type="dxa"/>
            <w:tcBorders>
              <w:top w:val="single" w:sz="2" w:space="0" w:color="000000"/>
              <w:left w:val="single" w:sz="2" w:space="0" w:color="000000"/>
              <w:bottom w:val="single" w:sz="2" w:space="0" w:color="000000"/>
              <w:right w:val="single" w:sz="2" w:space="0" w:color="000000"/>
            </w:tcBorders>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 </w:t>
            </w:r>
          </w:p>
        </w:tc>
      </w:tr>
      <w:tr>
        <w:tblPrEx>
          <w:tblW w:w="8640" w:type="dxa"/>
          <w:tblInd w:w="0" w:type="dxa"/>
          <w:tblLayout w:type="fixed"/>
          <w:tblCellMar>
            <w:top w:w="15" w:type="dxa"/>
            <w:left w:w="15" w:type="dxa"/>
            <w:bottom w:w="15" w:type="dxa"/>
            <w:right w:w="15" w:type="dxa"/>
          </w:tblCellMar>
        </w:tblPrEx>
        <w:trPr>
          <w:trHeight w:val="301"/>
        </w:trPr>
        <w:tc>
          <w:tcPr>
            <w:tcW w:w="672" w:type="dxa"/>
            <w:vMerge/>
            <w:tcBorders>
              <w:top w:val="single" w:sz="2" w:space="0" w:color="000000"/>
              <w:left w:val="single" w:sz="2" w:space="0" w:color="000000"/>
              <w:bottom w:val="single" w:sz="2" w:space="0" w:color="000000"/>
              <w:right w:val="single" w:sz="2" w:space="0" w:color="000000"/>
            </w:tcBorders>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tc>
        <w:tc>
          <w:tcPr>
            <w:tcW w:w="1110" w:type="dxa"/>
            <w:vMerge/>
            <w:tcBorders>
              <w:top w:val="single" w:sz="2" w:space="0" w:color="000000"/>
              <w:left w:val="single" w:sz="2" w:space="0" w:color="000000"/>
              <w:bottom w:val="single" w:sz="2" w:space="0" w:color="000000"/>
              <w:right w:val="single" w:sz="2" w:space="0" w:color="000000"/>
            </w:tcBorders>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tc>
        <w:tc>
          <w:tcPr>
            <w:tcW w:w="630" w:type="dxa"/>
            <w:vMerge/>
            <w:tcBorders>
              <w:top w:val="single" w:sz="2" w:space="0" w:color="000000"/>
              <w:left w:val="single" w:sz="2" w:space="0" w:color="000000"/>
              <w:bottom w:val="single" w:sz="2" w:space="0" w:color="000000"/>
              <w:right w:val="single" w:sz="2" w:space="0" w:color="000000"/>
            </w:tcBorders>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tc>
        <w:tc>
          <w:tcPr>
            <w:tcW w:w="1380"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高级空调维修工（</w:t>
            </w:r>
            <w:r>
              <w:rPr>
                <w:rFonts w:ascii="宋体" w:hAnsi="宋体" w:cs="宋体" w:hint="eastAsia"/>
                <w:caps w:val="0"/>
                <w:spacing w:val="0"/>
                <w:sz w:val="18"/>
                <w:szCs w:val="18"/>
                <w:highlight w:val="none"/>
                <w:u w:val="none"/>
                <w:lang w:val="en-US" w:eastAsia="zh-CN"/>
              </w:rPr>
              <w:t>5</w:t>
            </w:r>
            <w:r>
              <w:rPr>
                <w:rFonts w:ascii="宋体" w:eastAsia="宋体" w:hAnsi="宋体" w:cs="宋体" w:hint="eastAsia"/>
                <w:caps w:val="0"/>
                <w:spacing w:val="0"/>
                <w:sz w:val="18"/>
                <w:szCs w:val="18"/>
                <w:highlight w:val="none"/>
                <w:u w:val="none"/>
              </w:rPr>
              <w:t>个）</w:t>
            </w:r>
          </w:p>
        </w:tc>
        <w:tc>
          <w:tcPr>
            <w:tcW w:w="4260" w:type="dxa"/>
            <w:tcBorders>
              <w:top w:val="single" w:sz="2" w:space="0" w:color="000000"/>
              <w:left w:val="single" w:sz="2" w:space="0" w:color="000000"/>
              <w:bottom w:val="single" w:sz="2" w:space="0" w:color="000000"/>
              <w:right w:val="single" w:sz="2" w:space="0" w:color="000000"/>
            </w:tcBorders>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D0D0D"/>
                <w:spacing w:val="0"/>
                <w:sz w:val="18"/>
                <w:szCs w:val="18"/>
                <w:highlight w:val="none"/>
                <w:u w:val="none"/>
              </w:rPr>
              <w:t>（持中华人民共和国特种作业操作证（作业类别：电工作业；准操项目：低压电工作业）；且具有高空作业证、</w:t>
            </w:r>
            <w:r>
              <w:rPr>
                <w:rFonts w:ascii="宋体" w:eastAsia="宋体" w:hAnsi="宋体" w:cs="宋体" w:hint="eastAsia"/>
                <w:caps w:val="0"/>
                <w:color w:val="auto"/>
                <w:spacing w:val="0"/>
                <w:sz w:val="18"/>
                <w:szCs w:val="18"/>
                <w:highlight w:val="none"/>
                <w:u w:val="none"/>
              </w:rPr>
              <w:t>持中华人民共和国特种作业操作证 （作业类别：制冷与空调作业；准操项目：不限）</w:t>
            </w:r>
            <w:r>
              <w:rPr>
                <w:rFonts w:ascii="宋体" w:hAnsi="宋体" w:cs="宋体" w:hint="eastAsia"/>
                <w:caps w:val="0"/>
                <w:color w:val="auto"/>
                <w:spacing w:val="0"/>
                <w:sz w:val="18"/>
                <w:szCs w:val="18"/>
                <w:highlight w:val="none"/>
                <w:u w:val="none"/>
                <w:lang w:eastAsia="zh-CN"/>
              </w:rPr>
              <w:t>，</w:t>
            </w:r>
            <w:r>
              <w:rPr>
                <w:rFonts w:ascii="宋体" w:eastAsia="宋体" w:hAnsi="宋体" w:cs="宋体" w:hint="eastAsia"/>
                <w:caps w:val="0"/>
                <w:color w:val="0D0D0D"/>
                <w:spacing w:val="0"/>
                <w:sz w:val="18"/>
                <w:szCs w:val="18"/>
                <w:highlight w:val="none"/>
                <w:u w:val="none"/>
              </w:rPr>
              <w:t>8 年以上中央空调维修工作经验）</w:t>
            </w:r>
          </w:p>
        </w:tc>
        <w:tc>
          <w:tcPr>
            <w:tcW w:w="588" w:type="dxa"/>
            <w:tcBorders>
              <w:top w:val="single" w:sz="2" w:space="0" w:color="000000"/>
              <w:left w:val="single" w:sz="2" w:space="0" w:color="000000"/>
              <w:bottom w:val="single" w:sz="2" w:space="0" w:color="000000"/>
              <w:right w:val="single" w:sz="2" w:space="0" w:color="000000"/>
            </w:tcBorders>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 </w:t>
            </w:r>
          </w:p>
        </w:tc>
      </w:tr>
      <w:tr>
        <w:tblPrEx>
          <w:tblW w:w="8640" w:type="dxa"/>
          <w:tblInd w:w="0" w:type="dxa"/>
          <w:tblLayout w:type="fixed"/>
          <w:tblCellMar>
            <w:top w:w="15" w:type="dxa"/>
            <w:left w:w="15" w:type="dxa"/>
            <w:bottom w:w="15" w:type="dxa"/>
            <w:right w:w="15" w:type="dxa"/>
          </w:tblCellMar>
        </w:tblPrEx>
        <w:trPr>
          <w:trHeight w:val="301"/>
        </w:trPr>
        <w:tc>
          <w:tcPr>
            <w:tcW w:w="672" w:type="dxa"/>
            <w:vMerge/>
            <w:tcBorders>
              <w:top w:val="single" w:sz="2" w:space="0" w:color="000000"/>
              <w:left w:val="single" w:sz="2" w:space="0" w:color="000000"/>
              <w:bottom w:val="single" w:sz="2" w:space="0" w:color="000000"/>
              <w:right w:val="single" w:sz="2" w:space="0" w:color="000000"/>
            </w:tcBorders>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tc>
        <w:tc>
          <w:tcPr>
            <w:tcW w:w="1110" w:type="dxa"/>
            <w:vMerge/>
            <w:tcBorders>
              <w:top w:val="single" w:sz="2" w:space="0" w:color="000000"/>
              <w:left w:val="single" w:sz="2" w:space="0" w:color="000000"/>
              <w:bottom w:val="single" w:sz="2" w:space="0" w:color="000000"/>
              <w:right w:val="single" w:sz="2" w:space="0" w:color="000000"/>
            </w:tcBorders>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tc>
        <w:tc>
          <w:tcPr>
            <w:tcW w:w="630" w:type="dxa"/>
            <w:vMerge/>
            <w:tcBorders>
              <w:top w:val="single" w:sz="2" w:space="0" w:color="000000"/>
              <w:left w:val="single" w:sz="2" w:space="0" w:color="000000"/>
              <w:bottom w:val="single" w:sz="2" w:space="0" w:color="000000"/>
              <w:right w:val="single" w:sz="2" w:space="0" w:color="000000"/>
            </w:tcBorders>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tc>
        <w:tc>
          <w:tcPr>
            <w:tcW w:w="1380"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中级空调维修工（</w:t>
            </w:r>
            <w:r>
              <w:rPr>
                <w:rFonts w:ascii="宋体" w:hAnsi="宋体" w:cs="宋体" w:hint="eastAsia"/>
                <w:caps w:val="0"/>
                <w:spacing w:val="0"/>
                <w:sz w:val="18"/>
                <w:szCs w:val="18"/>
                <w:highlight w:val="none"/>
                <w:u w:val="none"/>
                <w:lang w:val="en-US" w:eastAsia="zh-CN"/>
              </w:rPr>
              <w:t>5</w:t>
            </w:r>
            <w:r>
              <w:rPr>
                <w:rFonts w:ascii="宋体" w:eastAsia="宋体" w:hAnsi="宋体" w:cs="宋体" w:hint="eastAsia"/>
                <w:caps w:val="0"/>
                <w:spacing w:val="0"/>
                <w:sz w:val="18"/>
                <w:szCs w:val="18"/>
                <w:highlight w:val="none"/>
                <w:u w:val="none"/>
              </w:rPr>
              <w:t>个）</w:t>
            </w:r>
          </w:p>
        </w:tc>
        <w:tc>
          <w:tcPr>
            <w:tcW w:w="4260" w:type="dxa"/>
            <w:tcBorders>
              <w:top w:val="single" w:sz="2" w:space="0" w:color="000000"/>
              <w:left w:val="single" w:sz="2" w:space="0" w:color="000000"/>
              <w:bottom w:val="single" w:sz="2" w:space="0" w:color="000000"/>
              <w:right w:val="single" w:sz="2" w:space="0" w:color="000000"/>
            </w:tcBorders>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D0D0D"/>
                <w:spacing w:val="0"/>
                <w:sz w:val="18"/>
                <w:szCs w:val="18"/>
                <w:highlight w:val="none"/>
                <w:u w:val="none"/>
              </w:rPr>
              <w:t>（持中华人民共和国特种作业操作证（作业类别：电工作业；准操项目：低压电工作业）、</w:t>
            </w:r>
            <w:r>
              <w:rPr>
                <w:rFonts w:ascii="宋体" w:eastAsia="宋体" w:hAnsi="宋体" w:cs="宋体" w:hint="eastAsia"/>
                <w:caps w:val="0"/>
                <w:color w:val="auto"/>
                <w:spacing w:val="0"/>
                <w:sz w:val="18"/>
                <w:szCs w:val="18"/>
                <w:highlight w:val="none"/>
                <w:u w:val="none"/>
              </w:rPr>
              <w:t>持中华人民共和国特种作业操作证 （作业类别：制冷与空调作业；准操项目：不限）</w:t>
            </w:r>
            <w:r>
              <w:rPr>
                <w:rFonts w:ascii="宋体" w:hAnsi="宋体" w:cs="宋体" w:hint="eastAsia"/>
                <w:caps w:val="0"/>
                <w:color w:val="auto"/>
                <w:spacing w:val="0"/>
                <w:sz w:val="18"/>
                <w:szCs w:val="18"/>
                <w:highlight w:val="none"/>
                <w:u w:val="none"/>
                <w:lang w:eastAsia="zh-CN"/>
              </w:rPr>
              <w:t>，</w:t>
            </w:r>
            <w:r>
              <w:rPr>
                <w:rFonts w:ascii="宋体" w:eastAsia="宋体" w:hAnsi="宋体" w:cs="宋体" w:hint="eastAsia"/>
                <w:caps w:val="0"/>
                <w:color w:val="0D0D0D"/>
                <w:spacing w:val="0"/>
                <w:sz w:val="18"/>
                <w:szCs w:val="18"/>
                <w:highlight w:val="none"/>
                <w:u w:val="none"/>
              </w:rPr>
              <w:t>5 年以上中央空调维修工作经验）</w:t>
            </w:r>
          </w:p>
        </w:tc>
        <w:tc>
          <w:tcPr>
            <w:tcW w:w="588" w:type="dxa"/>
            <w:tcBorders>
              <w:top w:val="single" w:sz="2" w:space="0" w:color="000000"/>
              <w:left w:val="single" w:sz="2" w:space="0" w:color="000000"/>
              <w:bottom w:val="single" w:sz="2" w:space="0" w:color="000000"/>
              <w:right w:val="single" w:sz="2" w:space="0" w:color="000000"/>
            </w:tcBorders>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 </w:t>
            </w:r>
          </w:p>
        </w:tc>
      </w:tr>
      <w:tr>
        <w:tblPrEx>
          <w:tblW w:w="8640" w:type="dxa"/>
          <w:tblInd w:w="0" w:type="dxa"/>
          <w:tblLayout w:type="fixed"/>
          <w:tblCellMar>
            <w:top w:w="15" w:type="dxa"/>
            <w:left w:w="15" w:type="dxa"/>
            <w:bottom w:w="15" w:type="dxa"/>
            <w:right w:w="15" w:type="dxa"/>
          </w:tblCellMar>
        </w:tblPrEx>
        <w:trPr>
          <w:trHeight w:val="301"/>
        </w:trPr>
        <w:tc>
          <w:tcPr>
            <w:tcW w:w="672" w:type="dxa"/>
            <w:vMerge/>
            <w:tcBorders>
              <w:top w:val="single" w:sz="2" w:space="0" w:color="000000"/>
              <w:left w:val="single" w:sz="2" w:space="0" w:color="000000"/>
              <w:bottom w:val="single" w:sz="2" w:space="0" w:color="000000"/>
              <w:right w:val="single" w:sz="2" w:space="0" w:color="000000"/>
            </w:tcBorders>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tc>
        <w:tc>
          <w:tcPr>
            <w:tcW w:w="1110" w:type="dxa"/>
            <w:vMerge/>
            <w:tcBorders>
              <w:top w:val="single" w:sz="2" w:space="0" w:color="000000"/>
              <w:left w:val="single" w:sz="2" w:space="0" w:color="000000"/>
              <w:bottom w:val="single" w:sz="2" w:space="0" w:color="000000"/>
              <w:right w:val="single" w:sz="2" w:space="0" w:color="000000"/>
            </w:tcBorders>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tc>
        <w:tc>
          <w:tcPr>
            <w:tcW w:w="630" w:type="dxa"/>
            <w:vMerge/>
            <w:tcBorders>
              <w:top w:val="single" w:sz="2" w:space="0" w:color="000000"/>
              <w:left w:val="single" w:sz="2" w:space="0" w:color="000000"/>
              <w:bottom w:val="single" w:sz="2" w:space="0" w:color="000000"/>
              <w:right w:val="single" w:sz="2" w:space="0" w:color="000000"/>
            </w:tcBorders>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tc>
        <w:tc>
          <w:tcPr>
            <w:tcW w:w="1380"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高级给排水工（2个）</w:t>
            </w:r>
          </w:p>
        </w:tc>
        <w:tc>
          <w:tcPr>
            <w:tcW w:w="4260" w:type="dxa"/>
            <w:tcBorders>
              <w:top w:val="single" w:sz="2" w:space="0" w:color="000000"/>
              <w:left w:val="single" w:sz="2" w:space="0" w:color="000000"/>
              <w:bottom w:val="single" w:sz="2" w:space="0" w:color="000000"/>
              <w:right w:val="single" w:sz="2" w:space="0" w:color="000000"/>
            </w:tcBorders>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D0D0D"/>
                <w:spacing w:val="0"/>
                <w:sz w:val="18"/>
                <w:szCs w:val="18"/>
                <w:highlight w:val="none"/>
                <w:u w:val="none"/>
              </w:rPr>
              <w:t>持中华人民共和国特种作业操作证（作业类别：电工作业；准操项目：低压电工作业），懂给排水维修，8 年以上工作经验</w:t>
            </w:r>
          </w:p>
        </w:tc>
        <w:tc>
          <w:tcPr>
            <w:tcW w:w="588" w:type="dxa"/>
            <w:tcBorders>
              <w:top w:val="single" w:sz="2" w:space="0" w:color="000000"/>
              <w:left w:val="single" w:sz="2" w:space="0" w:color="000000"/>
              <w:bottom w:val="single" w:sz="2" w:space="0" w:color="000000"/>
              <w:right w:val="single" w:sz="2" w:space="0" w:color="000000"/>
            </w:tcBorders>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 </w:t>
            </w:r>
          </w:p>
        </w:tc>
      </w:tr>
      <w:tr>
        <w:tblPrEx>
          <w:tblW w:w="8640" w:type="dxa"/>
          <w:tblInd w:w="0" w:type="dxa"/>
          <w:tblLayout w:type="fixed"/>
          <w:tblCellMar>
            <w:top w:w="15" w:type="dxa"/>
            <w:left w:w="15" w:type="dxa"/>
            <w:bottom w:w="15" w:type="dxa"/>
            <w:right w:w="15" w:type="dxa"/>
          </w:tblCellMar>
        </w:tblPrEx>
        <w:trPr>
          <w:trHeight w:val="301"/>
        </w:trPr>
        <w:tc>
          <w:tcPr>
            <w:tcW w:w="672" w:type="dxa"/>
            <w:vMerge/>
            <w:tcBorders>
              <w:top w:val="single" w:sz="2" w:space="0" w:color="000000"/>
              <w:left w:val="single" w:sz="2" w:space="0" w:color="000000"/>
              <w:bottom w:val="single" w:sz="2" w:space="0" w:color="000000"/>
              <w:right w:val="single" w:sz="2" w:space="0" w:color="000000"/>
            </w:tcBorders>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tc>
        <w:tc>
          <w:tcPr>
            <w:tcW w:w="1110" w:type="dxa"/>
            <w:vMerge/>
            <w:tcBorders>
              <w:top w:val="single" w:sz="2" w:space="0" w:color="000000"/>
              <w:left w:val="single" w:sz="2" w:space="0" w:color="000000"/>
              <w:bottom w:val="single" w:sz="2" w:space="0" w:color="000000"/>
              <w:right w:val="single" w:sz="2" w:space="0" w:color="000000"/>
            </w:tcBorders>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tc>
        <w:tc>
          <w:tcPr>
            <w:tcW w:w="630" w:type="dxa"/>
            <w:vMerge/>
            <w:tcBorders>
              <w:top w:val="single" w:sz="2" w:space="0" w:color="000000"/>
              <w:left w:val="single" w:sz="2" w:space="0" w:color="000000"/>
              <w:bottom w:val="single" w:sz="2" w:space="0" w:color="000000"/>
              <w:right w:val="single" w:sz="2" w:space="0" w:color="000000"/>
            </w:tcBorders>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tc>
        <w:tc>
          <w:tcPr>
            <w:tcW w:w="1380"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中级给排水工（3个）</w:t>
            </w:r>
          </w:p>
        </w:tc>
        <w:tc>
          <w:tcPr>
            <w:tcW w:w="4260" w:type="dxa"/>
            <w:tcBorders>
              <w:top w:val="single" w:sz="2" w:space="0" w:color="000000"/>
              <w:left w:val="single" w:sz="2" w:space="0" w:color="000000"/>
              <w:bottom w:val="single" w:sz="2" w:space="0" w:color="000000"/>
              <w:right w:val="single" w:sz="2" w:space="0" w:color="000000"/>
            </w:tcBorders>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D0D0D"/>
                <w:spacing w:val="0"/>
                <w:sz w:val="18"/>
                <w:szCs w:val="18"/>
                <w:highlight w:val="none"/>
                <w:u w:val="none"/>
              </w:rPr>
              <w:t>持中华人民共和国特种作业操作证（作业类别：电工作业；准操项目：低压电工作业），懂给排水维修，5 年以上工作经验</w:t>
            </w:r>
          </w:p>
        </w:tc>
        <w:tc>
          <w:tcPr>
            <w:tcW w:w="588" w:type="dxa"/>
            <w:tcBorders>
              <w:top w:val="single" w:sz="2" w:space="0" w:color="000000"/>
              <w:left w:val="single" w:sz="2" w:space="0" w:color="000000"/>
              <w:bottom w:val="single" w:sz="2" w:space="0" w:color="000000"/>
              <w:right w:val="single" w:sz="2" w:space="0" w:color="000000"/>
            </w:tcBorders>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 </w:t>
            </w:r>
          </w:p>
        </w:tc>
      </w:tr>
      <w:tr>
        <w:tblPrEx>
          <w:tblW w:w="8640" w:type="dxa"/>
          <w:tblInd w:w="0" w:type="dxa"/>
          <w:tblLayout w:type="fixed"/>
          <w:tblCellMar>
            <w:top w:w="15" w:type="dxa"/>
            <w:left w:w="15" w:type="dxa"/>
            <w:bottom w:w="15" w:type="dxa"/>
            <w:right w:w="15" w:type="dxa"/>
          </w:tblCellMar>
        </w:tblPrEx>
        <w:trPr>
          <w:trHeight w:val="301"/>
        </w:trPr>
        <w:tc>
          <w:tcPr>
            <w:tcW w:w="672" w:type="dxa"/>
            <w:vMerge/>
            <w:tcBorders>
              <w:top w:val="single" w:sz="2" w:space="0" w:color="000000"/>
              <w:left w:val="single" w:sz="2" w:space="0" w:color="000000"/>
              <w:bottom w:val="single" w:sz="2" w:space="0" w:color="000000"/>
              <w:right w:val="single" w:sz="2" w:space="0" w:color="000000"/>
            </w:tcBorders>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tc>
        <w:tc>
          <w:tcPr>
            <w:tcW w:w="1110" w:type="dxa"/>
            <w:vMerge/>
            <w:tcBorders>
              <w:top w:val="single" w:sz="2" w:space="0" w:color="000000"/>
              <w:left w:val="single" w:sz="2" w:space="0" w:color="000000"/>
              <w:bottom w:val="single" w:sz="2" w:space="0" w:color="000000"/>
              <w:right w:val="single" w:sz="2" w:space="0" w:color="000000"/>
            </w:tcBorders>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tc>
        <w:tc>
          <w:tcPr>
            <w:tcW w:w="630" w:type="dxa"/>
            <w:vMerge/>
            <w:tcBorders>
              <w:top w:val="single" w:sz="2" w:space="0" w:color="000000"/>
              <w:left w:val="single" w:sz="2" w:space="0" w:color="000000"/>
              <w:bottom w:val="single" w:sz="2" w:space="0" w:color="000000"/>
              <w:right w:val="single" w:sz="2" w:space="0" w:color="000000"/>
            </w:tcBorders>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tc>
        <w:tc>
          <w:tcPr>
            <w:tcW w:w="1380"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高级装修工</w:t>
            </w:r>
            <w:r>
              <w:rPr>
                <w:rFonts w:ascii="宋体" w:eastAsia="宋体" w:hAnsi="宋体" w:cs="宋体" w:hint="eastAsia"/>
                <w:caps w:val="0"/>
                <w:spacing w:val="0"/>
                <w:sz w:val="18"/>
                <w:szCs w:val="18"/>
                <w:highlight w:val="none"/>
                <w:u w:val="none"/>
              </w:rPr>
              <w:t>（</w:t>
            </w:r>
            <w:r>
              <w:rPr>
                <w:rFonts w:ascii="宋体" w:eastAsia="宋体" w:hAnsi="宋体" w:cs="宋体" w:hint="eastAsia"/>
                <w:caps w:val="0"/>
                <w:spacing w:val="0"/>
                <w:sz w:val="18"/>
                <w:szCs w:val="18"/>
                <w:highlight w:val="none"/>
                <w:u w:val="none"/>
                <w:lang w:val="en-US" w:eastAsia="zh-CN"/>
              </w:rPr>
              <w:t>2</w:t>
            </w:r>
            <w:r>
              <w:rPr>
                <w:rFonts w:ascii="宋体" w:eastAsia="宋体" w:hAnsi="宋体" w:cs="宋体" w:hint="eastAsia"/>
                <w:caps w:val="0"/>
                <w:spacing w:val="0"/>
                <w:sz w:val="18"/>
                <w:szCs w:val="18"/>
                <w:highlight w:val="none"/>
                <w:u w:val="none"/>
              </w:rPr>
              <w:t>个）</w:t>
            </w:r>
          </w:p>
        </w:tc>
        <w:tc>
          <w:tcPr>
            <w:tcW w:w="4260" w:type="dxa"/>
            <w:tcBorders>
              <w:top w:val="single" w:sz="2" w:space="0" w:color="000000"/>
              <w:left w:val="single" w:sz="2" w:space="0" w:color="000000"/>
              <w:bottom w:val="single" w:sz="2" w:space="0" w:color="000000"/>
              <w:right w:val="single" w:sz="2" w:space="0" w:color="000000"/>
            </w:tcBorders>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D0D0D"/>
                <w:spacing w:val="0"/>
                <w:sz w:val="18"/>
                <w:szCs w:val="18"/>
                <w:highlight w:val="none"/>
                <w:u w:val="none"/>
              </w:rPr>
              <w:t>持中华人民共和国特种作业操作证（作业类别：电工作业；准操项目：低压电工作业），懂装修装饰、泥水、油漆，8 年以上工作经验</w:t>
            </w:r>
          </w:p>
        </w:tc>
        <w:tc>
          <w:tcPr>
            <w:tcW w:w="588" w:type="dxa"/>
            <w:tcBorders>
              <w:top w:val="single" w:sz="2" w:space="0" w:color="000000"/>
              <w:left w:val="single" w:sz="2" w:space="0" w:color="000000"/>
              <w:bottom w:val="single" w:sz="2" w:space="0" w:color="000000"/>
              <w:right w:val="single" w:sz="2" w:space="0" w:color="000000"/>
            </w:tcBorders>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 </w:t>
            </w:r>
          </w:p>
        </w:tc>
      </w:tr>
      <w:tr>
        <w:tblPrEx>
          <w:tblW w:w="8640" w:type="dxa"/>
          <w:tblInd w:w="0" w:type="dxa"/>
          <w:tblLayout w:type="fixed"/>
          <w:tblCellMar>
            <w:top w:w="15" w:type="dxa"/>
            <w:left w:w="15" w:type="dxa"/>
            <w:bottom w:w="15" w:type="dxa"/>
            <w:right w:w="15" w:type="dxa"/>
          </w:tblCellMar>
        </w:tblPrEx>
        <w:trPr>
          <w:trHeight w:val="301"/>
        </w:trPr>
        <w:tc>
          <w:tcPr>
            <w:tcW w:w="672" w:type="dxa"/>
            <w:vMerge/>
            <w:tcBorders>
              <w:top w:val="single" w:sz="2" w:space="0" w:color="000000"/>
              <w:left w:val="single" w:sz="2" w:space="0" w:color="000000"/>
              <w:bottom w:val="single" w:sz="2" w:space="0" w:color="000000"/>
              <w:right w:val="single" w:sz="2" w:space="0" w:color="000000"/>
            </w:tcBorders>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tc>
        <w:tc>
          <w:tcPr>
            <w:tcW w:w="1110" w:type="dxa"/>
            <w:vMerge/>
            <w:tcBorders>
              <w:top w:val="single" w:sz="2" w:space="0" w:color="000000"/>
              <w:left w:val="single" w:sz="2" w:space="0" w:color="000000"/>
              <w:bottom w:val="single" w:sz="2" w:space="0" w:color="000000"/>
              <w:right w:val="single" w:sz="2" w:space="0" w:color="000000"/>
            </w:tcBorders>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tc>
        <w:tc>
          <w:tcPr>
            <w:tcW w:w="630" w:type="dxa"/>
            <w:vMerge/>
            <w:tcBorders>
              <w:top w:val="single" w:sz="2" w:space="0" w:color="000000"/>
              <w:left w:val="single" w:sz="2" w:space="0" w:color="000000"/>
              <w:bottom w:val="single" w:sz="2" w:space="0" w:color="000000"/>
              <w:right w:val="single" w:sz="2" w:space="0" w:color="000000"/>
            </w:tcBorders>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tc>
        <w:tc>
          <w:tcPr>
            <w:tcW w:w="1380"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中级装修工（3个）</w:t>
            </w:r>
          </w:p>
        </w:tc>
        <w:tc>
          <w:tcPr>
            <w:tcW w:w="4260" w:type="dxa"/>
            <w:tcBorders>
              <w:top w:val="single" w:sz="2" w:space="0" w:color="000000"/>
              <w:left w:val="single" w:sz="2" w:space="0" w:color="000000"/>
              <w:bottom w:val="single" w:sz="2" w:space="0" w:color="000000"/>
              <w:right w:val="single" w:sz="2" w:space="0" w:color="000000"/>
            </w:tcBorders>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D0D0D"/>
                <w:spacing w:val="0"/>
                <w:sz w:val="18"/>
                <w:szCs w:val="18"/>
                <w:highlight w:val="none"/>
                <w:u w:val="none"/>
              </w:rPr>
              <w:t>持中华人民共和国特种作业操作证（作业类别：电工作业；准操项目：低压电工作业），懂装修装饰、泥水、油漆，5 年以上工作经验</w:t>
            </w:r>
          </w:p>
        </w:tc>
        <w:tc>
          <w:tcPr>
            <w:tcW w:w="588" w:type="dxa"/>
            <w:tcBorders>
              <w:top w:val="single" w:sz="2" w:space="0" w:color="000000"/>
              <w:left w:val="single" w:sz="2" w:space="0" w:color="000000"/>
              <w:bottom w:val="single" w:sz="2" w:space="0" w:color="000000"/>
              <w:right w:val="single" w:sz="2" w:space="0" w:color="000000"/>
            </w:tcBorders>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 </w:t>
            </w:r>
          </w:p>
        </w:tc>
      </w:tr>
      <w:tr>
        <w:tblPrEx>
          <w:tblW w:w="8640" w:type="dxa"/>
          <w:tblInd w:w="0" w:type="dxa"/>
          <w:tblLayout w:type="fixed"/>
          <w:tblCellMar>
            <w:top w:w="15" w:type="dxa"/>
            <w:left w:w="15" w:type="dxa"/>
            <w:bottom w:w="15" w:type="dxa"/>
            <w:right w:w="15" w:type="dxa"/>
          </w:tblCellMar>
        </w:tblPrEx>
        <w:trPr>
          <w:trHeight w:val="301"/>
        </w:trPr>
        <w:tc>
          <w:tcPr>
            <w:tcW w:w="672" w:type="dxa"/>
            <w:vMerge w:val="restart"/>
            <w:tcBorders>
              <w:top w:val="single" w:sz="2" w:space="0" w:color="000000"/>
              <w:left w:val="single" w:sz="2" w:space="0" w:color="000000"/>
              <w:right w:val="single" w:sz="2" w:space="0" w:color="000000"/>
            </w:tcBorders>
            <w:shd w:val="clear" w:color="auto" w:fill="auto"/>
            <w:vAlign w:val="center"/>
          </w:tcPr>
          <w:p>
            <w:pPr>
              <w:pStyle w:val="NormalWeb"/>
              <w:widowControl/>
              <w:spacing w:beforeAutospacing="0" w:after="0" w:afterAutospacing="0" w:line="27" w:lineRule="atLeast"/>
              <w:ind w:left="0" w:right="0" w:firstLine="0"/>
              <w:jc w:val="center"/>
              <w:rPr>
                <w:rFonts w:ascii="宋体" w:eastAsia="宋体" w:hAnsi="宋体" w:cs="宋体" w:hint="eastAsia"/>
                <w:caps w:val="0"/>
                <w:spacing w:val="0"/>
                <w:sz w:val="18"/>
                <w:szCs w:val="18"/>
                <w:highlight w:val="none"/>
                <w:u w:val="none"/>
              </w:rPr>
            </w:pPr>
            <w:r>
              <w:rPr>
                <w:rFonts w:ascii="宋体" w:eastAsia="宋体" w:hAnsi="宋体" w:cs="宋体" w:hint="eastAsia"/>
                <w:caps w:val="0"/>
                <w:spacing w:val="0"/>
                <w:sz w:val="18"/>
                <w:szCs w:val="18"/>
                <w:highlight w:val="none"/>
                <w:u w:val="none"/>
              </w:rPr>
              <w:t>3</w:t>
            </w:r>
          </w:p>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tc>
        <w:tc>
          <w:tcPr>
            <w:tcW w:w="1110" w:type="dxa"/>
            <w:vMerge w:val="restart"/>
            <w:tcBorders>
              <w:top w:val="single" w:sz="2" w:space="0" w:color="000000"/>
              <w:left w:val="single" w:sz="2" w:space="0" w:color="000000"/>
              <w:right w:val="single" w:sz="2" w:space="0" w:color="000000"/>
            </w:tcBorders>
            <w:shd w:val="clear" w:color="auto" w:fill="auto"/>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洁净区域维修班</w:t>
            </w:r>
          </w:p>
          <w:p>
            <w:pPr>
              <w:pStyle w:val="NormalWeb"/>
              <w:widowControl/>
              <w:spacing w:beforeAutospacing="0" w:after="0" w:afterAutospacing="0" w:line="27" w:lineRule="atLeast"/>
              <w:ind w:left="0" w:right="0" w:firstLine="0"/>
              <w:jc w:val="center"/>
              <w:rPr>
                <w:rFonts w:ascii="宋体" w:eastAsia="宋体" w:hAnsi="宋体" w:cs="宋体" w:hint="eastAsia"/>
                <w:caps w:val="0"/>
                <w:spacing w:val="0"/>
                <w:sz w:val="18"/>
                <w:szCs w:val="18"/>
                <w:highlight w:val="none"/>
                <w:u w:val="none"/>
              </w:rPr>
            </w:pPr>
            <w:r>
              <w:rPr>
                <w:rFonts w:ascii="宋体" w:eastAsia="宋体" w:hAnsi="宋体" w:cs="宋体" w:hint="eastAsia"/>
                <w:caps w:val="0"/>
                <w:spacing w:val="0"/>
                <w:sz w:val="18"/>
                <w:szCs w:val="18"/>
                <w:highlight w:val="none"/>
                <w:u w:val="none"/>
              </w:rPr>
              <w:t>(水电、空调、土建等维修)</w:t>
            </w:r>
          </w:p>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tc>
        <w:tc>
          <w:tcPr>
            <w:tcW w:w="630" w:type="dxa"/>
            <w:vMerge w:val="restart"/>
            <w:tcBorders>
              <w:top w:val="single" w:sz="2" w:space="0" w:color="000000"/>
              <w:left w:val="single" w:sz="2" w:space="0" w:color="000000"/>
              <w:right w:val="single" w:sz="2" w:space="0" w:color="000000"/>
            </w:tcBorders>
            <w:shd w:val="clear" w:color="auto" w:fill="auto"/>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p>
            <w:pPr>
              <w:pStyle w:val="NormalWeb"/>
              <w:widowControl/>
              <w:spacing w:beforeAutospacing="0" w:after="0" w:afterAutospacing="0" w:line="27" w:lineRule="atLeast"/>
              <w:ind w:left="0" w:right="0" w:firstLine="0"/>
              <w:jc w:val="center"/>
              <w:rPr>
                <w:rFonts w:ascii="宋体" w:eastAsia="宋体" w:hAnsi="宋体" w:cs="宋体" w:hint="eastAsia"/>
                <w:caps w:val="0"/>
                <w:spacing w:val="0"/>
                <w:sz w:val="18"/>
                <w:szCs w:val="18"/>
                <w:highlight w:val="none"/>
                <w:u w:val="none"/>
              </w:rPr>
            </w:pPr>
            <w:r>
              <w:rPr>
                <w:rFonts w:ascii="宋体" w:eastAsia="宋体" w:hAnsi="宋体" w:cs="宋体" w:hint="eastAsia"/>
                <w:caps w:val="0"/>
                <w:spacing w:val="0"/>
                <w:sz w:val="18"/>
                <w:szCs w:val="18"/>
                <w:highlight w:val="none"/>
                <w:u w:val="none"/>
              </w:rPr>
              <w:t>12</w:t>
            </w:r>
          </w:p>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tc>
        <w:tc>
          <w:tcPr>
            <w:tcW w:w="1380" w:type="dxa"/>
            <w:tcBorders>
              <w:top w:val="single" w:sz="2" w:space="0" w:color="000000"/>
              <w:left w:val="single" w:sz="2" w:space="0" w:color="000000"/>
              <w:bottom w:val="single" w:sz="2" w:space="0" w:color="000000"/>
              <w:right w:val="single" w:sz="2" w:space="0" w:color="000000"/>
            </w:tcBorders>
            <w:shd w:val="clear" w:color="auto" w:fill="auto"/>
            <w:vAlign w:val="center"/>
          </w:tcPr>
          <w:p>
            <w:pPr>
              <w:pStyle w:val="NormalWeb"/>
              <w:widowControl/>
              <w:spacing w:beforeAutospacing="0" w:after="0" w:afterAutospacing="0" w:line="27" w:lineRule="atLeast"/>
              <w:ind w:left="0" w:right="0" w:firstLine="0"/>
              <w:jc w:val="center"/>
              <w:rPr>
                <w:rFonts w:ascii="宋体" w:eastAsia="宋体" w:hAnsi="宋体" w:cs="宋体" w:hint="eastAsia"/>
                <w:bCs/>
                <w:color w:val="auto"/>
                <w:highlight w:val="none"/>
              </w:rPr>
            </w:pPr>
            <w:r>
              <w:rPr>
                <w:rFonts w:ascii="宋体" w:eastAsia="宋体" w:hAnsi="宋体" w:cs="宋体" w:hint="eastAsia"/>
                <w:b w:val="0"/>
                <w:bCs/>
                <w:caps w:val="0"/>
                <w:color w:val="auto"/>
                <w:spacing w:val="0"/>
                <w:sz w:val="18"/>
                <w:szCs w:val="18"/>
                <w:highlight w:val="none"/>
                <w:u w:val="none"/>
              </w:rPr>
              <w:t>洁净组班长（2名）</w:t>
            </w:r>
          </w:p>
          <w:p>
            <w:pPr>
              <w:pStyle w:val="NormalWeb"/>
              <w:widowControl/>
              <w:spacing w:beforeAutospacing="0" w:after="0" w:afterAutospacing="0" w:line="27" w:lineRule="atLeast"/>
              <w:ind w:left="0" w:right="0" w:firstLine="0"/>
              <w:jc w:val="center"/>
              <w:rPr>
                <w:rFonts w:ascii="宋体" w:eastAsia="宋体" w:hAnsi="宋体" w:cs="宋体" w:hint="eastAsia"/>
                <w:bCs/>
                <w:color w:val="auto"/>
                <w:highlight w:val="none"/>
              </w:rPr>
            </w:pPr>
          </w:p>
        </w:tc>
        <w:tc>
          <w:tcPr>
            <w:tcW w:w="4260"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color w:val="auto"/>
                <w:highlight w:val="none"/>
              </w:rPr>
            </w:pPr>
            <w:r>
              <w:rPr>
                <w:rFonts w:ascii="宋体" w:eastAsia="宋体" w:hAnsi="宋体" w:cs="宋体" w:hint="eastAsia"/>
                <w:b/>
                <w:caps w:val="0"/>
                <w:color w:val="auto"/>
                <w:spacing w:val="0"/>
                <w:sz w:val="18"/>
                <w:szCs w:val="18"/>
                <w:highlight w:val="none"/>
                <w:u w:val="none"/>
              </w:rPr>
              <w:t>洁净组班长</w:t>
            </w:r>
          </w:p>
          <w:p>
            <w:pPr>
              <w:pStyle w:val="NormalWeb"/>
              <w:widowControl/>
              <w:spacing w:beforeAutospacing="0" w:after="0" w:afterAutospacing="0" w:line="27" w:lineRule="atLeast"/>
              <w:ind w:left="0" w:right="0" w:firstLine="0"/>
              <w:jc w:val="left"/>
              <w:rPr>
                <w:rFonts w:ascii="宋体" w:eastAsia="宋体" w:hAnsi="宋体" w:cs="宋体" w:hint="eastAsia"/>
                <w:color w:val="auto"/>
                <w:highlight w:val="none"/>
              </w:rPr>
            </w:pPr>
            <w:r>
              <w:rPr>
                <w:rFonts w:ascii="宋体" w:eastAsia="宋体" w:hAnsi="宋体" w:cs="宋体" w:hint="eastAsia"/>
                <w:caps w:val="0"/>
                <w:color w:val="auto"/>
                <w:spacing w:val="0"/>
                <w:sz w:val="18"/>
                <w:szCs w:val="18"/>
                <w:highlight w:val="none"/>
                <w:u w:val="none"/>
              </w:rPr>
              <w:t>（持中华人民共和国特种作业操作证（作业类别：制冷与空调作业；准操项目：不限）；作业操作证（作业类别：电工作业；准操项目：高压或低压电工作业），10 年以上洁净空调工作经验）</w:t>
            </w:r>
          </w:p>
        </w:tc>
        <w:tc>
          <w:tcPr>
            <w:tcW w:w="588" w:type="dxa"/>
            <w:tcBorders>
              <w:top w:val="single" w:sz="2" w:space="0" w:color="000000"/>
              <w:left w:val="single" w:sz="2" w:space="0" w:color="000000"/>
              <w:bottom w:val="single" w:sz="2" w:space="0" w:color="000000"/>
              <w:right w:val="single" w:sz="2" w:space="0" w:color="000000"/>
            </w:tcBorders>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 </w:t>
            </w:r>
          </w:p>
        </w:tc>
      </w:tr>
      <w:tr>
        <w:tblPrEx>
          <w:tblW w:w="8640" w:type="dxa"/>
          <w:tblInd w:w="0" w:type="dxa"/>
          <w:tblLayout w:type="fixed"/>
          <w:tblCellMar>
            <w:top w:w="15" w:type="dxa"/>
            <w:left w:w="15" w:type="dxa"/>
            <w:bottom w:w="15" w:type="dxa"/>
            <w:right w:w="15" w:type="dxa"/>
          </w:tblCellMar>
        </w:tblPrEx>
        <w:trPr>
          <w:trHeight w:val="301"/>
        </w:trPr>
        <w:tc>
          <w:tcPr>
            <w:tcW w:w="672" w:type="dxa"/>
            <w:vMerge/>
            <w:tcBorders>
              <w:left w:val="single" w:sz="2" w:space="0" w:color="000000"/>
              <w:right w:val="single" w:sz="2" w:space="0" w:color="000000"/>
            </w:tcBorders>
            <w:shd w:val="clear" w:color="auto" w:fill="auto"/>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tc>
        <w:tc>
          <w:tcPr>
            <w:tcW w:w="1110" w:type="dxa"/>
            <w:vMerge/>
            <w:tcBorders>
              <w:left w:val="single" w:sz="2" w:space="0" w:color="000000"/>
              <w:right w:val="single" w:sz="2" w:space="0" w:color="000000"/>
            </w:tcBorders>
            <w:shd w:val="clear" w:color="auto" w:fill="auto"/>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tc>
        <w:tc>
          <w:tcPr>
            <w:tcW w:w="630" w:type="dxa"/>
            <w:vMerge/>
            <w:tcBorders>
              <w:left w:val="single" w:sz="2" w:space="0" w:color="000000"/>
              <w:right w:val="single" w:sz="2" w:space="0" w:color="000000"/>
            </w:tcBorders>
            <w:shd w:val="clear" w:color="auto" w:fill="auto"/>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tc>
        <w:tc>
          <w:tcPr>
            <w:tcW w:w="1380" w:type="dxa"/>
            <w:tcBorders>
              <w:top w:val="single" w:sz="2" w:space="0" w:color="000000"/>
              <w:left w:val="single" w:sz="2" w:space="0" w:color="000000"/>
              <w:bottom w:val="single" w:sz="2" w:space="0" w:color="000000"/>
              <w:right w:val="single" w:sz="2" w:space="0" w:color="000000"/>
            </w:tcBorders>
            <w:shd w:val="clear" w:color="auto" w:fill="auto"/>
            <w:vAlign w:val="center"/>
          </w:tcPr>
          <w:p>
            <w:pPr>
              <w:pStyle w:val="NormalWeb"/>
              <w:widowControl/>
              <w:spacing w:beforeAutospacing="0" w:after="0" w:afterAutospacing="0" w:line="27" w:lineRule="atLeast"/>
              <w:ind w:left="0" w:right="0" w:firstLine="0"/>
              <w:jc w:val="center"/>
              <w:rPr>
                <w:rFonts w:ascii="宋体" w:eastAsia="宋体" w:hAnsi="宋体" w:cs="宋体" w:hint="eastAsia"/>
                <w:bCs/>
                <w:color w:val="auto"/>
                <w:highlight w:val="none"/>
              </w:rPr>
            </w:pPr>
            <w:r>
              <w:rPr>
                <w:rFonts w:ascii="宋体" w:eastAsia="宋体" w:hAnsi="宋体" w:cs="宋体" w:hint="eastAsia"/>
                <w:b w:val="0"/>
                <w:bCs/>
                <w:caps w:val="0"/>
                <w:color w:val="auto"/>
                <w:spacing w:val="0"/>
                <w:sz w:val="18"/>
                <w:szCs w:val="18"/>
                <w:highlight w:val="none"/>
                <w:u w:val="none"/>
              </w:rPr>
              <w:t>高级值班空调电工（5名）</w:t>
            </w:r>
          </w:p>
          <w:p>
            <w:pPr>
              <w:pStyle w:val="NormalWeb"/>
              <w:widowControl/>
              <w:spacing w:beforeAutospacing="0" w:after="0" w:afterAutospacing="0" w:line="27" w:lineRule="atLeast"/>
              <w:ind w:left="0" w:right="0" w:firstLine="0"/>
              <w:jc w:val="center"/>
              <w:rPr>
                <w:rFonts w:ascii="宋体" w:eastAsia="宋体" w:hAnsi="宋体" w:cs="宋体" w:hint="eastAsia"/>
                <w:bCs/>
                <w:color w:val="auto"/>
                <w:highlight w:val="none"/>
              </w:rPr>
            </w:pPr>
          </w:p>
        </w:tc>
        <w:tc>
          <w:tcPr>
            <w:tcW w:w="4260"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color w:val="auto"/>
                <w:highlight w:val="none"/>
              </w:rPr>
            </w:pPr>
            <w:r>
              <w:rPr>
                <w:rFonts w:ascii="宋体" w:eastAsia="宋体" w:hAnsi="宋体" w:cs="宋体" w:hint="eastAsia"/>
                <w:caps w:val="0"/>
                <w:color w:val="auto"/>
                <w:spacing w:val="0"/>
                <w:sz w:val="18"/>
                <w:szCs w:val="18"/>
                <w:highlight w:val="none"/>
                <w:u w:val="none"/>
              </w:rPr>
              <w:t>（持中华人民共和国特种作业操作证（作业类别：电工作业；准操项目：高压或低压电工作业）；持中华人民共和国特种作业操作证 （作业类别：制冷与空调作业；准操项目：不限）、8 年以上洁净空调工作经验）</w:t>
            </w:r>
          </w:p>
        </w:tc>
        <w:tc>
          <w:tcPr>
            <w:tcW w:w="588" w:type="dxa"/>
            <w:tcBorders>
              <w:top w:val="single" w:sz="2" w:space="0" w:color="000000"/>
              <w:left w:val="single" w:sz="2" w:space="0" w:color="000000"/>
              <w:bottom w:val="single" w:sz="2" w:space="0" w:color="000000"/>
              <w:right w:val="single" w:sz="2" w:space="0" w:color="000000"/>
            </w:tcBorders>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 </w:t>
            </w:r>
          </w:p>
        </w:tc>
      </w:tr>
      <w:tr>
        <w:tblPrEx>
          <w:tblW w:w="8640" w:type="dxa"/>
          <w:tblInd w:w="0" w:type="dxa"/>
          <w:tblLayout w:type="fixed"/>
          <w:tblCellMar>
            <w:top w:w="15" w:type="dxa"/>
            <w:left w:w="15" w:type="dxa"/>
            <w:bottom w:w="15" w:type="dxa"/>
            <w:right w:w="15" w:type="dxa"/>
          </w:tblCellMar>
        </w:tblPrEx>
        <w:trPr>
          <w:trHeight w:val="301"/>
        </w:trPr>
        <w:tc>
          <w:tcPr>
            <w:tcW w:w="672" w:type="dxa"/>
            <w:vMerge/>
            <w:tcBorders>
              <w:left w:val="single" w:sz="2" w:space="0" w:color="000000"/>
              <w:bottom w:val="single" w:sz="2" w:space="0" w:color="000000"/>
              <w:right w:val="single" w:sz="2" w:space="0" w:color="000000"/>
            </w:tcBorders>
            <w:shd w:val="clear" w:color="auto" w:fill="auto"/>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tc>
        <w:tc>
          <w:tcPr>
            <w:tcW w:w="1110" w:type="dxa"/>
            <w:vMerge/>
            <w:tcBorders>
              <w:left w:val="single" w:sz="2" w:space="0" w:color="000000"/>
              <w:bottom w:val="single" w:sz="2" w:space="0" w:color="000000"/>
              <w:right w:val="single" w:sz="2" w:space="0" w:color="000000"/>
            </w:tcBorders>
            <w:shd w:val="clear" w:color="auto" w:fill="auto"/>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tc>
        <w:tc>
          <w:tcPr>
            <w:tcW w:w="630" w:type="dxa"/>
            <w:vMerge/>
            <w:tcBorders>
              <w:left w:val="single" w:sz="2" w:space="0" w:color="000000"/>
              <w:bottom w:val="single" w:sz="2" w:space="0" w:color="000000"/>
              <w:right w:val="single" w:sz="2" w:space="0" w:color="000000"/>
            </w:tcBorders>
            <w:shd w:val="clear" w:color="auto" w:fill="auto"/>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tc>
        <w:tc>
          <w:tcPr>
            <w:tcW w:w="1380" w:type="dxa"/>
            <w:tcBorders>
              <w:top w:val="single" w:sz="2" w:space="0" w:color="000000"/>
              <w:left w:val="single" w:sz="2" w:space="0" w:color="000000"/>
              <w:bottom w:val="single" w:sz="2" w:space="0" w:color="000000"/>
              <w:right w:val="single" w:sz="2" w:space="0" w:color="000000"/>
            </w:tcBorders>
            <w:shd w:val="clear" w:color="auto" w:fill="auto"/>
            <w:vAlign w:val="center"/>
          </w:tcPr>
          <w:p>
            <w:pPr>
              <w:pStyle w:val="NormalWeb"/>
              <w:widowControl/>
              <w:spacing w:beforeAutospacing="0" w:after="0" w:afterAutospacing="0" w:line="27" w:lineRule="atLeast"/>
              <w:ind w:left="0" w:right="0" w:firstLine="0"/>
              <w:jc w:val="center"/>
              <w:rPr>
                <w:rFonts w:ascii="宋体" w:eastAsia="宋体" w:hAnsi="宋体" w:cs="宋体" w:hint="eastAsia"/>
                <w:bCs/>
                <w:color w:val="auto"/>
                <w:highlight w:val="none"/>
              </w:rPr>
            </w:pPr>
            <w:r>
              <w:rPr>
                <w:rFonts w:ascii="宋体" w:eastAsia="宋体" w:hAnsi="宋体" w:cs="宋体" w:hint="eastAsia"/>
                <w:b w:val="0"/>
                <w:bCs/>
                <w:caps w:val="0"/>
                <w:color w:val="auto"/>
                <w:spacing w:val="0"/>
                <w:sz w:val="18"/>
                <w:szCs w:val="18"/>
                <w:highlight w:val="none"/>
                <w:u w:val="none"/>
              </w:rPr>
              <w:t>中级值班空调电工（5名）</w:t>
            </w:r>
          </w:p>
          <w:p>
            <w:pPr>
              <w:pStyle w:val="NormalWeb"/>
              <w:widowControl/>
              <w:spacing w:beforeAutospacing="0" w:after="0" w:afterAutospacing="0" w:line="27" w:lineRule="atLeast"/>
              <w:ind w:left="0" w:right="0" w:firstLine="0"/>
              <w:jc w:val="center"/>
              <w:rPr>
                <w:rFonts w:ascii="宋体" w:eastAsia="宋体" w:hAnsi="宋体" w:cs="宋体" w:hint="eastAsia"/>
                <w:bCs/>
                <w:color w:val="auto"/>
                <w:highlight w:val="none"/>
              </w:rPr>
            </w:pPr>
          </w:p>
        </w:tc>
        <w:tc>
          <w:tcPr>
            <w:tcW w:w="4260"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color w:val="auto"/>
                <w:highlight w:val="none"/>
              </w:rPr>
            </w:pPr>
            <w:r>
              <w:rPr>
                <w:rFonts w:ascii="宋体" w:eastAsia="宋体" w:hAnsi="宋体" w:cs="宋体" w:hint="eastAsia"/>
                <w:caps w:val="0"/>
                <w:color w:val="auto"/>
                <w:spacing w:val="0"/>
                <w:sz w:val="18"/>
                <w:szCs w:val="18"/>
                <w:highlight w:val="none"/>
                <w:u w:val="none"/>
              </w:rPr>
              <w:t>（持中华人民共和国特种作业操作证（作业类别：电工作业；准操项目：高压或低压电工作业）；持中华人民共和国特种作业操作证 （作业类别：制冷与空调作业；准操项目：不限）、5 年以上洁净空调工作经验）</w:t>
            </w:r>
          </w:p>
        </w:tc>
        <w:tc>
          <w:tcPr>
            <w:tcW w:w="588" w:type="dxa"/>
            <w:tcBorders>
              <w:top w:val="single" w:sz="2" w:space="0" w:color="000000"/>
              <w:left w:val="single" w:sz="2" w:space="0" w:color="000000"/>
              <w:bottom w:val="single" w:sz="2" w:space="0" w:color="000000"/>
              <w:right w:val="single" w:sz="2" w:space="0" w:color="000000"/>
            </w:tcBorders>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 </w:t>
            </w:r>
          </w:p>
        </w:tc>
      </w:tr>
      <w:tr>
        <w:tblPrEx>
          <w:tblW w:w="8640" w:type="dxa"/>
          <w:tblInd w:w="0" w:type="dxa"/>
          <w:tblLayout w:type="fixed"/>
          <w:tblCellMar>
            <w:top w:w="15" w:type="dxa"/>
            <w:left w:w="15" w:type="dxa"/>
            <w:bottom w:w="15" w:type="dxa"/>
            <w:right w:w="15" w:type="dxa"/>
          </w:tblCellMar>
        </w:tblPrEx>
        <w:trPr>
          <w:trHeight w:val="301"/>
        </w:trPr>
        <w:tc>
          <w:tcPr>
            <w:tcW w:w="672" w:type="dxa"/>
            <w:vMerge w:val="restart"/>
            <w:tcBorders>
              <w:top w:val="single" w:sz="2" w:space="0" w:color="000000"/>
              <w:left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center"/>
              <w:rPr>
                <w:rFonts w:ascii="宋体" w:eastAsia="宋体" w:hAnsi="宋体" w:cs="宋体" w:hint="eastAsia"/>
                <w:caps w:val="0"/>
                <w:spacing w:val="0"/>
                <w:sz w:val="18"/>
                <w:szCs w:val="18"/>
                <w:highlight w:val="none"/>
                <w:u w:val="none"/>
              </w:rPr>
            </w:pPr>
            <w:r>
              <w:rPr>
                <w:rFonts w:ascii="宋体" w:eastAsia="宋体" w:hAnsi="宋体" w:cs="宋体" w:hint="eastAsia"/>
                <w:caps w:val="0"/>
                <w:spacing w:val="0"/>
                <w:sz w:val="18"/>
                <w:szCs w:val="18"/>
                <w:highlight w:val="none"/>
                <w:u w:val="none"/>
              </w:rPr>
              <w:t>4</w:t>
            </w:r>
          </w:p>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tc>
        <w:tc>
          <w:tcPr>
            <w:tcW w:w="1110" w:type="dxa"/>
            <w:vMerge w:val="restart"/>
            <w:tcBorders>
              <w:top w:val="single" w:sz="2" w:space="0" w:color="000000"/>
              <w:left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设备班</w:t>
            </w:r>
          </w:p>
          <w:p>
            <w:pPr>
              <w:pStyle w:val="NormalWeb"/>
              <w:widowControl/>
              <w:spacing w:beforeAutospacing="0" w:after="0" w:afterAutospacing="0" w:line="27" w:lineRule="atLeast"/>
              <w:ind w:left="0" w:right="0" w:firstLine="0"/>
              <w:jc w:val="center"/>
              <w:rPr>
                <w:rFonts w:ascii="宋体" w:eastAsia="宋体" w:hAnsi="宋体" w:cs="宋体" w:hint="eastAsia"/>
                <w:caps w:val="0"/>
                <w:spacing w:val="0"/>
                <w:sz w:val="18"/>
                <w:szCs w:val="18"/>
                <w:highlight w:val="none"/>
                <w:u w:val="none"/>
              </w:rPr>
            </w:pPr>
            <w:r>
              <w:rPr>
                <w:rFonts w:ascii="宋体" w:eastAsia="宋体" w:hAnsi="宋体" w:cs="宋体" w:hint="eastAsia"/>
                <w:caps w:val="0"/>
                <w:spacing w:val="0"/>
                <w:sz w:val="18"/>
                <w:szCs w:val="18"/>
                <w:highlight w:val="none"/>
                <w:u w:val="none"/>
              </w:rPr>
              <w:t>(电梯、半容、板换、BA、护理呼叫等巡查)</w:t>
            </w:r>
          </w:p>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tc>
        <w:tc>
          <w:tcPr>
            <w:tcW w:w="630" w:type="dxa"/>
            <w:vMerge w:val="restart"/>
            <w:tcBorders>
              <w:top w:val="single" w:sz="2" w:space="0" w:color="000000"/>
              <w:left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center"/>
              <w:rPr>
                <w:rFonts w:ascii="宋体" w:eastAsia="宋体" w:hAnsi="宋体" w:cs="宋体" w:hint="eastAsia"/>
                <w:caps w:val="0"/>
                <w:spacing w:val="0"/>
                <w:sz w:val="18"/>
                <w:szCs w:val="18"/>
                <w:highlight w:val="none"/>
                <w:u w:val="none"/>
                <w:lang w:eastAsia="zh-CN"/>
              </w:rPr>
            </w:pPr>
            <w:r>
              <w:rPr>
                <w:rFonts w:ascii="宋体" w:eastAsia="宋体" w:hAnsi="宋体" w:cs="宋体" w:hint="eastAsia"/>
                <w:caps w:val="0"/>
                <w:spacing w:val="0"/>
                <w:sz w:val="18"/>
                <w:szCs w:val="18"/>
                <w:highlight w:val="none"/>
                <w:u w:val="none"/>
              </w:rPr>
              <w:t>1</w:t>
            </w:r>
            <w:r>
              <w:rPr>
                <w:rFonts w:ascii="宋体" w:eastAsia="宋体" w:hAnsi="宋体" w:cs="宋体" w:hint="eastAsia"/>
                <w:caps w:val="0"/>
                <w:spacing w:val="0"/>
                <w:sz w:val="18"/>
                <w:szCs w:val="18"/>
                <w:highlight w:val="none"/>
                <w:u w:val="none"/>
                <w:lang w:val="en-US" w:eastAsia="zh-CN"/>
              </w:rPr>
              <w:t>1</w:t>
            </w:r>
          </w:p>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tc>
        <w:tc>
          <w:tcPr>
            <w:tcW w:w="1380"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设备班班长</w:t>
            </w:r>
          </w:p>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（2名）</w:t>
            </w:r>
          </w:p>
        </w:tc>
        <w:tc>
          <w:tcPr>
            <w:tcW w:w="4260" w:type="dxa"/>
            <w:tcBorders>
              <w:top w:val="single" w:sz="2" w:space="0" w:color="000000"/>
              <w:left w:val="single" w:sz="2" w:space="0" w:color="000000"/>
              <w:bottom w:val="single" w:sz="2" w:space="0" w:color="000000"/>
              <w:right w:val="single" w:sz="2" w:space="0" w:color="000000"/>
            </w:tcBorders>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D0D0D"/>
                <w:spacing w:val="0"/>
                <w:sz w:val="18"/>
                <w:szCs w:val="18"/>
                <w:highlight w:val="none"/>
                <w:u w:val="none"/>
              </w:rPr>
              <w:t>具有市级或市级以上市场监督管理部门颁发的安全管理和作业人员证（作业类别：特种设备安全管理），5 年以上工作经验</w:t>
            </w:r>
          </w:p>
        </w:tc>
        <w:tc>
          <w:tcPr>
            <w:tcW w:w="588" w:type="dxa"/>
            <w:tcBorders>
              <w:top w:val="single" w:sz="2" w:space="0" w:color="000000"/>
              <w:left w:val="single" w:sz="2" w:space="0" w:color="000000"/>
              <w:bottom w:val="single" w:sz="2" w:space="0" w:color="000000"/>
              <w:right w:val="single" w:sz="2" w:space="0" w:color="000000"/>
            </w:tcBorders>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 </w:t>
            </w:r>
          </w:p>
        </w:tc>
      </w:tr>
      <w:tr>
        <w:tblPrEx>
          <w:tblW w:w="8640" w:type="dxa"/>
          <w:tblInd w:w="0" w:type="dxa"/>
          <w:tblLayout w:type="fixed"/>
          <w:tblCellMar>
            <w:top w:w="15" w:type="dxa"/>
            <w:left w:w="15" w:type="dxa"/>
            <w:bottom w:w="15" w:type="dxa"/>
            <w:right w:w="15" w:type="dxa"/>
          </w:tblCellMar>
        </w:tblPrEx>
        <w:trPr>
          <w:trHeight w:val="301"/>
        </w:trPr>
        <w:tc>
          <w:tcPr>
            <w:tcW w:w="672" w:type="dxa"/>
            <w:vMerge/>
            <w:tcBorders>
              <w:left w:val="single" w:sz="2" w:space="0" w:color="000000"/>
              <w:right w:val="single" w:sz="2" w:space="0" w:color="000000"/>
            </w:tcBorders>
            <w:shd w:val="clear" w:color="auto" w:fill="auto"/>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tc>
        <w:tc>
          <w:tcPr>
            <w:tcW w:w="1110" w:type="dxa"/>
            <w:vMerge/>
            <w:tcBorders>
              <w:left w:val="single" w:sz="2" w:space="0" w:color="000000"/>
              <w:right w:val="single" w:sz="2" w:space="0" w:color="000000"/>
            </w:tcBorders>
            <w:shd w:val="clear" w:color="auto" w:fill="auto"/>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tc>
        <w:tc>
          <w:tcPr>
            <w:tcW w:w="630" w:type="dxa"/>
            <w:vMerge/>
            <w:tcBorders>
              <w:left w:val="single" w:sz="2" w:space="0" w:color="000000"/>
              <w:right w:val="single" w:sz="2" w:space="0" w:color="000000"/>
            </w:tcBorders>
            <w:shd w:val="clear" w:color="auto" w:fill="auto"/>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tc>
        <w:tc>
          <w:tcPr>
            <w:tcW w:w="1380"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高级特种设备安全管理员（1名）</w:t>
            </w:r>
          </w:p>
        </w:tc>
        <w:tc>
          <w:tcPr>
            <w:tcW w:w="4260" w:type="dxa"/>
            <w:tcBorders>
              <w:top w:val="single" w:sz="2" w:space="0" w:color="000000"/>
              <w:left w:val="single" w:sz="2" w:space="0" w:color="000000"/>
              <w:bottom w:val="single" w:sz="2" w:space="0" w:color="000000"/>
              <w:right w:val="single" w:sz="2" w:space="0" w:color="000000"/>
            </w:tcBorders>
            <w:shd w:val="clear" w:color="auto" w:fill="FFFFFF"/>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D0D0D"/>
                <w:spacing w:val="0"/>
                <w:sz w:val="18"/>
                <w:szCs w:val="18"/>
                <w:highlight w:val="none"/>
                <w:u w:val="none"/>
              </w:rPr>
              <w:t>具有市级或市级以上市场监督管理部门颁发的安全管理和作业人员证（作业类别：特种设备安全管理），持中华人民共和国特种作业操作证（作业类别：电工作业；准操项目：低压电工作业），5年以上工作经验</w:t>
            </w:r>
          </w:p>
        </w:tc>
        <w:tc>
          <w:tcPr>
            <w:tcW w:w="588" w:type="dxa"/>
            <w:tcBorders>
              <w:top w:val="single" w:sz="2" w:space="0" w:color="000000"/>
              <w:left w:val="single" w:sz="2" w:space="0" w:color="000000"/>
              <w:bottom w:val="single" w:sz="2" w:space="0" w:color="000000"/>
              <w:right w:val="single" w:sz="2" w:space="0" w:color="000000"/>
            </w:tcBorders>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 </w:t>
            </w:r>
          </w:p>
        </w:tc>
      </w:tr>
      <w:tr>
        <w:tblPrEx>
          <w:tblW w:w="8640" w:type="dxa"/>
          <w:tblInd w:w="0" w:type="dxa"/>
          <w:tblLayout w:type="fixed"/>
          <w:tblCellMar>
            <w:top w:w="15" w:type="dxa"/>
            <w:left w:w="15" w:type="dxa"/>
            <w:bottom w:w="15" w:type="dxa"/>
            <w:right w:w="15" w:type="dxa"/>
          </w:tblCellMar>
        </w:tblPrEx>
        <w:trPr>
          <w:trHeight w:val="301"/>
        </w:trPr>
        <w:tc>
          <w:tcPr>
            <w:tcW w:w="672" w:type="dxa"/>
            <w:vMerge/>
            <w:tcBorders>
              <w:left w:val="single" w:sz="2" w:space="0" w:color="000000"/>
              <w:right w:val="single" w:sz="2" w:space="0" w:color="000000"/>
            </w:tcBorders>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tc>
        <w:tc>
          <w:tcPr>
            <w:tcW w:w="1110" w:type="dxa"/>
            <w:vMerge/>
            <w:tcBorders>
              <w:left w:val="single" w:sz="2" w:space="0" w:color="000000"/>
              <w:right w:val="single" w:sz="2" w:space="0" w:color="000000"/>
            </w:tcBorders>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tc>
        <w:tc>
          <w:tcPr>
            <w:tcW w:w="630" w:type="dxa"/>
            <w:vMerge/>
            <w:tcBorders>
              <w:left w:val="single" w:sz="2" w:space="0" w:color="000000"/>
              <w:right w:val="single" w:sz="2" w:space="0" w:color="000000"/>
            </w:tcBorders>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tc>
        <w:tc>
          <w:tcPr>
            <w:tcW w:w="1380"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中级特种设备安全管理员（4名）</w:t>
            </w:r>
          </w:p>
        </w:tc>
        <w:tc>
          <w:tcPr>
            <w:tcW w:w="4260" w:type="dxa"/>
            <w:tcBorders>
              <w:top w:val="single" w:sz="2" w:space="0" w:color="000000"/>
              <w:left w:val="single" w:sz="2" w:space="0" w:color="000000"/>
              <w:bottom w:val="single" w:sz="2" w:space="0" w:color="000000"/>
              <w:right w:val="single" w:sz="2" w:space="0" w:color="000000"/>
            </w:tcBorders>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D0D0D"/>
                <w:spacing w:val="0"/>
                <w:sz w:val="18"/>
                <w:szCs w:val="18"/>
                <w:highlight w:val="none"/>
                <w:u w:val="none"/>
              </w:rPr>
              <w:t>具有市级或市级以上市场监督管理部门颁发的安全管理和作业人员证（作业类别：特种设备安全管理），持中华人民共和国特种作业操作证（作业类别：电工作业；准操项目：低压电工作业），3 年以上工作经验</w:t>
            </w:r>
          </w:p>
        </w:tc>
        <w:tc>
          <w:tcPr>
            <w:tcW w:w="588" w:type="dxa"/>
            <w:tcBorders>
              <w:top w:val="single" w:sz="2" w:space="0" w:color="000000"/>
              <w:left w:val="single" w:sz="2" w:space="0" w:color="000000"/>
              <w:bottom w:val="single" w:sz="2" w:space="0" w:color="000000"/>
              <w:right w:val="single" w:sz="2" w:space="0" w:color="000000"/>
            </w:tcBorders>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 </w:t>
            </w:r>
          </w:p>
        </w:tc>
      </w:tr>
      <w:tr>
        <w:tblPrEx>
          <w:tblW w:w="8640" w:type="dxa"/>
          <w:tblInd w:w="0" w:type="dxa"/>
          <w:tblLayout w:type="fixed"/>
          <w:tblCellMar>
            <w:top w:w="15" w:type="dxa"/>
            <w:left w:w="15" w:type="dxa"/>
            <w:bottom w:w="15" w:type="dxa"/>
            <w:right w:w="15" w:type="dxa"/>
          </w:tblCellMar>
        </w:tblPrEx>
        <w:trPr>
          <w:trHeight w:val="301"/>
        </w:trPr>
        <w:tc>
          <w:tcPr>
            <w:tcW w:w="672" w:type="dxa"/>
            <w:vMerge/>
            <w:tcBorders>
              <w:left w:val="single" w:sz="2" w:space="0" w:color="000000"/>
              <w:right w:val="single" w:sz="2" w:space="0" w:color="000000"/>
            </w:tcBorders>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tc>
        <w:tc>
          <w:tcPr>
            <w:tcW w:w="1110" w:type="dxa"/>
            <w:vMerge/>
            <w:tcBorders>
              <w:left w:val="single" w:sz="2" w:space="0" w:color="000000"/>
              <w:right w:val="single" w:sz="2" w:space="0" w:color="000000"/>
            </w:tcBorders>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tc>
        <w:tc>
          <w:tcPr>
            <w:tcW w:w="630" w:type="dxa"/>
            <w:vMerge/>
            <w:tcBorders>
              <w:left w:val="single" w:sz="2" w:space="0" w:color="000000"/>
              <w:right w:val="single" w:sz="2" w:space="0" w:color="000000"/>
            </w:tcBorders>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tc>
        <w:tc>
          <w:tcPr>
            <w:tcW w:w="1380"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中级半容、板换机房巡查人员（2人）</w:t>
            </w:r>
          </w:p>
        </w:tc>
        <w:tc>
          <w:tcPr>
            <w:tcW w:w="4260" w:type="dxa"/>
            <w:tcBorders>
              <w:top w:val="single" w:sz="2" w:space="0" w:color="000000"/>
              <w:left w:val="single" w:sz="2" w:space="0" w:color="000000"/>
              <w:bottom w:val="single" w:sz="2" w:space="0" w:color="000000"/>
              <w:right w:val="single" w:sz="2" w:space="0" w:color="000000"/>
            </w:tcBorders>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D0D0D"/>
                <w:spacing w:val="0"/>
                <w:sz w:val="18"/>
                <w:szCs w:val="18"/>
                <w:highlight w:val="none"/>
                <w:u w:val="none"/>
              </w:rPr>
              <w:t>中专以上文化，具有市级或市级以上市场监督管理部门颁发的安全管理和作业人员证（种类：压力容器作业，作业项目不限）,5年以上压力管道、压力容器相关工作经验</w:t>
            </w:r>
          </w:p>
        </w:tc>
        <w:tc>
          <w:tcPr>
            <w:tcW w:w="588" w:type="dxa"/>
            <w:tcBorders>
              <w:top w:val="single" w:sz="2" w:space="0" w:color="000000"/>
              <w:left w:val="single" w:sz="2" w:space="0" w:color="000000"/>
              <w:bottom w:val="single" w:sz="2" w:space="0" w:color="000000"/>
              <w:right w:val="single" w:sz="2" w:space="0" w:color="000000"/>
            </w:tcBorders>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 </w:t>
            </w:r>
          </w:p>
        </w:tc>
      </w:tr>
      <w:tr>
        <w:tblPrEx>
          <w:tblW w:w="8640" w:type="dxa"/>
          <w:tblInd w:w="0" w:type="dxa"/>
          <w:tblLayout w:type="fixed"/>
          <w:tblCellMar>
            <w:top w:w="15" w:type="dxa"/>
            <w:left w:w="15" w:type="dxa"/>
            <w:bottom w:w="15" w:type="dxa"/>
            <w:right w:w="15" w:type="dxa"/>
          </w:tblCellMar>
        </w:tblPrEx>
        <w:trPr>
          <w:trHeight w:val="301"/>
        </w:trPr>
        <w:tc>
          <w:tcPr>
            <w:tcW w:w="672" w:type="dxa"/>
            <w:vMerge/>
            <w:tcBorders>
              <w:left w:val="single" w:sz="2" w:space="0" w:color="000000"/>
              <w:bottom w:val="single" w:sz="2" w:space="0" w:color="000000"/>
              <w:right w:val="single" w:sz="2" w:space="0" w:color="000000"/>
            </w:tcBorders>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tc>
        <w:tc>
          <w:tcPr>
            <w:tcW w:w="1110" w:type="dxa"/>
            <w:vMerge/>
            <w:tcBorders>
              <w:left w:val="single" w:sz="2" w:space="0" w:color="000000"/>
              <w:bottom w:val="single" w:sz="2" w:space="0" w:color="000000"/>
              <w:right w:val="single" w:sz="2" w:space="0" w:color="000000"/>
            </w:tcBorders>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tc>
        <w:tc>
          <w:tcPr>
            <w:tcW w:w="630" w:type="dxa"/>
            <w:vMerge/>
            <w:tcBorders>
              <w:left w:val="single" w:sz="2" w:space="0" w:color="000000"/>
              <w:bottom w:val="single" w:sz="2" w:space="0" w:color="000000"/>
              <w:right w:val="single" w:sz="2" w:space="0" w:color="000000"/>
            </w:tcBorders>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tc>
        <w:tc>
          <w:tcPr>
            <w:tcW w:w="1380"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高级建筑机电系统维护人员</w:t>
            </w:r>
          </w:p>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（2人）</w:t>
            </w:r>
          </w:p>
        </w:tc>
        <w:tc>
          <w:tcPr>
            <w:tcW w:w="4260" w:type="dxa"/>
            <w:tcBorders>
              <w:top w:val="single" w:sz="2" w:space="0" w:color="000000"/>
              <w:left w:val="single" w:sz="2" w:space="0" w:color="000000"/>
              <w:bottom w:val="single" w:sz="2" w:space="0" w:color="000000"/>
              <w:right w:val="single" w:sz="2" w:space="0" w:color="000000"/>
            </w:tcBorders>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D0D0D"/>
                <w:spacing w:val="0"/>
                <w:sz w:val="18"/>
                <w:szCs w:val="18"/>
                <w:highlight w:val="none"/>
                <w:u w:val="none"/>
              </w:rPr>
              <w:t>大专及以上文化，懂各种弱电系统维修、3 年以上工作经验。</w:t>
            </w:r>
          </w:p>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 </w:t>
            </w:r>
          </w:p>
        </w:tc>
        <w:tc>
          <w:tcPr>
            <w:tcW w:w="588" w:type="dxa"/>
            <w:tcBorders>
              <w:top w:val="single" w:sz="2" w:space="0" w:color="000000"/>
              <w:left w:val="single" w:sz="2" w:space="0" w:color="000000"/>
              <w:bottom w:val="single" w:sz="2" w:space="0" w:color="000000"/>
              <w:right w:val="single" w:sz="2" w:space="0" w:color="000000"/>
            </w:tcBorders>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 </w:t>
            </w:r>
          </w:p>
        </w:tc>
      </w:tr>
      <w:tr>
        <w:tblPrEx>
          <w:tblW w:w="8640" w:type="dxa"/>
          <w:tblInd w:w="0" w:type="dxa"/>
          <w:tblLayout w:type="fixed"/>
          <w:tblCellMar>
            <w:top w:w="15" w:type="dxa"/>
            <w:left w:w="15" w:type="dxa"/>
            <w:bottom w:w="15" w:type="dxa"/>
            <w:right w:w="15" w:type="dxa"/>
          </w:tblCellMar>
        </w:tblPrEx>
        <w:trPr>
          <w:trHeight w:val="121"/>
        </w:trPr>
        <w:tc>
          <w:tcPr>
            <w:tcW w:w="672" w:type="dxa"/>
            <w:vMerge w:val="restart"/>
            <w:tcBorders>
              <w:top w:val="single" w:sz="2" w:space="0" w:color="000000"/>
              <w:left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center"/>
              <w:rPr>
                <w:rFonts w:ascii="宋体" w:eastAsia="宋体" w:hAnsi="宋体" w:cs="宋体" w:hint="eastAsia"/>
                <w:caps w:val="0"/>
                <w:spacing w:val="0"/>
                <w:sz w:val="18"/>
                <w:szCs w:val="18"/>
                <w:highlight w:val="none"/>
                <w:u w:val="none"/>
              </w:rPr>
            </w:pPr>
            <w:r>
              <w:rPr>
                <w:rFonts w:ascii="宋体" w:eastAsia="宋体" w:hAnsi="宋体" w:cs="宋体" w:hint="eastAsia"/>
                <w:caps w:val="0"/>
                <w:spacing w:val="0"/>
                <w:sz w:val="18"/>
                <w:szCs w:val="18"/>
                <w:highlight w:val="none"/>
                <w:u w:val="none"/>
              </w:rPr>
              <w:t>6</w:t>
            </w:r>
          </w:p>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tc>
        <w:tc>
          <w:tcPr>
            <w:tcW w:w="1110" w:type="dxa"/>
            <w:vMerge w:val="restart"/>
            <w:tcBorders>
              <w:top w:val="single" w:sz="2" w:space="0" w:color="000000"/>
              <w:left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center"/>
              <w:rPr>
                <w:rFonts w:ascii="宋体" w:eastAsia="宋体" w:hAnsi="宋体" w:cs="宋体" w:hint="eastAsia"/>
                <w:caps w:val="0"/>
                <w:spacing w:val="0"/>
                <w:sz w:val="18"/>
                <w:szCs w:val="18"/>
                <w:highlight w:val="none"/>
                <w:u w:val="none"/>
              </w:rPr>
            </w:pPr>
            <w:r>
              <w:rPr>
                <w:rFonts w:ascii="宋体" w:eastAsia="宋体" w:hAnsi="宋体" w:cs="宋体" w:hint="eastAsia"/>
                <w:caps w:val="0"/>
                <w:spacing w:val="0"/>
                <w:sz w:val="18"/>
                <w:szCs w:val="18"/>
                <w:highlight w:val="none"/>
                <w:u w:val="none"/>
              </w:rPr>
              <w:t>高低压配电房(24小时值班)</w:t>
            </w:r>
          </w:p>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tc>
        <w:tc>
          <w:tcPr>
            <w:tcW w:w="630" w:type="dxa"/>
            <w:vMerge w:val="restart"/>
            <w:tcBorders>
              <w:top w:val="single" w:sz="2" w:space="0" w:color="000000"/>
              <w:left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center"/>
              <w:rPr>
                <w:rFonts w:ascii="宋体" w:eastAsia="宋体" w:hAnsi="宋体" w:cs="宋体" w:hint="eastAsia"/>
                <w:caps w:val="0"/>
                <w:spacing w:val="0"/>
                <w:sz w:val="18"/>
                <w:szCs w:val="18"/>
                <w:highlight w:val="none"/>
                <w:u w:val="none"/>
              </w:rPr>
            </w:pPr>
            <w:r>
              <w:rPr>
                <w:rFonts w:ascii="宋体" w:eastAsia="宋体" w:hAnsi="宋体" w:cs="宋体" w:hint="eastAsia"/>
                <w:caps w:val="0"/>
                <w:spacing w:val="0"/>
                <w:sz w:val="18"/>
                <w:szCs w:val="18"/>
                <w:highlight w:val="none"/>
                <w:u w:val="none"/>
              </w:rPr>
              <w:t>9</w:t>
            </w:r>
          </w:p>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tc>
        <w:tc>
          <w:tcPr>
            <w:tcW w:w="1380"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配电班长（2名）</w:t>
            </w:r>
          </w:p>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tc>
        <w:tc>
          <w:tcPr>
            <w:tcW w:w="4260" w:type="dxa"/>
            <w:tcBorders>
              <w:top w:val="single" w:sz="2" w:space="0" w:color="000000"/>
              <w:left w:val="single" w:sz="2" w:space="0" w:color="000000"/>
              <w:bottom w:val="single" w:sz="2" w:space="0" w:color="000000"/>
              <w:right w:val="single" w:sz="2" w:space="0" w:color="000000"/>
            </w:tcBorders>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D0D0D"/>
                <w:spacing w:val="0"/>
                <w:sz w:val="18"/>
                <w:szCs w:val="18"/>
                <w:highlight w:val="none"/>
                <w:u w:val="none"/>
              </w:rPr>
              <w:t>持中华人民共和国特种作业操作证（作业类别：电工作业；准操项目：高压电工作业）、10 年以上供配电工作经验</w:t>
            </w:r>
          </w:p>
        </w:tc>
        <w:tc>
          <w:tcPr>
            <w:tcW w:w="588" w:type="dxa"/>
            <w:tcBorders>
              <w:top w:val="single" w:sz="2" w:space="0" w:color="000000"/>
              <w:left w:val="single" w:sz="2" w:space="0" w:color="000000"/>
              <w:bottom w:val="single" w:sz="2" w:space="0" w:color="000000"/>
              <w:right w:val="single" w:sz="2" w:space="0" w:color="000000"/>
            </w:tcBorders>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 </w:t>
            </w:r>
          </w:p>
        </w:tc>
      </w:tr>
      <w:tr>
        <w:tblPrEx>
          <w:tblW w:w="8640" w:type="dxa"/>
          <w:tblInd w:w="0" w:type="dxa"/>
          <w:tblLayout w:type="fixed"/>
          <w:tblCellMar>
            <w:top w:w="15" w:type="dxa"/>
            <w:left w:w="15" w:type="dxa"/>
            <w:bottom w:w="15" w:type="dxa"/>
            <w:right w:w="15" w:type="dxa"/>
          </w:tblCellMar>
        </w:tblPrEx>
        <w:trPr>
          <w:trHeight w:val="121"/>
        </w:trPr>
        <w:tc>
          <w:tcPr>
            <w:tcW w:w="672" w:type="dxa"/>
            <w:vMerge/>
            <w:tcBorders>
              <w:left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tc>
        <w:tc>
          <w:tcPr>
            <w:tcW w:w="1110" w:type="dxa"/>
            <w:vMerge/>
            <w:tcBorders>
              <w:left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tc>
        <w:tc>
          <w:tcPr>
            <w:tcW w:w="630" w:type="dxa"/>
            <w:vMerge/>
            <w:tcBorders>
              <w:left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tc>
        <w:tc>
          <w:tcPr>
            <w:tcW w:w="1380"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高级值班电工（</w:t>
            </w:r>
            <w:r>
              <w:rPr>
                <w:rFonts w:ascii="宋体" w:eastAsia="宋体" w:hAnsi="宋体" w:cs="宋体" w:hint="eastAsia"/>
                <w:caps w:val="0"/>
                <w:spacing w:val="0"/>
                <w:sz w:val="18"/>
                <w:szCs w:val="18"/>
                <w:highlight w:val="none"/>
                <w:u w:val="none"/>
                <w:lang w:val="en-US" w:eastAsia="zh-CN"/>
              </w:rPr>
              <w:t>4</w:t>
            </w:r>
            <w:r>
              <w:rPr>
                <w:rFonts w:ascii="宋体" w:eastAsia="宋体" w:hAnsi="宋体" w:cs="宋体" w:hint="eastAsia"/>
                <w:caps w:val="0"/>
                <w:spacing w:val="0"/>
                <w:sz w:val="18"/>
                <w:szCs w:val="18"/>
                <w:highlight w:val="none"/>
                <w:u w:val="none"/>
              </w:rPr>
              <w:t>名）</w:t>
            </w:r>
          </w:p>
        </w:tc>
        <w:tc>
          <w:tcPr>
            <w:tcW w:w="4260" w:type="dxa"/>
            <w:tcBorders>
              <w:top w:val="single" w:sz="2" w:space="0" w:color="000000"/>
              <w:left w:val="single" w:sz="2" w:space="0" w:color="000000"/>
              <w:bottom w:val="single" w:sz="2" w:space="0" w:color="000000"/>
              <w:right w:val="single" w:sz="2" w:space="0" w:color="000000"/>
            </w:tcBorders>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D0D0D"/>
                <w:spacing w:val="0"/>
                <w:sz w:val="18"/>
                <w:szCs w:val="18"/>
                <w:highlight w:val="none"/>
                <w:u w:val="none"/>
              </w:rPr>
              <w:t>持中华人民共和国特种作业操作证（作业类别：电工作业；准操项目：高压电工作业）、5年以上供配电工作经验</w:t>
            </w:r>
          </w:p>
        </w:tc>
        <w:tc>
          <w:tcPr>
            <w:tcW w:w="588" w:type="dxa"/>
            <w:tcBorders>
              <w:top w:val="single" w:sz="2" w:space="0" w:color="000000"/>
              <w:left w:val="single" w:sz="2" w:space="0" w:color="000000"/>
              <w:bottom w:val="single" w:sz="2" w:space="0" w:color="000000"/>
              <w:right w:val="single" w:sz="2" w:space="0" w:color="000000"/>
            </w:tcBorders>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 </w:t>
            </w:r>
          </w:p>
        </w:tc>
      </w:tr>
      <w:tr>
        <w:tblPrEx>
          <w:tblW w:w="8640" w:type="dxa"/>
          <w:tblInd w:w="0" w:type="dxa"/>
          <w:tblLayout w:type="fixed"/>
          <w:tblCellMar>
            <w:top w:w="15" w:type="dxa"/>
            <w:left w:w="15" w:type="dxa"/>
            <w:bottom w:w="15" w:type="dxa"/>
            <w:right w:w="15" w:type="dxa"/>
          </w:tblCellMar>
        </w:tblPrEx>
        <w:trPr>
          <w:trHeight w:val="121"/>
        </w:trPr>
        <w:tc>
          <w:tcPr>
            <w:tcW w:w="672" w:type="dxa"/>
            <w:vMerge/>
            <w:tcBorders>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tc>
        <w:tc>
          <w:tcPr>
            <w:tcW w:w="1110" w:type="dxa"/>
            <w:vMerge/>
            <w:tcBorders>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tc>
        <w:tc>
          <w:tcPr>
            <w:tcW w:w="630" w:type="dxa"/>
            <w:vMerge/>
            <w:tcBorders>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tc>
        <w:tc>
          <w:tcPr>
            <w:tcW w:w="1380"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中级值班电工（</w:t>
            </w:r>
            <w:r>
              <w:rPr>
                <w:rFonts w:ascii="宋体" w:eastAsia="宋体" w:hAnsi="宋体" w:cs="宋体" w:hint="eastAsia"/>
                <w:caps w:val="0"/>
                <w:spacing w:val="0"/>
                <w:sz w:val="18"/>
                <w:szCs w:val="18"/>
                <w:highlight w:val="none"/>
                <w:u w:val="none"/>
                <w:lang w:val="en-US" w:eastAsia="zh-CN"/>
              </w:rPr>
              <w:t>3</w:t>
            </w:r>
            <w:r>
              <w:rPr>
                <w:rFonts w:ascii="宋体" w:eastAsia="宋体" w:hAnsi="宋体" w:cs="宋体" w:hint="eastAsia"/>
                <w:caps w:val="0"/>
                <w:spacing w:val="0"/>
                <w:sz w:val="18"/>
                <w:szCs w:val="18"/>
                <w:highlight w:val="none"/>
                <w:u w:val="none"/>
              </w:rPr>
              <w:t>名）</w:t>
            </w:r>
          </w:p>
        </w:tc>
        <w:tc>
          <w:tcPr>
            <w:tcW w:w="4260" w:type="dxa"/>
            <w:tcBorders>
              <w:top w:val="single" w:sz="2" w:space="0" w:color="000000"/>
              <w:left w:val="single" w:sz="2" w:space="0" w:color="000000"/>
              <w:bottom w:val="single" w:sz="2" w:space="0" w:color="000000"/>
              <w:right w:val="single" w:sz="2" w:space="0" w:color="000000"/>
            </w:tcBorders>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D0D0D"/>
                <w:spacing w:val="0"/>
                <w:sz w:val="18"/>
                <w:szCs w:val="18"/>
                <w:highlight w:val="none"/>
                <w:u w:val="none"/>
              </w:rPr>
              <w:t>持中华人民共和国特种作业操作证（作业类别：电工作业；准操项目：高压电工作业）、3年以上供配电工作经验</w:t>
            </w:r>
          </w:p>
        </w:tc>
        <w:tc>
          <w:tcPr>
            <w:tcW w:w="588" w:type="dxa"/>
            <w:tcBorders>
              <w:top w:val="single" w:sz="2" w:space="0" w:color="000000"/>
              <w:left w:val="single" w:sz="2" w:space="0" w:color="000000"/>
              <w:bottom w:val="single" w:sz="2" w:space="0" w:color="000000"/>
              <w:right w:val="single" w:sz="2" w:space="0" w:color="000000"/>
            </w:tcBorders>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 </w:t>
            </w:r>
          </w:p>
        </w:tc>
      </w:tr>
      <w:tr>
        <w:tblPrEx>
          <w:tblW w:w="8640" w:type="dxa"/>
          <w:tblInd w:w="0" w:type="dxa"/>
          <w:tblLayout w:type="fixed"/>
          <w:tblCellMar>
            <w:top w:w="15" w:type="dxa"/>
            <w:left w:w="15" w:type="dxa"/>
            <w:bottom w:w="15" w:type="dxa"/>
            <w:right w:w="15" w:type="dxa"/>
          </w:tblCellMar>
        </w:tblPrEx>
        <w:trPr>
          <w:trHeight w:val="345"/>
        </w:trPr>
        <w:tc>
          <w:tcPr>
            <w:tcW w:w="672" w:type="dxa"/>
            <w:vMerge w:val="restart"/>
            <w:tcBorders>
              <w:top w:val="single" w:sz="2" w:space="0" w:color="000000"/>
              <w:left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center"/>
              <w:rPr>
                <w:rFonts w:ascii="宋体" w:eastAsia="宋体" w:hAnsi="宋体" w:cs="宋体" w:hint="eastAsia"/>
                <w:caps w:val="0"/>
                <w:spacing w:val="0"/>
                <w:sz w:val="18"/>
                <w:szCs w:val="18"/>
                <w:highlight w:val="none"/>
                <w:u w:val="none"/>
              </w:rPr>
            </w:pPr>
            <w:r>
              <w:rPr>
                <w:rFonts w:ascii="宋体" w:eastAsia="宋体" w:hAnsi="宋体" w:cs="宋体" w:hint="eastAsia"/>
                <w:caps w:val="0"/>
                <w:spacing w:val="0"/>
                <w:sz w:val="18"/>
                <w:szCs w:val="18"/>
                <w:highlight w:val="none"/>
                <w:u w:val="none"/>
              </w:rPr>
              <w:t>7</w:t>
            </w:r>
          </w:p>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tc>
        <w:tc>
          <w:tcPr>
            <w:tcW w:w="1110" w:type="dxa"/>
            <w:vMerge w:val="restart"/>
            <w:tcBorders>
              <w:top w:val="single" w:sz="2" w:space="0" w:color="000000"/>
              <w:left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center"/>
              <w:rPr>
                <w:rFonts w:ascii="宋体" w:eastAsia="宋体" w:hAnsi="宋体" w:cs="宋体" w:hint="eastAsia"/>
                <w:caps w:val="0"/>
                <w:spacing w:val="0"/>
                <w:sz w:val="18"/>
                <w:szCs w:val="18"/>
                <w:highlight w:val="none"/>
                <w:u w:val="none"/>
              </w:rPr>
            </w:pPr>
            <w:r>
              <w:rPr>
                <w:rFonts w:ascii="宋体" w:eastAsia="宋体" w:hAnsi="宋体" w:cs="宋体" w:hint="eastAsia"/>
                <w:caps w:val="0"/>
                <w:spacing w:val="0"/>
                <w:sz w:val="18"/>
                <w:szCs w:val="18"/>
                <w:highlight w:val="none"/>
                <w:u w:val="none"/>
              </w:rPr>
              <w:t>锅炉(24小时值班)、液氧站及医用气体</w:t>
            </w:r>
          </w:p>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tc>
        <w:tc>
          <w:tcPr>
            <w:tcW w:w="630" w:type="dxa"/>
            <w:vMerge w:val="restart"/>
            <w:tcBorders>
              <w:top w:val="single" w:sz="2" w:space="0" w:color="000000"/>
              <w:left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p>
            <w:pPr>
              <w:pStyle w:val="NormalWeb"/>
              <w:widowControl/>
              <w:spacing w:beforeAutospacing="0" w:after="0" w:afterAutospacing="0" w:line="27" w:lineRule="atLeast"/>
              <w:ind w:left="0" w:right="0" w:firstLine="0"/>
              <w:jc w:val="center"/>
              <w:rPr>
                <w:rFonts w:ascii="宋体" w:eastAsia="宋体" w:hAnsi="宋体" w:cs="宋体" w:hint="eastAsia"/>
                <w:caps w:val="0"/>
                <w:spacing w:val="0"/>
                <w:sz w:val="18"/>
                <w:szCs w:val="18"/>
                <w:highlight w:val="none"/>
                <w:u w:val="none"/>
              </w:rPr>
            </w:pPr>
            <w:r>
              <w:rPr>
                <w:rFonts w:ascii="宋体" w:eastAsia="宋体" w:hAnsi="宋体" w:cs="宋体" w:hint="eastAsia"/>
                <w:caps w:val="0"/>
                <w:spacing w:val="0"/>
                <w:sz w:val="18"/>
                <w:szCs w:val="18"/>
                <w:highlight w:val="none"/>
                <w:u w:val="none"/>
              </w:rPr>
              <w:t>8</w:t>
            </w:r>
          </w:p>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tc>
        <w:tc>
          <w:tcPr>
            <w:tcW w:w="1380"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锅炉班长（1名）</w:t>
            </w:r>
          </w:p>
        </w:tc>
        <w:tc>
          <w:tcPr>
            <w:tcW w:w="4260" w:type="dxa"/>
            <w:tcBorders>
              <w:top w:val="single" w:sz="2" w:space="0" w:color="000000"/>
              <w:left w:val="single" w:sz="2" w:space="0" w:color="000000"/>
              <w:bottom w:val="single" w:sz="2" w:space="0" w:color="000000"/>
              <w:right w:val="single" w:sz="2" w:space="0" w:color="000000"/>
            </w:tcBorders>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D0D0D"/>
                <w:spacing w:val="0"/>
                <w:sz w:val="18"/>
                <w:szCs w:val="18"/>
                <w:highlight w:val="none"/>
                <w:u w:val="none"/>
              </w:rPr>
              <w:t>持市级或市级以上市场监督管理部门颁发的安全管理和作业人员证（锅炉作业种类、作业项目：工业锅炉司炉、锅炉水处理、特种设备安全管理），5 年以上锅炉管理工作经验</w:t>
            </w:r>
          </w:p>
        </w:tc>
        <w:tc>
          <w:tcPr>
            <w:tcW w:w="588" w:type="dxa"/>
            <w:tcBorders>
              <w:top w:val="single" w:sz="2" w:space="0" w:color="000000"/>
              <w:left w:val="single" w:sz="2" w:space="0" w:color="000000"/>
              <w:bottom w:val="single" w:sz="2" w:space="0" w:color="000000"/>
              <w:right w:val="single" w:sz="2" w:space="0" w:color="000000"/>
            </w:tcBorders>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 </w:t>
            </w:r>
          </w:p>
        </w:tc>
      </w:tr>
      <w:tr>
        <w:tblPrEx>
          <w:tblW w:w="8640" w:type="dxa"/>
          <w:tblInd w:w="0" w:type="dxa"/>
          <w:tblLayout w:type="fixed"/>
          <w:tblCellMar>
            <w:top w:w="15" w:type="dxa"/>
            <w:left w:w="15" w:type="dxa"/>
            <w:bottom w:w="15" w:type="dxa"/>
            <w:right w:w="15" w:type="dxa"/>
          </w:tblCellMar>
        </w:tblPrEx>
        <w:trPr>
          <w:trHeight w:val="345"/>
        </w:trPr>
        <w:tc>
          <w:tcPr>
            <w:tcW w:w="672" w:type="dxa"/>
            <w:vMerge/>
            <w:tcBorders>
              <w:left w:val="single" w:sz="2" w:space="0" w:color="000000"/>
              <w:right w:val="single" w:sz="2" w:space="0" w:color="000000"/>
            </w:tcBorders>
            <w:shd w:val="clear" w:color="auto" w:fill="auto"/>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tc>
        <w:tc>
          <w:tcPr>
            <w:tcW w:w="1110" w:type="dxa"/>
            <w:vMerge/>
            <w:tcBorders>
              <w:left w:val="single" w:sz="2" w:space="0" w:color="000000"/>
              <w:right w:val="single" w:sz="2" w:space="0" w:color="000000"/>
            </w:tcBorders>
            <w:shd w:val="clear" w:color="auto" w:fill="auto"/>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tc>
        <w:tc>
          <w:tcPr>
            <w:tcW w:w="630" w:type="dxa"/>
            <w:vMerge/>
            <w:tcBorders>
              <w:left w:val="single" w:sz="2" w:space="0" w:color="000000"/>
              <w:right w:val="single" w:sz="2" w:space="0" w:color="000000"/>
            </w:tcBorders>
            <w:shd w:val="clear" w:color="auto" w:fill="auto"/>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tc>
        <w:tc>
          <w:tcPr>
            <w:tcW w:w="1380"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液氧站及医用气体班长（1人）</w:t>
            </w:r>
          </w:p>
          <w:p>
            <w:pPr>
              <w:pStyle w:val="NormalWeb"/>
              <w:widowControl/>
              <w:spacing w:beforeAutospacing="0" w:after="0" w:afterAutospacing="0" w:line="27" w:lineRule="atLeast"/>
              <w:ind w:left="0" w:right="0" w:firstLine="360"/>
              <w:jc w:val="center"/>
              <w:rPr>
                <w:rFonts w:ascii="宋体" w:eastAsia="宋体" w:hAnsi="宋体" w:cs="宋体" w:hint="eastAsia"/>
                <w:highlight w:val="none"/>
              </w:rPr>
            </w:pPr>
          </w:p>
        </w:tc>
        <w:tc>
          <w:tcPr>
            <w:tcW w:w="4260" w:type="dxa"/>
            <w:tcBorders>
              <w:top w:val="single" w:sz="2" w:space="0" w:color="000000"/>
              <w:left w:val="single" w:sz="2" w:space="0" w:color="000000"/>
              <w:bottom w:val="single" w:sz="2" w:space="0" w:color="000000"/>
              <w:right w:val="single" w:sz="2" w:space="0" w:color="000000"/>
            </w:tcBorders>
            <w:shd w:val="clear" w:color="auto" w:fill="FFFFFF"/>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D0D0D"/>
                <w:spacing w:val="0"/>
                <w:sz w:val="18"/>
                <w:szCs w:val="18"/>
                <w:highlight w:val="none"/>
                <w:u w:val="none"/>
              </w:rPr>
              <w:t>中专以上文化，具有市级或市级以上市场监督管理部门颁发的安全管理和作业人员证（压力容器作业种类、作业项目不限）,5年以上医气工作经验。</w:t>
            </w:r>
          </w:p>
        </w:tc>
        <w:tc>
          <w:tcPr>
            <w:tcW w:w="588" w:type="dxa"/>
            <w:tcBorders>
              <w:top w:val="single" w:sz="2" w:space="0" w:color="000000"/>
              <w:left w:val="single" w:sz="2" w:space="0" w:color="000000"/>
              <w:bottom w:val="single" w:sz="2" w:space="0" w:color="000000"/>
              <w:right w:val="single" w:sz="2" w:space="0" w:color="000000"/>
            </w:tcBorders>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 </w:t>
            </w:r>
          </w:p>
        </w:tc>
      </w:tr>
      <w:tr>
        <w:tblPrEx>
          <w:tblW w:w="8640" w:type="dxa"/>
          <w:tblInd w:w="0" w:type="dxa"/>
          <w:tblLayout w:type="fixed"/>
          <w:tblCellMar>
            <w:top w:w="15" w:type="dxa"/>
            <w:left w:w="15" w:type="dxa"/>
            <w:bottom w:w="15" w:type="dxa"/>
            <w:right w:w="15" w:type="dxa"/>
          </w:tblCellMar>
        </w:tblPrEx>
        <w:trPr>
          <w:trHeight w:val="345"/>
        </w:trPr>
        <w:tc>
          <w:tcPr>
            <w:tcW w:w="672" w:type="dxa"/>
            <w:vMerge/>
            <w:tcBorders>
              <w:left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tc>
        <w:tc>
          <w:tcPr>
            <w:tcW w:w="1110" w:type="dxa"/>
            <w:vMerge/>
            <w:tcBorders>
              <w:left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tc>
        <w:tc>
          <w:tcPr>
            <w:tcW w:w="630" w:type="dxa"/>
            <w:vMerge/>
            <w:tcBorders>
              <w:left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tc>
        <w:tc>
          <w:tcPr>
            <w:tcW w:w="1380"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spacing w:val="0"/>
                <w:sz w:val="18"/>
                <w:szCs w:val="18"/>
                <w:highlight w:val="none"/>
                <w:u w:val="none"/>
                <w:lang w:eastAsia="zh-CN"/>
              </w:rPr>
              <w:t>中级</w:t>
            </w:r>
            <w:r>
              <w:rPr>
                <w:rFonts w:ascii="宋体" w:eastAsia="宋体" w:hAnsi="宋体" w:cs="宋体" w:hint="eastAsia"/>
                <w:caps w:val="0"/>
                <w:spacing w:val="0"/>
                <w:sz w:val="18"/>
                <w:szCs w:val="18"/>
                <w:highlight w:val="none"/>
                <w:u w:val="none"/>
              </w:rPr>
              <w:t>锅炉值班人员（4名）</w:t>
            </w:r>
          </w:p>
        </w:tc>
        <w:tc>
          <w:tcPr>
            <w:tcW w:w="4260" w:type="dxa"/>
            <w:tcBorders>
              <w:top w:val="single" w:sz="2" w:space="0" w:color="000000"/>
              <w:left w:val="single" w:sz="2" w:space="0" w:color="000000"/>
              <w:bottom w:val="single" w:sz="2" w:space="0" w:color="000000"/>
              <w:right w:val="single" w:sz="2" w:space="0" w:color="000000"/>
            </w:tcBorders>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D0D0D"/>
                <w:spacing w:val="0"/>
                <w:sz w:val="18"/>
                <w:szCs w:val="18"/>
                <w:highlight w:val="none"/>
                <w:u w:val="none"/>
              </w:rPr>
              <w:t>持市级或市级以上市场监督管理部门颁发的安全管理和作业人员证（锅炉作业种类、作业项目：工业锅炉司炉、锅炉水处理），5 年以上锅炉管理工作经验</w:t>
            </w:r>
          </w:p>
        </w:tc>
        <w:tc>
          <w:tcPr>
            <w:tcW w:w="588" w:type="dxa"/>
            <w:tcBorders>
              <w:top w:val="single" w:sz="2" w:space="0" w:color="000000"/>
              <w:left w:val="single" w:sz="2" w:space="0" w:color="000000"/>
              <w:bottom w:val="single" w:sz="2" w:space="0" w:color="000000"/>
              <w:right w:val="single" w:sz="2" w:space="0" w:color="000000"/>
            </w:tcBorders>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 </w:t>
            </w:r>
          </w:p>
        </w:tc>
      </w:tr>
      <w:tr>
        <w:tblPrEx>
          <w:tblW w:w="8640" w:type="dxa"/>
          <w:tblInd w:w="0" w:type="dxa"/>
          <w:tblLayout w:type="fixed"/>
          <w:tblCellMar>
            <w:top w:w="15" w:type="dxa"/>
            <w:left w:w="15" w:type="dxa"/>
            <w:bottom w:w="15" w:type="dxa"/>
            <w:right w:w="15" w:type="dxa"/>
          </w:tblCellMar>
        </w:tblPrEx>
        <w:trPr>
          <w:trHeight w:val="256"/>
        </w:trPr>
        <w:tc>
          <w:tcPr>
            <w:tcW w:w="672" w:type="dxa"/>
            <w:vMerge/>
            <w:tcBorders>
              <w:left w:val="single" w:sz="2" w:space="0" w:color="000000"/>
              <w:bottom w:val="single" w:sz="2" w:space="0" w:color="000000"/>
              <w:right w:val="single" w:sz="2" w:space="0" w:color="000000"/>
            </w:tcBorders>
            <w:shd w:val="clear" w:color="auto" w:fill="auto"/>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tc>
        <w:tc>
          <w:tcPr>
            <w:tcW w:w="1110" w:type="dxa"/>
            <w:vMerge/>
            <w:tcBorders>
              <w:left w:val="single" w:sz="2" w:space="0" w:color="000000"/>
              <w:bottom w:val="single" w:sz="2" w:space="0" w:color="000000"/>
              <w:right w:val="single" w:sz="2" w:space="0" w:color="000000"/>
            </w:tcBorders>
            <w:shd w:val="clear" w:color="auto" w:fill="auto"/>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tc>
        <w:tc>
          <w:tcPr>
            <w:tcW w:w="630" w:type="dxa"/>
            <w:vMerge/>
            <w:tcBorders>
              <w:left w:val="single" w:sz="2" w:space="0" w:color="000000"/>
              <w:bottom w:val="single" w:sz="2" w:space="0" w:color="000000"/>
              <w:right w:val="single" w:sz="2" w:space="0" w:color="000000"/>
            </w:tcBorders>
            <w:shd w:val="clear" w:color="auto" w:fill="auto"/>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tc>
        <w:tc>
          <w:tcPr>
            <w:tcW w:w="1380"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液氧站及医用气体中级作业人员</w:t>
            </w:r>
          </w:p>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（2人）</w:t>
            </w:r>
          </w:p>
        </w:tc>
        <w:tc>
          <w:tcPr>
            <w:tcW w:w="4260" w:type="dxa"/>
            <w:tcBorders>
              <w:top w:val="single" w:sz="2" w:space="0" w:color="000000"/>
              <w:left w:val="single" w:sz="2" w:space="0" w:color="000000"/>
              <w:bottom w:val="single" w:sz="2" w:space="0" w:color="000000"/>
              <w:right w:val="single" w:sz="2" w:space="0" w:color="000000"/>
            </w:tcBorders>
            <w:shd w:val="clear" w:color="auto" w:fill="FFFFFF"/>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D0D0D"/>
                <w:spacing w:val="0"/>
                <w:sz w:val="18"/>
                <w:szCs w:val="18"/>
                <w:highlight w:val="none"/>
                <w:u w:val="none"/>
              </w:rPr>
              <w:t>具有市级或市级以上市场监督管理部门颁发的安全管理和作业人员证（压力容器作业种类、作业项目不限）,2年以上医气工作经验。</w:t>
            </w:r>
          </w:p>
        </w:tc>
        <w:tc>
          <w:tcPr>
            <w:tcW w:w="588" w:type="dxa"/>
            <w:tcBorders>
              <w:top w:val="single" w:sz="2" w:space="0" w:color="000000"/>
              <w:left w:val="single" w:sz="2" w:space="0" w:color="000000"/>
              <w:bottom w:val="single" w:sz="2" w:space="0" w:color="000000"/>
              <w:right w:val="single" w:sz="2" w:space="0" w:color="000000"/>
            </w:tcBorders>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 </w:t>
            </w:r>
          </w:p>
        </w:tc>
      </w:tr>
      <w:tr>
        <w:tblPrEx>
          <w:tblW w:w="8640" w:type="dxa"/>
          <w:tblInd w:w="0" w:type="dxa"/>
          <w:tblLayout w:type="fixed"/>
          <w:tblCellMar>
            <w:top w:w="15" w:type="dxa"/>
            <w:left w:w="15" w:type="dxa"/>
            <w:bottom w:w="15" w:type="dxa"/>
            <w:right w:w="15" w:type="dxa"/>
          </w:tblCellMar>
        </w:tblPrEx>
        <w:trPr>
          <w:trHeight w:val="256"/>
        </w:trPr>
        <w:tc>
          <w:tcPr>
            <w:tcW w:w="672" w:type="dxa"/>
            <w:vMerge w:val="restart"/>
            <w:tcBorders>
              <w:top w:val="single" w:sz="2" w:space="0" w:color="000000"/>
              <w:left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center"/>
              <w:rPr>
                <w:rFonts w:ascii="宋体" w:eastAsia="宋体" w:hAnsi="宋体" w:cs="宋体" w:hint="eastAsia"/>
                <w:caps w:val="0"/>
                <w:spacing w:val="0"/>
                <w:sz w:val="18"/>
                <w:szCs w:val="18"/>
                <w:highlight w:val="none"/>
                <w:u w:val="none"/>
              </w:rPr>
            </w:pPr>
            <w:r>
              <w:rPr>
                <w:rFonts w:ascii="宋体" w:eastAsia="宋体" w:hAnsi="宋体" w:cs="宋体" w:hint="eastAsia"/>
                <w:caps w:val="0"/>
                <w:spacing w:val="0"/>
                <w:sz w:val="18"/>
                <w:szCs w:val="18"/>
                <w:highlight w:val="none"/>
                <w:u w:val="none"/>
              </w:rPr>
              <w:t>9</w:t>
            </w:r>
          </w:p>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tc>
        <w:tc>
          <w:tcPr>
            <w:tcW w:w="1110" w:type="dxa"/>
            <w:vMerge w:val="restart"/>
            <w:tcBorders>
              <w:top w:val="single" w:sz="2" w:space="0" w:color="000000"/>
              <w:left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center"/>
              <w:rPr>
                <w:rFonts w:ascii="宋体" w:eastAsia="宋体" w:hAnsi="宋体" w:cs="宋体" w:hint="eastAsia"/>
                <w:caps w:val="0"/>
                <w:spacing w:val="0"/>
                <w:sz w:val="18"/>
                <w:szCs w:val="18"/>
                <w:highlight w:val="none"/>
                <w:u w:val="none"/>
              </w:rPr>
            </w:pPr>
            <w:r>
              <w:rPr>
                <w:rFonts w:ascii="宋体" w:eastAsia="宋体" w:hAnsi="宋体" w:cs="宋体" w:hint="eastAsia"/>
                <w:caps w:val="0"/>
                <w:spacing w:val="0"/>
                <w:sz w:val="18"/>
                <w:szCs w:val="18"/>
                <w:highlight w:val="none"/>
                <w:u w:val="none"/>
              </w:rPr>
              <w:t>中央空调(24小时值班)</w:t>
            </w:r>
          </w:p>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tc>
        <w:tc>
          <w:tcPr>
            <w:tcW w:w="630" w:type="dxa"/>
            <w:vMerge w:val="restart"/>
            <w:tcBorders>
              <w:top w:val="single" w:sz="2" w:space="0" w:color="000000"/>
              <w:left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center"/>
              <w:rPr>
                <w:rFonts w:ascii="宋体" w:eastAsia="宋体" w:hAnsi="宋体" w:cs="宋体" w:hint="eastAsia"/>
                <w:caps w:val="0"/>
                <w:spacing w:val="0"/>
                <w:sz w:val="18"/>
                <w:szCs w:val="18"/>
                <w:highlight w:val="none"/>
                <w:u w:val="none"/>
              </w:rPr>
            </w:pPr>
            <w:r>
              <w:rPr>
                <w:rFonts w:ascii="宋体" w:eastAsia="宋体" w:hAnsi="宋体" w:cs="宋体" w:hint="eastAsia"/>
                <w:caps w:val="0"/>
                <w:spacing w:val="0"/>
                <w:sz w:val="18"/>
                <w:szCs w:val="18"/>
                <w:highlight w:val="none"/>
                <w:u w:val="none"/>
              </w:rPr>
              <w:t>7</w:t>
            </w:r>
          </w:p>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tc>
        <w:tc>
          <w:tcPr>
            <w:tcW w:w="1380"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center"/>
              <w:rPr>
                <w:rFonts w:ascii="宋体" w:eastAsia="宋体" w:hAnsi="宋体" w:cs="宋体" w:hint="eastAsia"/>
                <w:bCs/>
                <w:color w:val="auto"/>
                <w:highlight w:val="none"/>
              </w:rPr>
            </w:pPr>
            <w:r>
              <w:rPr>
                <w:rFonts w:ascii="宋体" w:eastAsia="宋体" w:hAnsi="宋体" w:cs="宋体" w:hint="eastAsia"/>
                <w:b w:val="0"/>
                <w:bCs/>
                <w:caps w:val="0"/>
                <w:color w:val="auto"/>
                <w:spacing w:val="0"/>
                <w:sz w:val="18"/>
                <w:szCs w:val="18"/>
                <w:highlight w:val="none"/>
                <w:u w:val="none"/>
              </w:rPr>
              <w:t>空调班长(1人）</w:t>
            </w:r>
          </w:p>
        </w:tc>
        <w:tc>
          <w:tcPr>
            <w:tcW w:w="4260" w:type="dxa"/>
            <w:tcBorders>
              <w:top w:val="single" w:sz="2" w:space="0" w:color="000000"/>
              <w:left w:val="single" w:sz="2" w:space="0" w:color="000000"/>
              <w:bottom w:val="single" w:sz="2" w:space="0" w:color="000000"/>
              <w:right w:val="single" w:sz="2" w:space="0" w:color="000000"/>
            </w:tcBorders>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D0D0D"/>
                <w:spacing w:val="0"/>
                <w:sz w:val="18"/>
                <w:szCs w:val="18"/>
                <w:highlight w:val="none"/>
                <w:u w:val="none"/>
              </w:rPr>
              <w:t>持中华人民共和国特种作业操作证（作业类别：制冷与空调作业；准操项目：不限）；作业操作证（作业类别：电工作业；准操项目：高压电工作业）、10 年以上中央空调工作经验</w:t>
            </w:r>
          </w:p>
        </w:tc>
        <w:tc>
          <w:tcPr>
            <w:tcW w:w="588" w:type="dxa"/>
            <w:tcBorders>
              <w:top w:val="single" w:sz="2" w:space="0" w:color="000000"/>
              <w:left w:val="single" w:sz="2" w:space="0" w:color="000000"/>
              <w:bottom w:val="single" w:sz="2" w:space="0" w:color="000000"/>
              <w:right w:val="single" w:sz="2" w:space="0" w:color="000000"/>
            </w:tcBorders>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 </w:t>
            </w:r>
          </w:p>
        </w:tc>
      </w:tr>
      <w:tr>
        <w:tblPrEx>
          <w:tblW w:w="8640" w:type="dxa"/>
          <w:tblInd w:w="0" w:type="dxa"/>
          <w:tblLayout w:type="fixed"/>
          <w:tblCellMar>
            <w:top w:w="15" w:type="dxa"/>
            <w:left w:w="15" w:type="dxa"/>
            <w:bottom w:w="15" w:type="dxa"/>
            <w:right w:w="15" w:type="dxa"/>
          </w:tblCellMar>
        </w:tblPrEx>
        <w:trPr>
          <w:trHeight w:val="256"/>
        </w:trPr>
        <w:tc>
          <w:tcPr>
            <w:tcW w:w="672" w:type="dxa"/>
            <w:vMerge/>
            <w:tcBorders>
              <w:left w:val="single" w:sz="2" w:space="0" w:color="000000"/>
              <w:right w:val="single" w:sz="2" w:space="0" w:color="000000"/>
            </w:tcBorders>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tc>
        <w:tc>
          <w:tcPr>
            <w:tcW w:w="1110" w:type="dxa"/>
            <w:vMerge/>
            <w:tcBorders>
              <w:left w:val="single" w:sz="2" w:space="0" w:color="000000"/>
              <w:right w:val="single" w:sz="2" w:space="0" w:color="000000"/>
            </w:tcBorders>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tc>
        <w:tc>
          <w:tcPr>
            <w:tcW w:w="630" w:type="dxa"/>
            <w:vMerge/>
            <w:tcBorders>
              <w:left w:val="single" w:sz="2" w:space="0" w:color="000000"/>
              <w:right w:val="single" w:sz="2" w:space="0" w:color="000000"/>
            </w:tcBorders>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tc>
        <w:tc>
          <w:tcPr>
            <w:tcW w:w="1380"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center"/>
              <w:rPr>
                <w:rFonts w:ascii="宋体" w:eastAsia="宋体" w:hAnsi="宋体" w:cs="宋体" w:hint="eastAsia"/>
                <w:bCs/>
                <w:color w:val="auto"/>
                <w:highlight w:val="none"/>
              </w:rPr>
            </w:pPr>
            <w:r>
              <w:rPr>
                <w:rFonts w:ascii="宋体" w:eastAsia="宋体" w:hAnsi="宋体" w:cs="宋体" w:hint="eastAsia"/>
                <w:b w:val="0"/>
                <w:bCs/>
                <w:caps w:val="0"/>
                <w:color w:val="auto"/>
                <w:spacing w:val="0"/>
                <w:sz w:val="18"/>
                <w:szCs w:val="18"/>
                <w:highlight w:val="none"/>
                <w:u w:val="none"/>
              </w:rPr>
              <w:t>高级值班空调电工</w:t>
            </w:r>
            <w:r>
              <w:rPr>
                <w:rFonts w:ascii="宋体" w:eastAsia="宋体" w:hAnsi="宋体" w:cs="宋体" w:hint="eastAsia"/>
                <w:bCs/>
                <w:caps w:val="0"/>
                <w:color w:val="auto"/>
                <w:spacing w:val="0"/>
                <w:sz w:val="18"/>
                <w:szCs w:val="18"/>
                <w:highlight w:val="none"/>
                <w:u w:val="none"/>
              </w:rPr>
              <w:t>（3名）</w:t>
            </w:r>
          </w:p>
        </w:tc>
        <w:tc>
          <w:tcPr>
            <w:tcW w:w="4260" w:type="dxa"/>
            <w:tcBorders>
              <w:top w:val="single" w:sz="2" w:space="0" w:color="000000"/>
              <w:left w:val="single" w:sz="2" w:space="0" w:color="000000"/>
              <w:bottom w:val="single" w:sz="2" w:space="0" w:color="000000"/>
              <w:right w:val="single" w:sz="2" w:space="0" w:color="000000"/>
            </w:tcBorders>
          </w:tcPr>
          <w:p>
            <w:pPr>
              <w:pStyle w:val="NormalWeb"/>
              <w:widowControl/>
              <w:spacing w:beforeAutospacing="0" w:after="0" w:afterAutospacing="0" w:line="27" w:lineRule="atLeast"/>
              <w:ind w:left="0" w:right="0" w:firstLine="0"/>
              <w:jc w:val="left"/>
              <w:rPr>
                <w:rFonts w:ascii="宋体" w:eastAsia="宋体" w:hAnsi="宋体" w:cs="宋体" w:hint="eastAsia"/>
                <w:color w:val="auto"/>
                <w:highlight w:val="none"/>
              </w:rPr>
            </w:pPr>
            <w:r>
              <w:rPr>
                <w:rFonts w:ascii="宋体" w:eastAsia="宋体" w:hAnsi="宋体" w:cs="宋体" w:hint="eastAsia"/>
                <w:caps w:val="0"/>
                <w:color w:val="auto"/>
                <w:spacing w:val="0"/>
                <w:sz w:val="18"/>
                <w:szCs w:val="18"/>
                <w:highlight w:val="none"/>
                <w:u w:val="none"/>
              </w:rPr>
              <w:t>（持中华人民共和国特种作业操作证（作业类别：制冷与空调作业；准操项目：运行操作）；作业操作证（作业类别：电工作业；准操项目：高压或低压电工作业）、8 年以上中央空调工作经验）</w:t>
            </w:r>
          </w:p>
        </w:tc>
        <w:tc>
          <w:tcPr>
            <w:tcW w:w="588" w:type="dxa"/>
            <w:tcBorders>
              <w:top w:val="single" w:sz="2" w:space="0" w:color="000000"/>
              <w:left w:val="single" w:sz="2" w:space="0" w:color="000000"/>
              <w:bottom w:val="single" w:sz="2" w:space="0" w:color="000000"/>
              <w:right w:val="single" w:sz="2" w:space="0" w:color="000000"/>
            </w:tcBorders>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 </w:t>
            </w:r>
          </w:p>
        </w:tc>
      </w:tr>
      <w:tr>
        <w:tblPrEx>
          <w:tblW w:w="8640" w:type="dxa"/>
          <w:tblInd w:w="0" w:type="dxa"/>
          <w:tblLayout w:type="fixed"/>
          <w:tblCellMar>
            <w:top w:w="15" w:type="dxa"/>
            <w:left w:w="15" w:type="dxa"/>
            <w:bottom w:w="15" w:type="dxa"/>
            <w:right w:w="15" w:type="dxa"/>
          </w:tblCellMar>
        </w:tblPrEx>
        <w:trPr>
          <w:trHeight w:val="256"/>
        </w:trPr>
        <w:tc>
          <w:tcPr>
            <w:tcW w:w="672" w:type="dxa"/>
            <w:vMerge/>
            <w:tcBorders>
              <w:left w:val="single" w:sz="2" w:space="0" w:color="000000"/>
              <w:bottom w:val="single" w:sz="2" w:space="0" w:color="000000"/>
              <w:right w:val="single" w:sz="2" w:space="0" w:color="000000"/>
            </w:tcBorders>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tc>
        <w:tc>
          <w:tcPr>
            <w:tcW w:w="1110" w:type="dxa"/>
            <w:vMerge/>
            <w:tcBorders>
              <w:left w:val="single" w:sz="2" w:space="0" w:color="000000"/>
              <w:bottom w:val="single" w:sz="2" w:space="0" w:color="000000"/>
              <w:right w:val="single" w:sz="2" w:space="0" w:color="000000"/>
            </w:tcBorders>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tc>
        <w:tc>
          <w:tcPr>
            <w:tcW w:w="630" w:type="dxa"/>
            <w:vMerge/>
            <w:tcBorders>
              <w:left w:val="single" w:sz="2" w:space="0" w:color="000000"/>
              <w:bottom w:val="single" w:sz="2" w:space="0" w:color="000000"/>
              <w:right w:val="single" w:sz="2" w:space="0" w:color="000000"/>
            </w:tcBorders>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p>
        </w:tc>
        <w:tc>
          <w:tcPr>
            <w:tcW w:w="1380" w:type="dxa"/>
            <w:tcBorders>
              <w:top w:val="single" w:sz="2" w:space="0" w:color="000000"/>
              <w:left w:val="single" w:sz="2" w:space="0" w:color="000000"/>
              <w:bottom w:val="single" w:sz="2" w:space="0" w:color="000000"/>
              <w:right w:val="single" w:sz="2" w:space="0" w:color="000000"/>
            </w:tcBorders>
            <w:vAlign w:val="center"/>
          </w:tcPr>
          <w:p>
            <w:pPr>
              <w:pStyle w:val="NormalWeb"/>
              <w:widowControl/>
              <w:spacing w:beforeAutospacing="0" w:after="0" w:afterAutospacing="0" w:line="27" w:lineRule="atLeast"/>
              <w:ind w:left="0" w:right="0" w:firstLine="0"/>
              <w:jc w:val="center"/>
              <w:rPr>
                <w:rFonts w:ascii="宋体" w:eastAsia="宋体" w:hAnsi="宋体" w:cs="宋体" w:hint="eastAsia"/>
                <w:bCs/>
                <w:color w:val="auto"/>
                <w:highlight w:val="none"/>
              </w:rPr>
            </w:pPr>
            <w:r>
              <w:rPr>
                <w:rFonts w:ascii="宋体" w:eastAsia="宋体" w:hAnsi="宋体" w:cs="宋体" w:hint="eastAsia"/>
                <w:b w:val="0"/>
                <w:bCs/>
                <w:caps w:val="0"/>
                <w:color w:val="auto"/>
                <w:spacing w:val="0"/>
                <w:sz w:val="18"/>
                <w:szCs w:val="18"/>
                <w:highlight w:val="none"/>
                <w:u w:val="none"/>
              </w:rPr>
              <w:t>中级值班空调电工</w:t>
            </w:r>
            <w:r>
              <w:rPr>
                <w:rFonts w:ascii="宋体" w:eastAsia="宋体" w:hAnsi="宋体" w:cs="宋体" w:hint="eastAsia"/>
                <w:bCs/>
                <w:caps w:val="0"/>
                <w:color w:val="auto"/>
                <w:spacing w:val="0"/>
                <w:sz w:val="18"/>
                <w:szCs w:val="18"/>
                <w:highlight w:val="none"/>
                <w:u w:val="none"/>
              </w:rPr>
              <w:t>（3名）</w:t>
            </w:r>
          </w:p>
        </w:tc>
        <w:tc>
          <w:tcPr>
            <w:tcW w:w="4260" w:type="dxa"/>
            <w:tcBorders>
              <w:top w:val="single" w:sz="2" w:space="0" w:color="000000"/>
              <w:left w:val="single" w:sz="2" w:space="0" w:color="000000"/>
              <w:bottom w:val="single" w:sz="2" w:space="0" w:color="000000"/>
              <w:right w:val="single" w:sz="2" w:space="0" w:color="000000"/>
            </w:tcBorders>
          </w:tcPr>
          <w:p>
            <w:pPr>
              <w:pStyle w:val="NormalWeb"/>
              <w:widowControl/>
              <w:spacing w:beforeAutospacing="0" w:after="0" w:afterAutospacing="0" w:line="27" w:lineRule="atLeast"/>
              <w:ind w:left="0" w:right="0" w:firstLine="0"/>
              <w:jc w:val="center"/>
              <w:rPr>
                <w:rFonts w:ascii="宋体" w:eastAsia="宋体" w:hAnsi="宋体" w:cs="宋体" w:hint="eastAsia"/>
                <w:color w:val="auto"/>
                <w:highlight w:val="none"/>
              </w:rPr>
            </w:pPr>
            <w:r>
              <w:rPr>
                <w:rFonts w:ascii="宋体" w:eastAsia="宋体" w:hAnsi="宋体" w:cs="宋体" w:hint="eastAsia"/>
                <w:caps w:val="0"/>
                <w:color w:val="auto"/>
                <w:spacing w:val="0"/>
                <w:sz w:val="18"/>
                <w:szCs w:val="18"/>
                <w:highlight w:val="none"/>
                <w:u w:val="none"/>
              </w:rPr>
              <w:t>（持中华人民共和国特种作业操作证（作业类别：制冷与空调作业；准操项目：运行操作）；作业操作证（作业类别：电工作业；准操项目：高压或低压电工作业）、5 年 以上中央空调工作经验）</w:t>
            </w:r>
          </w:p>
        </w:tc>
        <w:tc>
          <w:tcPr>
            <w:tcW w:w="588" w:type="dxa"/>
            <w:tcBorders>
              <w:top w:val="single" w:sz="2" w:space="0" w:color="000000"/>
              <w:left w:val="single" w:sz="2" w:space="0" w:color="000000"/>
              <w:bottom w:val="single" w:sz="2" w:space="0" w:color="000000"/>
              <w:right w:val="single" w:sz="2" w:space="0" w:color="000000"/>
            </w:tcBorders>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 </w:t>
            </w:r>
          </w:p>
        </w:tc>
      </w:tr>
    </w:tbl>
    <w:p>
      <w:pPr>
        <w:rPr>
          <w:rFonts w:ascii="宋体" w:eastAsia="宋体" w:hAnsi="宋体" w:cs="宋体" w:hint="eastAsia"/>
          <w:highlight w:val="none"/>
        </w:rPr>
      </w:pPr>
    </w:p>
    <w:p>
      <w:pPr>
        <w:rPr>
          <w:rFonts w:ascii="宋体" w:eastAsia="宋体" w:hAnsi="宋体" w:cs="宋体" w:hint="eastAsia"/>
          <w:highlight w:val="none"/>
        </w:rPr>
      </w:pPr>
    </w:p>
    <w:p>
      <w:pPr>
        <w:rPr>
          <w:rFonts w:ascii="宋体" w:eastAsia="宋体" w:hAnsi="宋体" w:cs="宋体" w:hint="eastAsia"/>
          <w:highlight w:val="none"/>
          <w:lang w:eastAsia="zh-CN"/>
        </w:rPr>
      </w:pPr>
      <w:r>
        <w:rPr>
          <w:rFonts w:ascii="宋体" w:eastAsia="宋体" w:hAnsi="宋体" w:cs="宋体" w:hint="eastAsia"/>
          <w:highlight w:val="none"/>
          <w:lang w:eastAsia="zh-CN"/>
        </w:rPr>
        <w:t>工作日、周六日、节假日排班表</w:t>
      </w:r>
    </w:p>
    <w:p>
      <w:pPr>
        <w:rPr>
          <w:rFonts w:ascii="宋体" w:eastAsia="宋体" w:hAnsi="宋体" w:cs="宋体" w:hint="eastAsia"/>
          <w:highlight w:val="none"/>
        </w:rPr>
      </w:pPr>
    </w:p>
    <w:tbl>
      <w:tblPr>
        <w:tblStyle w:val="TableNormal"/>
        <w:tblW w:w="864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Pr>
      <w:tblGrid>
        <w:gridCol w:w="1109"/>
        <w:gridCol w:w="910"/>
        <w:gridCol w:w="660"/>
        <w:gridCol w:w="735"/>
        <w:gridCol w:w="870"/>
        <w:gridCol w:w="990"/>
        <w:gridCol w:w="900"/>
        <w:gridCol w:w="825"/>
        <w:gridCol w:w="795"/>
        <w:gridCol w:w="851"/>
      </w:tblGrid>
      <w:tr>
        <w:tblPrEx>
          <w:tblW w:w="864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PrEx>
        <w:trPr>
          <w:trHeight w:val="675"/>
        </w:trPr>
        <w:tc>
          <w:tcPr>
            <w:tcW w:w="1109" w:type="dxa"/>
            <w:vMerge w:val="restart"/>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b/>
                <w:caps w:val="0"/>
                <w:color w:val="0D0D0D"/>
                <w:spacing w:val="0"/>
                <w:sz w:val="16"/>
                <w:szCs w:val="16"/>
                <w:highlight w:val="none"/>
                <w:u w:val="none"/>
              </w:rPr>
            </w:pPr>
            <w:r>
              <w:rPr>
                <w:rFonts w:ascii="宋体" w:eastAsia="宋体" w:hAnsi="宋体" w:cs="宋体" w:hint="eastAsia"/>
                <w:b/>
                <w:caps w:val="0"/>
                <w:color w:val="0D0D0D"/>
                <w:spacing w:val="0"/>
                <w:sz w:val="16"/>
                <w:szCs w:val="16"/>
                <w:highlight w:val="none"/>
                <w:u w:val="none"/>
              </w:rPr>
              <w:t>人员所属类型</w:t>
            </w:r>
          </w:p>
          <w:p>
            <w:pPr>
              <w:pStyle w:val="NormalWeb"/>
              <w:widowControl/>
              <w:spacing w:beforeAutospacing="0" w:after="0" w:afterAutospacing="0" w:line="27" w:lineRule="atLeast"/>
              <w:ind w:left="0" w:right="0" w:firstLine="540"/>
              <w:jc w:val="center"/>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 </w:t>
            </w:r>
          </w:p>
        </w:tc>
        <w:tc>
          <w:tcPr>
            <w:tcW w:w="910" w:type="dxa"/>
            <w:vMerge w:val="restart"/>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b/>
                <w:caps w:val="0"/>
                <w:color w:val="0D0D0D"/>
                <w:spacing w:val="0"/>
                <w:sz w:val="16"/>
                <w:szCs w:val="16"/>
                <w:highlight w:val="none"/>
                <w:u w:val="none"/>
              </w:rPr>
            </w:pPr>
            <w:r>
              <w:rPr>
                <w:rFonts w:ascii="宋体" w:eastAsia="宋体" w:hAnsi="宋体" w:cs="宋体" w:hint="eastAsia"/>
                <w:b/>
                <w:caps w:val="0"/>
                <w:color w:val="0D0D0D"/>
                <w:spacing w:val="0"/>
                <w:sz w:val="16"/>
                <w:szCs w:val="16"/>
                <w:highlight w:val="none"/>
                <w:u w:val="none"/>
              </w:rPr>
              <w:t>岗位位置</w:t>
            </w:r>
          </w:p>
          <w:p>
            <w:pPr>
              <w:pStyle w:val="NormalWeb"/>
              <w:widowControl/>
              <w:spacing w:beforeAutospacing="0" w:after="0" w:afterAutospacing="0" w:line="27" w:lineRule="atLeast"/>
              <w:ind w:left="0" w:right="0" w:firstLine="540"/>
              <w:jc w:val="center"/>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 </w:t>
            </w:r>
          </w:p>
        </w:tc>
        <w:tc>
          <w:tcPr>
            <w:tcW w:w="660" w:type="dxa"/>
            <w:vMerge w:val="restart"/>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b/>
                <w:caps w:val="0"/>
                <w:color w:val="0D0D0D"/>
                <w:spacing w:val="0"/>
                <w:sz w:val="16"/>
                <w:szCs w:val="16"/>
                <w:highlight w:val="none"/>
                <w:u w:val="none"/>
              </w:rPr>
            </w:pPr>
            <w:r>
              <w:rPr>
                <w:rFonts w:ascii="宋体" w:eastAsia="宋体" w:hAnsi="宋体" w:cs="宋体" w:hint="eastAsia"/>
                <w:b/>
                <w:caps w:val="0"/>
                <w:color w:val="0D0D0D"/>
                <w:spacing w:val="0"/>
                <w:sz w:val="16"/>
                <w:szCs w:val="16"/>
                <w:highlight w:val="none"/>
                <w:u w:val="none"/>
              </w:rPr>
              <w:t>岗位说明</w:t>
            </w:r>
          </w:p>
          <w:p>
            <w:pPr>
              <w:pStyle w:val="NormalWeb"/>
              <w:widowControl/>
              <w:spacing w:beforeAutospacing="0" w:after="0" w:afterAutospacing="0" w:line="27" w:lineRule="atLeast"/>
              <w:ind w:left="0" w:right="0" w:firstLine="540"/>
              <w:jc w:val="center"/>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 </w:t>
            </w:r>
          </w:p>
        </w:tc>
        <w:tc>
          <w:tcPr>
            <w:tcW w:w="735" w:type="dxa"/>
            <w:vMerge w:val="restart"/>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b/>
                <w:caps w:val="0"/>
                <w:color w:val="0D0D0D"/>
                <w:spacing w:val="0"/>
                <w:sz w:val="16"/>
                <w:szCs w:val="16"/>
                <w:highlight w:val="none"/>
                <w:u w:val="none"/>
              </w:rPr>
            </w:pPr>
            <w:r>
              <w:rPr>
                <w:rFonts w:ascii="宋体" w:eastAsia="宋体" w:hAnsi="宋体" w:cs="宋体" w:hint="eastAsia"/>
                <w:b/>
                <w:caps w:val="0"/>
                <w:color w:val="0D0D0D"/>
                <w:spacing w:val="0"/>
                <w:sz w:val="16"/>
                <w:szCs w:val="16"/>
                <w:highlight w:val="none"/>
                <w:u w:val="none"/>
              </w:rPr>
              <w:t>每岗位时数</w:t>
            </w:r>
          </w:p>
          <w:p>
            <w:pPr>
              <w:pStyle w:val="NormalWeb"/>
              <w:widowControl/>
              <w:spacing w:beforeAutospacing="0" w:after="0" w:afterAutospacing="0" w:line="27" w:lineRule="atLeast"/>
              <w:ind w:left="0" w:right="0" w:firstLine="540"/>
              <w:jc w:val="center"/>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 </w:t>
            </w:r>
          </w:p>
        </w:tc>
        <w:tc>
          <w:tcPr>
            <w:tcW w:w="87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b/>
                <w:caps w:val="0"/>
                <w:color w:val="0D0D0D"/>
                <w:spacing w:val="0"/>
                <w:sz w:val="16"/>
                <w:szCs w:val="16"/>
                <w:highlight w:val="none"/>
                <w:u w:val="none"/>
              </w:rPr>
              <w:t>早班</w:t>
            </w:r>
          </w:p>
        </w:tc>
        <w:tc>
          <w:tcPr>
            <w:tcW w:w="99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b/>
                <w:caps w:val="0"/>
                <w:color w:val="0D0D0D"/>
                <w:spacing w:val="0"/>
                <w:sz w:val="16"/>
                <w:szCs w:val="16"/>
                <w:highlight w:val="none"/>
                <w:u w:val="none"/>
              </w:rPr>
              <w:t>中班</w:t>
            </w:r>
          </w:p>
        </w:tc>
        <w:tc>
          <w:tcPr>
            <w:tcW w:w="90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b/>
                <w:caps w:val="0"/>
                <w:color w:val="0D0D0D"/>
                <w:spacing w:val="0"/>
                <w:sz w:val="16"/>
                <w:szCs w:val="16"/>
                <w:highlight w:val="none"/>
                <w:u w:val="none"/>
              </w:rPr>
              <w:t>特班/晚班</w:t>
            </w:r>
          </w:p>
        </w:tc>
        <w:tc>
          <w:tcPr>
            <w:tcW w:w="2471" w:type="dxa"/>
            <w:gridSpan w:val="3"/>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b/>
                <w:caps w:val="0"/>
                <w:color w:val="0D0D0D"/>
                <w:spacing w:val="0"/>
                <w:sz w:val="16"/>
                <w:szCs w:val="16"/>
                <w:highlight w:val="none"/>
                <w:u w:val="none"/>
              </w:rPr>
              <w:t>出勤岗位数</w:t>
            </w:r>
          </w:p>
        </w:tc>
      </w:tr>
      <w:tr>
        <w:tblPrEx>
          <w:tblW w:w="8645" w:type="dxa"/>
          <w:tblInd w:w="0" w:type="dxa"/>
          <w:tblLayout w:type="fixed"/>
          <w:tblCellMar>
            <w:top w:w="15" w:type="dxa"/>
            <w:left w:w="15" w:type="dxa"/>
            <w:bottom w:w="15" w:type="dxa"/>
            <w:right w:w="15" w:type="dxa"/>
          </w:tblCellMar>
        </w:tblPrEx>
        <w:trPr>
          <w:trHeight w:val="405"/>
        </w:trPr>
        <w:tc>
          <w:tcPr>
            <w:tcW w:w="1109" w:type="dxa"/>
            <w:vMerge/>
            <w:shd w:val="clear" w:color="auto" w:fill="FFFFFF"/>
            <w:vAlign w:val="center"/>
          </w:tcPr>
          <w:p>
            <w:pPr>
              <w:pStyle w:val="NormalWeb"/>
              <w:widowControl/>
              <w:spacing w:beforeAutospacing="0" w:after="0" w:afterAutospacing="0" w:line="27" w:lineRule="atLeast"/>
              <w:ind w:left="0" w:right="0" w:firstLine="540"/>
              <w:jc w:val="center"/>
              <w:rPr>
                <w:rFonts w:ascii="宋体" w:eastAsia="宋体" w:hAnsi="宋体" w:cs="宋体" w:hint="eastAsia"/>
                <w:highlight w:val="none"/>
              </w:rPr>
            </w:pPr>
          </w:p>
        </w:tc>
        <w:tc>
          <w:tcPr>
            <w:tcW w:w="910" w:type="dxa"/>
            <w:vMerge/>
            <w:shd w:val="clear" w:color="auto" w:fill="FFFFFF"/>
            <w:vAlign w:val="center"/>
          </w:tcPr>
          <w:p>
            <w:pPr>
              <w:pStyle w:val="NormalWeb"/>
              <w:widowControl/>
              <w:spacing w:beforeAutospacing="0" w:after="0" w:afterAutospacing="0" w:line="27" w:lineRule="atLeast"/>
              <w:ind w:left="0" w:right="0" w:firstLine="540"/>
              <w:jc w:val="center"/>
              <w:rPr>
                <w:rFonts w:ascii="宋体" w:eastAsia="宋体" w:hAnsi="宋体" w:cs="宋体" w:hint="eastAsia"/>
                <w:highlight w:val="none"/>
              </w:rPr>
            </w:pPr>
          </w:p>
        </w:tc>
        <w:tc>
          <w:tcPr>
            <w:tcW w:w="660" w:type="dxa"/>
            <w:vMerge/>
            <w:shd w:val="clear" w:color="auto" w:fill="FFFFFF"/>
            <w:vAlign w:val="center"/>
          </w:tcPr>
          <w:p>
            <w:pPr>
              <w:pStyle w:val="NormalWeb"/>
              <w:widowControl/>
              <w:spacing w:beforeAutospacing="0" w:after="0" w:afterAutospacing="0" w:line="27" w:lineRule="atLeast"/>
              <w:ind w:left="0" w:right="0" w:firstLine="540"/>
              <w:jc w:val="center"/>
              <w:rPr>
                <w:rFonts w:ascii="宋体" w:eastAsia="宋体" w:hAnsi="宋体" w:cs="宋体" w:hint="eastAsia"/>
                <w:highlight w:val="none"/>
              </w:rPr>
            </w:pPr>
          </w:p>
        </w:tc>
        <w:tc>
          <w:tcPr>
            <w:tcW w:w="735" w:type="dxa"/>
            <w:vMerge/>
            <w:shd w:val="clear" w:color="auto" w:fill="FFFFFF"/>
            <w:vAlign w:val="center"/>
          </w:tcPr>
          <w:p>
            <w:pPr>
              <w:pStyle w:val="NormalWeb"/>
              <w:widowControl/>
              <w:spacing w:beforeAutospacing="0" w:after="0" w:afterAutospacing="0" w:line="27" w:lineRule="atLeast"/>
              <w:ind w:left="0" w:right="0" w:firstLine="540"/>
              <w:jc w:val="center"/>
              <w:rPr>
                <w:rFonts w:ascii="宋体" w:eastAsia="宋体" w:hAnsi="宋体" w:cs="宋体" w:hint="eastAsia"/>
                <w:highlight w:val="none"/>
              </w:rPr>
            </w:pPr>
          </w:p>
        </w:tc>
        <w:tc>
          <w:tcPr>
            <w:tcW w:w="87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b/>
                <w:caps w:val="0"/>
                <w:color w:val="0D0D0D"/>
                <w:spacing w:val="0"/>
                <w:sz w:val="16"/>
                <w:szCs w:val="16"/>
                <w:highlight w:val="none"/>
                <w:u w:val="none"/>
              </w:rPr>
              <w:t>7时-15时</w:t>
            </w:r>
          </w:p>
        </w:tc>
        <w:tc>
          <w:tcPr>
            <w:tcW w:w="99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b/>
                <w:caps w:val="0"/>
                <w:color w:val="0D0D0D"/>
                <w:spacing w:val="0"/>
                <w:sz w:val="16"/>
                <w:szCs w:val="16"/>
                <w:highlight w:val="none"/>
                <w:u w:val="none"/>
              </w:rPr>
              <w:t>15时-23时</w:t>
            </w:r>
          </w:p>
        </w:tc>
        <w:tc>
          <w:tcPr>
            <w:tcW w:w="90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b/>
                <w:caps w:val="0"/>
                <w:color w:val="0D0D0D"/>
                <w:spacing w:val="0"/>
                <w:sz w:val="16"/>
                <w:szCs w:val="16"/>
                <w:highlight w:val="none"/>
                <w:u w:val="none"/>
              </w:rPr>
              <w:t>23时-7时</w:t>
            </w:r>
          </w:p>
        </w:tc>
        <w:tc>
          <w:tcPr>
            <w:tcW w:w="825"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b/>
                <w:caps w:val="0"/>
                <w:color w:val="0D0D0D"/>
                <w:spacing w:val="0"/>
                <w:sz w:val="16"/>
                <w:szCs w:val="16"/>
                <w:highlight w:val="none"/>
                <w:u w:val="none"/>
              </w:rPr>
              <w:t>工作日</w:t>
            </w:r>
          </w:p>
        </w:tc>
        <w:tc>
          <w:tcPr>
            <w:tcW w:w="795"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color w:val="auto"/>
                <w:highlight w:val="none"/>
              </w:rPr>
            </w:pPr>
            <w:r>
              <w:rPr>
                <w:rFonts w:ascii="宋体" w:eastAsia="宋体" w:hAnsi="宋体" w:cs="宋体" w:hint="eastAsia"/>
                <w:b/>
                <w:caps w:val="0"/>
                <w:color w:val="auto"/>
                <w:spacing w:val="0"/>
                <w:sz w:val="16"/>
                <w:szCs w:val="16"/>
                <w:highlight w:val="none"/>
                <w:u w:val="none"/>
              </w:rPr>
              <w:t>周六日</w:t>
            </w:r>
          </w:p>
        </w:tc>
        <w:tc>
          <w:tcPr>
            <w:tcW w:w="851"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color w:val="auto"/>
                <w:highlight w:val="none"/>
              </w:rPr>
            </w:pPr>
            <w:r>
              <w:rPr>
                <w:rFonts w:ascii="宋体" w:eastAsia="宋体" w:hAnsi="宋体" w:cs="宋体" w:hint="eastAsia"/>
                <w:b/>
                <w:caps w:val="0"/>
                <w:color w:val="auto"/>
                <w:spacing w:val="0"/>
                <w:sz w:val="16"/>
                <w:szCs w:val="16"/>
                <w:highlight w:val="none"/>
                <w:u w:val="none"/>
              </w:rPr>
              <w:t>节假日</w:t>
            </w:r>
          </w:p>
        </w:tc>
      </w:tr>
      <w:tr>
        <w:tblPrEx>
          <w:tblW w:w="8645" w:type="dxa"/>
          <w:tblInd w:w="0" w:type="dxa"/>
          <w:tblLayout w:type="fixed"/>
          <w:tblCellMar>
            <w:top w:w="15" w:type="dxa"/>
            <w:left w:w="15" w:type="dxa"/>
            <w:bottom w:w="15" w:type="dxa"/>
            <w:right w:w="15" w:type="dxa"/>
          </w:tblCellMar>
        </w:tblPrEx>
        <w:trPr>
          <w:trHeight w:val="600"/>
        </w:trPr>
        <w:tc>
          <w:tcPr>
            <w:tcW w:w="1109" w:type="dxa"/>
            <w:vMerge w:val="restart"/>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caps w:val="0"/>
                <w:color w:val="0D0D0D"/>
                <w:spacing w:val="0"/>
                <w:sz w:val="16"/>
                <w:szCs w:val="16"/>
                <w:highlight w:val="none"/>
                <w:u w:val="none"/>
              </w:rPr>
            </w:pPr>
            <w:r>
              <w:rPr>
                <w:rFonts w:ascii="宋体" w:eastAsia="宋体" w:hAnsi="宋体" w:cs="宋体" w:hint="eastAsia"/>
                <w:caps w:val="0"/>
                <w:color w:val="0D0D0D"/>
                <w:spacing w:val="0"/>
                <w:sz w:val="16"/>
                <w:szCs w:val="16"/>
                <w:highlight w:val="none"/>
                <w:u w:val="none"/>
              </w:rPr>
              <w:t>机电人员（办公室）</w:t>
            </w:r>
          </w:p>
          <w:p>
            <w:pPr>
              <w:pStyle w:val="NormalWeb"/>
              <w:widowControl/>
              <w:spacing w:beforeAutospacing="0" w:after="0" w:afterAutospacing="0" w:line="27" w:lineRule="atLeast"/>
              <w:ind w:left="0" w:right="0" w:firstLine="540"/>
              <w:jc w:val="center"/>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 </w:t>
            </w:r>
          </w:p>
          <w:p>
            <w:pPr>
              <w:pStyle w:val="NormalWeb"/>
              <w:widowControl/>
              <w:spacing w:beforeAutospacing="0" w:after="0" w:afterAutospacing="0" w:line="27" w:lineRule="atLeast"/>
              <w:ind w:left="0" w:right="0" w:firstLine="540"/>
              <w:jc w:val="center"/>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 </w:t>
            </w:r>
          </w:p>
          <w:p>
            <w:pPr>
              <w:pStyle w:val="NormalWeb"/>
              <w:widowControl/>
              <w:spacing w:beforeAutospacing="0" w:after="0" w:afterAutospacing="0" w:line="27" w:lineRule="atLeast"/>
              <w:ind w:left="0" w:right="0" w:firstLine="540"/>
              <w:jc w:val="center"/>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 </w:t>
            </w:r>
          </w:p>
          <w:p>
            <w:pPr>
              <w:pStyle w:val="NormalWeb"/>
              <w:widowControl/>
              <w:spacing w:beforeAutospacing="0" w:after="0" w:afterAutospacing="0" w:line="27" w:lineRule="atLeast"/>
              <w:ind w:left="0" w:right="0" w:firstLine="540"/>
              <w:jc w:val="center"/>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 </w:t>
            </w:r>
          </w:p>
          <w:p>
            <w:pPr>
              <w:pStyle w:val="NormalWeb"/>
              <w:widowControl/>
              <w:spacing w:beforeAutospacing="0" w:after="0" w:afterAutospacing="0" w:line="27" w:lineRule="atLeast"/>
              <w:ind w:left="0" w:right="0" w:firstLine="540"/>
              <w:jc w:val="center"/>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 </w:t>
            </w:r>
          </w:p>
          <w:p>
            <w:pPr>
              <w:pStyle w:val="NormalWeb"/>
              <w:widowControl/>
              <w:spacing w:beforeAutospacing="0" w:after="0" w:afterAutospacing="0" w:line="27" w:lineRule="atLeast"/>
              <w:ind w:left="0" w:right="0" w:firstLine="540"/>
              <w:jc w:val="center"/>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 </w:t>
            </w:r>
          </w:p>
        </w:tc>
        <w:tc>
          <w:tcPr>
            <w:tcW w:w="910" w:type="dxa"/>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机电经理</w:t>
            </w:r>
          </w:p>
        </w:tc>
        <w:tc>
          <w:tcPr>
            <w:tcW w:w="66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管理</w:t>
            </w:r>
          </w:p>
        </w:tc>
        <w:tc>
          <w:tcPr>
            <w:tcW w:w="735"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8</w:t>
            </w:r>
          </w:p>
        </w:tc>
        <w:tc>
          <w:tcPr>
            <w:tcW w:w="87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1</w:t>
            </w:r>
          </w:p>
        </w:tc>
        <w:tc>
          <w:tcPr>
            <w:tcW w:w="99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0</w:t>
            </w:r>
          </w:p>
        </w:tc>
        <w:tc>
          <w:tcPr>
            <w:tcW w:w="90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0</w:t>
            </w:r>
          </w:p>
        </w:tc>
        <w:tc>
          <w:tcPr>
            <w:tcW w:w="825"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1</w:t>
            </w:r>
          </w:p>
        </w:tc>
        <w:tc>
          <w:tcPr>
            <w:tcW w:w="795"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0.5</w:t>
            </w:r>
          </w:p>
        </w:tc>
        <w:tc>
          <w:tcPr>
            <w:tcW w:w="851"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0.5</w:t>
            </w:r>
          </w:p>
        </w:tc>
      </w:tr>
      <w:tr>
        <w:tblPrEx>
          <w:tblW w:w="8645" w:type="dxa"/>
          <w:tblInd w:w="0" w:type="dxa"/>
          <w:tblLayout w:type="fixed"/>
          <w:tblCellMar>
            <w:top w:w="15" w:type="dxa"/>
            <w:left w:w="15" w:type="dxa"/>
            <w:bottom w:w="15" w:type="dxa"/>
            <w:right w:w="15" w:type="dxa"/>
          </w:tblCellMar>
        </w:tblPrEx>
        <w:trPr>
          <w:trHeight w:val="405"/>
        </w:trPr>
        <w:tc>
          <w:tcPr>
            <w:tcW w:w="1109" w:type="dxa"/>
            <w:vMerge/>
            <w:shd w:val="clear" w:color="auto" w:fill="FFFFFF"/>
            <w:vAlign w:val="center"/>
          </w:tcPr>
          <w:p>
            <w:pPr>
              <w:pStyle w:val="NormalWeb"/>
              <w:widowControl/>
              <w:spacing w:beforeAutospacing="0" w:after="0" w:afterAutospacing="0" w:line="27" w:lineRule="atLeast"/>
              <w:ind w:left="0" w:right="0" w:firstLine="540"/>
              <w:jc w:val="center"/>
              <w:rPr>
                <w:rFonts w:ascii="宋体" w:eastAsia="宋体" w:hAnsi="宋体" w:cs="宋体" w:hint="eastAsia"/>
                <w:highlight w:val="none"/>
              </w:rPr>
            </w:pPr>
          </w:p>
        </w:tc>
        <w:tc>
          <w:tcPr>
            <w:tcW w:w="910" w:type="dxa"/>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机电副经理</w:t>
            </w:r>
          </w:p>
        </w:tc>
        <w:tc>
          <w:tcPr>
            <w:tcW w:w="66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管理</w:t>
            </w:r>
          </w:p>
        </w:tc>
        <w:tc>
          <w:tcPr>
            <w:tcW w:w="735"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8</w:t>
            </w:r>
          </w:p>
        </w:tc>
        <w:tc>
          <w:tcPr>
            <w:tcW w:w="87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1</w:t>
            </w:r>
          </w:p>
        </w:tc>
        <w:tc>
          <w:tcPr>
            <w:tcW w:w="99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0</w:t>
            </w:r>
          </w:p>
        </w:tc>
        <w:tc>
          <w:tcPr>
            <w:tcW w:w="90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0</w:t>
            </w:r>
          </w:p>
        </w:tc>
        <w:tc>
          <w:tcPr>
            <w:tcW w:w="825"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1</w:t>
            </w:r>
          </w:p>
        </w:tc>
        <w:tc>
          <w:tcPr>
            <w:tcW w:w="795"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0.5</w:t>
            </w:r>
          </w:p>
        </w:tc>
        <w:tc>
          <w:tcPr>
            <w:tcW w:w="851"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0.5</w:t>
            </w:r>
          </w:p>
        </w:tc>
      </w:tr>
      <w:tr>
        <w:tblPrEx>
          <w:tblW w:w="8645" w:type="dxa"/>
          <w:tblInd w:w="0" w:type="dxa"/>
          <w:tblLayout w:type="fixed"/>
          <w:tblCellMar>
            <w:top w:w="15" w:type="dxa"/>
            <w:left w:w="15" w:type="dxa"/>
            <w:bottom w:w="15" w:type="dxa"/>
            <w:right w:w="15" w:type="dxa"/>
          </w:tblCellMar>
        </w:tblPrEx>
        <w:trPr>
          <w:trHeight w:val="196"/>
        </w:trPr>
        <w:tc>
          <w:tcPr>
            <w:tcW w:w="1109" w:type="dxa"/>
            <w:vMerge/>
            <w:shd w:val="clear" w:color="auto" w:fill="FFFFFF"/>
            <w:vAlign w:val="center"/>
          </w:tcPr>
          <w:p>
            <w:pPr>
              <w:pStyle w:val="NormalWeb"/>
              <w:widowControl/>
              <w:spacing w:beforeAutospacing="0" w:after="0" w:afterAutospacing="0" w:line="27" w:lineRule="atLeast"/>
              <w:ind w:left="0" w:right="0" w:firstLine="540"/>
              <w:jc w:val="center"/>
              <w:rPr>
                <w:rFonts w:ascii="宋体" w:eastAsia="宋体" w:hAnsi="宋体" w:cs="宋体" w:hint="eastAsia"/>
                <w:highlight w:val="none"/>
              </w:rPr>
            </w:pPr>
          </w:p>
        </w:tc>
        <w:tc>
          <w:tcPr>
            <w:tcW w:w="910" w:type="dxa"/>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运行主管</w:t>
            </w:r>
          </w:p>
        </w:tc>
        <w:tc>
          <w:tcPr>
            <w:tcW w:w="66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一级</w:t>
            </w:r>
          </w:p>
        </w:tc>
        <w:tc>
          <w:tcPr>
            <w:tcW w:w="735"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8</w:t>
            </w:r>
          </w:p>
        </w:tc>
        <w:tc>
          <w:tcPr>
            <w:tcW w:w="87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1</w:t>
            </w:r>
          </w:p>
        </w:tc>
        <w:tc>
          <w:tcPr>
            <w:tcW w:w="99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0</w:t>
            </w:r>
          </w:p>
        </w:tc>
        <w:tc>
          <w:tcPr>
            <w:tcW w:w="90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0</w:t>
            </w:r>
          </w:p>
        </w:tc>
        <w:tc>
          <w:tcPr>
            <w:tcW w:w="825"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1</w:t>
            </w:r>
          </w:p>
        </w:tc>
        <w:tc>
          <w:tcPr>
            <w:tcW w:w="795"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0.5</w:t>
            </w:r>
          </w:p>
        </w:tc>
        <w:tc>
          <w:tcPr>
            <w:tcW w:w="851"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0.5</w:t>
            </w:r>
          </w:p>
        </w:tc>
      </w:tr>
      <w:tr>
        <w:tblPrEx>
          <w:tblW w:w="8645" w:type="dxa"/>
          <w:tblInd w:w="0" w:type="dxa"/>
          <w:tblLayout w:type="fixed"/>
          <w:tblCellMar>
            <w:top w:w="15" w:type="dxa"/>
            <w:left w:w="15" w:type="dxa"/>
            <w:bottom w:w="15" w:type="dxa"/>
            <w:right w:w="15" w:type="dxa"/>
          </w:tblCellMar>
        </w:tblPrEx>
        <w:trPr>
          <w:trHeight w:val="196"/>
        </w:trPr>
        <w:tc>
          <w:tcPr>
            <w:tcW w:w="1109" w:type="dxa"/>
            <w:vMerge/>
            <w:shd w:val="clear" w:color="auto" w:fill="FFFFFF"/>
            <w:vAlign w:val="center"/>
          </w:tcPr>
          <w:p>
            <w:pPr>
              <w:pStyle w:val="NormalWeb"/>
              <w:widowControl/>
              <w:spacing w:beforeAutospacing="0" w:after="0" w:afterAutospacing="0" w:line="27" w:lineRule="atLeast"/>
              <w:ind w:left="0" w:right="0" w:firstLine="540"/>
              <w:jc w:val="center"/>
              <w:rPr>
                <w:rFonts w:ascii="宋体" w:eastAsia="宋体" w:hAnsi="宋体" w:cs="宋体" w:hint="eastAsia"/>
                <w:highlight w:val="none"/>
              </w:rPr>
            </w:pPr>
          </w:p>
        </w:tc>
        <w:tc>
          <w:tcPr>
            <w:tcW w:w="910" w:type="dxa"/>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维修主管</w:t>
            </w:r>
          </w:p>
        </w:tc>
        <w:tc>
          <w:tcPr>
            <w:tcW w:w="66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一级</w:t>
            </w:r>
          </w:p>
        </w:tc>
        <w:tc>
          <w:tcPr>
            <w:tcW w:w="735"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8</w:t>
            </w:r>
          </w:p>
        </w:tc>
        <w:tc>
          <w:tcPr>
            <w:tcW w:w="87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1</w:t>
            </w:r>
          </w:p>
        </w:tc>
        <w:tc>
          <w:tcPr>
            <w:tcW w:w="99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0</w:t>
            </w:r>
          </w:p>
        </w:tc>
        <w:tc>
          <w:tcPr>
            <w:tcW w:w="90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0</w:t>
            </w:r>
          </w:p>
        </w:tc>
        <w:tc>
          <w:tcPr>
            <w:tcW w:w="825"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1</w:t>
            </w:r>
          </w:p>
        </w:tc>
        <w:tc>
          <w:tcPr>
            <w:tcW w:w="795"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0.5</w:t>
            </w:r>
          </w:p>
        </w:tc>
        <w:tc>
          <w:tcPr>
            <w:tcW w:w="851"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0.5</w:t>
            </w:r>
          </w:p>
        </w:tc>
      </w:tr>
      <w:tr>
        <w:tblPrEx>
          <w:tblW w:w="8645" w:type="dxa"/>
          <w:tblInd w:w="0" w:type="dxa"/>
          <w:tblLayout w:type="fixed"/>
          <w:tblCellMar>
            <w:top w:w="15" w:type="dxa"/>
            <w:left w:w="15" w:type="dxa"/>
            <w:bottom w:w="15" w:type="dxa"/>
            <w:right w:w="15" w:type="dxa"/>
          </w:tblCellMar>
        </w:tblPrEx>
        <w:trPr>
          <w:trHeight w:val="196"/>
        </w:trPr>
        <w:tc>
          <w:tcPr>
            <w:tcW w:w="1109" w:type="dxa"/>
            <w:vMerge/>
            <w:shd w:val="clear" w:color="auto" w:fill="FFFFFF"/>
            <w:vAlign w:val="center"/>
          </w:tcPr>
          <w:p>
            <w:pPr>
              <w:pStyle w:val="NormalWeb"/>
              <w:widowControl/>
              <w:spacing w:beforeAutospacing="0" w:after="0" w:afterAutospacing="0" w:line="27" w:lineRule="atLeast"/>
              <w:ind w:left="0" w:right="0" w:firstLine="540"/>
              <w:jc w:val="center"/>
              <w:rPr>
                <w:rFonts w:ascii="宋体" w:eastAsia="宋体" w:hAnsi="宋体" w:cs="宋体" w:hint="eastAsia"/>
                <w:highlight w:val="none"/>
              </w:rPr>
            </w:pPr>
          </w:p>
        </w:tc>
        <w:tc>
          <w:tcPr>
            <w:tcW w:w="910" w:type="dxa"/>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洁净主管</w:t>
            </w:r>
          </w:p>
        </w:tc>
        <w:tc>
          <w:tcPr>
            <w:tcW w:w="66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一级</w:t>
            </w:r>
          </w:p>
        </w:tc>
        <w:tc>
          <w:tcPr>
            <w:tcW w:w="735"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8</w:t>
            </w:r>
          </w:p>
        </w:tc>
        <w:tc>
          <w:tcPr>
            <w:tcW w:w="87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1</w:t>
            </w:r>
          </w:p>
        </w:tc>
        <w:tc>
          <w:tcPr>
            <w:tcW w:w="99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0</w:t>
            </w:r>
          </w:p>
        </w:tc>
        <w:tc>
          <w:tcPr>
            <w:tcW w:w="90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0</w:t>
            </w:r>
          </w:p>
        </w:tc>
        <w:tc>
          <w:tcPr>
            <w:tcW w:w="825"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1</w:t>
            </w:r>
          </w:p>
        </w:tc>
        <w:tc>
          <w:tcPr>
            <w:tcW w:w="795"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0.5</w:t>
            </w:r>
          </w:p>
        </w:tc>
        <w:tc>
          <w:tcPr>
            <w:tcW w:w="851"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0.5</w:t>
            </w:r>
          </w:p>
        </w:tc>
      </w:tr>
      <w:tr>
        <w:tblPrEx>
          <w:tblW w:w="8645" w:type="dxa"/>
          <w:tblInd w:w="0" w:type="dxa"/>
          <w:tblLayout w:type="fixed"/>
          <w:tblCellMar>
            <w:top w:w="15" w:type="dxa"/>
            <w:left w:w="15" w:type="dxa"/>
            <w:bottom w:w="15" w:type="dxa"/>
            <w:right w:w="15" w:type="dxa"/>
          </w:tblCellMar>
        </w:tblPrEx>
        <w:trPr>
          <w:trHeight w:val="196"/>
        </w:trPr>
        <w:tc>
          <w:tcPr>
            <w:tcW w:w="1109" w:type="dxa"/>
            <w:vMerge/>
            <w:shd w:val="clear" w:color="auto" w:fill="FFFFFF"/>
            <w:vAlign w:val="center"/>
          </w:tcPr>
          <w:p>
            <w:pPr>
              <w:pStyle w:val="NormalWeb"/>
              <w:widowControl/>
              <w:spacing w:beforeAutospacing="0" w:after="0" w:afterAutospacing="0" w:line="27" w:lineRule="atLeast"/>
              <w:ind w:left="0" w:right="0" w:firstLine="540"/>
              <w:jc w:val="center"/>
              <w:rPr>
                <w:rFonts w:ascii="宋体" w:eastAsia="宋体" w:hAnsi="宋体" w:cs="宋体" w:hint="eastAsia"/>
                <w:highlight w:val="none"/>
              </w:rPr>
            </w:pPr>
          </w:p>
        </w:tc>
        <w:tc>
          <w:tcPr>
            <w:tcW w:w="910" w:type="dxa"/>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安全主管</w:t>
            </w:r>
          </w:p>
        </w:tc>
        <w:tc>
          <w:tcPr>
            <w:tcW w:w="66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一级</w:t>
            </w:r>
          </w:p>
        </w:tc>
        <w:tc>
          <w:tcPr>
            <w:tcW w:w="735"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8</w:t>
            </w:r>
          </w:p>
        </w:tc>
        <w:tc>
          <w:tcPr>
            <w:tcW w:w="87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1</w:t>
            </w:r>
          </w:p>
        </w:tc>
        <w:tc>
          <w:tcPr>
            <w:tcW w:w="99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0</w:t>
            </w:r>
          </w:p>
        </w:tc>
        <w:tc>
          <w:tcPr>
            <w:tcW w:w="90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0</w:t>
            </w:r>
          </w:p>
        </w:tc>
        <w:tc>
          <w:tcPr>
            <w:tcW w:w="825"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1</w:t>
            </w:r>
          </w:p>
        </w:tc>
        <w:tc>
          <w:tcPr>
            <w:tcW w:w="795"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0.5</w:t>
            </w:r>
          </w:p>
        </w:tc>
        <w:tc>
          <w:tcPr>
            <w:tcW w:w="851"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0.5</w:t>
            </w:r>
          </w:p>
        </w:tc>
      </w:tr>
      <w:tr>
        <w:tblPrEx>
          <w:tblW w:w="8645" w:type="dxa"/>
          <w:tblInd w:w="0" w:type="dxa"/>
          <w:tblLayout w:type="fixed"/>
          <w:tblCellMar>
            <w:top w:w="15" w:type="dxa"/>
            <w:left w:w="15" w:type="dxa"/>
            <w:bottom w:w="15" w:type="dxa"/>
            <w:right w:w="15" w:type="dxa"/>
          </w:tblCellMar>
        </w:tblPrEx>
        <w:trPr>
          <w:trHeight w:val="495"/>
        </w:trPr>
        <w:tc>
          <w:tcPr>
            <w:tcW w:w="1109" w:type="dxa"/>
            <w:vMerge/>
            <w:shd w:val="clear" w:color="auto" w:fill="FFFFFF"/>
            <w:vAlign w:val="center"/>
          </w:tcPr>
          <w:p>
            <w:pPr>
              <w:pStyle w:val="NormalWeb"/>
              <w:widowControl/>
              <w:spacing w:beforeAutospacing="0" w:after="0" w:afterAutospacing="0" w:line="27" w:lineRule="atLeast"/>
              <w:ind w:left="0" w:right="0" w:firstLine="540"/>
              <w:jc w:val="center"/>
              <w:rPr>
                <w:rFonts w:ascii="宋体" w:eastAsia="宋体" w:hAnsi="宋体" w:cs="宋体" w:hint="eastAsia"/>
                <w:highlight w:val="none"/>
              </w:rPr>
            </w:pPr>
          </w:p>
        </w:tc>
        <w:tc>
          <w:tcPr>
            <w:tcW w:w="910" w:type="dxa"/>
            <w:shd w:val="clear" w:color="auto" w:fill="FFFF00"/>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8"/>
                <w:szCs w:val="18"/>
                <w:highlight w:val="none"/>
                <w:u w:val="none"/>
              </w:rPr>
              <w:t>中级综合管理员</w:t>
            </w:r>
          </w:p>
        </w:tc>
        <w:tc>
          <w:tcPr>
            <w:tcW w:w="660" w:type="dxa"/>
            <w:shd w:val="clear" w:color="auto" w:fill="FFFF00"/>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三级</w:t>
            </w:r>
          </w:p>
        </w:tc>
        <w:tc>
          <w:tcPr>
            <w:tcW w:w="735" w:type="dxa"/>
            <w:shd w:val="clear" w:color="auto" w:fill="FFFF00"/>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8</w:t>
            </w:r>
          </w:p>
        </w:tc>
        <w:tc>
          <w:tcPr>
            <w:tcW w:w="870" w:type="dxa"/>
            <w:shd w:val="clear" w:color="auto" w:fill="FFFF00"/>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1</w:t>
            </w:r>
          </w:p>
        </w:tc>
        <w:tc>
          <w:tcPr>
            <w:tcW w:w="990" w:type="dxa"/>
            <w:shd w:val="clear" w:color="auto" w:fill="FFFF00"/>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1</w:t>
            </w:r>
          </w:p>
        </w:tc>
        <w:tc>
          <w:tcPr>
            <w:tcW w:w="900" w:type="dxa"/>
            <w:shd w:val="clear" w:color="auto" w:fill="FFFF00"/>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0</w:t>
            </w:r>
          </w:p>
        </w:tc>
        <w:tc>
          <w:tcPr>
            <w:tcW w:w="825" w:type="dxa"/>
            <w:shd w:val="clear" w:color="auto" w:fill="FFFF00"/>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2</w:t>
            </w:r>
          </w:p>
        </w:tc>
        <w:tc>
          <w:tcPr>
            <w:tcW w:w="795" w:type="dxa"/>
            <w:shd w:val="clear" w:color="auto" w:fill="FFFF00"/>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1</w:t>
            </w:r>
          </w:p>
        </w:tc>
        <w:tc>
          <w:tcPr>
            <w:tcW w:w="851" w:type="dxa"/>
            <w:shd w:val="clear" w:color="auto" w:fill="FFFF00"/>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1</w:t>
            </w:r>
          </w:p>
        </w:tc>
      </w:tr>
      <w:tr>
        <w:tblPrEx>
          <w:tblW w:w="8645" w:type="dxa"/>
          <w:tblInd w:w="0" w:type="dxa"/>
          <w:tblLayout w:type="fixed"/>
          <w:tblCellMar>
            <w:top w:w="15" w:type="dxa"/>
            <w:left w:w="15" w:type="dxa"/>
            <w:bottom w:w="15" w:type="dxa"/>
            <w:right w:w="15" w:type="dxa"/>
          </w:tblCellMar>
        </w:tblPrEx>
        <w:trPr>
          <w:trHeight w:val="570"/>
        </w:trPr>
        <w:tc>
          <w:tcPr>
            <w:tcW w:w="1109" w:type="dxa"/>
            <w:vMerge w:val="restart"/>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caps w:val="0"/>
                <w:color w:val="000000"/>
                <w:spacing w:val="0"/>
                <w:sz w:val="18"/>
                <w:szCs w:val="18"/>
                <w:highlight w:val="none"/>
                <w:u w:val="none"/>
              </w:rPr>
            </w:pPr>
            <w:r>
              <w:rPr>
                <w:rFonts w:ascii="宋体" w:eastAsia="宋体" w:hAnsi="宋体" w:cs="宋体" w:hint="eastAsia"/>
                <w:caps w:val="0"/>
                <w:color w:val="000000"/>
                <w:spacing w:val="0"/>
                <w:sz w:val="18"/>
                <w:szCs w:val="18"/>
                <w:highlight w:val="none"/>
                <w:u w:val="none"/>
              </w:rPr>
              <w:t>高低压配电房(24小时值班)</w:t>
            </w:r>
          </w:p>
          <w:p>
            <w:pPr>
              <w:pStyle w:val="NormalWeb"/>
              <w:widowControl/>
              <w:spacing w:beforeAutospacing="0" w:after="0" w:afterAutospacing="0" w:line="27" w:lineRule="atLeast"/>
              <w:ind w:left="0" w:right="0" w:firstLine="540"/>
              <w:jc w:val="center"/>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 </w:t>
            </w:r>
          </w:p>
          <w:p>
            <w:pPr>
              <w:pStyle w:val="NormalWeb"/>
              <w:widowControl/>
              <w:spacing w:beforeAutospacing="0" w:after="0" w:afterAutospacing="0" w:line="27" w:lineRule="atLeast"/>
              <w:ind w:left="0" w:right="0" w:firstLine="540"/>
              <w:jc w:val="center"/>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 </w:t>
            </w:r>
          </w:p>
        </w:tc>
        <w:tc>
          <w:tcPr>
            <w:tcW w:w="910" w:type="dxa"/>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配电班长</w:t>
            </w:r>
          </w:p>
        </w:tc>
        <w:tc>
          <w:tcPr>
            <w:tcW w:w="66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一级</w:t>
            </w:r>
          </w:p>
        </w:tc>
        <w:tc>
          <w:tcPr>
            <w:tcW w:w="735"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8</w:t>
            </w:r>
          </w:p>
        </w:tc>
        <w:tc>
          <w:tcPr>
            <w:tcW w:w="87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1</w:t>
            </w:r>
          </w:p>
        </w:tc>
        <w:tc>
          <w:tcPr>
            <w:tcW w:w="99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0</w:t>
            </w:r>
          </w:p>
        </w:tc>
        <w:tc>
          <w:tcPr>
            <w:tcW w:w="90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0</w:t>
            </w:r>
          </w:p>
        </w:tc>
        <w:tc>
          <w:tcPr>
            <w:tcW w:w="825"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1</w:t>
            </w:r>
          </w:p>
        </w:tc>
        <w:tc>
          <w:tcPr>
            <w:tcW w:w="795"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0.5</w:t>
            </w:r>
          </w:p>
        </w:tc>
        <w:tc>
          <w:tcPr>
            <w:tcW w:w="851"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0.5</w:t>
            </w:r>
          </w:p>
        </w:tc>
      </w:tr>
      <w:tr>
        <w:tblPrEx>
          <w:tblW w:w="8645" w:type="dxa"/>
          <w:tblInd w:w="0" w:type="dxa"/>
          <w:tblLayout w:type="fixed"/>
          <w:tblCellMar>
            <w:top w:w="15" w:type="dxa"/>
            <w:left w:w="15" w:type="dxa"/>
            <w:bottom w:w="15" w:type="dxa"/>
            <w:right w:w="15" w:type="dxa"/>
          </w:tblCellMar>
        </w:tblPrEx>
        <w:trPr>
          <w:trHeight w:val="405"/>
        </w:trPr>
        <w:tc>
          <w:tcPr>
            <w:tcW w:w="1109" w:type="dxa"/>
            <w:vMerge/>
            <w:shd w:val="clear" w:color="auto" w:fill="FFFFFF"/>
            <w:vAlign w:val="center"/>
          </w:tcPr>
          <w:p>
            <w:pPr>
              <w:pStyle w:val="NormalWeb"/>
              <w:widowControl/>
              <w:spacing w:beforeAutospacing="0" w:after="0" w:afterAutospacing="0" w:line="27" w:lineRule="atLeast"/>
              <w:ind w:left="0" w:right="0" w:firstLine="540"/>
              <w:jc w:val="center"/>
              <w:rPr>
                <w:rFonts w:ascii="宋体" w:eastAsia="宋体" w:hAnsi="宋体" w:cs="宋体" w:hint="eastAsia"/>
                <w:highlight w:val="none"/>
              </w:rPr>
            </w:pPr>
          </w:p>
        </w:tc>
        <w:tc>
          <w:tcPr>
            <w:tcW w:w="910" w:type="dxa"/>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高级值班电工</w:t>
            </w:r>
          </w:p>
        </w:tc>
        <w:tc>
          <w:tcPr>
            <w:tcW w:w="66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二级</w:t>
            </w:r>
          </w:p>
        </w:tc>
        <w:tc>
          <w:tcPr>
            <w:tcW w:w="735"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8</w:t>
            </w:r>
          </w:p>
        </w:tc>
        <w:tc>
          <w:tcPr>
            <w:tcW w:w="87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2</w:t>
            </w:r>
          </w:p>
        </w:tc>
        <w:tc>
          <w:tcPr>
            <w:tcW w:w="99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1</w:t>
            </w:r>
          </w:p>
        </w:tc>
        <w:tc>
          <w:tcPr>
            <w:tcW w:w="90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1</w:t>
            </w:r>
          </w:p>
        </w:tc>
        <w:tc>
          <w:tcPr>
            <w:tcW w:w="825"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4</w:t>
            </w:r>
          </w:p>
        </w:tc>
        <w:tc>
          <w:tcPr>
            <w:tcW w:w="795"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3</w:t>
            </w:r>
          </w:p>
        </w:tc>
        <w:tc>
          <w:tcPr>
            <w:tcW w:w="851"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3</w:t>
            </w:r>
          </w:p>
        </w:tc>
      </w:tr>
      <w:tr>
        <w:tblPrEx>
          <w:tblW w:w="8645" w:type="dxa"/>
          <w:tblInd w:w="0" w:type="dxa"/>
          <w:tblLayout w:type="fixed"/>
          <w:tblCellMar>
            <w:top w:w="15" w:type="dxa"/>
            <w:left w:w="15" w:type="dxa"/>
            <w:bottom w:w="15" w:type="dxa"/>
            <w:right w:w="15" w:type="dxa"/>
          </w:tblCellMar>
        </w:tblPrEx>
        <w:trPr>
          <w:trHeight w:val="405"/>
        </w:trPr>
        <w:tc>
          <w:tcPr>
            <w:tcW w:w="1109" w:type="dxa"/>
            <w:vMerge/>
            <w:shd w:val="clear" w:color="auto" w:fill="FFFFFF"/>
            <w:vAlign w:val="center"/>
          </w:tcPr>
          <w:p>
            <w:pPr>
              <w:pStyle w:val="NormalWeb"/>
              <w:widowControl/>
              <w:spacing w:beforeAutospacing="0" w:after="0" w:afterAutospacing="0" w:line="27" w:lineRule="atLeast"/>
              <w:ind w:left="0" w:right="0" w:firstLine="540"/>
              <w:jc w:val="center"/>
              <w:rPr>
                <w:rFonts w:ascii="宋体" w:eastAsia="宋体" w:hAnsi="宋体" w:cs="宋体" w:hint="eastAsia"/>
                <w:highlight w:val="none"/>
              </w:rPr>
            </w:pPr>
          </w:p>
        </w:tc>
        <w:tc>
          <w:tcPr>
            <w:tcW w:w="910" w:type="dxa"/>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中级值班电工</w:t>
            </w:r>
          </w:p>
        </w:tc>
        <w:tc>
          <w:tcPr>
            <w:tcW w:w="66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三级</w:t>
            </w:r>
          </w:p>
        </w:tc>
        <w:tc>
          <w:tcPr>
            <w:tcW w:w="735"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8</w:t>
            </w:r>
          </w:p>
        </w:tc>
        <w:tc>
          <w:tcPr>
            <w:tcW w:w="87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2</w:t>
            </w:r>
          </w:p>
        </w:tc>
        <w:tc>
          <w:tcPr>
            <w:tcW w:w="99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1</w:t>
            </w:r>
          </w:p>
        </w:tc>
        <w:tc>
          <w:tcPr>
            <w:tcW w:w="90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1</w:t>
            </w:r>
          </w:p>
        </w:tc>
        <w:tc>
          <w:tcPr>
            <w:tcW w:w="825"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4</w:t>
            </w:r>
          </w:p>
        </w:tc>
        <w:tc>
          <w:tcPr>
            <w:tcW w:w="795"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3</w:t>
            </w:r>
          </w:p>
        </w:tc>
        <w:tc>
          <w:tcPr>
            <w:tcW w:w="851"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3</w:t>
            </w:r>
          </w:p>
        </w:tc>
      </w:tr>
      <w:tr>
        <w:tblPrEx>
          <w:tblW w:w="8645" w:type="dxa"/>
          <w:tblInd w:w="0" w:type="dxa"/>
          <w:tblLayout w:type="fixed"/>
          <w:tblCellMar>
            <w:top w:w="15" w:type="dxa"/>
            <w:left w:w="15" w:type="dxa"/>
            <w:bottom w:w="15" w:type="dxa"/>
            <w:right w:w="15" w:type="dxa"/>
          </w:tblCellMar>
        </w:tblPrEx>
        <w:trPr>
          <w:trHeight w:val="196"/>
        </w:trPr>
        <w:tc>
          <w:tcPr>
            <w:tcW w:w="1109" w:type="dxa"/>
            <w:vMerge w:val="restart"/>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caps w:val="0"/>
                <w:color w:val="0D0D0D"/>
                <w:spacing w:val="0"/>
                <w:sz w:val="16"/>
                <w:szCs w:val="16"/>
                <w:highlight w:val="none"/>
                <w:u w:val="none"/>
              </w:rPr>
            </w:pPr>
            <w:r>
              <w:rPr>
                <w:rFonts w:ascii="宋体" w:eastAsia="宋体" w:hAnsi="宋体" w:cs="宋体" w:hint="eastAsia"/>
                <w:caps w:val="0"/>
                <w:color w:val="0D0D0D"/>
                <w:spacing w:val="0"/>
                <w:sz w:val="16"/>
                <w:szCs w:val="16"/>
                <w:highlight w:val="none"/>
                <w:u w:val="none"/>
              </w:rPr>
              <w:t>中央空调(24小时值班)</w:t>
            </w:r>
          </w:p>
          <w:p>
            <w:pPr>
              <w:pStyle w:val="NormalWeb"/>
              <w:widowControl/>
              <w:spacing w:beforeAutospacing="0" w:after="0" w:afterAutospacing="0" w:line="27" w:lineRule="atLeast"/>
              <w:ind w:left="0" w:right="0" w:firstLine="540"/>
              <w:jc w:val="center"/>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 </w:t>
            </w:r>
          </w:p>
          <w:p>
            <w:pPr>
              <w:pStyle w:val="NormalWeb"/>
              <w:widowControl/>
              <w:spacing w:beforeAutospacing="0" w:after="0" w:afterAutospacing="0" w:line="27" w:lineRule="atLeast"/>
              <w:ind w:left="0" w:right="0" w:firstLine="540"/>
              <w:jc w:val="center"/>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 </w:t>
            </w:r>
          </w:p>
        </w:tc>
        <w:tc>
          <w:tcPr>
            <w:tcW w:w="910" w:type="dxa"/>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空调班长</w:t>
            </w:r>
          </w:p>
        </w:tc>
        <w:tc>
          <w:tcPr>
            <w:tcW w:w="66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一级</w:t>
            </w:r>
          </w:p>
        </w:tc>
        <w:tc>
          <w:tcPr>
            <w:tcW w:w="735"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8</w:t>
            </w:r>
          </w:p>
        </w:tc>
        <w:tc>
          <w:tcPr>
            <w:tcW w:w="87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1</w:t>
            </w:r>
          </w:p>
        </w:tc>
        <w:tc>
          <w:tcPr>
            <w:tcW w:w="99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0</w:t>
            </w:r>
          </w:p>
        </w:tc>
        <w:tc>
          <w:tcPr>
            <w:tcW w:w="90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0</w:t>
            </w:r>
          </w:p>
        </w:tc>
        <w:tc>
          <w:tcPr>
            <w:tcW w:w="825"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1</w:t>
            </w:r>
          </w:p>
        </w:tc>
        <w:tc>
          <w:tcPr>
            <w:tcW w:w="795"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0.5</w:t>
            </w:r>
          </w:p>
        </w:tc>
        <w:tc>
          <w:tcPr>
            <w:tcW w:w="851"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0.5</w:t>
            </w:r>
          </w:p>
        </w:tc>
      </w:tr>
      <w:tr>
        <w:tblPrEx>
          <w:tblW w:w="8645" w:type="dxa"/>
          <w:tblInd w:w="0" w:type="dxa"/>
          <w:tblLayout w:type="fixed"/>
          <w:tblCellMar>
            <w:top w:w="15" w:type="dxa"/>
            <w:left w:w="15" w:type="dxa"/>
            <w:bottom w:w="15" w:type="dxa"/>
            <w:right w:w="15" w:type="dxa"/>
          </w:tblCellMar>
        </w:tblPrEx>
        <w:trPr>
          <w:trHeight w:val="405"/>
        </w:trPr>
        <w:tc>
          <w:tcPr>
            <w:tcW w:w="1109" w:type="dxa"/>
            <w:vMerge/>
            <w:shd w:val="clear" w:color="auto" w:fill="FFFFFF"/>
            <w:vAlign w:val="center"/>
          </w:tcPr>
          <w:p>
            <w:pPr>
              <w:pStyle w:val="NormalWeb"/>
              <w:widowControl/>
              <w:spacing w:beforeAutospacing="0" w:after="0" w:afterAutospacing="0" w:line="27" w:lineRule="atLeast"/>
              <w:ind w:left="0" w:right="0" w:firstLine="540"/>
              <w:jc w:val="center"/>
              <w:rPr>
                <w:rFonts w:ascii="宋体" w:eastAsia="宋体" w:hAnsi="宋体" w:cs="宋体" w:hint="eastAsia"/>
                <w:highlight w:val="none"/>
              </w:rPr>
            </w:pPr>
          </w:p>
        </w:tc>
        <w:tc>
          <w:tcPr>
            <w:tcW w:w="910" w:type="dxa"/>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高级值班空调电工</w:t>
            </w:r>
          </w:p>
        </w:tc>
        <w:tc>
          <w:tcPr>
            <w:tcW w:w="66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二级</w:t>
            </w:r>
          </w:p>
        </w:tc>
        <w:tc>
          <w:tcPr>
            <w:tcW w:w="735"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8</w:t>
            </w:r>
          </w:p>
        </w:tc>
        <w:tc>
          <w:tcPr>
            <w:tcW w:w="87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1</w:t>
            </w:r>
          </w:p>
        </w:tc>
        <w:tc>
          <w:tcPr>
            <w:tcW w:w="99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1</w:t>
            </w:r>
          </w:p>
        </w:tc>
        <w:tc>
          <w:tcPr>
            <w:tcW w:w="90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1</w:t>
            </w:r>
          </w:p>
        </w:tc>
        <w:tc>
          <w:tcPr>
            <w:tcW w:w="825"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3</w:t>
            </w:r>
          </w:p>
        </w:tc>
        <w:tc>
          <w:tcPr>
            <w:tcW w:w="795"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2</w:t>
            </w:r>
          </w:p>
        </w:tc>
        <w:tc>
          <w:tcPr>
            <w:tcW w:w="851"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2</w:t>
            </w:r>
          </w:p>
        </w:tc>
      </w:tr>
      <w:tr>
        <w:tblPrEx>
          <w:tblW w:w="8645" w:type="dxa"/>
          <w:tblInd w:w="0" w:type="dxa"/>
          <w:tblLayout w:type="fixed"/>
          <w:tblCellMar>
            <w:top w:w="15" w:type="dxa"/>
            <w:left w:w="15" w:type="dxa"/>
            <w:bottom w:w="15" w:type="dxa"/>
            <w:right w:w="15" w:type="dxa"/>
          </w:tblCellMar>
        </w:tblPrEx>
        <w:trPr>
          <w:trHeight w:val="405"/>
        </w:trPr>
        <w:tc>
          <w:tcPr>
            <w:tcW w:w="1109" w:type="dxa"/>
            <w:vMerge/>
            <w:shd w:val="clear" w:color="auto" w:fill="FFFFFF"/>
            <w:vAlign w:val="center"/>
          </w:tcPr>
          <w:p>
            <w:pPr>
              <w:pStyle w:val="NormalWeb"/>
              <w:widowControl/>
              <w:spacing w:beforeAutospacing="0" w:after="0" w:afterAutospacing="0" w:line="27" w:lineRule="atLeast"/>
              <w:ind w:left="0" w:right="0" w:firstLine="540"/>
              <w:jc w:val="center"/>
              <w:rPr>
                <w:rFonts w:ascii="宋体" w:eastAsia="宋体" w:hAnsi="宋体" w:cs="宋体" w:hint="eastAsia"/>
                <w:highlight w:val="none"/>
              </w:rPr>
            </w:pPr>
          </w:p>
        </w:tc>
        <w:tc>
          <w:tcPr>
            <w:tcW w:w="910" w:type="dxa"/>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中级值班空调电工</w:t>
            </w:r>
          </w:p>
        </w:tc>
        <w:tc>
          <w:tcPr>
            <w:tcW w:w="66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三级</w:t>
            </w:r>
          </w:p>
        </w:tc>
        <w:tc>
          <w:tcPr>
            <w:tcW w:w="735"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8</w:t>
            </w:r>
          </w:p>
        </w:tc>
        <w:tc>
          <w:tcPr>
            <w:tcW w:w="87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1</w:t>
            </w:r>
          </w:p>
        </w:tc>
        <w:tc>
          <w:tcPr>
            <w:tcW w:w="99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1</w:t>
            </w:r>
          </w:p>
        </w:tc>
        <w:tc>
          <w:tcPr>
            <w:tcW w:w="90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1</w:t>
            </w:r>
          </w:p>
        </w:tc>
        <w:tc>
          <w:tcPr>
            <w:tcW w:w="825"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3</w:t>
            </w:r>
          </w:p>
        </w:tc>
        <w:tc>
          <w:tcPr>
            <w:tcW w:w="795"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2</w:t>
            </w:r>
          </w:p>
        </w:tc>
        <w:tc>
          <w:tcPr>
            <w:tcW w:w="851"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2</w:t>
            </w:r>
          </w:p>
        </w:tc>
      </w:tr>
      <w:tr>
        <w:tblPrEx>
          <w:tblW w:w="8645" w:type="dxa"/>
          <w:tblInd w:w="0" w:type="dxa"/>
          <w:tblLayout w:type="fixed"/>
          <w:tblCellMar>
            <w:top w:w="15" w:type="dxa"/>
            <w:left w:w="15" w:type="dxa"/>
            <w:bottom w:w="15" w:type="dxa"/>
            <w:right w:w="15" w:type="dxa"/>
          </w:tblCellMar>
        </w:tblPrEx>
        <w:trPr>
          <w:trHeight w:val="405"/>
        </w:trPr>
        <w:tc>
          <w:tcPr>
            <w:tcW w:w="1109" w:type="dxa"/>
            <w:vMerge w:val="restart"/>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caps w:val="0"/>
                <w:color w:val="0D0D0D"/>
                <w:spacing w:val="0"/>
                <w:sz w:val="16"/>
                <w:szCs w:val="16"/>
                <w:highlight w:val="none"/>
                <w:u w:val="none"/>
                <w:lang w:eastAsia="zh-CN"/>
              </w:rPr>
            </w:pPr>
            <w:r>
              <w:rPr>
                <w:rFonts w:ascii="宋体" w:eastAsia="宋体" w:hAnsi="宋体" w:cs="宋体" w:hint="eastAsia"/>
                <w:caps w:val="0"/>
                <w:color w:val="0D0D0D"/>
                <w:spacing w:val="0"/>
                <w:sz w:val="16"/>
                <w:szCs w:val="16"/>
                <w:highlight w:val="none"/>
                <w:u w:val="none"/>
              </w:rPr>
              <w:t>洁净区域维修班</w:t>
            </w:r>
          </w:p>
          <w:p>
            <w:pPr>
              <w:pStyle w:val="NormalWeb"/>
              <w:widowControl/>
              <w:spacing w:beforeAutospacing="0" w:after="0" w:afterAutospacing="0" w:line="27" w:lineRule="atLeast"/>
              <w:ind w:left="0" w:right="0" w:firstLine="0"/>
              <w:jc w:val="center"/>
              <w:rPr>
                <w:rFonts w:ascii="宋体" w:eastAsia="宋体" w:hAnsi="宋体" w:cs="宋体" w:hint="eastAsia"/>
                <w:caps w:val="0"/>
                <w:color w:val="0D0D0D"/>
                <w:spacing w:val="0"/>
                <w:sz w:val="16"/>
                <w:szCs w:val="16"/>
                <w:highlight w:val="none"/>
                <w:u w:val="none"/>
              </w:rPr>
            </w:pPr>
            <w:r>
              <w:rPr>
                <w:rFonts w:ascii="宋体" w:eastAsia="宋体" w:hAnsi="宋体" w:cs="宋体" w:hint="eastAsia"/>
                <w:caps w:val="0"/>
                <w:color w:val="0D0D0D"/>
                <w:spacing w:val="0"/>
                <w:sz w:val="16"/>
                <w:szCs w:val="16"/>
                <w:highlight w:val="none"/>
                <w:u w:val="none"/>
              </w:rPr>
              <w:t>(水电、空调、土建等维修)</w:t>
            </w:r>
          </w:p>
          <w:p>
            <w:pPr>
              <w:pStyle w:val="NormalWeb"/>
              <w:widowControl/>
              <w:spacing w:beforeAutospacing="0" w:after="0" w:afterAutospacing="0" w:line="27" w:lineRule="atLeast"/>
              <w:ind w:left="0" w:right="0" w:firstLine="540"/>
              <w:jc w:val="center"/>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 </w:t>
            </w:r>
          </w:p>
          <w:p>
            <w:pPr>
              <w:pStyle w:val="NormalWeb"/>
              <w:widowControl/>
              <w:spacing w:beforeAutospacing="0" w:after="0" w:afterAutospacing="0" w:line="27" w:lineRule="atLeast"/>
              <w:ind w:left="0" w:right="0" w:firstLine="540"/>
              <w:jc w:val="center"/>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 </w:t>
            </w:r>
          </w:p>
        </w:tc>
        <w:tc>
          <w:tcPr>
            <w:tcW w:w="910" w:type="dxa"/>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洁净组班长</w:t>
            </w:r>
          </w:p>
        </w:tc>
        <w:tc>
          <w:tcPr>
            <w:tcW w:w="66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一级</w:t>
            </w:r>
          </w:p>
        </w:tc>
        <w:tc>
          <w:tcPr>
            <w:tcW w:w="735"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8</w:t>
            </w:r>
          </w:p>
        </w:tc>
        <w:tc>
          <w:tcPr>
            <w:tcW w:w="87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2</w:t>
            </w:r>
          </w:p>
        </w:tc>
        <w:tc>
          <w:tcPr>
            <w:tcW w:w="99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0</w:t>
            </w:r>
          </w:p>
        </w:tc>
        <w:tc>
          <w:tcPr>
            <w:tcW w:w="90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0</w:t>
            </w:r>
          </w:p>
        </w:tc>
        <w:tc>
          <w:tcPr>
            <w:tcW w:w="825"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2</w:t>
            </w:r>
          </w:p>
        </w:tc>
        <w:tc>
          <w:tcPr>
            <w:tcW w:w="795"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1</w:t>
            </w:r>
          </w:p>
        </w:tc>
        <w:tc>
          <w:tcPr>
            <w:tcW w:w="851"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1</w:t>
            </w:r>
          </w:p>
        </w:tc>
      </w:tr>
      <w:tr>
        <w:tblPrEx>
          <w:tblW w:w="8645" w:type="dxa"/>
          <w:tblInd w:w="0" w:type="dxa"/>
          <w:tblLayout w:type="fixed"/>
          <w:tblCellMar>
            <w:top w:w="15" w:type="dxa"/>
            <w:left w:w="15" w:type="dxa"/>
            <w:bottom w:w="15" w:type="dxa"/>
            <w:right w:w="15" w:type="dxa"/>
          </w:tblCellMar>
        </w:tblPrEx>
        <w:trPr>
          <w:trHeight w:val="405"/>
        </w:trPr>
        <w:tc>
          <w:tcPr>
            <w:tcW w:w="1109" w:type="dxa"/>
            <w:vMerge/>
            <w:shd w:val="clear" w:color="auto" w:fill="FFFFFF"/>
            <w:vAlign w:val="center"/>
          </w:tcPr>
          <w:p>
            <w:pPr>
              <w:pStyle w:val="NormalWeb"/>
              <w:widowControl/>
              <w:spacing w:beforeAutospacing="0" w:after="0" w:afterAutospacing="0" w:line="27" w:lineRule="atLeast"/>
              <w:ind w:left="0" w:right="0" w:firstLine="540"/>
              <w:jc w:val="center"/>
              <w:rPr>
                <w:rFonts w:ascii="宋体" w:eastAsia="宋体" w:hAnsi="宋体" w:cs="宋体" w:hint="eastAsia"/>
                <w:highlight w:val="none"/>
              </w:rPr>
            </w:pPr>
          </w:p>
        </w:tc>
        <w:tc>
          <w:tcPr>
            <w:tcW w:w="910" w:type="dxa"/>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高级值班空调电工</w:t>
            </w:r>
          </w:p>
        </w:tc>
        <w:tc>
          <w:tcPr>
            <w:tcW w:w="66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二级</w:t>
            </w:r>
          </w:p>
        </w:tc>
        <w:tc>
          <w:tcPr>
            <w:tcW w:w="735"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8</w:t>
            </w:r>
          </w:p>
        </w:tc>
        <w:tc>
          <w:tcPr>
            <w:tcW w:w="87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4</w:t>
            </w:r>
          </w:p>
        </w:tc>
        <w:tc>
          <w:tcPr>
            <w:tcW w:w="99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1</w:t>
            </w:r>
          </w:p>
        </w:tc>
        <w:tc>
          <w:tcPr>
            <w:tcW w:w="90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0</w:t>
            </w:r>
          </w:p>
        </w:tc>
        <w:tc>
          <w:tcPr>
            <w:tcW w:w="825"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5</w:t>
            </w:r>
          </w:p>
        </w:tc>
        <w:tc>
          <w:tcPr>
            <w:tcW w:w="795"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3</w:t>
            </w:r>
          </w:p>
        </w:tc>
        <w:tc>
          <w:tcPr>
            <w:tcW w:w="851"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3</w:t>
            </w:r>
          </w:p>
        </w:tc>
      </w:tr>
      <w:tr>
        <w:tblPrEx>
          <w:tblW w:w="8645" w:type="dxa"/>
          <w:tblInd w:w="0" w:type="dxa"/>
          <w:tblLayout w:type="fixed"/>
          <w:tblCellMar>
            <w:top w:w="15" w:type="dxa"/>
            <w:left w:w="15" w:type="dxa"/>
            <w:bottom w:w="15" w:type="dxa"/>
            <w:right w:w="15" w:type="dxa"/>
          </w:tblCellMar>
        </w:tblPrEx>
        <w:trPr>
          <w:trHeight w:val="405"/>
        </w:trPr>
        <w:tc>
          <w:tcPr>
            <w:tcW w:w="1109" w:type="dxa"/>
            <w:vMerge/>
            <w:shd w:val="clear" w:color="auto" w:fill="FFFFFF"/>
            <w:vAlign w:val="center"/>
          </w:tcPr>
          <w:p>
            <w:pPr>
              <w:pStyle w:val="NormalWeb"/>
              <w:widowControl/>
              <w:spacing w:beforeAutospacing="0" w:after="0" w:afterAutospacing="0" w:line="27" w:lineRule="atLeast"/>
              <w:ind w:left="0" w:right="0" w:firstLine="540"/>
              <w:jc w:val="center"/>
              <w:rPr>
                <w:rFonts w:ascii="宋体" w:eastAsia="宋体" w:hAnsi="宋体" w:cs="宋体" w:hint="eastAsia"/>
                <w:highlight w:val="none"/>
              </w:rPr>
            </w:pPr>
          </w:p>
        </w:tc>
        <w:tc>
          <w:tcPr>
            <w:tcW w:w="910" w:type="dxa"/>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中级值班空调电工</w:t>
            </w:r>
          </w:p>
        </w:tc>
        <w:tc>
          <w:tcPr>
            <w:tcW w:w="66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三级</w:t>
            </w:r>
          </w:p>
        </w:tc>
        <w:tc>
          <w:tcPr>
            <w:tcW w:w="735"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8</w:t>
            </w:r>
          </w:p>
        </w:tc>
        <w:tc>
          <w:tcPr>
            <w:tcW w:w="87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4</w:t>
            </w:r>
          </w:p>
        </w:tc>
        <w:tc>
          <w:tcPr>
            <w:tcW w:w="99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0</w:t>
            </w:r>
          </w:p>
        </w:tc>
        <w:tc>
          <w:tcPr>
            <w:tcW w:w="90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1</w:t>
            </w:r>
          </w:p>
        </w:tc>
        <w:tc>
          <w:tcPr>
            <w:tcW w:w="825"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5</w:t>
            </w:r>
          </w:p>
        </w:tc>
        <w:tc>
          <w:tcPr>
            <w:tcW w:w="795"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3</w:t>
            </w:r>
          </w:p>
        </w:tc>
        <w:tc>
          <w:tcPr>
            <w:tcW w:w="851"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3</w:t>
            </w:r>
          </w:p>
        </w:tc>
      </w:tr>
      <w:tr>
        <w:tblPrEx>
          <w:tblW w:w="8645" w:type="dxa"/>
          <w:tblInd w:w="0" w:type="dxa"/>
          <w:tblLayout w:type="fixed"/>
          <w:tblCellMar>
            <w:top w:w="15" w:type="dxa"/>
            <w:left w:w="15" w:type="dxa"/>
            <w:bottom w:w="15" w:type="dxa"/>
            <w:right w:w="15" w:type="dxa"/>
          </w:tblCellMar>
        </w:tblPrEx>
        <w:trPr>
          <w:trHeight w:val="615"/>
        </w:trPr>
        <w:tc>
          <w:tcPr>
            <w:tcW w:w="1109" w:type="dxa"/>
            <w:vMerge w:val="restart"/>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caps w:val="0"/>
                <w:color w:val="0D0D0D"/>
                <w:spacing w:val="0"/>
                <w:sz w:val="16"/>
                <w:szCs w:val="16"/>
                <w:highlight w:val="none"/>
                <w:u w:val="none"/>
                <w:lang w:eastAsia="zh-CN"/>
              </w:rPr>
            </w:pPr>
            <w:r>
              <w:rPr>
                <w:rFonts w:ascii="宋体" w:eastAsia="宋体" w:hAnsi="宋体" w:cs="宋体" w:hint="eastAsia"/>
                <w:caps w:val="0"/>
                <w:color w:val="0D0D0D"/>
                <w:spacing w:val="0"/>
                <w:sz w:val="16"/>
                <w:szCs w:val="16"/>
                <w:highlight w:val="none"/>
                <w:u w:val="none"/>
              </w:rPr>
              <w:t>普通区域维修班</w:t>
            </w:r>
          </w:p>
          <w:p>
            <w:pPr>
              <w:pStyle w:val="NormalWeb"/>
              <w:widowControl/>
              <w:spacing w:beforeAutospacing="0" w:after="0" w:afterAutospacing="0" w:line="27" w:lineRule="atLeast"/>
              <w:ind w:left="0" w:right="0" w:firstLine="0"/>
              <w:jc w:val="center"/>
              <w:rPr>
                <w:rFonts w:ascii="宋体" w:eastAsia="宋体" w:hAnsi="宋体" w:cs="宋体" w:hint="eastAsia"/>
                <w:caps w:val="0"/>
                <w:color w:val="0D0D0D"/>
                <w:spacing w:val="0"/>
                <w:sz w:val="16"/>
                <w:szCs w:val="16"/>
                <w:highlight w:val="none"/>
                <w:u w:val="none"/>
              </w:rPr>
            </w:pPr>
            <w:r>
              <w:rPr>
                <w:rFonts w:ascii="宋体" w:eastAsia="宋体" w:hAnsi="宋体" w:cs="宋体" w:hint="eastAsia"/>
                <w:caps w:val="0"/>
                <w:color w:val="0D0D0D"/>
                <w:spacing w:val="0"/>
                <w:sz w:val="16"/>
                <w:szCs w:val="16"/>
                <w:highlight w:val="none"/>
                <w:u w:val="none"/>
              </w:rPr>
              <w:t>(水电、空调、土建等维修)</w:t>
            </w:r>
          </w:p>
          <w:p>
            <w:pPr>
              <w:pStyle w:val="NormalWeb"/>
              <w:widowControl/>
              <w:spacing w:beforeAutospacing="0" w:after="0" w:afterAutospacing="0" w:line="27" w:lineRule="atLeast"/>
              <w:ind w:left="0" w:right="0" w:firstLine="540"/>
              <w:jc w:val="center"/>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 </w:t>
            </w:r>
          </w:p>
          <w:p>
            <w:pPr>
              <w:pStyle w:val="NormalWeb"/>
              <w:widowControl/>
              <w:spacing w:beforeAutospacing="0" w:after="0" w:afterAutospacing="0" w:line="27" w:lineRule="atLeast"/>
              <w:ind w:left="0" w:right="0" w:firstLine="540"/>
              <w:jc w:val="center"/>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 </w:t>
            </w:r>
          </w:p>
          <w:p>
            <w:pPr>
              <w:pStyle w:val="NormalWeb"/>
              <w:widowControl/>
              <w:spacing w:beforeAutospacing="0" w:after="0" w:afterAutospacing="0" w:line="27" w:lineRule="atLeast"/>
              <w:ind w:left="0" w:right="0" w:firstLine="540"/>
              <w:jc w:val="center"/>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 </w:t>
            </w:r>
          </w:p>
          <w:p>
            <w:pPr>
              <w:pStyle w:val="NormalWeb"/>
              <w:widowControl/>
              <w:spacing w:beforeAutospacing="0" w:after="0" w:afterAutospacing="0" w:line="27" w:lineRule="atLeast"/>
              <w:ind w:left="0" w:right="0" w:firstLine="540"/>
              <w:jc w:val="center"/>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 </w:t>
            </w:r>
          </w:p>
          <w:p>
            <w:pPr>
              <w:pStyle w:val="NormalWeb"/>
              <w:widowControl/>
              <w:spacing w:beforeAutospacing="0" w:after="0" w:afterAutospacing="0" w:line="27" w:lineRule="atLeast"/>
              <w:ind w:left="0" w:right="0" w:firstLine="540"/>
              <w:jc w:val="center"/>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 </w:t>
            </w:r>
          </w:p>
          <w:p>
            <w:pPr>
              <w:pStyle w:val="NormalWeb"/>
              <w:widowControl/>
              <w:spacing w:beforeAutospacing="0" w:after="0" w:afterAutospacing="0" w:line="27" w:lineRule="atLeast"/>
              <w:ind w:left="0" w:right="0" w:firstLine="540"/>
              <w:jc w:val="center"/>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 </w:t>
            </w:r>
          </w:p>
          <w:p>
            <w:pPr>
              <w:pStyle w:val="NormalWeb"/>
              <w:widowControl/>
              <w:spacing w:beforeAutospacing="0" w:after="0" w:afterAutospacing="0" w:line="27" w:lineRule="atLeast"/>
              <w:ind w:left="0" w:right="0" w:firstLine="540"/>
              <w:jc w:val="center"/>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 </w:t>
            </w:r>
          </w:p>
          <w:p>
            <w:pPr>
              <w:pStyle w:val="NormalWeb"/>
              <w:widowControl/>
              <w:spacing w:beforeAutospacing="0" w:after="0" w:afterAutospacing="0" w:line="27" w:lineRule="atLeast"/>
              <w:ind w:left="0" w:right="0" w:firstLine="540"/>
              <w:jc w:val="center"/>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 </w:t>
            </w:r>
          </w:p>
          <w:p>
            <w:pPr>
              <w:pStyle w:val="NormalWeb"/>
              <w:widowControl/>
              <w:spacing w:beforeAutospacing="0" w:after="0" w:afterAutospacing="0" w:line="27" w:lineRule="atLeast"/>
              <w:ind w:left="0" w:right="0" w:firstLine="540"/>
              <w:jc w:val="center"/>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 </w:t>
            </w:r>
          </w:p>
          <w:p>
            <w:pPr>
              <w:pStyle w:val="NormalWeb"/>
              <w:widowControl/>
              <w:spacing w:beforeAutospacing="0" w:after="0" w:afterAutospacing="0" w:line="27" w:lineRule="atLeast"/>
              <w:ind w:left="0" w:right="0" w:firstLine="540"/>
              <w:jc w:val="center"/>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 </w:t>
            </w:r>
          </w:p>
          <w:p>
            <w:pPr>
              <w:pStyle w:val="NormalWeb"/>
              <w:widowControl/>
              <w:spacing w:beforeAutospacing="0" w:after="0" w:afterAutospacing="0" w:line="27" w:lineRule="atLeast"/>
              <w:ind w:left="0" w:right="0" w:firstLine="540"/>
              <w:jc w:val="center"/>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 </w:t>
            </w:r>
          </w:p>
        </w:tc>
        <w:tc>
          <w:tcPr>
            <w:tcW w:w="910" w:type="dxa"/>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维修班长</w:t>
            </w:r>
          </w:p>
        </w:tc>
        <w:tc>
          <w:tcPr>
            <w:tcW w:w="66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一级</w:t>
            </w:r>
          </w:p>
        </w:tc>
        <w:tc>
          <w:tcPr>
            <w:tcW w:w="735"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8</w:t>
            </w:r>
          </w:p>
        </w:tc>
        <w:tc>
          <w:tcPr>
            <w:tcW w:w="87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2</w:t>
            </w:r>
          </w:p>
        </w:tc>
        <w:tc>
          <w:tcPr>
            <w:tcW w:w="99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0</w:t>
            </w:r>
          </w:p>
        </w:tc>
        <w:tc>
          <w:tcPr>
            <w:tcW w:w="90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0</w:t>
            </w:r>
          </w:p>
        </w:tc>
        <w:tc>
          <w:tcPr>
            <w:tcW w:w="825"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2</w:t>
            </w:r>
          </w:p>
        </w:tc>
        <w:tc>
          <w:tcPr>
            <w:tcW w:w="795"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1</w:t>
            </w:r>
          </w:p>
        </w:tc>
        <w:tc>
          <w:tcPr>
            <w:tcW w:w="851"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1</w:t>
            </w:r>
          </w:p>
        </w:tc>
      </w:tr>
      <w:tr>
        <w:tblPrEx>
          <w:tblW w:w="8645" w:type="dxa"/>
          <w:tblInd w:w="0" w:type="dxa"/>
          <w:tblLayout w:type="fixed"/>
          <w:tblCellMar>
            <w:top w:w="15" w:type="dxa"/>
            <w:left w:w="15" w:type="dxa"/>
            <w:bottom w:w="15" w:type="dxa"/>
            <w:right w:w="15" w:type="dxa"/>
          </w:tblCellMar>
        </w:tblPrEx>
        <w:trPr>
          <w:trHeight w:val="405"/>
        </w:trPr>
        <w:tc>
          <w:tcPr>
            <w:tcW w:w="1109" w:type="dxa"/>
            <w:vMerge/>
            <w:shd w:val="clear" w:color="auto" w:fill="FFFFFF"/>
            <w:vAlign w:val="center"/>
          </w:tcPr>
          <w:p>
            <w:pPr>
              <w:pStyle w:val="NormalWeb"/>
              <w:widowControl/>
              <w:spacing w:beforeAutospacing="0" w:after="0" w:afterAutospacing="0" w:line="27" w:lineRule="atLeast"/>
              <w:ind w:left="0" w:right="0" w:firstLine="540"/>
              <w:jc w:val="center"/>
              <w:rPr>
                <w:rFonts w:ascii="宋体" w:eastAsia="宋体" w:hAnsi="宋体" w:cs="宋体" w:hint="eastAsia"/>
                <w:highlight w:val="none"/>
              </w:rPr>
            </w:pPr>
          </w:p>
        </w:tc>
        <w:tc>
          <w:tcPr>
            <w:tcW w:w="910" w:type="dxa"/>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高级安全生产专员</w:t>
            </w:r>
          </w:p>
        </w:tc>
        <w:tc>
          <w:tcPr>
            <w:tcW w:w="66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二级</w:t>
            </w:r>
          </w:p>
        </w:tc>
        <w:tc>
          <w:tcPr>
            <w:tcW w:w="735"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8</w:t>
            </w:r>
          </w:p>
        </w:tc>
        <w:tc>
          <w:tcPr>
            <w:tcW w:w="87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1</w:t>
            </w:r>
          </w:p>
        </w:tc>
        <w:tc>
          <w:tcPr>
            <w:tcW w:w="99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0</w:t>
            </w:r>
          </w:p>
        </w:tc>
        <w:tc>
          <w:tcPr>
            <w:tcW w:w="90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0</w:t>
            </w:r>
          </w:p>
        </w:tc>
        <w:tc>
          <w:tcPr>
            <w:tcW w:w="825"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1</w:t>
            </w:r>
          </w:p>
        </w:tc>
        <w:tc>
          <w:tcPr>
            <w:tcW w:w="795"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0.5</w:t>
            </w:r>
          </w:p>
        </w:tc>
        <w:tc>
          <w:tcPr>
            <w:tcW w:w="851"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0.5</w:t>
            </w:r>
          </w:p>
        </w:tc>
      </w:tr>
      <w:tr>
        <w:tblPrEx>
          <w:tblW w:w="8645" w:type="dxa"/>
          <w:tblInd w:w="0" w:type="dxa"/>
          <w:tblLayout w:type="fixed"/>
          <w:tblCellMar>
            <w:top w:w="15" w:type="dxa"/>
            <w:left w:w="15" w:type="dxa"/>
            <w:bottom w:w="15" w:type="dxa"/>
            <w:right w:w="15" w:type="dxa"/>
          </w:tblCellMar>
        </w:tblPrEx>
        <w:trPr>
          <w:trHeight w:val="196"/>
        </w:trPr>
        <w:tc>
          <w:tcPr>
            <w:tcW w:w="1109" w:type="dxa"/>
            <w:vMerge/>
            <w:shd w:val="clear" w:color="auto" w:fill="FFFFFF"/>
            <w:vAlign w:val="center"/>
          </w:tcPr>
          <w:p>
            <w:pPr>
              <w:pStyle w:val="NormalWeb"/>
              <w:widowControl/>
              <w:spacing w:beforeAutospacing="0" w:after="0" w:afterAutospacing="0" w:line="27" w:lineRule="atLeast"/>
              <w:ind w:left="0" w:right="0" w:firstLine="540"/>
              <w:jc w:val="center"/>
              <w:rPr>
                <w:rFonts w:ascii="宋体" w:eastAsia="宋体" w:hAnsi="宋体" w:cs="宋体" w:hint="eastAsia"/>
                <w:highlight w:val="none"/>
              </w:rPr>
            </w:pPr>
          </w:p>
        </w:tc>
        <w:tc>
          <w:tcPr>
            <w:tcW w:w="910" w:type="dxa"/>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高级焊工</w:t>
            </w:r>
          </w:p>
        </w:tc>
        <w:tc>
          <w:tcPr>
            <w:tcW w:w="66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一级</w:t>
            </w:r>
          </w:p>
        </w:tc>
        <w:tc>
          <w:tcPr>
            <w:tcW w:w="735"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8</w:t>
            </w:r>
          </w:p>
        </w:tc>
        <w:tc>
          <w:tcPr>
            <w:tcW w:w="87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1</w:t>
            </w:r>
          </w:p>
        </w:tc>
        <w:tc>
          <w:tcPr>
            <w:tcW w:w="99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0</w:t>
            </w:r>
          </w:p>
        </w:tc>
        <w:tc>
          <w:tcPr>
            <w:tcW w:w="90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0</w:t>
            </w:r>
          </w:p>
        </w:tc>
        <w:tc>
          <w:tcPr>
            <w:tcW w:w="825"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1</w:t>
            </w:r>
          </w:p>
        </w:tc>
        <w:tc>
          <w:tcPr>
            <w:tcW w:w="795"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0.5</w:t>
            </w:r>
          </w:p>
        </w:tc>
        <w:tc>
          <w:tcPr>
            <w:tcW w:w="851"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0.5</w:t>
            </w:r>
          </w:p>
        </w:tc>
      </w:tr>
      <w:tr>
        <w:tblPrEx>
          <w:tblW w:w="8645" w:type="dxa"/>
          <w:tblInd w:w="0" w:type="dxa"/>
          <w:tblLayout w:type="fixed"/>
          <w:tblCellMar>
            <w:top w:w="15" w:type="dxa"/>
            <w:left w:w="15" w:type="dxa"/>
            <w:bottom w:w="15" w:type="dxa"/>
            <w:right w:w="15" w:type="dxa"/>
          </w:tblCellMar>
        </w:tblPrEx>
        <w:trPr>
          <w:trHeight w:val="196"/>
        </w:trPr>
        <w:tc>
          <w:tcPr>
            <w:tcW w:w="1109" w:type="dxa"/>
            <w:vMerge/>
            <w:shd w:val="clear" w:color="auto" w:fill="FFFFFF"/>
            <w:vAlign w:val="center"/>
          </w:tcPr>
          <w:p>
            <w:pPr>
              <w:pStyle w:val="NormalWeb"/>
              <w:widowControl/>
              <w:spacing w:beforeAutospacing="0" w:after="0" w:afterAutospacing="0" w:line="27" w:lineRule="atLeast"/>
              <w:ind w:left="0" w:right="0" w:firstLine="540"/>
              <w:jc w:val="center"/>
              <w:rPr>
                <w:rFonts w:ascii="宋体" w:eastAsia="宋体" w:hAnsi="宋体" w:cs="宋体" w:hint="eastAsia"/>
                <w:highlight w:val="none"/>
              </w:rPr>
            </w:pPr>
          </w:p>
        </w:tc>
        <w:tc>
          <w:tcPr>
            <w:tcW w:w="910" w:type="dxa"/>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中级焊工</w:t>
            </w:r>
          </w:p>
        </w:tc>
        <w:tc>
          <w:tcPr>
            <w:tcW w:w="66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二级</w:t>
            </w:r>
          </w:p>
        </w:tc>
        <w:tc>
          <w:tcPr>
            <w:tcW w:w="735"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8</w:t>
            </w:r>
          </w:p>
        </w:tc>
        <w:tc>
          <w:tcPr>
            <w:tcW w:w="87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1</w:t>
            </w:r>
          </w:p>
        </w:tc>
        <w:tc>
          <w:tcPr>
            <w:tcW w:w="99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0</w:t>
            </w:r>
          </w:p>
        </w:tc>
        <w:tc>
          <w:tcPr>
            <w:tcW w:w="90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0</w:t>
            </w:r>
          </w:p>
        </w:tc>
        <w:tc>
          <w:tcPr>
            <w:tcW w:w="825"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1</w:t>
            </w:r>
          </w:p>
        </w:tc>
        <w:tc>
          <w:tcPr>
            <w:tcW w:w="795"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0.5</w:t>
            </w:r>
          </w:p>
        </w:tc>
        <w:tc>
          <w:tcPr>
            <w:tcW w:w="851"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0.5</w:t>
            </w:r>
          </w:p>
        </w:tc>
      </w:tr>
      <w:tr>
        <w:tblPrEx>
          <w:tblW w:w="8645" w:type="dxa"/>
          <w:tblInd w:w="0" w:type="dxa"/>
          <w:tblLayout w:type="fixed"/>
          <w:tblCellMar>
            <w:top w:w="15" w:type="dxa"/>
            <w:left w:w="15" w:type="dxa"/>
            <w:bottom w:w="15" w:type="dxa"/>
            <w:right w:w="15" w:type="dxa"/>
          </w:tblCellMar>
        </w:tblPrEx>
        <w:trPr>
          <w:trHeight w:val="405"/>
        </w:trPr>
        <w:tc>
          <w:tcPr>
            <w:tcW w:w="1109" w:type="dxa"/>
            <w:vMerge/>
            <w:shd w:val="clear" w:color="auto" w:fill="FFFFFF"/>
            <w:vAlign w:val="center"/>
          </w:tcPr>
          <w:p>
            <w:pPr>
              <w:pStyle w:val="NormalWeb"/>
              <w:widowControl/>
              <w:spacing w:beforeAutospacing="0" w:after="0" w:afterAutospacing="0" w:line="27" w:lineRule="atLeast"/>
              <w:ind w:left="0" w:right="0" w:firstLine="540"/>
              <w:jc w:val="center"/>
              <w:rPr>
                <w:rFonts w:ascii="宋体" w:eastAsia="宋体" w:hAnsi="宋体" w:cs="宋体" w:hint="eastAsia"/>
                <w:highlight w:val="none"/>
              </w:rPr>
            </w:pPr>
          </w:p>
        </w:tc>
        <w:tc>
          <w:tcPr>
            <w:tcW w:w="910" w:type="dxa"/>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高级空调维修工</w:t>
            </w:r>
          </w:p>
        </w:tc>
        <w:tc>
          <w:tcPr>
            <w:tcW w:w="66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二级</w:t>
            </w:r>
          </w:p>
        </w:tc>
        <w:tc>
          <w:tcPr>
            <w:tcW w:w="735"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8</w:t>
            </w:r>
          </w:p>
        </w:tc>
        <w:tc>
          <w:tcPr>
            <w:tcW w:w="87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lang w:eastAsia="zh-CN"/>
              </w:rPr>
            </w:pPr>
            <w:r>
              <w:rPr>
                <w:rFonts w:ascii="宋体" w:hAnsi="宋体" w:cs="宋体" w:hint="eastAsia"/>
                <w:caps w:val="0"/>
                <w:color w:val="000000"/>
                <w:spacing w:val="0"/>
                <w:sz w:val="16"/>
                <w:szCs w:val="16"/>
                <w:highlight w:val="none"/>
                <w:u w:val="none"/>
                <w:lang w:val="en-US" w:eastAsia="zh-CN"/>
              </w:rPr>
              <w:t>4</w:t>
            </w:r>
          </w:p>
        </w:tc>
        <w:tc>
          <w:tcPr>
            <w:tcW w:w="99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1</w:t>
            </w:r>
          </w:p>
        </w:tc>
        <w:tc>
          <w:tcPr>
            <w:tcW w:w="90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0</w:t>
            </w:r>
          </w:p>
        </w:tc>
        <w:tc>
          <w:tcPr>
            <w:tcW w:w="825"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lang w:eastAsia="zh-CN"/>
              </w:rPr>
            </w:pPr>
            <w:r>
              <w:rPr>
                <w:rFonts w:ascii="宋体" w:hAnsi="宋体" w:cs="宋体" w:hint="eastAsia"/>
                <w:caps w:val="0"/>
                <w:color w:val="0D0D0D"/>
                <w:spacing w:val="0"/>
                <w:sz w:val="16"/>
                <w:szCs w:val="16"/>
                <w:highlight w:val="none"/>
                <w:u w:val="none"/>
                <w:lang w:val="en-US" w:eastAsia="zh-CN"/>
              </w:rPr>
              <w:t>5</w:t>
            </w:r>
          </w:p>
        </w:tc>
        <w:tc>
          <w:tcPr>
            <w:tcW w:w="795"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3</w:t>
            </w:r>
          </w:p>
        </w:tc>
        <w:tc>
          <w:tcPr>
            <w:tcW w:w="851"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2</w:t>
            </w:r>
          </w:p>
        </w:tc>
      </w:tr>
      <w:tr>
        <w:tblPrEx>
          <w:tblW w:w="8645" w:type="dxa"/>
          <w:tblInd w:w="0" w:type="dxa"/>
          <w:tblLayout w:type="fixed"/>
          <w:tblCellMar>
            <w:top w:w="15" w:type="dxa"/>
            <w:left w:w="15" w:type="dxa"/>
            <w:bottom w:w="15" w:type="dxa"/>
            <w:right w:w="15" w:type="dxa"/>
          </w:tblCellMar>
        </w:tblPrEx>
        <w:trPr>
          <w:trHeight w:val="405"/>
        </w:trPr>
        <w:tc>
          <w:tcPr>
            <w:tcW w:w="1109" w:type="dxa"/>
            <w:vMerge/>
            <w:shd w:val="clear" w:color="auto" w:fill="FFFFFF"/>
            <w:vAlign w:val="center"/>
          </w:tcPr>
          <w:p>
            <w:pPr>
              <w:pStyle w:val="NormalWeb"/>
              <w:widowControl/>
              <w:spacing w:beforeAutospacing="0" w:after="0" w:afterAutospacing="0" w:line="27" w:lineRule="atLeast"/>
              <w:ind w:left="0" w:right="0" w:firstLine="540"/>
              <w:jc w:val="center"/>
              <w:rPr>
                <w:rFonts w:ascii="宋体" w:eastAsia="宋体" w:hAnsi="宋体" w:cs="宋体" w:hint="eastAsia"/>
                <w:highlight w:val="none"/>
              </w:rPr>
            </w:pPr>
          </w:p>
        </w:tc>
        <w:tc>
          <w:tcPr>
            <w:tcW w:w="910" w:type="dxa"/>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中级空调维修工</w:t>
            </w:r>
          </w:p>
        </w:tc>
        <w:tc>
          <w:tcPr>
            <w:tcW w:w="66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三级</w:t>
            </w:r>
          </w:p>
        </w:tc>
        <w:tc>
          <w:tcPr>
            <w:tcW w:w="735"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8</w:t>
            </w:r>
          </w:p>
        </w:tc>
        <w:tc>
          <w:tcPr>
            <w:tcW w:w="87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lang w:eastAsia="zh-CN"/>
              </w:rPr>
            </w:pPr>
            <w:r>
              <w:rPr>
                <w:rFonts w:ascii="宋体" w:hAnsi="宋体" w:cs="宋体" w:hint="eastAsia"/>
                <w:caps w:val="0"/>
                <w:color w:val="000000"/>
                <w:spacing w:val="0"/>
                <w:sz w:val="16"/>
                <w:szCs w:val="16"/>
                <w:highlight w:val="none"/>
                <w:u w:val="none"/>
                <w:lang w:val="en-US" w:eastAsia="zh-CN"/>
              </w:rPr>
              <w:t>5</w:t>
            </w:r>
          </w:p>
        </w:tc>
        <w:tc>
          <w:tcPr>
            <w:tcW w:w="99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0</w:t>
            </w:r>
          </w:p>
        </w:tc>
        <w:tc>
          <w:tcPr>
            <w:tcW w:w="90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0</w:t>
            </w:r>
          </w:p>
        </w:tc>
        <w:tc>
          <w:tcPr>
            <w:tcW w:w="825"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lang w:eastAsia="zh-CN"/>
              </w:rPr>
            </w:pPr>
            <w:r>
              <w:rPr>
                <w:rFonts w:ascii="宋体" w:hAnsi="宋体" w:cs="宋体" w:hint="eastAsia"/>
                <w:caps w:val="0"/>
                <w:color w:val="0D0D0D"/>
                <w:spacing w:val="0"/>
                <w:sz w:val="16"/>
                <w:szCs w:val="16"/>
                <w:highlight w:val="none"/>
                <w:u w:val="none"/>
                <w:lang w:val="en-US" w:eastAsia="zh-CN"/>
              </w:rPr>
              <w:t>5</w:t>
            </w:r>
          </w:p>
        </w:tc>
        <w:tc>
          <w:tcPr>
            <w:tcW w:w="795"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3</w:t>
            </w:r>
          </w:p>
        </w:tc>
        <w:tc>
          <w:tcPr>
            <w:tcW w:w="851"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2</w:t>
            </w:r>
          </w:p>
        </w:tc>
      </w:tr>
      <w:tr>
        <w:tblPrEx>
          <w:tblW w:w="8645" w:type="dxa"/>
          <w:tblInd w:w="0" w:type="dxa"/>
          <w:tblLayout w:type="fixed"/>
          <w:tblCellMar>
            <w:top w:w="15" w:type="dxa"/>
            <w:left w:w="15" w:type="dxa"/>
            <w:bottom w:w="15" w:type="dxa"/>
            <w:right w:w="15" w:type="dxa"/>
          </w:tblCellMar>
        </w:tblPrEx>
        <w:trPr>
          <w:trHeight w:val="405"/>
        </w:trPr>
        <w:tc>
          <w:tcPr>
            <w:tcW w:w="1109" w:type="dxa"/>
            <w:vMerge/>
            <w:shd w:val="clear" w:color="auto" w:fill="FFFFFF"/>
            <w:vAlign w:val="center"/>
          </w:tcPr>
          <w:p>
            <w:pPr>
              <w:pStyle w:val="NormalWeb"/>
              <w:widowControl/>
              <w:spacing w:beforeAutospacing="0" w:after="0" w:afterAutospacing="0" w:line="27" w:lineRule="atLeast"/>
              <w:ind w:left="0" w:right="0" w:firstLine="540"/>
              <w:jc w:val="center"/>
              <w:rPr>
                <w:rFonts w:ascii="宋体" w:eastAsia="宋体" w:hAnsi="宋体" w:cs="宋体" w:hint="eastAsia"/>
                <w:highlight w:val="none"/>
              </w:rPr>
            </w:pPr>
          </w:p>
        </w:tc>
        <w:tc>
          <w:tcPr>
            <w:tcW w:w="910" w:type="dxa"/>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高级维修电工</w:t>
            </w:r>
          </w:p>
        </w:tc>
        <w:tc>
          <w:tcPr>
            <w:tcW w:w="66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二级</w:t>
            </w:r>
          </w:p>
        </w:tc>
        <w:tc>
          <w:tcPr>
            <w:tcW w:w="735"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8</w:t>
            </w:r>
          </w:p>
        </w:tc>
        <w:tc>
          <w:tcPr>
            <w:tcW w:w="87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lang w:eastAsia="zh-CN"/>
              </w:rPr>
            </w:pPr>
            <w:r>
              <w:rPr>
                <w:rFonts w:ascii="宋体" w:hAnsi="宋体" w:cs="宋体" w:hint="eastAsia"/>
                <w:caps w:val="0"/>
                <w:color w:val="000000"/>
                <w:spacing w:val="0"/>
                <w:sz w:val="16"/>
                <w:szCs w:val="16"/>
                <w:highlight w:val="none"/>
                <w:u w:val="none"/>
                <w:lang w:val="en-US" w:eastAsia="zh-CN"/>
              </w:rPr>
              <w:t>7</w:t>
            </w:r>
          </w:p>
        </w:tc>
        <w:tc>
          <w:tcPr>
            <w:tcW w:w="99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1</w:t>
            </w:r>
          </w:p>
        </w:tc>
        <w:tc>
          <w:tcPr>
            <w:tcW w:w="90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1</w:t>
            </w:r>
          </w:p>
        </w:tc>
        <w:tc>
          <w:tcPr>
            <w:tcW w:w="825"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lang w:eastAsia="zh-CN"/>
              </w:rPr>
            </w:pPr>
            <w:r>
              <w:rPr>
                <w:rFonts w:ascii="宋体" w:hAnsi="宋体" w:cs="宋体" w:hint="eastAsia"/>
                <w:caps w:val="0"/>
                <w:color w:val="0D0D0D"/>
                <w:spacing w:val="0"/>
                <w:sz w:val="16"/>
                <w:szCs w:val="16"/>
                <w:highlight w:val="none"/>
                <w:u w:val="none"/>
                <w:lang w:val="en-US" w:eastAsia="zh-CN"/>
              </w:rPr>
              <w:t>9</w:t>
            </w:r>
          </w:p>
        </w:tc>
        <w:tc>
          <w:tcPr>
            <w:tcW w:w="795"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7</w:t>
            </w:r>
          </w:p>
        </w:tc>
        <w:tc>
          <w:tcPr>
            <w:tcW w:w="851"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6</w:t>
            </w:r>
          </w:p>
        </w:tc>
      </w:tr>
      <w:tr>
        <w:tblPrEx>
          <w:tblW w:w="8645" w:type="dxa"/>
          <w:tblInd w:w="0" w:type="dxa"/>
          <w:tblLayout w:type="fixed"/>
          <w:tblCellMar>
            <w:top w:w="15" w:type="dxa"/>
            <w:left w:w="15" w:type="dxa"/>
            <w:bottom w:w="15" w:type="dxa"/>
            <w:right w:w="15" w:type="dxa"/>
          </w:tblCellMar>
        </w:tblPrEx>
        <w:trPr>
          <w:trHeight w:val="405"/>
        </w:trPr>
        <w:tc>
          <w:tcPr>
            <w:tcW w:w="1109" w:type="dxa"/>
            <w:vMerge/>
            <w:shd w:val="clear" w:color="auto" w:fill="FFFFFF"/>
            <w:vAlign w:val="center"/>
          </w:tcPr>
          <w:p>
            <w:pPr>
              <w:pStyle w:val="NormalWeb"/>
              <w:widowControl/>
              <w:spacing w:beforeAutospacing="0" w:after="0" w:afterAutospacing="0" w:line="27" w:lineRule="atLeast"/>
              <w:ind w:left="0" w:right="0" w:firstLine="540"/>
              <w:jc w:val="center"/>
              <w:rPr>
                <w:rFonts w:ascii="宋体" w:eastAsia="宋体" w:hAnsi="宋体" w:cs="宋体" w:hint="eastAsia"/>
                <w:highlight w:val="none"/>
              </w:rPr>
            </w:pPr>
          </w:p>
        </w:tc>
        <w:tc>
          <w:tcPr>
            <w:tcW w:w="910" w:type="dxa"/>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中级维修电工</w:t>
            </w:r>
          </w:p>
        </w:tc>
        <w:tc>
          <w:tcPr>
            <w:tcW w:w="66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三级</w:t>
            </w:r>
          </w:p>
        </w:tc>
        <w:tc>
          <w:tcPr>
            <w:tcW w:w="735"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8</w:t>
            </w:r>
          </w:p>
        </w:tc>
        <w:tc>
          <w:tcPr>
            <w:tcW w:w="87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lang w:eastAsia="zh-CN"/>
              </w:rPr>
            </w:pPr>
            <w:r>
              <w:rPr>
                <w:rFonts w:ascii="宋体" w:hAnsi="宋体" w:cs="宋体" w:hint="eastAsia"/>
                <w:caps w:val="0"/>
                <w:color w:val="000000"/>
                <w:spacing w:val="0"/>
                <w:sz w:val="16"/>
                <w:szCs w:val="16"/>
                <w:highlight w:val="none"/>
                <w:u w:val="none"/>
                <w:lang w:val="en-US" w:eastAsia="zh-CN"/>
              </w:rPr>
              <w:t>7</w:t>
            </w:r>
          </w:p>
        </w:tc>
        <w:tc>
          <w:tcPr>
            <w:tcW w:w="99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1</w:t>
            </w:r>
          </w:p>
        </w:tc>
        <w:tc>
          <w:tcPr>
            <w:tcW w:w="90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1</w:t>
            </w:r>
          </w:p>
        </w:tc>
        <w:tc>
          <w:tcPr>
            <w:tcW w:w="825"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lang w:eastAsia="zh-CN"/>
              </w:rPr>
            </w:pPr>
            <w:r>
              <w:rPr>
                <w:rFonts w:ascii="宋体" w:hAnsi="宋体" w:cs="宋体" w:hint="eastAsia"/>
                <w:caps w:val="0"/>
                <w:color w:val="0D0D0D"/>
                <w:spacing w:val="0"/>
                <w:sz w:val="16"/>
                <w:szCs w:val="16"/>
                <w:highlight w:val="none"/>
                <w:u w:val="none"/>
                <w:lang w:val="en-US" w:eastAsia="zh-CN"/>
              </w:rPr>
              <w:t>9</w:t>
            </w:r>
          </w:p>
        </w:tc>
        <w:tc>
          <w:tcPr>
            <w:tcW w:w="795"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7</w:t>
            </w:r>
          </w:p>
        </w:tc>
        <w:tc>
          <w:tcPr>
            <w:tcW w:w="851"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6</w:t>
            </w:r>
          </w:p>
        </w:tc>
      </w:tr>
      <w:tr>
        <w:tblPrEx>
          <w:tblW w:w="8645" w:type="dxa"/>
          <w:tblInd w:w="0" w:type="dxa"/>
          <w:tblLayout w:type="fixed"/>
          <w:tblCellMar>
            <w:top w:w="15" w:type="dxa"/>
            <w:left w:w="15" w:type="dxa"/>
            <w:bottom w:w="15" w:type="dxa"/>
            <w:right w:w="15" w:type="dxa"/>
          </w:tblCellMar>
        </w:tblPrEx>
        <w:trPr>
          <w:trHeight w:val="405"/>
        </w:trPr>
        <w:tc>
          <w:tcPr>
            <w:tcW w:w="1109" w:type="dxa"/>
            <w:vMerge/>
            <w:shd w:val="clear" w:color="auto" w:fill="FFFFFF"/>
            <w:vAlign w:val="center"/>
          </w:tcPr>
          <w:p>
            <w:pPr>
              <w:pStyle w:val="NormalWeb"/>
              <w:widowControl/>
              <w:spacing w:beforeAutospacing="0" w:after="0" w:afterAutospacing="0" w:line="27" w:lineRule="atLeast"/>
              <w:ind w:left="0" w:right="0" w:firstLine="540"/>
              <w:jc w:val="center"/>
              <w:rPr>
                <w:rFonts w:ascii="宋体" w:eastAsia="宋体" w:hAnsi="宋体" w:cs="宋体" w:hint="eastAsia"/>
                <w:highlight w:val="none"/>
              </w:rPr>
            </w:pPr>
          </w:p>
        </w:tc>
        <w:tc>
          <w:tcPr>
            <w:tcW w:w="910" w:type="dxa"/>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高级给排水工</w:t>
            </w:r>
          </w:p>
        </w:tc>
        <w:tc>
          <w:tcPr>
            <w:tcW w:w="66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二级</w:t>
            </w:r>
          </w:p>
        </w:tc>
        <w:tc>
          <w:tcPr>
            <w:tcW w:w="735"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8</w:t>
            </w:r>
          </w:p>
        </w:tc>
        <w:tc>
          <w:tcPr>
            <w:tcW w:w="87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2</w:t>
            </w:r>
          </w:p>
        </w:tc>
        <w:tc>
          <w:tcPr>
            <w:tcW w:w="99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0</w:t>
            </w:r>
          </w:p>
        </w:tc>
        <w:tc>
          <w:tcPr>
            <w:tcW w:w="90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0</w:t>
            </w:r>
          </w:p>
        </w:tc>
        <w:tc>
          <w:tcPr>
            <w:tcW w:w="825"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2</w:t>
            </w:r>
          </w:p>
        </w:tc>
        <w:tc>
          <w:tcPr>
            <w:tcW w:w="795"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1</w:t>
            </w:r>
          </w:p>
        </w:tc>
        <w:tc>
          <w:tcPr>
            <w:tcW w:w="851"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1</w:t>
            </w:r>
          </w:p>
        </w:tc>
      </w:tr>
      <w:tr>
        <w:tblPrEx>
          <w:tblW w:w="8645" w:type="dxa"/>
          <w:tblInd w:w="0" w:type="dxa"/>
          <w:tblLayout w:type="fixed"/>
          <w:tblCellMar>
            <w:top w:w="15" w:type="dxa"/>
            <w:left w:w="15" w:type="dxa"/>
            <w:bottom w:w="15" w:type="dxa"/>
            <w:right w:w="15" w:type="dxa"/>
          </w:tblCellMar>
        </w:tblPrEx>
        <w:trPr>
          <w:trHeight w:val="405"/>
        </w:trPr>
        <w:tc>
          <w:tcPr>
            <w:tcW w:w="1109" w:type="dxa"/>
            <w:vMerge/>
            <w:shd w:val="clear" w:color="auto" w:fill="FFFFFF"/>
            <w:vAlign w:val="center"/>
          </w:tcPr>
          <w:p>
            <w:pPr>
              <w:pStyle w:val="NormalWeb"/>
              <w:widowControl/>
              <w:spacing w:beforeAutospacing="0" w:after="0" w:afterAutospacing="0" w:line="27" w:lineRule="atLeast"/>
              <w:ind w:left="0" w:right="0" w:firstLine="540"/>
              <w:jc w:val="center"/>
              <w:rPr>
                <w:rFonts w:ascii="宋体" w:eastAsia="宋体" w:hAnsi="宋体" w:cs="宋体" w:hint="eastAsia"/>
                <w:highlight w:val="none"/>
              </w:rPr>
            </w:pPr>
          </w:p>
        </w:tc>
        <w:tc>
          <w:tcPr>
            <w:tcW w:w="910" w:type="dxa"/>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中级给排水工</w:t>
            </w:r>
          </w:p>
        </w:tc>
        <w:tc>
          <w:tcPr>
            <w:tcW w:w="66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三级</w:t>
            </w:r>
          </w:p>
        </w:tc>
        <w:tc>
          <w:tcPr>
            <w:tcW w:w="735"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8</w:t>
            </w:r>
          </w:p>
        </w:tc>
        <w:tc>
          <w:tcPr>
            <w:tcW w:w="87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2</w:t>
            </w:r>
          </w:p>
        </w:tc>
        <w:tc>
          <w:tcPr>
            <w:tcW w:w="99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1</w:t>
            </w:r>
          </w:p>
        </w:tc>
        <w:tc>
          <w:tcPr>
            <w:tcW w:w="90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0</w:t>
            </w:r>
          </w:p>
        </w:tc>
        <w:tc>
          <w:tcPr>
            <w:tcW w:w="825"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3</w:t>
            </w:r>
          </w:p>
        </w:tc>
        <w:tc>
          <w:tcPr>
            <w:tcW w:w="795"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2</w:t>
            </w:r>
          </w:p>
        </w:tc>
        <w:tc>
          <w:tcPr>
            <w:tcW w:w="851"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1</w:t>
            </w:r>
          </w:p>
        </w:tc>
      </w:tr>
      <w:tr>
        <w:tblPrEx>
          <w:tblW w:w="8645" w:type="dxa"/>
          <w:tblInd w:w="0" w:type="dxa"/>
          <w:tblLayout w:type="fixed"/>
          <w:tblCellMar>
            <w:top w:w="15" w:type="dxa"/>
            <w:left w:w="15" w:type="dxa"/>
            <w:bottom w:w="15" w:type="dxa"/>
            <w:right w:w="15" w:type="dxa"/>
          </w:tblCellMar>
        </w:tblPrEx>
        <w:trPr>
          <w:trHeight w:val="405"/>
        </w:trPr>
        <w:tc>
          <w:tcPr>
            <w:tcW w:w="1109" w:type="dxa"/>
            <w:vMerge/>
            <w:shd w:val="clear" w:color="auto" w:fill="FFFFFF"/>
            <w:vAlign w:val="center"/>
          </w:tcPr>
          <w:p>
            <w:pPr>
              <w:pStyle w:val="NormalWeb"/>
              <w:widowControl/>
              <w:spacing w:beforeAutospacing="0" w:after="0" w:afterAutospacing="0" w:line="27" w:lineRule="atLeast"/>
              <w:ind w:left="0" w:right="0" w:firstLine="540"/>
              <w:jc w:val="center"/>
              <w:rPr>
                <w:rFonts w:ascii="宋体" w:eastAsia="宋体" w:hAnsi="宋体" w:cs="宋体" w:hint="eastAsia"/>
                <w:highlight w:val="none"/>
              </w:rPr>
            </w:pPr>
          </w:p>
        </w:tc>
        <w:tc>
          <w:tcPr>
            <w:tcW w:w="910" w:type="dxa"/>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高级装修工</w:t>
            </w:r>
          </w:p>
        </w:tc>
        <w:tc>
          <w:tcPr>
            <w:tcW w:w="66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二级</w:t>
            </w:r>
          </w:p>
        </w:tc>
        <w:tc>
          <w:tcPr>
            <w:tcW w:w="735"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8</w:t>
            </w:r>
          </w:p>
        </w:tc>
        <w:tc>
          <w:tcPr>
            <w:tcW w:w="87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3</w:t>
            </w:r>
          </w:p>
        </w:tc>
        <w:tc>
          <w:tcPr>
            <w:tcW w:w="99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0</w:t>
            </w:r>
          </w:p>
        </w:tc>
        <w:tc>
          <w:tcPr>
            <w:tcW w:w="90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0</w:t>
            </w:r>
          </w:p>
        </w:tc>
        <w:tc>
          <w:tcPr>
            <w:tcW w:w="825"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3</w:t>
            </w:r>
          </w:p>
        </w:tc>
        <w:tc>
          <w:tcPr>
            <w:tcW w:w="795"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2</w:t>
            </w:r>
          </w:p>
        </w:tc>
        <w:tc>
          <w:tcPr>
            <w:tcW w:w="851"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2</w:t>
            </w:r>
          </w:p>
        </w:tc>
      </w:tr>
      <w:tr>
        <w:tblPrEx>
          <w:tblW w:w="8645" w:type="dxa"/>
          <w:tblInd w:w="0" w:type="dxa"/>
          <w:tblLayout w:type="fixed"/>
          <w:tblCellMar>
            <w:top w:w="15" w:type="dxa"/>
            <w:left w:w="15" w:type="dxa"/>
            <w:bottom w:w="15" w:type="dxa"/>
            <w:right w:w="15" w:type="dxa"/>
          </w:tblCellMar>
        </w:tblPrEx>
        <w:trPr>
          <w:trHeight w:val="405"/>
        </w:trPr>
        <w:tc>
          <w:tcPr>
            <w:tcW w:w="1109" w:type="dxa"/>
            <w:vMerge/>
            <w:shd w:val="clear" w:color="auto" w:fill="FFFFFF"/>
            <w:vAlign w:val="center"/>
          </w:tcPr>
          <w:p>
            <w:pPr>
              <w:pStyle w:val="NormalWeb"/>
              <w:widowControl/>
              <w:spacing w:beforeAutospacing="0" w:after="0" w:afterAutospacing="0" w:line="27" w:lineRule="atLeast"/>
              <w:ind w:left="0" w:right="0" w:firstLine="540"/>
              <w:jc w:val="center"/>
              <w:rPr>
                <w:rFonts w:ascii="宋体" w:eastAsia="宋体" w:hAnsi="宋体" w:cs="宋体" w:hint="eastAsia"/>
                <w:highlight w:val="none"/>
              </w:rPr>
            </w:pPr>
          </w:p>
        </w:tc>
        <w:tc>
          <w:tcPr>
            <w:tcW w:w="910" w:type="dxa"/>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中级装修工</w:t>
            </w:r>
          </w:p>
        </w:tc>
        <w:tc>
          <w:tcPr>
            <w:tcW w:w="66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三级</w:t>
            </w:r>
          </w:p>
        </w:tc>
        <w:tc>
          <w:tcPr>
            <w:tcW w:w="735"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8</w:t>
            </w:r>
          </w:p>
        </w:tc>
        <w:tc>
          <w:tcPr>
            <w:tcW w:w="87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3</w:t>
            </w:r>
          </w:p>
        </w:tc>
        <w:tc>
          <w:tcPr>
            <w:tcW w:w="99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0</w:t>
            </w:r>
          </w:p>
        </w:tc>
        <w:tc>
          <w:tcPr>
            <w:tcW w:w="90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0</w:t>
            </w:r>
          </w:p>
        </w:tc>
        <w:tc>
          <w:tcPr>
            <w:tcW w:w="825"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3</w:t>
            </w:r>
          </w:p>
        </w:tc>
        <w:tc>
          <w:tcPr>
            <w:tcW w:w="795"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2</w:t>
            </w:r>
          </w:p>
        </w:tc>
        <w:tc>
          <w:tcPr>
            <w:tcW w:w="851"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2</w:t>
            </w:r>
          </w:p>
        </w:tc>
      </w:tr>
      <w:tr>
        <w:tblPrEx>
          <w:tblW w:w="8645" w:type="dxa"/>
          <w:tblInd w:w="0" w:type="dxa"/>
          <w:tblLayout w:type="fixed"/>
          <w:tblCellMar>
            <w:top w:w="15" w:type="dxa"/>
            <w:left w:w="15" w:type="dxa"/>
            <w:bottom w:w="15" w:type="dxa"/>
            <w:right w:w="15" w:type="dxa"/>
          </w:tblCellMar>
        </w:tblPrEx>
        <w:trPr>
          <w:trHeight w:val="196"/>
        </w:trPr>
        <w:tc>
          <w:tcPr>
            <w:tcW w:w="1109" w:type="dxa"/>
            <w:vMerge w:val="restart"/>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caps w:val="0"/>
                <w:color w:val="000000"/>
                <w:spacing w:val="0"/>
                <w:sz w:val="18"/>
                <w:szCs w:val="18"/>
                <w:highlight w:val="none"/>
                <w:u w:val="none"/>
                <w:lang w:eastAsia="zh-CN"/>
              </w:rPr>
            </w:pPr>
            <w:r>
              <w:rPr>
                <w:rFonts w:ascii="宋体" w:eastAsia="宋体" w:hAnsi="宋体" w:cs="宋体" w:hint="eastAsia"/>
                <w:caps w:val="0"/>
                <w:color w:val="000000"/>
                <w:spacing w:val="0"/>
                <w:sz w:val="18"/>
                <w:szCs w:val="18"/>
                <w:highlight w:val="none"/>
                <w:u w:val="none"/>
              </w:rPr>
              <w:t>锅炉(24小时值班</w:t>
            </w:r>
          </w:p>
          <w:p>
            <w:pPr>
              <w:pStyle w:val="NormalWeb"/>
              <w:widowControl/>
              <w:spacing w:beforeAutospacing="0" w:after="0" w:afterAutospacing="0" w:line="27" w:lineRule="atLeast"/>
              <w:ind w:left="0" w:right="0" w:firstLine="0"/>
              <w:jc w:val="center"/>
              <w:rPr>
                <w:rFonts w:ascii="宋体" w:eastAsia="宋体" w:hAnsi="宋体" w:cs="宋体" w:hint="eastAsia"/>
                <w:caps w:val="0"/>
                <w:color w:val="000000"/>
                <w:spacing w:val="0"/>
                <w:sz w:val="18"/>
                <w:szCs w:val="18"/>
                <w:highlight w:val="none"/>
                <w:u w:val="none"/>
              </w:rPr>
            </w:pPr>
            <w:r>
              <w:rPr>
                <w:rFonts w:ascii="宋体" w:eastAsia="宋体" w:hAnsi="宋体" w:cs="宋体" w:hint="eastAsia"/>
                <w:caps w:val="0"/>
                <w:color w:val="000000"/>
                <w:spacing w:val="0"/>
                <w:sz w:val="18"/>
                <w:szCs w:val="18"/>
                <w:highlight w:val="none"/>
                <w:u w:val="none"/>
              </w:rPr>
              <w:t>液氧站及医用气体</w:t>
            </w:r>
          </w:p>
          <w:p>
            <w:pPr>
              <w:pStyle w:val="NormalWeb"/>
              <w:widowControl/>
              <w:spacing w:beforeAutospacing="0" w:after="0" w:afterAutospacing="0" w:line="27" w:lineRule="atLeast"/>
              <w:ind w:left="0" w:right="0" w:firstLine="540"/>
              <w:jc w:val="center"/>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 </w:t>
            </w:r>
          </w:p>
          <w:p>
            <w:pPr>
              <w:pStyle w:val="NormalWeb"/>
              <w:widowControl/>
              <w:spacing w:beforeAutospacing="0" w:after="0" w:afterAutospacing="0" w:line="27" w:lineRule="atLeast"/>
              <w:ind w:left="0" w:right="0" w:firstLine="540"/>
              <w:jc w:val="center"/>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 </w:t>
            </w:r>
          </w:p>
          <w:p>
            <w:pPr>
              <w:pStyle w:val="NormalWeb"/>
              <w:widowControl/>
              <w:spacing w:beforeAutospacing="0" w:after="0" w:afterAutospacing="0" w:line="27" w:lineRule="atLeast"/>
              <w:ind w:left="0" w:right="0" w:firstLine="540"/>
              <w:jc w:val="center"/>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 </w:t>
            </w:r>
          </w:p>
        </w:tc>
        <w:tc>
          <w:tcPr>
            <w:tcW w:w="910" w:type="dxa"/>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锅炉班长</w:t>
            </w:r>
          </w:p>
        </w:tc>
        <w:tc>
          <w:tcPr>
            <w:tcW w:w="66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一级</w:t>
            </w:r>
          </w:p>
        </w:tc>
        <w:tc>
          <w:tcPr>
            <w:tcW w:w="735"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8</w:t>
            </w:r>
          </w:p>
        </w:tc>
        <w:tc>
          <w:tcPr>
            <w:tcW w:w="87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1</w:t>
            </w:r>
          </w:p>
        </w:tc>
        <w:tc>
          <w:tcPr>
            <w:tcW w:w="99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0</w:t>
            </w:r>
          </w:p>
        </w:tc>
        <w:tc>
          <w:tcPr>
            <w:tcW w:w="90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0</w:t>
            </w:r>
          </w:p>
        </w:tc>
        <w:tc>
          <w:tcPr>
            <w:tcW w:w="825"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1</w:t>
            </w:r>
          </w:p>
        </w:tc>
        <w:tc>
          <w:tcPr>
            <w:tcW w:w="795"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0.5</w:t>
            </w:r>
          </w:p>
        </w:tc>
        <w:tc>
          <w:tcPr>
            <w:tcW w:w="851"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0.5</w:t>
            </w:r>
          </w:p>
        </w:tc>
      </w:tr>
      <w:tr>
        <w:tblPrEx>
          <w:tblW w:w="8645" w:type="dxa"/>
          <w:tblInd w:w="0" w:type="dxa"/>
          <w:tblLayout w:type="fixed"/>
          <w:tblCellMar>
            <w:top w:w="15" w:type="dxa"/>
            <w:left w:w="15" w:type="dxa"/>
            <w:bottom w:w="15" w:type="dxa"/>
            <w:right w:w="15" w:type="dxa"/>
          </w:tblCellMar>
        </w:tblPrEx>
        <w:trPr>
          <w:trHeight w:val="600"/>
        </w:trPr>
        <w:tc>
          <w:tcPr>
            <w:tcW w:w="1109" w:type="dxa"/>
            <w:vMerge/>
            <w:shd w:val="clear" w:color="auto" w:fill="FFFFFF"/>
            <w:vAlign w:val="center"/>
          </w:tcPr>
          <w:p>
            <w:pPr>
              <w:pStyle w:val="NormalWeb"/>
              <w:widowControl/>
              <w:spacing w:beforeAutospacing="0" w:after="0" w:afterAutospacing="0" w:line="27" w:lineRule="atLeast"/>
              <w:ind w:left="0" w:right="0" w:firstLine="540"/>
              <w:jc w:val="center"/>
              <w:rPr>
                <w:rFonts w:ascii="宋体" w:eastAsia="宋体" w:hAnsi="宋体" w:cs="宋体" w:hint="eastAsia"/>
                <w:highlight w:val="none"/>
              </w:rPr>
            </w:pPr>
          </w:p>
        </w:tc>
        <w:tc>
          <w:tcPr>
            <w:tcW w:w="910" w:type="dxa"/>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液氧站及医用气体班长</w:t>
            </w:r>
          </w:p>
        </w:tc>
        <w:tc>
          <w:tcPr>
            <w:tcW w:w="66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一级</w:t>
            </w:r>
          </w:p>
        </w:tc>
        <w:tc>
          <w:tcPr>
            <w:tcW w:w="735"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8</w:t>
            </w:r>
          </w:p>
        </w:tc>
        <w:tc>
          <w:tcPr>
            <w:tcW w:w="87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1</w:t>
            </w:r>
          </w:p>
        </w:tc>
        <w:tc>
          <w:tcPr>
            <w:tcW w:w="99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0</w:t>
            </w:r>
          </w:p>
        </w:tc>
        <w:tc>
          <w:tcPr>
            <w:tcW w:w="90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0</w:t>
            </w:r>
          </w:p>
        </w:tc>
        <w:tc>
          <w:tcPr>
            <w:tcW w:w="825"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1</w:t>
            </w:r>
          </w:p>
        </w:tc>
        <w:tc>
          <w:tcPr>
            <w:tcW w:w="795"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0.5</w:t>
            </w:r>
          </w:p>
        </w:tc>
        <w:tc>
          <w:tcPr>
            <w:tcW w:w="851"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0.5</w:t>
            </w:r>
          </w:p>
        </w:tc>
      </w:tr>
      <w:tr>
        <w:tblPrEx>
          <w:tblW w:w="8645" w:type="dxa"/>
          <w:tblInd w:w="0" w:type="dxa"/>
          <w:tblLayout w:type="fixed"/>
          <w:tblCellMar>
            <w:top w:w="15" w:type="dxa"/>
            <w:left w:w="15" w:type="dxa"/>
            <w:bottom w:w="15" w:type="dxa"/>
            <w:right w:w="15" w:type="dxa"/>
          </w:tblCellMar>
        </w:tblPrEx>
        <w:trPr>
          <w:trHeight w:val="405"/>
        </w:trPr>
        <w:tc>
          <w:tcPr>
            <w:tcW w:w="1109" w:type="dxa"/>
            <w:vMerge/>
            <w:shd w:val="clear" w:color="auto" w:fill="FFFFFF"/>
            <w:vAlign w:val="center"/>
          </w:tcPr>
          <w:p>
            <w:pPr>
              <w:pStyle w:val="NormalWeb"/>
              <w:widowControl/>
              <w:spacing w:beforeAutospacing="0" w:after="0" w:afterAutospacing="0" w:line="27" w:lineRule="atLeast"/>
              <w:ind w:left="0" w:right="0" w:firstLine="540"/>
              <w:jc w:val="center"/>
              <w:rPr>
                <w:rFonts w:ascii="宋体" w:eastAsia="宋体" w:hAnsi="宋体" w:cs="宋体" w:hint="eastAsia"/>
                <w:highlight w:val="none"/>
              </w:rPr>
            </w:pPr>
          </w:p>
        </w:tc>
        <w:tc>
          <w:tcPr>
            <w:tcW w:w="910" w:type="dxa"/>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锅炉值班人员</w:t>
            </w:r>
          </w:p>
        </w:tc>
        <w:tc>
          <w:tcPr>
            <w:tcW w:w="66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三级</w:t>
            </w:r>
          </w:p>
        </w:tc>
        <w:tc>
          <w:tcPr>
            <w:tcW w:w="735"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8</w:t>
            </w:r>
          </w:p>
        </w:tc>
        <w:tc>
          <w:tcPr>
            <w:tcW w:w="87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2</w:t>
            </w:r>
          </w:p>
        </w:tc>
        <w:tc>
          <w:tcPr>
            <w:tcW w:w="99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1</w:t>
            </w:r>
          </w:p>
        </w:tc>
        <w:tc>
          <w:tcPr>
            <w:tcW w:w="90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1</w:t>
            </w:r>
          </w:p>
        </w:tc>
        <w:tc>
          <w:tcPr>
            <w:tcW w:w="825"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4</w:t>
            </w:r>
          </w:p>
        </w:tc>
        <w:tc>
          <w:tcPr>
            <w:tcW w:w="795"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3</w:t>
            </w:r>
          </w:p>
        </w:tc>
        <w:tc>
          <w:tcPr>
            <w:tcW w:w="851"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3</w:t>
            </w:r>
          </w:p>
        </w:tc>
      </w:tr>
      <w:tr>
        <w:tblPrEx>
          <w:tblW w:w="8645" w:type="dxa"/>
          <w:tblInd w:w="0" w:type="dxa"/>
          <w:tblLayout w:type="fixed"/>
          <w:tblCellMar>
            <w:top w:w="15" w:type="dxa"/>
            <w:left w:w="15" w:type="dxa"/>
            <w:bottom w:w="15" w:type="dxa"/>
            <w:right w:w="15" w:type="dxa"/>
          </w:tblCellMar>
        </w:tblPrEx>
        <w:trPr>
          <w:trHeight w:val="810"/>
        </w:trPr>
        <w:tc>
          <w:tcPr>
            <w:tcW w:w="1109" w:type="dxa"/>
            <w:vMerge/>
            <w:shd w:val="clear" w:color="auto" w:fill="FFFFFF"/>
            <w:vAlign w:val="center"/>
          </w:tcPr>
          <w:p>
            <w:pPr>
              <w:pStyle w:val="NormalWeb"/>
              <w:widowControl/>
              <w:spacing w:beforeAutospacing="0" w:after="0" w:afterAutospacing="0" w:line="27" w:lineRule="atLeast"/>
              <w:ind w:left="0" w:right="0" w:firstLine="540"/>
              <w:jc w:val="center"/>
              <w:rPr>
                <w:rFonts w:ascii="宋体" w:eastAsia="宋体" w:hAnsi="宋体" w:cs="宋体" w:hint="eastAsia"/>
                <w:highlight w:val="none"/>
              </w:rPr>
            </w:pPr>
          </w:p>
        </w:tc>
        <w:tc>
          <w:tcPr>
            <w:tcW w:w="910" w:type="dxa"/>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液氧站及医用气体中级作业人员</w:t>
            </w:r>
          </w:p>
        </w:tc>
        <w:tc>
          <w:tcPr>
            <w:tcW w:w="66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三级</w:t>
            </w:r>
          </w:p>
        </w:tc>
        <w:tc>
          <w:tcPr>
            <w:tcW w:w="735"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2</w:t>
            </w:r>
          </w:p>
        </w:tc>
        <w:tc>
          <w:tcPr>
            <w:tcW w:w="87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2</w:t>
            </w:r>
          </w:p>
        </w:tc>
        <w:tc>
          <w:tcPr>
            <w:tcW w:w="99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0</w:t>
            </w:r>
          </w:p>
        </w:tc>
        <w:tc>
          <w:tcPr>
            <w:tcW w:w="90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0</w:t>
            </w:r>
          </w:p>
        </w:tc>
        <w:tc>
          <w:tcPr>
            <w:tcW w:w="825"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2</w:t>
            </w:r>
          </w:p>
        </w:tc>
        <w:tc>
          <w:tcPr>
            <w:tcW w:w="795"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1</w:t>
            </w:r>
          </w:p>
        </w:tc>
        <w:tc>
          <w:tcPr>
            <w:tcW w:w="851"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1</w:t>
            </w:r>
          </w:p>
        </w:tc>
      </w:tr>
      <w:tr>
        <w:tblPrEx>
          <w:tblW w:w="8645" w:type="dxa"/>
          <w:tblInd w:w="0" w:type="dxa"/>
          <w:tblLayout w:type="fixed"/>
          <w:tblCellMar>
            <w:top w:w="15" w:type="dxa"/>
            <w:left w:w="15" w:type="dxa"/>
            <w:bottom w:w="15" w:type="dxa"/>
            <w:right w:w="15" w:type="dxa"/>
          </w:tblCellMar>
        </w:tblPrEx>
        <w:trPr>
          <w:trHeight w:val="405"/>
        </w:trPr>
        <w:tc>
          <w:tcPr>
            <w:tcW w:w="1109" w:type="dxa"/>
            <w:vMerge w:val="restart"/>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caps w:val="0"/>
                <w:color w:val="000000"/>
                <w:spacing w:val="0"/>
                <w:sz w:val="18"/>
                <w:szCs w:val="18"/>
                <w:highlight w:val="none"/>
                <w:u w:val="none"/>
                <w:lang w:eastAsia="zh-CN"/>
              </w:rPr>
            </w:pPr>
            <w:r>
              <w:rPr>
                <w:rFonts w:ascii="宋体" w:eastAsia="宋体" w:hAnsi="宋体" w:cs="宋体" w:hint="eastAsia"/>
                <w:caps w:val="0"/>
                <w:color w:val="000000"/>
                <w:spacing w:val="0"/>
                <w:sz w:val="18"/>
                <w:szCs w:val="18"/>
                <w:highlight w:val="none"/>
                <w:u w:val="none"/>
              </w:rPr>
              <w:t>设备班</w:t>
            </w:r>
          </w:p>
          <w:p>
            <w:pPr>
              <w:pStyle w:val="NormalWeb"/>
              <w:widowControl/>
              <w:spacing w:beforeAutospacing="0" w:after="0" w:afterAutospacing="0" w:line="27" w:lineRule="atLeast"/>
              <w:ind w:left="0" w:right="0" w:firstLine="0"/>
              <w:jc w:val="center"/>
              <w:rPr>
                <w:rFonts w:ascii="宋体" w:eastAsia="宋体" w:hAnsi="宋体" w:cs="宋体" w:hint="eastAsia"/>
                <w:caps w:val="0"/>
                <w:color w:val="000000"/>
                <w:spacing w:val="0"/>
                <w:sz w:val="18"/>
                <w:szCs w:val="18"/>
                <w:highlight w:val="none"/>
                <w:u w:val="none"/>
              </w:rPr>
            </w:pPr>
            <w:r>
              <w:rPr>
                <w:rFonts w:ascii="宋体" w:eastAsia="宋体" w:hAnsi="宋体" w:cs="宋体" w:hint="eastAsia"/>
                <w:caps w:val="0"/>
                <w:color w:val="000000"/>
                <w:spacing w:val="0"/>
                <w:sz w:val="18"/>
                <w:szCs w:val="18"/>
                <w:highlight w:val="none"/>
                <w:u w:val="none"/>
              </w:rPr>
              <w:t>(电梯、半容、板换、BA、护理呼叫等巡查)</w:t>
            </w:r>
          </w:p>
          <w:p>
            <w:pPr>
              <w:pStyle w:val="NormalWeb"/>
              <w:widowControl/>
              <w:spacing w:beforeAutospacing="0" w:after="0" w:afterAutospacing="0" w:line="27" w:lineRule="atLeast"/>
              <w:ind w:left="0" w:right="0" w:firstLine="540"/>
              <w:jc w:val="center"/>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 </w:t>
            </w:r>
          </w:p>
          <w:p>
            <w:pPr>
              <w:pStyle w:val="NormalWeb"/>
              <w:widowControl/>
              <w:spacing w:beforeAutospacing="0" w:after="0" w:afterAutospacing="0" w:line="27" w:lineRule="atLeast"/>
              <w:ind w:left="0" w:right="0" w:firstLine="540"/>
              <w:jc w:val="center"/>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 </w:t>
            </w:r>
          </w:p>
          <w:p>
            <w:pPr>
              <w:pStyle w:val="NormalWeb"/>
              <w:widowControl/>
              <w:spacing w:beforeAutospacing="0" w:after="0" w:afterAutospacing="0" w:line="27" w:lineRule="atLeast"/>
              <w:ind w:left="0" w:right="0" w:firstLine="540"/>
              <w:jc w:val="center"/>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 </w:t>
            </w:r>
          </w:p>
          <w:p>
            <w:pPr>
              <w:pStyle w:val="NormalWeb"/>
              <w:widowControl/>
              <w:spacing w:beforeAutospacing="0" w:after="0" w:afterAutospacing="0" w:line="27" w:lineRule="atLeast"/>
              <w:ind w:left="0" w:right="0" w:firstLine="540"/>
              <w:jc w:val="center"/>
              <w:rPr>
                <w:rFonts w:ascii="宋体" w:eastAsia="宋体" w:hAnsi="宋体" w:cs="宋体" w:hint="eastAsia"/>
                <w:highlight w:val="none"/>
              </w:rPr>
            </w:pPr>
            <w:r>
              <w:rPr>
                <w:rFonts w:ascii="宋体" w:eastAsia="宋体" w:hAnsi="宋体" w:cs="宋体" w:hint="eastAsia"/>
                <w:caps w:val="0"/>
                <w:spacing w:val="0"/>
                <w:sz w:val="18"/>
                <w:szCs w:val="18"/>
                <w:highlight w:val="none"/>
                <w:u w:val="none"/>
              </w:rPr>
              <w:t> </w:t>
            </w:r>
          </w:p>
        </w:tc>
        <w:tc>
          <w:tcPr>
            <w:tcW w:w="910" w:type="dxa"/>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设备班班长</w:t>
            </w:r>
          </w:p>
        </w:tc>
        <w:tc>
          <w:tcPr>
            <w:tcW w:w="66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一级</w:t>
            </w:r>
          </w:p>
        </w:tc>
        <w:tc>
          <w:tcPr>
            <w:tcW w:w="735"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8</w:t>
            </w:r>
          </w:p>
        </w:tc>
        <w:tc>
          <w:tcPr>
            <w:tcW w:w="87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2</w:t>
            </w:r>
          </w:p>
        </w:tc>
        <w:tc>
          <w:tcPr>
            <w:tcW w:w="99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0</w:t>
            </w:r>
          </w:p>
        </w:tc>
        <w:tc>
          <w:tcPr>
            <w:tcW w:w="90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0</w:t>
            </w:r>
          </w:p>
        </w:tc>
        <w:tc>
          <w:tcPr>
            <w:tcW w:w="825"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2</w:t>
            </w:r>
          </w:p>
        </w:tc>
        <w:tc>
          <w:tcPr>
            <w:tcW w:w="795"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1</w:t>
            </w:r>
          </w:p>
        </w:tc>
        <w:tc>
          <w:tcPr>
            <w:tcW w:w="851"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1</w:t>
            </w:r>
          </w:p>
        </w:tc>
      </w:tr>
      <w:tr>
        <w:tblPrEx>
          <w:tblW w:w="8645" w:type="dxa"/>
          <w:tblInd w:w="0" w:type="dxa"/>
          <w:tblLayout w:type="fixed"/>
          <w:tblCellMar>
            <w:top w:w="15" w:type="dxa"/>
            <w:left w:w="15" w:type="dxa"/>
            <w:bottom w:w="15" w:type="dxa"/>
            <w:right w:w="15" w:type="dxa"/>
          </w:tblCellMar>
        </w:tblPrEx>
        <w:trPr>
          <w:trHeight w:val="570"/>
        </w:trPr>
        <w:tc>
          <w:tcPr>
            <w:tcW w:w="1109" w:type="dxa"/>
            <w:vMerge/>
            <w:shd w:val="clear" w:color="auto" w:fill="FFFFFF"/>
            <w:vAlign w:val="center"/>
          </w:tcPr>
          <w:p>
            <w:pPr>
              <w:pStyle w:val="NormalWeb"/>
              <w:widowControl/>
              <w:spacing w:beforeAutospacing="0" w:after="0" w:afterAutospacing="0" w:line="27" w:lineRule="atLeast"/>
              <w:ind w:left="0" w:right="0" w:firstLine="540"/>
              <w:jc w:val="center"/>
              <w:rPr>
                <w:rFonts w:ascii="宋体" w:eastAsia="宋体" w:hAnsi="宋体" w:cs="宋体" w:hint="eastAsia"/>
                <w:highlight w:val="none"/>
              </w:rPr>
            </w:pPr>
          </w:p>
        </w:tc>
        <w:tc>
          <w:tcPr>
            <w:tcW w:w="910" w:type="dxa"/>
            <w:shd w:val="clear" w:color="auto" w:fill="FFFFFF"/>
            <w:vAlign w:val="center"/>
          </w:tcPr>
          <w:p>
            <w:pPr>
              <w:pStyle w:val="NormalWeb"/>
              <w:widowControl/>
              <w:spacing w:beforeAutospacing="0" w:after="0" w:afterAutospacing="0" w:line="27" w:lineRule="atLeast"/>
              <w:ind w:left="0" w:right="0" w:firstLine="0"/>
              <w:jc w:val="both"/>
              <w:rPr>
                <w:rFonts w:ascii="宋体" w:eastAsia="宋体" w:hAnsi="宋体" w:cs="宋体" w:hint="eastAsia"/>
                <w:highlight w:val="none"/>
              </w:rPr>
            </w:pPr>
            <w:r>
              <w:rPr>
                <w:rFonts w:ascii="宋体" w:eastAsia="宋体" w:hAnsi="宋体" w:cs="宋体" w:hint="eastAsia"/>
                <w:caps w:val="0"/>
                <w:color w:val="000000"/>
                <w:spacing w:val="0"/>
                <w:sz w:val="15"/>
                <w:szCs w:val="15"/>
                <w:highlight w:val="none"/>
                <w:u w:val="none"/>
              </w:rPr>
              <w:t>高级特种设备安全管理员</w:t>
            </w:r>
          </w:p>
        </w:tc>
        <w:tc>
          <w:tcPr>
            <w:tcW w:w="66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二级</w:t>
            </w:r>
          </w:p>
        </w:tc>
        <w:tc>
          <w:tcPr>
            <w:tcW w:w="735"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8</w:t>
            </w:r>
          </w:p>
        </w:tc>
        <w:tc>
          <w:tcPr>
            <w:tcW w:w="87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1</w:t>
            </w:r>
          </w:p>
        </w:tc>
        <w:tc>
          <w:tcPr>
            <w:tcW w:w="99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0</w:t>
            </w:r>
          </w:p>
        </w:tc>
        <w:tc>
          <w:tcPr>
            <w:tcW w:w="90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0</w:t>
            </w:r>
          </w:p>
        </w:tc>
        <w:tc>
          <w:tcPr>
            <w:tcW w:w="825"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1</w:t>
            </w:r>
          </w:p>
        </w:tc>
        <w:tc>
          <w:tcPr>
            <w:tcW w:w="795"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0.5</w:t>
            </w:r>
          </w:p>
        </w:tc>
        <w:tc>
          <w:tcPr>
            <w:tcW w:w="851"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0.5</w:t>
            </w:r>
          </w:p>
        </w:tc>
      </w:tr>
      <w:tr>
        <w:tblPrEx>
          <w:tblW w:w="8645" w:type="dxa"/>
          <w:tblInd w:w="0" w:type="dxa"/>
          <w:tblLayout w:type="fixed"/>
          <w:tblCellMar>
            <w:top w:w="15" w:type="dxa"/>
            <w:left w:w="15" w:type="dxa"/>
            <w:bottom w:w="15" w:type="dxa"/>
            <w:right w:w="15" w:type="dxa"/>
          </w:tblCellMar>
        </w:tblPrEx>
        <w:trPr>
          <w:trHeight w:val="570"/>
        </w:trPr>
        <w:tc>
          <w:tcPr>
            <w:tcW w:w="1109" w:type="dxa"/>
            <w:vMerge/>
            <w:shd w:val="clear" w:color="auto" w:fill="FFFFFF"/>
            <w:vAlign w:val="center"/>
          </w:tcPr>
          <w:p>
            <w:pPr>
              <w:pStyle w:val="NormalWeb"/>
              <w:widowControl/>
              <w:spacing w:beforeAutospacing="0" w:after="0" w:afterAutospacing="0" w:line="27" w:lineRule="atLeast"/>
              <w:ind w:left="0" w:right="0" w:firstLine="540"/>
              <w:jc w:val="center"/>
              <w:rPr>
                <w:rFonts w:ascii="宋体" w:eastAsia="宋体" w:hAnsi="宋体" w:cs="宋体" w:hint="eastAsia"/>
                <w:highlight w:val="none"/>
              </w:rPr>
            </w:pPr>
          </w:p>
        </w:tc>
        <w:tc>
          <w:tcPr>
            <w:tcW w:w="910" w:type="dxa"/>
            <w:shd w:val="clear" w:color="auto" w:fill="FFFFFF"/>
            <w:vAlign w:val="center"/>
          </w:tcPr>
          <w:p>
            <w:pPr>
              <w:pStyle w:val="NormalWeb"/>
              <w:widowControl/>
              <w:spacing w:beforeAutospacing="0" w:after="0" w:afterAutospacing="0" w:line="27" w:lineRule="atLeast"/>
              <w:ind w:left="0" w:right="0" w:firstLine="0"/>
              <w:jc w:val="both"/>
              <w:rPr>
                <w:rFonts w:ascii="宋体" w:eastAsia="宋体" w:hAnsi="宋体" w:cs="宋体" w:hint="eastAsia"/>
                <w:highlight w:val="none"/>
              </w:rPr>
            </w:pPr>
            <w:r>
              <w:rPr>
                <w:rFonts w:ascii="宋体" w:eastAsia="宋体" w:hAnsi="宋体" w:cs="宋体" w:hint="eastAsia"/>
                <w:caps w:val="0"/>
                <w:color w:val="000000"/>
                <w:spacing w:val="0"/>
                <w:sz w:val="15"/>
                <w:szCs w:val="15"/>
                <w:highlight w:val="none"/>
                <w:u w:val="none"/>
              </w:rPr>
              <w:t>中级特种设备安全管理员</w:t>
            </w:r>
          </w:p>
        </w:tc>
        <w:tc>
          <w:tcPr>
            <w:tcW w:w="66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三级</w:t>
            </w:r>
          </w:p>
        </w:tc>
        <w:tc>
          <w:tcPr>
            <w:tcW w:w="735"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8</w:t>
            </w:r>
          </w:p>
        </w:tc>
        <w:tc>
          <w:tcPr>
            <w:tcW w:w="87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2</w:t>
            </w:r>
          </w:p>
        </w:tc>
        <w:tc>
          <w:tcPr>
            <w:tcW w:w="99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1</w:t>
            </w:r>
          </w:p>
        </w:tc>
        <w:tc>
          <w:tcPr>
            <w:tcW w:w="90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0</w:t>
            </w:r>
          </w:p>
        </w:tc>
        <w:tc>
          <w:tcPr>
            <w:tcW w:w="825"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3</w:t>
            </w:r>
          </w:p>
        </w:tc>
        <w:tc>
          <w:tcPr>
            <w:tcW w:w="795"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2</w:t>
            </w:r>
          </w:p>
        </w:tc>
        <w:tc>
          <w:tcPr>
            <w:tcW w:w="851"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2</w:t>
            </w:r>
          </w:p>
        </w:tc>
      </w:tr>
      <w:tr>
        <w:tblPrEx>
          <w:tblW w:w="8645" w:type="dxa"/>
          <w:tblInd w:w="0" w:type="dxa"/>
          <w:tblLayout w:type="fixed"/>
          <w:tblCellMar>
            <w:top w:w="15" w:type="dxa"/>
            <w:left w:w="15" w:type="dxa"/>
            <w:bottom w:w="15" w:type="dxa"/>
            <w:right w:w="15" w:type="dxa"/>
          </w:tblCellMar>
        </w:tblPrEx>
        <w:trPr>
          <w:trHeight w:val="810"/>
        </w:trPr>
        <w:tc>
          <w:tcPr>
            <w:tcW w:w="1109" w:type="dxa"/>
            <w:vMerge/>
            <w:shd w:val="clear" w:color="auto" w:fill="FFFFFF"/>
            <w:vAlign w:val="center"/>
          </w:tcPr>
          <w:p>
            <w:pPr>
              <w:pStyle w:val="NormalWeb"/>
              <w:widowControl/>
              <w:spacing w:beforeAutospacing="0" w:after="0" w:afterAutospacing="0" w:line="27" w:lineRule="atLeast"/>
              <w:ind w:left="0" w:right="0" w:firstLine="540"/>
              <w:jc w:val="center"/>
              <w:rPr>
                <w:rFonts w:ascii="宋体" w:eastAsia="宋体" w:hAnsi="宋体" w:cs="宋体" w:hint="eastAsia"/>
                <w:highlight w:val="none"/>
              </w:rPr>
            </w:pPr>
          </w:p>
        </w:tc>
        <w:tc>
          <w:tcPr>
            <w:tcW w:w="910" w:type="dxa"/>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中级半容、板换机房巡查人员</w:t>
            </w:r>
          </w:p>
        </w:tc>
        <w:tc>
          <w:tcPr>
            <w:tcW w:w="66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三级</w:t>
            </w:r>
          </w:p>
        </w:tc>
        <w:tc>
          <w:tcPr>
            <w:tcW w:w="735"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8</w:t>
            </w:r>
          </w:p>
        </w:tc>
        <w:tc>
          <w:tcPr>
            <w:tcW w:w="87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2</w:t>
            </w:r>
          </w:p>
        </w:tc>
        <w:tc>
          <w:tcPr>
            <w:tcW w:w="99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0</w:t>
            </w:r>
          </w:p>
        </w:tc>
        <w:tc>
          <w:tcPr>
            <w:tcW w:w="90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0</w:t>
            </w:r>
          </w:p>
        </w:tc>
        <w:tc>
          <w:tcPr>
            <w:tcW w:w="825"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2</w:t>
            </w:r>
          </w:p>
        </w:tc>
        <w:tc>
          <w:tcPr>
            <w:tcW w:w="795"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1</w:t>
            </w:r>
          </w:p>
        </w:tc>
        <w:tc>
          <w:tcPr>
            <w:tcW w:w="851"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1</w:t>
            </w:r>
          </w:p>
        </w:tc>
      </w:tr>
      <w:tr>
        <w:tblPrEx>
          <w:tblW w:w="8645" w:type="dxa"/>
          <w:tblInd w:w="0" w:type="dxa"/>
          <w:tblLayout w:type="fixed"/>
          <w:tblCellMar>
            <w:top w:w="15" w:type="dxa"/>
            <w:left w:w="15" w:type="dxa"/>
            <w:bottom w:w="15" w:type="dxa"/>
            <w:right w:w="15" w:type="dxa"/>
          </w:tblCellMar>
        </w:tblPrEx>
        <w:trPr>
          <w:trHeight w:val="600"/>
        </w:trPr>
        <w:tc>
          <w:tcPr>
            <w:tcW w:w="1109" w:type="dxa"/>
            <w:vMerge/>
            <w:shd w:val="clear" w:color="auto" w:fill="FFFFFF"/>
            <w:vAlign w:val="center"/>
          </w:tcPr>
          <w:p>
            <w:pPr>
              <w:pStyle w:val="NormalWeb"/>
              <w:widowControl/>
              <w:spacing w:beforeAutospacing="0" w:after="0" w:afterAutospacing="0" w:line="27" w:lineRule="atLeast"/>
              <w:ind w:left="0" w:right="0" w:firstLine="540"/>
              <w:jc w:val="center"/>
              <w:rPr>
                <w:rFonts w:ascii="宋体" w:eastAsia="宋体" w:hAnsi="宋体" w:cs="宋体" w:hint="eastAsia"/>
                <w:highlight w:val="none"/>
              </w:rPr>
            </w:pPr>
          </w:p>
        </w:tc>
        <w:tc>
          <w:tcPr>
            <w:tcW w:w="910" w:type="dxa"/>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高级建筑机电系统维护人员</w:t>
            </w:r>
          </w:p>
        </w:tc>
        <w:tc>
          <w:tcPr>
            <w:tcW w:w="66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二级</w:t>
            </w:r>
          </w:p>
        </w:tc>
        <w:tc>
          <w:tcPr>
            <w:tcW w:w="735"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8</w:t>
            </w:r>
          </w:p>
        </w:tc>
        <w:tc>
          <w:tcPr>
            <w:tcW w:w="87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2</w:t>
            </w:r>
          </w:p>
        </w:tc>
        <w:tc>
          <w:tcPr>
            <w:tcW w:w="99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0</w:t>
            </w:r>
          </w:p>
        </w:tc>
        <w:tc>
          <w:tcPr>
            <w:tcW w:w="900"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0</w:t>
            </w:r>
          </w:p>
        </w:tc>
        <w:tc>
          <w:tcPr>
            <w:tcW w:w="825"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D0D0D"/>
                <w:spacing w:val="0"/>
                <w:sz w:val="16"/>
                <w:szCs w:val="16"/>
                <w:highlight w:val="none"/>
                <w:u w:val="none"/>
              </w:rPr>
              <w:t>2</w:t>
            </w:r>
          </w:p>
        </w:tc>
        <w:tc>
          <w:tcPr>
            <w:tcW w:w="795"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1</w:t>
            </w:r>
          </w:p>
        </w:tc>
        <w:tc>
          <w:tcPr>
            <w:tcW w:w="851"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caps w:val="0"/>
                <w:color w:val="000000"/>
                <w:spacing w:val="0"/>
                <w:sz w:val="16"/>
                <w:szCs w:val="16"/>
                <w:highlight w:val="none"/>
                <w:u w:val="none"/>
              </w:rPr>
              <w:t>1</w:t>
            </w:r>
          </w:p>
        </w:tc>
      </w:tr>
      <w:tr>
        <w:tblPrEx>
          <w:tblW w:w="8645" w:type="dxa"/>
          <w:tblInd w:w="0" w:type="dxa"/>
          <w:tblLayout w:type="fixed"/>
          <w:tblCellMar>
            <w:top w:w="15" w:type="dxa"/>
            <w:left w:w="15" w:type="dxa"/>
            <w:bottom w:w="15" w:type="dxa"/>
            <w:right w:w="15" w:type="dxa"/>
          </w:tblCellMar>
        </w:tblPrEx>
        <w:trPr>
          <w:trHeight w:val="226"/>
        </w:trPr>
        <w:tc>
          <w:tcPr>
            <w:tcW w:w="6174" w:type="dxa"/>
            <w:gridSpan w:val="7"/>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b/>
                <w:caps w:val="0"/>
                <w:color w:val="0D0D0D"/>
                <w:spacing w:val="0"/>
                <w:sz w:val="16"/>
                <w:szCs w:val="16"/>
                <w:highlight w:val="none"/>
                <w:u w:val="none"/>
              </w:rPr>
              <w:t>建筑机电管理服务模块岗位数小计：</w:t>
            </w:r>
          </w:p>
        </w:tc>
        <w:tc>
          <w:tcPr>
            <w:tcW w:w="825"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b/>
                <w:caps w:val="0"/>
                <w:color w:val="0D0D0D"/>
                <w:spacing w:val="0"/>
                <w:sz w:val="16"/>
                <w:szCs w:val="16"/>
                <w:highlight w:val="none"/>
                <w:u w:val="none"/>
              </w:rPr>
              <w:t>98</w:t>
            </w:r>
          </w:p>
        </w:tc>
        <w:tc>
          <w:tcPr>
            <w:tcW w:w="795"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b/>
                <w:caps w:val="0"/>
                <w:color w:val="0D0D0D"/>
                <w:spacing w:val="0"/>
                <w:sz w:val="16"/>
                <w:szCs w:val="16"/>
                <w:highlight w:val="none"/>
                <w:u w:val="none"/>
              </w:rPr>
              <w:t>62</w:t>
            </w:r>
          </w:p>
        </w:tc>
        <w:tc>
          <w:tcPr>
            <w:tcW w:w="851" w:type="dxa"/>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highlight w:val="none"/>
              </w:rPr>
            </w:pPr>
            <w:r>
              <w:rPr>
                <w:rFonts w:ascii="宋体" w:eastAsia="宋体" w:hAnsi="宋体" w:cs="宋体" w:hint="eastAsia"/>
                <w:b/>
                <w:caps w:val="0"/>
                <w:color w:val="0D0D0D"/>
                <w:spacing w:val="0"/>
                <w:sz w:val="16"/>
                <w:szCs w:val="16"/>
                <w:highlight w:val="none"/>
                <w:u w:val="none"/>
              </w:rPr>
              <w:t>57</w:t>
            </w:r>
          </w:p>
        </w:tc>
      </w:tr>
    </w:tbl>
    <w:p>
      <w:pPr>
        <w:pStyle w:val="BodyText2"/>
        <w:rPr>
          <w:rFonts w:ascii="宋体" w:eastAsia="宋体" w:hAnsi="宋体" w:cs="宋体" w:hint="eastAsia"/>
          <w:highlight w:val="none"/>
        </w:rPr>
      </w:pPr>
    </w:p>
    <w:p>
      <w:pPr>
        <w:pStyle w:val="BodyText2"/>
        <w:rPr>
          <w:rFonts w:ascii="宋体" w:eastAsia="宋体" w:hAnsi="宋体" w:cs="宋体" w:hint="eastAsia"/>
          <w:b/>
          <w:bCs/>
          <w:sz w:val="21"/>
          <w:szCs w:val="21"/>
          <w:highlight w:val="none"/>
          <w:lang w:val="en-US" w:eastAsia="zh-CN"/>
        </w:rPr>
      </w:pPr>
      <w:r>
        <w:rPr>
          <w:rFonts w:ascii="宋体" w:eastAsia="宋体" w:hAnsi="宋体" w:cs="宋体" w:hint="eastAsia"/>
          <w:b/>
          <w:bCs/>
          <w:sz w:val="21"/>
          <w:szCs w:val="21"/>
          <w:highlight w:val="none"/>
          <w:lang w:val="en-US" w:eastAsia="zh-CN"/>
        </w:rPr>
        <w:t>备注：</w:t>
      </w:r>
    </w:p>
    <w:p>
      <w:pPr>
        <w:pStyle w:val="BodyText2"/>
        <w:rPr>
          <w:rFonts w:ascii="宋体" w:eastAsia="宋体" w:hAnsi="宋体" w:cs="宋体" w:hint="eastAsia"/>
          <w:b/>
          <w:bCs/>
          <w:sz w:val="21"/>
          <w:szCs w:val="21"/>
          <w:highlight w:val="none"/>
          <w:lang w:val="en-US" w:eastAsia="zh-CN"/>
        </w:rPr>
      </w:pPr>
      <w:r>
        <w:rPr>
          <w:rFonts w:ascii="宋体" w:eastAsia="宋体" w:hAnsi="宋体" w:cs="宋体" w:hint="eastAsia"/>
          <w:b/>
          <w:bCs/>
          <w:sz w:val="21"/>
          <w:szCs w:val="21"/>
          <w:highlight w:val="none"/>
          <w:lang w:val="en-US" w:eastAsia="zh-CN"/>
        </w:rPr>
        <w:t>以上表格为一期人员排班表，二期根据采购人实际情况进行安排分配。</w:t>
      </w:r>
    </w:p>
    <w:p>
      <w:pPr>
        <w:widowControl/>
        <w:spacing w:beforeAutospacing="0" w:after="0" w:afterAutospacing="0" w:line="27" w:lineRule="atLeast"/>
        <w:ind w:left="0" w:firstLine="0"/>
        <w:jc w:val="both"/>
        <w:rPr>
          <w:rFonts w:ascii="宋体" w:eastAsia="宋体" w:hAnsi="宋体" w:cs="宋体" w:hint="eastAsia"/>
          <w:i w:val="0"/>
          <w:caps w:val="0"/>
          <w:color w:val="000000"/>
          <w:spacing w:val="0"/>
          <w:kern w:val="0"/>
          <w:sz w:val="22"/>
          <w:szCs w:val="22"/>
          <w:highlight w:val="none"/>
          <w:u w:val="none"/>
          <w:lang w:val="en-US" w:eastAsia="zh-CN"/>
        </w:rPr>
      </w:pPr>
    </w:p>
    <w:p>
      <w:pPr>
        <w:widowControl/>
        <w:spacing w:beforeAutospacing="0" w:after="0" w:afterAutospacing="0" w:line="27" w:lineRule="atLeast"/>
        <w:ind w:left="0" w:firstLine="0"/>
        <w:jc w:val="both"/>
        <w:rPr>
          <w:rFonts w:ascii="宋体" w:eastAsia="宋体" w:hAnsi="宋体" w:cs="宋体" w:hint="eastAsia"/>
          <w:i w:val="0"/>
          <w:caps w:val="0"/>
          <w:color w:val="000000"/>
          <w:spacing w:val="0"/>
          <w:sz w:val="27"/>
          <w:szCs w:val="27"/>
          <w:highlight w:val="none"/>
          <w:u w:val="none"/>
        </w:rPr>
      </w:pPr>
    </w:p>
    <w:p>
      <w:pPr>
        <w:widowControl/>
        <w:spacing w:beforeAutospacing="0" w:after="0" w:afterAutospacing="0" w:line="27" w:lineRule="atLeast"/>
        <w:ind w:left="0" w:firstLine="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kern w:val="0"/>
          <w:sz w:val="22"/>
          <w:szCs w:val="22"/>
          <w:highlight w:val="none"/>
          <w:u w:val="none"/>
          <w:lang w:val="en-US" w:eastAsia="zh-CN"/>
        </w:rPr>
        <w:t>4.一般易耗品、消耗品，设备配置要求</w:t>
      </w:r>
    </w:p>
    <w:p>
      <w:pPr>
        <w:pStyle w:val="NormalWeb"/>
        <w:widowControl/>
        <w:spacing w:beforeAutospacing="0" w:after="0" w:afterAutospacing="0" w:line="27" w:lineRule="atLeast"/>
        <w:ind w:left="0" w:right="0" w:firstLine="54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b/>
          <w:i w:val="0"/>
          <w:caps w:val="0"/>
          <w:color w:val="000000"/>
          <w:spacing w:val="0"/>
          <w:sz w:val="18"/>
          <w:szCs w:val="18"/>
          <w:highlight w:val="none"/>
          <w:u w:val="none"/>
        </w:rPr>
        <w:t>（1）进场必备机器设备</w:t>
      </w:r>
    </w:p>
    <w:tbl>
      <w:tblPr>
        <w:tblStyle w:val="TableNormal"/>
        <w:tblpPr w:leftFromText="180" w:rightFromText="180" w:vertAnchor="text" w:tblpXSpec="left" w:tblpY="1"/>
        <w:tblOverlap w:val="never"/>
        <w:tblW w:w="8943" w:type="dxa"/>
        <w:tblInd w:w="0" w:type="dxa"/>
        <w:tblBorders>
          <w:top w:val="single" w:sz="2" w:space="0" w:color="000000"/>
          <w:left w:val="single" w:sz="2" w:space="0" w:color="000000"/>
          <w:bottom w:val="single" w:sz="2" w:space="0" w:color="000000"/>
          <w:right w:val="single" w:sz="2" w:space="0" w:color="000000"/>
          <w:insideH w:val="nil"/>
          <w:insideV w:val="nil"/>
        </w:tblBorders>
        <w:tblLayout w:type="fixed"/>
        <w:tblCellMar>
          <w:top w:w="15" w:type="dxa"/>
          <w:left w:w="15" w:type="dxa"/>
          <w:bottom w:w="15" w:type="dxa"/>
          <w:right w:w="15" w:type="dxa"/>
        </w:tblCellMar>
      </w:tblPr>
      <w:tblGrid>
        <w:gridCol w:w="773"/>
        <w:gridCol w:w="763"/>
        <w:gridCol w:w="691"/>
        <w:gridCol w:w="3996"/>
        <w:gridCol w:w="1100"/>
        <w:gridCol w:w="1620"/>
      </w:tblGrid>
      <w:tr>
        <w:tblPrEx>
          <w:tblW w:w="8943" w:type="dxa"/>
          <w:tblInd w:w="0" w:type="dxa"/>
          <w:tblBorders>
            <w:top w:val="single" w:sz="2" w:space="0" w:color="000000"/>
            <w:left w:val="single" w:sz="2" w:space="0" w:color="000000"/>
            <w:bottom w:val="single" w:sz="2" w:space="0" w:color="000000"/>
            <w:right w:val="single" w:sz="2" w:space="0" w:color="000000"/>
            <w:insideH w:val="nil"/>
            <w:insideV w:val="nil"/>
          </w:tblBorders>
          <w:tblLayout w:type="fixed"/>
          <w:tblCellMar>
            <w:top w:w="15" w:type="dxa"/>
            <w:left w:w="15" w:type="dxa"/>
            <w:bottom w:w="15" w:type="dxa"/>
            <w:right w:w="15" w:type="dxa"/>
          </w:tblCellMar>
        </w:tblPrEx>
        <w:trPr>
          <w:trHeight w:val="23"/>
        </w:trPr>
        <w:tc>
          <w:tcPr>
            <w:tcW w:w="773"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sz w:val="18"/>
                <w:szCs w:val="18"/>
                <w:highlight w:val="none"/>
              </w:rPr>
            </w:pPr>
            <w:r>
              <w:rPr>
                <w:rFonts w:ascii="宋体" w:eastAsia="宋体" w:hAnsi="宋体" w:cs="宋体" w:hint="eastAsia"/>
                <w:b w:val="0"/>
                <w:caps w:val="0"/>
                <w:color w:val="000000"/>
                <w:spacing w:val="0"/>
                <w:sz w:val="18"/>
                <w:szCs w:val="18"/>
                <w:highlight w:val="none"/>
                <w:u w:val="none"/>
              </w:rPr>
              <w:t>序号</w:t>
            </w:r>
          </w:p>
        </w:tc>
        <w:tc>
          <w:tcPr>
            <w:tcW w:w="763"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sz w:val="18"/>
                <w:szCs w:val="18"/>
                <w:highlight w:val="none"/>
              </w:rPr>
            </w:pPr>
            <w:r>
              <w:rPr>
                <w:rFonts w:ascii="宋体" w:eastAsia="宋体" w:hAnsi="宋体" w:cs="宋体" w:hint="eastAsia"/>
                <w:b w:val="0"/>
                <w:caps w:val="0"/>
                <w:color w:val="000000"/>
                <w:spacing w:val="0"/>
                <w:sz w:val="18"/>
                <w:szCs w:val="18"/>
                <w:highlight w:val="none"/>
                <w:u w:val="none"/>
              </w:rPr>
              <w:t>物品名称</w:t>
            </w:r>
          </w:p>
        </w:tc>
        <w:tc>
          <w:tcPr>
            <w:tcW w:w="691"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sz w:val="18"/>
                <w:szCs w:val="18"/>
                <w:highlight w:val="none"/>
              </w:rPr>
            </w:pPr>
            <w:r>
              <w:rPr>
                <w:rFonts w:ascii="宋体" w:eastAsia="宋体" w:hAnsi="宋体" w:cs="宋体" w:hint="eastAsia"/>
                <w:b w:val="0"/>
                <w:caps w:val="0"/>
                <w:color w:val="000000"/>
                <w:spacing w:val="0"/>
                <w:sz w:val="18"/>
                <w:szCs w:val="18"/>
                <w:highlight w:val="none"/>
                <w:u w:val="none"/>
              </w:rPr>
              <w:t>单位</w:t>
            </w:r>
          </w:p>
        </w:tc>
        <w:tc>
          <w:tcPr>
            <w:tcW w:w="3996"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sz w:val="18"/>
                <w:szCs w:val="18"/>
                <w:highlight w:val="none"/>
              </w:rPr>
            </w:pPr>
            <w:r>
              <w:rPr>
                <w:rFonts w:ascii="宋体" w:eastAsia="宋体" w:hAnsi="宋体" w:cs="宋体" w:hint="eastAsia"/>
                <w:b w:val="0"/>
                <w:caps w:val="0"/>
                <w:color w:val="000000"/>
                <w:spacing w:val="0"/>
                <w:sz w:val="18"/>
                <w:szCs w:val="18"/>
                <w:highlight w:val="none"/>
                <w:u w:val="none"/>
              </w:rPr>
              <w:t>具体要求</w:t>
            </w:r>
          </w:p>
        </w:tc>
        <w:tc>
          <w:tcPr>
            <w:tcW w:w="1100"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sz w:val="18"/>
                <w:szCs w:val="18"/>
                <w:highlight w:val="none"/>
              </w:rPr>
            </w:pPr>
            <w:r>
              <w:rPr>
                <w:rFonts w:ascii="宋体" w:eastAsia="宋体" w:hAnsi="宋体" w:cs="宋体" w:hint="eastAsia"/>
                <w:b w:val="0"/>
                <w:caps w:val="0"/>
                <w:color w:val="000000"/>
                <w:spacing w:val="0"/>
                <w:sz w:val="18"/>
                <w:szCs w:val="18"/>
                <w:highlight w:val="none"/>
                <w:u w:val="none"/>
              </w:rPr>
              <w:t>最低配置数量</w:t>
            </w:r>
          </w:p>
        </w:tc>
        <w:tc>
          <w:tcPr>
            <w:tcW w:w="1620"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sz w:val="18"/>
                <w:szCs w:val="18"/>
                <w:highlight w:val="none"/>
              </w:rPr>
            </w:pPr>
            <w:r>
              <w:rPr>
                <w:rFonts w:ascii="宋体" w:eastAsia="宋体" w:hAnsi="宋体" w:cs="宋体" w:hint="eastAsia"/>
                <w:b w:val="0"/>
                <w:caps w:val="0"/>
                <w:color w:val="000000"/>
                <w:spacing w:val="0"/>
                <w:sz w:val="18"/>
                <w:szCs w:val="18"/>
                <w:highlight w:val="none"/>
                <w:u w:val="none"/>
              </w:rPr>
              <w:t>归属模块</w:t>
            </w:r>
          </w:p>
        </w:tc>
      </w:tr>
      <w:tr>
        <w:tblPrEx>
          <w:tblW w:w="8943" w:type="dxa"/>
          <w:tblInd w:w="0" w:type="dxa"/>
          <w:tblLayout w:type="fixed"/>
          <w:tblCellMar>
            <w:top w:w="15" w:type="dxa"/>
            <w:left w:w="15" w:type="dxa"/>
            <w:bottom w:w="15" w:type="dxa"/>
            <w:right w:w="15" w:type="dxa"/>
          </w:tblCellMar>
        </w:tblPrEx>
        <w:trPr>
          <w:trHeight w:val="23"/>
        </w:trPr>
        <w:tc>
          <w:tcPr>
            <w:tcW w:w="773"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sz w:val="18"/>
                <w:szCs w:val="18"/>
                <w:highlight w:val="none"/>
              </w:rPr>
            </w:pPr>
            <w:r>
              <w:rPr>
                <w:rFonts w:ascii="宋体" w:eastAsia="宋体" w:hAnsi="宋体" w:cs="宋体" w:hint="eastAsia"/>
                <w:b w:val="0"/>
                <w:caps w:val="0"/>
                <w:color w:val="000000"/>
                <w:spacing w:val="0"/>
                <w:sz w:val="18"/>
                <w:szCs w:val="18"/>
                <w:highlight w:val="none"/>
                <w:u w:val="none"/>
              </w:rPr>
              <w:t>1</w:t>
            </w:r>
          </w:p>
        </w:tc>
        <w:tc>
          <w:tcPr>
            <w:tcW w:w="763"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sz w:val="18"/>
                <w:szCs w:val="18"/>
                <w:highlight w:val="none"/>
              </w:rPr>
            </w:pPr>
            <w:r>
              <w:rPr>
                <w:rFonts w:ascii="宋体" w:eastAsia="宋体" w:hAnsi="宋体" w:cs="宋体" w:hint="eastAsia"/>
                <w:b w:val="0"/>
                <w:caps w:val="0"/>
                <w:color w:val="000000"/>
                <w:spacing w:val="0"/>
                <w:sz w:val="18"/>
                <w:szCs w:val="18"/>
                <w:highlight w:val="none"/>
                <w:u w:val="none"/>
              </w:rPr>
              <w:t>机电后勤管理系统</w:t>
            </w:r>
          </w:p>
        </w:tc>
        <w:tc>
          <w:tcPr>
            <w:tcW w:w="691"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sz w:val="18"/>
                <w:szCs w:val="18"/>
                <w:highlight w:val="none"/>
              </w:rPr>
            </w:pPr>
            <w:r>
              <w:rPr>
                <w:rFonts w:ascii="宋体" w:eastAsia="宋体" w:hAnsi="宋体" w:cs="宋体" w:hint="eastAsia"/>
                <w:b w:val="0"/>
                <w:caps w:val="0"/>
                <w:color w:val="000000"/>
                <w:spacing w:val="0"/>
                <w:sz w:val="18"/>
                <w:szCs w:val="18"/>
                <w:highlight w:val="none"/>
                <w:u w:val="none"/>
              </w:rPr>
              <w:t>套</w:t>
            </w:r>
          </w:p>
        </w:tc>
        <w:tc>
          <w:tcPr>
            <w:tcW w:w="3996"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sz w:val="18"/>
                <w:szCs w:val="18"/>
                <w:highlight w:val="none"/>
              </w:rPr>
            </w:pPr>
            <w:r>
              <w:rPr>
                <w:rFonts w:ascii="宋体" w:eastAsia="宋体" w:hAnsi="宋体" w:cs="宋体" w:hint="eastAsia"/>
                <w:b w:val="0"/>
                <w:caps w:val="0"/>
                <w:color w:val="000000"/>
                <w:spacing w:val="0"/>
                <w:sz w:val="18"/>
                <w:szCs w:val="18"/>
                <w:highlight w:val="none"/>
                <w:u w:val="none"/>
              </w:rPr>
              <w:t>含物业人员考勤、日常巡查记录、工单报修及处理、数据统计分析等功能</w:t>
            </w:r>
          </w:p>
        </w:tc>
        <w:tc>
          <w:tcPr>
            <w:tcW w:w="1100"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sz w:val="18"/>
                <w:szCs w:val="18"/>
                <w:highlight w:val="none"/>
              </w:rPr>
            </w:pPr>
            <w:r>
              <w:rPr>
                <w:rFonts w:ascii="宋体" w:eastAsia="宋体" w:hAnsi="宋体" w:cs="宋体" w:hint="eastAsia"/>
                <w:b w:val="0"/>
                <w:caps w:val="0"/>
                <w:color w:val="000000"/>
                <w:spacing w:val="0"/>
                <w:sz w:val="18"/>
                <w:szCs w:val="18"/>
                <w:highlight w:val="none"/>
                <w:u w:val="none"/>
              </w:rPr>
              <w:t>1</w:t>
            </w:r>
          </w:p>
        </w:tc>
        <w:tc>
          <w:tcPr>
            <w:tcW w:w="1620"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sz w:val="18"/>
                <w:szCs w:val="18"/>
                <w:highlight w:val="none"/>
              </w:rPr>
            </w:pPr>
            <w:r>
              <w:rPr>
                <w:rFonts w:ascii="宋体" w:eastAsia="宋体" w:hAnsi="宋体" w:cs="宋体" w:hint="eastAsia"/>
                <w:b w:val="0"/>
                <w:caps w:val="0"/>
                <w:color w:val="000000"/>
                <w:spacing w:val="0"/>
                <w:sz w:val="18"/>
                <w:szCs w:val="18"/>
                <w:highlight w:val="none"/>
                <w:u w:val="none"/>
              </w:rPr>
              <w:t>必备机器</w:t>
            </w:r>
          </w:p>
        </w:tc>
      </w:tr>
      <w:tr>
        <w:tblPrEx>
          <w:tblW w:w="8943" w:type="dxa"/>
          <w:tblInd w:w="0" w:type="dxa"/>
          <w:tblLayout w:type="fixed"/>
          <w:tblCellMar>
            <w:top w:w="15" w:type="dxa"/>
            <w:left w:w="15" w:type="dxa"/>
            <w:bottom w:w="15" w:type="dxa"/>
            <w:right w:w="15" w:type="dxa"/>
          </w:tblCellMar>
        </w:tblPrEx>
        <w:trPr>
          <w:trHeight w:val="23"/>
        </w:trPr>
        <w:tc>
          <w:tcPr>
            <w:tcW w:w="773"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sz w:val="18"/>
                <w:szCs w:val="18"/>
                <w:highlight w:val="none"/>
              </w:rPr>
            </w:pPr>
            <w:r>
              <w:rPr>
                <w:rFonts w:ascii="宋体" w:eastAsia="宋体" w:hAnsi="宋体" w:cs="宋体" w:hint="eastAsia"/>
                <w:b w:val="0"/>
                <w:caps w:val="0"/>
                <w:color w:val="000000"/>
                <w:spacing w:val="0"/>
                <w:sz w:val="18"/>
                <w:szCs w:val="18"/>
                <w:highlight w:val="none"/>
                <w:u w:val="none"/>
              </w:rPr>
              <w:t>2</w:t>
            </w:r>
          </w:p>
        </w:tc>
        <w:tc>
          <w:tcPr>
            <w:tcW w:w="763"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sz w:val="18"/>
                <w:szCs w:val="18"/>
                <w:highlight w:val="none"/>
              </w:rPr>
            </w:pPr>
            <w:r>
              <w:rPr>
                <w:rFonts w:ascii="宋体" w:eastAsia="宋体" w:hAnsi="宋体" w:cs="宋体" w:hint="eastAsia"/>
                <w:b w:val="0"/>
                <w:caps w:val="0"/>
                <w:color w:val="000000"/>
                <w:spacing w:val="0"/>
                <w:sz w:val="18"/>
                <w:szCs w:val="18"/>
                <w:highlight w:val="none"/>
                <w:u w:val="none"/>
              </w:rPr>
              <w:t>应急装备</w:t>
            </w:r>
          </w:p>
        </w:tc>
        <w:tc>
          <w:tcPr>
            <w:tcW w:w="691"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sz w:val="18"/>
                <w:szCs w:val="18"/>
                <w:highlight w:val="none"/>
              </w:rPr>
            </w:pPr>
            <w:r>
              <w:rPr>
                <w:rFonts w:ascii="宋体" w:eastAsia="宋体" w:hAnsi="宋体" w:cs="宋体" w:hint="eastAsia"/>
                <w:b w:val="0"/>
                <w:caps w:val="0"/>
                <w:color w:val="000000"/>
                <w:spacing w:val="0"/>
                <w:sz w:val="18"/>
                <w:szCs w:val="18"/>
                <w:highlight w:val="none"/>
                <w:u w:val="none"/>
              </w:rPr>
              <w:t>套</w:t>
            </w:r>
          </w:p>
        </w:tc>
        <w:tc>
          <w:tcPr>
            <w:tcW w:w="3996"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sz w:val="18"/>
                <w:szCs w:val="18"/>
                <w:highlight w:val="none"/>
              </w:rPr>
            </w:pPr>
            <w:r>
              <w:rPr>
                <w:rFonts w:ascii="宋体" w:eastAsia="宋体" w:hAnsi="宋体" w:cs="宋体" w:hint="eastAsia"/>
                <w:b w:val="0"/>
                <w:caps w:val="0"/>
                <w:color w:val="000000"/>
                <w:spacing w:val="0"/>
                <w:sz w:val="18"/>
                <w:szCs w:val="18"/>
                <w:highlight w:val="none"/>
                <w:u w:val="none"/>
              </w:rPr>
              <w:t>含水鞋（10双）、雨衣（含反光条10件）、工程帽(10顶）、安全手套（10双）、应急电筒（10个）、2米长铁链（10条）、锁（10把）、PVC防水篷布雨布油布草绿色 2*5米（含红色编织绳子 10米）</w:t>
            </w:r>
          </w:p>
        </w:tc>
        <w:tc>
          <w:tcPr>
            <w:tcW w:w="1100"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sz w:val="18"/>
                <w:szCs w:val="18"/>
                <w:highlight w:val="none"/>
              </w:rPr>
            </w:pPr>
            <w:r>
              <w:rPr>
                <w:rFonts w:ascii="宋体" w:eastAsia="宋体" w:hAnsi="宋体" w:cs="宋体" w:hint="eastAsia"/>
                <w:b w:val="0"/>
                <w:caps w:val="0"/>
                <w:color w:val="000000"/>
                <w:spacing w:val="0"/>
                <w:sz w:val="18"/>
                <w:szCs w:val="18"/>
                <w:highlight w:val="none"/>
                <w:u w:val="none"/>
              </w:rPr>
              <w:t>2</w:t>
            </w:r>
          </w:p>
        </w:tc>
        <w:tc>
          <w:tcPr>
            <w:tcW w:w="1620"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sz w:val="18"/>
                <w:szCs w:val="18"/>
                <w:highlight w:val="none"/>
              </w:rPr>
            </w:pPr>
            <w:r>
              <w:rPr>
                <w:rFonts w:ascii="宋体" w:eastAsia="宋体" w:hAnsi="宋体" w:cs="宋体" w:hint="eastAsia"/>
                <w:b w:val="0"/>
                <w:caps w:val="0"/>
                <w:color w:val="000000"/>
                <w:spacing w:val="0"/>
                <w:sz w:val="18"/>
                <w:szCs w:val="18"/>
                <w:highlight w:val="none"/>
                <w:u w:val="none"/>
              </w:rPr>
              <w:t>必备</w:t>
            </w:r>
          </w:p>
        </w:tc>
      </w:tr>
      <w:tr>
        <w:tblPrEx>
          <w:tblW w:w="8943" w:type="dxa"/>
          <w:tblInd w:w="0" w:type="dxa"/>
          <w:tblLayout w:type="fixed"/>
          <w:tblCellMar>
            <w:top w:w="15" w:type="dxa"/>
            <w:left w:w="15" w:type="dxa"/>
            <w:bottom w:w="15" w:type="dxa"/>
            <w:right w:w="15" w:type="dxa"/>
          </w:tblCellMar>
        </w:tblPrEx>
        <w:trPr>
          <w:trHeight w:val="23"/>
        </w:trPr>
        <w:tc>
          <w:tcPr>
            <w:tcW w:w="773"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sz w:val="18"/>
                <w:szCs w:val="18"/>
                <w:highlight w:val="none"/>
              </w:rPr>
            </w:pPr>
            <w:r>
              <w:rPr>
                <w:rFonts w:ascii="宋体" w:eastAsia="宋体" w:hAnsi="宋体" w:cs="宋体" w:hint="eastAsia"/>
                <w:b w:val="0"/>
                <w:caps w:val="0"/>
                <w:color w:val="000000"/>
                <w:spacing w:val="0"/>
                <w:sz w:val="18"/>
                <w:szCs w:val="18"/>
                <w:highlight w:val="none"/>
                <w:u w:val="none"/>
              </w:rPr>
              <w:t>3</w:t>
            </w:r>
          </w:p>
        </w:tc>
        <w:tc>
          <w:tcPr>
            <w:tcW w:w="763"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sz w:val="18"/>
                <w:szCs w:val="18"/>
                <w:highlight w:val="none"/>
              </w:rPr>
            </w:pPr>
            <w:r>
              <w:rPr>
                <w:rFonts w:ascii="宋体" w:eastAsia="宋体" w:hAnsi="宋体" w:cs="宋体" w:hint="eastAsia"/>
                <w:b w:val="0"/>
                <w:caps w:val="0"/>
                <w:color w:val="000000"/>
                <w:spacing w:val="0"/>
                <w:sz w:val="18"/>
                <w:szCs w:val="18"/>
                <w:highlight w:val="none"/>
                <w:u w:val="none"/>
              </w:rPr>
              <w:t>维修专用电瓶车</w:t>
            </w:r>
          </w:p>
        </w:tc>
        <w:tc>
          <w:tcPr>
            <w:tcW w:w="691"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sz w:val="18"/>
                <w:szCs w:val="18"/>
                <w:highlight w:val="none"/>
              </w:rPr>
            </w:pPr>
            <w:r>
              <w:rPr>
                <w:rFonts w:ascii="宋体" w:eastAsia="宋体" w:hAnsi="宋体" w:cs="宋体" w:hint="eastAsia"/>
                <w:b w:val="0"/>
                <w:caps w:val="0"/>
                <w:color w:val="000000"/>
                <w:spacing w:val="0"/>
                <w:sz w:val="18"/>
                <w:szCs w:val="18"/>
                <w:highlight w:val="none"/>
                <w:u w:val="none"/>
              </w:rPr>
              <w:t>辆</w:t>
            </w:r>
          </w:p>
        </w:tc>
        <w:tc>
          <w:tcPr>
            <w:tcW w:w="3996"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sz w:val="18"/>
                <w:szCs w:val="18"/>
                <w:highlight w:val="none"/>
                <w:lang w:eastAsia="zh-CN"/>
              </w:rPr>
            </w:pPr>
            <w:r>
              <w:rPr>
                <w:rFonts w:ascii="宋体" w:eastAsia="宋体" w:hAnsi="宋体" w:cs="宋体" w:hint="eastAsia"/>
                <w:b w:val="0"/>
                <w:caps w:val="0"/>
                <w:color w:val="000000"/>
                <w:spacing w:val="0"/>
                <w:sz w:val="18"/>
                <w:szCs w:val="18"/>
                <w:highlight w:val="none"/>
                <w:u w:val="none"/>
                <w:lang w:eastAsia="zh-CN"/>
              </w:rPr>
              <w:t>新能源电动四轮皮卡车，乘坐人数不少于两人、续航能力不少于</w:t>
            </w:r>
            <w:r>
              <w:rPr>
                <w:rFonts w:ascii="宋体" w:eastAsia="宋体" w:hAnsi="宋体" w:cs="宋体" w:hint="eastAsia"/>
                <w:b w:val="0"/>
                <w:caps w:val="0"/>
                <w:color w:val="000000"/>
                <w:spacing w:val="0"/>
                <w:sz w:val="18"/>
                <w:szCs w:val="18"/>
                <w:highlight w:val="none"/>
                <w:u w:val="none"/>
                <w:lang w:val="en-US" w:eastAsia="zh-CN"/>
              </w:rPr>
              <w:t>60km，运行速度为20-40km/h，载重量不少于1000kg，</w:t>
            </w:r>
            <w:r>
              <w:rPr>
                <w:rFonts w:ascii="宋体" w:eastAsia="宋体" w:hAnsi="宋体" w:cs="宋体" w:hint="eastAsia"/>
                <w:b w:val="0"/>
                <w:caps w:val="0"/>
                <w:color w:val="000000"/>
                <w:spacing w:val="0"/>
                <w:sz w:val="18"/>
                <w:szCs w:val="18"/>
                <w:highlight w:val="none"/>
                <w:u w:val="none"/>
              </w:rPr>
              <w:t>有证明车龄不超过2年</w:t>
            </w:r>
            <w:r>
              <w:rPr>
                <w:rFonts w:ascii="宋体" w:eastAsia="宋体" w:hAnsi="宋体" w:cs="宋体" w:hint="eastAsia"/>
                <w:b w:val="0"/>
                <w:caps w:val="0"/>
                <w:color w:val="000000"/>
                <w:spacing w:val="0"/>
                <w:sz w:val="18"/>
                <w:szCs w:val="18"/>
                <w:highlight w:val="none"/>
                <w:u w:val="none"/>
                <w:lang w:eastAsia="zh-CN"/>
              </w:rPr>
              <w:t>。</w:t>
            </w:r>
          </w:p>
        </w:tc>
        <w:tc>
          <w:tcPr>
            <w:tcW w:w="1100"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sz w:val="18"/>
                <w:szCs w:val="18"/>
                <w:highlight w:val="none"/>
                <w:lang w:eastAsia="zh-CN"/>
              </w:rPr>
            </w:pPr>
            <w:r>
              <w:rPr>
                <w:rFonts w:ascii="宋体" w:eastAsia="宋体" w:hAnsi="宋体" w:cs="宋体" w:hint="eastAsia"/>
                <w:b w:val="0"/>
                <w:caps w:val="0"/>
                <w:color w:val="000000"/>
                <w:spacing w:val="0"/>
                <w:sz w:val="18"/>
                <w:szCs w:val="18"/>
                <w:highlight w:val="none"/>
                <w:u w:val="none"/>
                <w:lang w:val="en-US" w:eastAsia="zh-CN"/>
              </w:rPr>
              <w:t>2</w:t>
            </w:r>
          </w:p>
        </w:tc>
        <w:tc>
          <w:tcPr>
            <w:tcW w:w="1620"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sz w:val="18"/>
                <w:szCs w:val="18"/>
                <w:highlight w:val="none"/>
              </w:rPr>
            </w:pPr>
            <w:r>
              <w:rPr>
                <w:rFonts w:ascii="宋体" w:eastAsia="宋体" w:hAnsi="宋体" w:cs="宋体" w:hint="eastAsia"/>
                <w:b w:val="0"/>
                <w:caps w:val="0"/>
                <w:color w:val="000000"/>
                <w:spacing w:val="0"/>
                <w:sz w:val="18"/>
                <w:szCs w:val="18"/>
                <w:highlight w:val="none"/>
                <w:u w:val="none"/>
              </w:rPr>
              <w:t>必备机器（自有/租用）</w:t>
            </w:r>
          </w:p>
        </w:tc>
      </w:tr>
      <w:tr>
        <w:tblPrEx>
          <w:tblW w:w="8943" w:type="dxa"/>
          <w:tblInd w:w="0" w:type="dxa"/>
          <w:tblLayout w:type="fixed"/>
          <w:tblCellMar>
            <w:top w:w="15" w:type="dxa"/>
            <w:left w:w="15" w:type="dxa"/>
            <w:bottom w:w="15" w:type="dxa"/>
            <w:right w:w="15" w:type="dxa"/>
          </w:tblCellMar>
        </w:tblPrEx>
        <w:trPr>
          <w:trHeight w:val="23"/>
        </w:trPr>
        <w:tc>
          <w:tcPr>
            <w:tcW w:w="773"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b w:val="0"/>
                <w:caps w:val="0"/>
                <w:color w:val="000000"/>
                <w:spacing w:val="0"/>
                <w:sz w:val="18"/>
                <w:szCs w:val="18"/>
                <w:highlight w:val="none"/>
                <w:u w:val="none"/>
                <w:lang w:val="en-US" w:eastAsia="zh-CN"/>
              </w:rPr>
            </w:pPr>
            <w:r>
              <w:rPr>
                <w:rFonts w:ascii="宋体" w:eastAsia="宋体" w:hAnsi="宋体" w:cs="宋体" w:hint="eastAsia"/>
                <w:b w:val="0"/>
                <w:caps w:val="0"/>
                <w:color w:val="000000"/>
                <w:spacing w:val="0"/>
                <w:sz w:val="18"/>
                <w:szCs w:val="18"/>
                <w:highlight w:val="none"/>
                <w:u w:val="none"/>
                <w:lang w:val="en-US" w:eastAsia="zh-CN"/>
              </w:rPr>
              <w:t>4</w:t>
            </w:r>
          </w:p>
        </w:tc>
        <w:tc>
          <w:tcPr>
            <w:tcW w:w="763"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b w:val="0"/>
                <w:caps w:val="0"/>
                <w:color w:val="000000"/>
                <w:spacing w:val="0"/>
                <w:sz w:val="18"/>
                <w:szCs w:val="18"/>
                <w:highlight w:val="none"/>
                <w:u w:val="none"/>
              </w:rPr>
            </w:pPr>
            <w:r>
              <w:rPr>
                <w:rFonts w:ascii="宋体" w:eastAsia="宋体" w:hAnsi="宋体" w:cs="宋体" w:hint="eastAsia"/>
                <w:b w:val="0"/>
                <w:caps w:val="0"/>
                <w:color w:val="000000"/>
                <w:spacing w:val="0"/>
                <w:sz w:val="18"/>
                <w:szCs w:val="18"/>
                <w:highlight w:val="none"/>
                <w:u w:val="none"/>
              </w:rPr>
              <w:t>维修专用</w:t>
            </w:r>
            <w:r>
              <w:rPr>
                <w:rFonts w:ascii="宋体" w:eastAsia="宋体" w:hAnsi="宋体" w:cs="宋体" w:hint="eastAsia"/>
                <w:b w:val="0"/>
                <w:caps w:val="0"/>
                <w:color w:val="000000"/>
                <w:spacing w:val="0"/>
                <w:sz w:val="18"/>
                <w:szCs w:val="18"/>
                <w:highlight w:val="none"/>
                <w:u w:val="none"/>
                <w:lang w:eastAsia="zh-CN"/>
              </w:rPr>
              <w:t>电动摩托</w:t>
            </w:r>
            <w:r>
              <w:rPr>
                <w:rFonts w:ascii="宋体" w:eastAsia="宋体" w:hAnsi="宋体" w:cs="宋体" w:hint="eastAsia"/>
                <w:b w:val="0"/>
                <w:caps w:val="0"/>
                <w:color w:val="000000"/>
                <w:spacing w:val="0"/>
                <w:sz w:val="18"/>
                <w:szCs w:val="18"/>
                <w:highlight w:val="none"/>
                <w:u w:val="none"/>
              </w:rPr>
              <w:t>车</w:t>
            </w:r>
          </w:p>
        </w:tc>
        <w:tc>
          <w:tcPr>
            <w:tcW w:w="691"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b w:val="0"/>
                <w:caps w:val="0"/>
                <w:color w:val="000000"/>
                <w:spacing w:val="0"/>
                <w:sz w:val="18"/>
                <w:szCs w:val="18"/>
                <w:highlight w:val="none"/>
                <w:u w:val="none"/>
                <w:lang w:eastAsia="zh-CN"/>
              </w:rPr>
            </w:pPr>
            <w:r>
              <w:rPr>
                <w:rFonts w:ascii="宋体" w:eastAsia="宋体" w:hAnsi="宋体" w:cs="宋体" w:hint="eastAsia"/>
                <w:b w:val="0"/>
                <w:caps w:val="0"/>
                <w:color w:val="000000"/>
                <w:spacing w:val="0"/>
                <w:sz w:val="18"/>
                <w:szCs w:val="18"/>
                <w:highlight w:val="none"/>
                <w:u w:val="none"/>
                <w:lang w:eastAsia="zh-CN"/>
              </w:rPr>
              <w:t>辆</w:t>
            </w:r>
          </w:p>
        </w:tc>
        <w:tc>
          <w:tcPr>
            <w:tcW w:w="3996"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b w:val="0"/>
                <w:caps w:val="0"/>
                <w:color w:val="000000"/>
                <w:spacing w:val="0"/>
                <w:sz w:val="18"/>
                <w:szCs w:val="18"/>
                <w:highlight w:val="none"/>
                <w:u w:val="none"/>
              </w:rPr>
            </w:pPr>
            <w:r>
              <w:rPr>
                <w:rFonts w:ascii="宋体" w:eastAsia="宋体" w:hAnsi="宋体" w:cs="宋体" w:hint="eastAsia"/>
                <w:b w:val="0"/>
                <w:caps w:val="0"/>
                <w:color w:val="000000"/>
                <w:spacing w:val="0"/>
                <w:sz w:val="18"/>
                <w:szCs w:val="18"/>
                <w:highlight w:val="none"/>
                <w:u w:val="none"/>
              </w:rPr>
              <w:t>有证明车龄不超过</w:t>
            </w:r>
            <w:r>
              <w:rPr>
                <w:rFonts w:ascii="宋体" w:eastAsia="宋体" w:hAnsi="宋体" w:cs="宋体" w:hint="eastAsia"/>
                <w:b w:val="0"/>
                <w:caps w:val="0"/>
                <w:color w:val="000000"/>
                <w:spacing w:val="0"/>
                <w:sz w:val="18"/>
                <w:szCs w:val="18"/>
                <w:highlight w:val="none"/>
                <w:u w:val="none"/>
                <w:lang w:val="en-US" w:eastAsia="zh-CN"/>
              </w:rPr>
              <w:t>1</w:t>
            </w:r>
            <w:r>
              <w:rPr>
                <w:rFonts w:ascii="宋体" w:eastAsia="宋体" w:hAnsi="宋体" w:cs="宋体" w:hint="eastAsia"/>
                <w:b w:val="0"/>
                <w:caps w:val="0"/>
                <w:color w:val="000000"/>
                <w:spacing w:val="0"/>
                <w:sz w:val="18"/>
                <w:szCs w:val="18"/>
                <w:highlight w:val="none"/>
                <w:u w:val="none"/>
              </w:rPr>
              <w:t>年</w:t>
            </w:r>
          </w:p>
        </w:tc>
        <w:tc>
          <w:tcPr>
            <w:tcW w:w="1100"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b w:val="0"/>
                <w:caps w:val="0"/>
                <w:color w:val="000000"/>
                <w:spacing w:val="0"/>
                <w:sz w:val="18"/>
                <w:szCs w:val="18"/>
                <w:highlight w:val="none"/>
                <w:u w:val="none"/>
                <w:lang w:val="en-US" w:eastAsia="zh-CN"/>
              </w:rPr>
            </w:pPr>
            <w:r>
              <w:rPr>
                <w:rFonts w:ascii="宋体" w:eastAsia="宋体" w:hAnsi="宋体" w:cs="宋体" w:hint="eastAsia"/>
                <w:b w:val="0"/>
                <w:caps w:val="0"/>
                <w:color w:val="000000"/>
                <w:spacing w:val="0"/>
                <w:sz w:val="18"/>
                <w:szCs w:val="18"/>
                <w:highlight w:val="none"/>
                <w:u w:val="none"/>
                <w:lang w:val="en-US" w:eastAsia="zh-CN"/>
              </w:rPr>
              <w:t>3</w:t>
            </w:r>
          </w:p>
        </w:tc>
        <w:tc>
          <w:tcPr>
            <w:tcW w:w="1620"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b w:val="0"/>
                <w:caps w:val="0"/>
                <w:color w:val="000000"/>
                <w:spacing w:val="0"/>
                <w:sz w:val="18"/>
                <w:szCs w:val="18"/>
                <w:highlight w:val="none"/>
                <w:u w:val="none"/>
              </w:rPr>
            </w:pPr>
            <w:r>
              <w:rPr>
                <w:rFonts w:ascii="宋体" w:eastAsia="宋体" w:hAnsi="宋体" w:cs="宋体" w:hint="eastAsia"/>
                <w:b w:val="0"/>
                <w:caps w:val="0"/>
                <w:color w:val="000000"/>
                <w:spacing w:val="0"/>
                <w:sz w:val="18"/>
                <w:szCs w:val="18"/>
                <w:highlight w:val="none"/>
                <w:u w:val="none"/>
              </w:rPr>
              <w:t>必备机器（自有/租用）</w:t>
            </w:r>
          </w:p>
        </w:tc>
      </w:tr>
      <w:tr>
        <w:tblPrEx>
          <w:tblW w:w="8943" w:type="dxa"/>
          <w:tblInd w:w="0" w:type="dxa"/>
          <w:tblLayout w:type="fixed"/>
          <w:tblCellMar>
            <w:top w:w="15" w:type="dxa"/>
            <w:left w:w="15" w:type="dxa"/>
            <w:bottom w:w="15" w:type="dxa"/>
            <w:right w:w="15" w:type="dxa"/>
          </w:tblCellMar>
        </w:tblPrEx>
        <w:trPr>
          <w:trHeight w:val="23"/>
        </w:trPr>
        <w:tc>
          <w:tcPr>
            <w:tcW w:w="773"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sz w:val="18"/>
                <w:szCs w:val="18"/>
                <w:highlight w:val="none"/>
              </w:rPr>
            </w:pPr>
            <w:r>
              <w:rPr>
                <w:rFonts w:ascii="宋体" w:eastAsia="宋体" w:hAnsi="宋体" w:cs="宋体" w:hint="eastAsia"/>
                <w:b w:val="0"/>
                <w:caps w:val="0"/>
                <w:color w:val="000000"/>
                <w:spacing w:val="0"/>
                <w:sz w:val="18"/>
                <w:szCs w:val="18"/>
                <w:highlight w:val="none"/>
                <w:u w:val="none"/>
                <w:lang w:val="en-US" w:eastAsia="zh-CN"/>
              </w:rPr>
              <w:t>5</w:t>
            </w:r>
          </w:p>
        </w:tc>
        <w:tc>
          <w:tcPr>
            <w:tcW w:w="763"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sz w:val="18"/>
                <w:szCs w:val="18"/>
                <w:highlight w:val="none"/>
              </w:rPr>
            </w:pPr>
            <w:r>
              <w:rPr>
                <w:rFonts w:ascii="宋体" w:eastAsia="宋体" w:hAnsi="宋体" w:cs="宋体" w:hint="eastAsia"/>
                <w:b w:val="0"/>
                <w:caps w:val="0"/>
                <w:color w:val="000000"/>
                <w:spacing w:val="0"/>
                <w:sz w:val="18"/>
                <w:szCs w:val="18"/>
                <w:highlight w:val="none"/>
                <w:u w:val="none"/>
              </w:rPr>
              <w:t>电工维修工具</w:t>
            </w:r>
          </w:p>
        </w:tc>
        <w:tc>
          <w:tcPr>
            <w:tcW w:w="691"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sz w:val="18"/>
                <w:szCs w:val="18"/>
                <w:highlight w:val="none"/>
              </w:rPr>
            </w:pPr>
            <w:r>
              <w:rPr>
                <w:rFonts w:ascii="宋体" w:eastAsia="宋体" w:hAnsi="宋体" w:cs="宋体" w:hint="eastAsia"/>
                <w:b w:val="0"/>
                <w:caps w:val="0"/>
                <w:color w:val="000000"/>
                <w:spacing w:val="0"/>
                <w:sz w:val="18"/>
                <w:szCs w:val="18"/>
                <w:highlight w:val="none"/>
                <w:u w:val="none"/>
              </w:rPr>
              <w:t>套</w:t>
            </w:r>
          </w:p>
        </w:tc>
        <w:tc>
          <w:tcPr>
            <w:tcW w:w="3996"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sz w:val="18"/>
                <w:szCs w:val="18"/>
                <w:highlight w:val="none"/>
              </w:rPr>
            </w:pPr>
            <w:r>
              <w:rPr>
                <w:rFonts w:ascii="宋体" w:eastAsia="宋体" w:hAnsi="宋体" w:cs="宋体" w:hint="eastAsia"/>
                <w:b w:val="0"/>
                <w:caps w:val="0"/>
                <w:color w:val="000000"/>
                <w:spacing w:val="0"/>
                <w:sz w:val="18"/>
                <w:szCs w:val="18"/>
                <w:highlight w:val="none"/>
                <w:u w:val="none"/>
              </w:rPr>
              <w:t>万用电表、电工笔、螺丝刀、钳子、照度计、断错相检测仪，绝缘表，电工寻线仪、红外测温仪</w:t>
            </w:r>
          </w:p>
        </w:tc>
        <w:tc>
          <w:tcPr>
            <w:tcW w:w="1100"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sz w:val="18"/>
                <w:szCs w:val="18"/>
                <w:highlight w:val="none"/>
              </w:rPr>
            </w:pPr>
            <w:r>
              <w:rPr>
                <w:rFonts w:ascii="宋体" w:eastAsia="宋体" w:hAnsi="宋体" w:cs="宋体" w:hint="eastAsia"/>
                <w:b w:val="0"/>
                <w:caps w:val="0"/>
                <w:color w:val="000000"/>
                <w:spacing w:val="0"/>
                <w:sz w:val="18"/>
                <w:szCs w:val="18"/>
                <w:highlight w:val="none"/>
                <w:u w:val="none"/>
              </w:rPr>
              <w:t>30</w:t>
            </w:r>
          </w:p>
        </w:tc>
        <w:tc>
          <w:tcPr>
            <w:tcW w:w="1620"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sz w:val="18"/>
                <w:szCs w:val="18"/>
                <w:highlight w:val="none"/>
              </w:rPr>
            </w:pPr>
            <w:r>
              <w:rPr>
                <w:rFonts w:ascii="宋体" w:eastAsia="宋体" w:hAnsi="宋体" w:cs="宋体" w:hint="eastAsia"/>
                <w:b w:val="0"/>
                <w:caps w:val="0"/>
                <w:color w:val="000000"/>
                <w:spacing w:val="0"/>
                <w:sz w:val="18"/>
                <w:szCs w:val="18"/>
                <w:highlight w:val="none"/>
                <w:u w:val="none"/>
              </w:rPr>
              <w:t>必备机器（自有）</w:t>
            </w:r>
          </w:p>
        </w:tc>
      </w:tr>
      <w:tr>
        <w:tblPrEx>
          <w:tblW w:w="8943" w:type="dxa"/>
          <w:tblInd w:w="0" w:type="dxa"/>
          <w:tblLayout w:type="fixed"/>
          <w:tblCellMar>
            <w:top w:w="15" w:type="dxa"/>
            <w:left w:w="15" w:type="dxa"/>
            <w:bottom w:w="15" w:type="dxa"/>
            <w:right w:w="15" w:type="dxa"/>
          </w:tblCellMar>
        </w:tblPrEx>
        <w:trPr>
          <w:trHeight w:val="23"/>
        </w:trPr>
        <w:tc>
          <w:tcPr>
            <w:tcW w:w="773"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sz w:val="18"/>
                <w:szCs w:val="18"/>
                <w:highlight w:val="none"/>
              </w:rPr>
            </w:pPr>
            <w:r>
              <w:rPr>
                <w:rFonts w:ascii="宋体" w:eastAsia="宋体" w:hAnsi="宋体" w:cs="宋体" w:hint="eastAsia"/>
                <w:b w:val="0"/>
                <w:caps w:val="0"/>
                <w:color w:val="000000"/>
                <w:spacing w:val="0"/>
                <w:sz w:val="18"/>
                <w:szCs w:val="18"/>
                <w:highlight w:val="none"/>
                <w:u w:val="none"/>
                <w:lang w:val="en-US" w:eastAsia="zh-CN"/>
              </w:rPr>
              <w:t>6</w:t>
            </w:r>
          </w:p>
        </w:tc>
        <w:tc>
          <w:tcPr>
            <w:tcW w:w="763"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sz w:val="18"/>
                <w:szCs w:val="18"/>
                <w:highlight w:val="none"/>
              </w:rPr>
            </w:pPr>
            <w:r>
              <w:rPr>
                <w:rFonts w:ascii="宋体" w:eastAsia="宋体" w:hAnsi="宋体" w:cs="宋体" w:hint="eastAsia"/>
                <w:b w:val="0"/>
                <w:caps w:val="0"/>
                <w:color w:val="000000"/>
                <w:spacing w:val="0"/>
                <w:sz w:val="18"/>
                <w:szCs w:val="18"/>
                <w:highlight w:val="none"/>
                <w:u w:val="none"/>
              </w:rPr>
              <w:t>空调测量工具</w:t>
            </w:r>
          </w:p>
        </w:tc>
        <w:tc>
          <w:tcPr>
            <w:tcW w:w="691"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sz w:val="18"/>
                <w:szCs w:val="18"/>
                <w:highlight w:val="none"/>
              </w:rPr>
            </w:pPr>
            <w:r>
              <w:rPr>
                <w:rFonts w:ascii="宋体" w:eastAsia="宋体" w:hAnsi="宋体" w:cs="宋体" w:hint="eastAsia"/>
                <w:b w:val="0"/>
                <w:caps w:val="0"/>
                <w:color w:val="000000"/>
                <w:spacing w:val="0"/>
                <w:sz w:val="18"/>
                <w:szCs w:val="18"/>
                <w:highlight w:val="none"/>
                <w:u w:val="none"/>
              </w:rPr>
              <w:t>套</w:t>
            </w:r>
          </w:p>
        </w:tc>
        <w:tc>
          <w:tcPr>
            <w:tcW w:w="3996"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sz w:val="18"/>
                <w:szCs w:val="18"/>
                <w:highlight w:val="none"/>
                <w:lang w:eastAsia="zh-CN"/>
              </w:rPr>
            </w:pPr>
            <w:r>
              <w:rPr>
                <w:rFonts w:ascii="宋体" w:eastAsia="宋体" w:hAnsi="宋体" w:cs="宋体" w:hint="eastAsia"/>
                <w:b w:val="0"/>
                <w:caps w:val="0"/>
                <w:color w:val="000000"/>
                <w:spacing w:val="0"/>
                <w:sz w:val="18"/>
                <w:szCs w:val="18"/>
                <w:highlight w:val="none"/>
                <w:u w:val="none"/>
              </w:rPr>
              <w:t>数字风速仪、尘埃粒子计数器、压差计、温湿度计、手操器、噪音计</w:t>
            </w:r>
            <w:r>
              <w:rPr>
                <w:rFonts w:ascii="宋体" w:hAnsi="宋体" w:cs="宋体" w:hint="eastAsia"/>
                <w:b w:val="0"/>
                <w:caps w:val="0"/>
                <w:color w:val="000000"/>
                <w:spacing w:val="0"/>
                <w:sz w:val="18"/>
                <w:szCs w:val="18"/>
                <w:highlight w:val="none"/>
                <w:u w:val="none"/>
                <w:lang w:eastAsia="zh-CN"/>
              </w:rPr>
              <w:t>、热成像仪、空气检测仪、静电测试仪、振动分析仪、制冷剂检漏仪、流量计</w:t>
            </w:r>
          </w:p>
        </w:tc>
        <w:tc>
          <w:tcPr>
            <w:tcW w:w="1100"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sz w:val="18"/>
                <w:szCs w:val="18"/>
                <w:highlight w:val="none"/>
              </w:rPr>
            </w:pPr>
            <w:r>
              <w:rPr>
                <w:rFonts w:ascii="宋体" w:eastAsia="宋体" w:hAnsi="宋体" w:cs="宋体" w:hint="eastAsia"/>
                <w:b w:val="0"/>
                <w:caps w:val="0"/>
                <w:color w:val="000000"/>
                <w:spacing w:val="0"/>
                <w:sz w:val="18"/>
                <w:szCs w:val="18"/>
                <w:highlight w:val="none"/>
                <w:u w:val="none"/>
              </w:rPr>
              <w:t>2</w:t>
            </w:r>
          </w:p>
        </w:tc>
        <w:tc>
          <w:tcPr>
            <w:tcW w:w="1620"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sz w:val="18"/>
                <w:szCs w:val="18"/>
                <w:highlight w:val="none"/>
              </w:rPr>
            </w:pPr>
            <w:r>
              <w:rPr>
                <w:rFonts w:ascii="宋体" w:eastAsia="宋体" w:hAnsi="宋体" w:cs="宋体" w:hint="eastAsia"/>
                <w:b w:val="0"/>
                <w:caps w:val="0"/>
                <w:color w:val="000000"/>
                <w:spacing w:val="0"/>
                <w:sz w:val="18"/>
                <w:szCs w:val="18"/>
                <w:highlight w:val="none"/>
                <w:u w:val="none"/>
              </w:rPr>
              <w:t>必备机器（自有）</w:t>
            </w:r>
          </w:p>
        </w:tc>
      </w:tr>
      <w:tr>
        <w:tblPrEx>
          <w:tblW w:w="8943" w:type="dxa"/>
          <w:tblInd w:w="0" w:type="dxa"/>
          <w:tblLayout w:type="fixed"/>
          <w:tblCellMar>
            <w:top w:w="15" w:type="dxa"/>
            <w:left w:w="15" w:type="dxa"/>
            <w:bottom w:w="15" w:type="dxa"/>
            <w:right w:w="15" w:type="dxa"/>
          </w:tblCellMar>
        </w:tblPrEx>
        <w:trPr>
          <w:trHeight w:val="23"/>
        </w:trPr>
        <w:tc>
          <w:tcPr>
            <w:tcW w:w="773"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sz w:val="18"/>
                <w:szCs w:val="18"/>
                <w:highlight w:val="none"/>
              </w:rPr>
            </w:pPr>
            <w:r>
              <w:rPr>
                <w:rFonts w:ascii="宋体" w:eastAsia="宋体" w:hAnsi="宋体" w:cs="宋体" w:hint="eastAsia"/>
                <w:b w:val="0"/>
                <w:caps w:val="0"/>
                <w:color w:val="000000"/>
                <w:spacing w:val="0"/>
                <w:sz w:val="18"/>
                <w:szCs w:val="18"/>
                <w:highlight w:val="none"/>
                <w:u w:val="none"/>
                <w:lang w:val="en-US" w:eastAsia="zh-CN"/>
              </w:rPr>
              <w:t>7</w:t>
            </w:r>
          </w:p>
        </w:tc>
        <w:tc>
          <w:tcPr>
            <w:tcW w:w="763"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sz w:val="18"/>
                <w:szCs w:val="18"/>
                <w:highlight w:val="none"/>
              </w:rPr>
            </w:pPr>
            <w:r>
              <w:rPr>
                <w:rFonts w:ascii="宋体" w:eastAsia="宋体" w:hAnsi="宋体" w:cs="宋体" w:hint="eastAsia"/>
                <w:b w:val="0"/>
                <w:caps w:val="0"/>
                <w:color w:val="000000"/>
                <w:spacing w:val="0"/>
                <w:sz w:val="18"/>
                <w:szCs w:val="18"/>
                <w:highlight w:val="none"/>
                <w:u w:val="none"/>
              </w:rPr>
              <w:t>配电房工具</w:t>
            </w:r>
          </w:p>
        </w:tc>
        <w:tc>
          <w:tcPr>
            <w:tcW w:w="691"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sz w:val="18"/>
                <w:szCs w:val="18"/>
                <w:highlight w:val="none"/>
              </w:rPr>
            </w:pPr>
            <w:r>
              <w:rPr>
                <w:rFonts w:ascii="宋体" w:eastAsia="宋体" w:hAnsi="宋体" w:cs="宋体" w:hint="eastAsia"/>
                <w:b w:val="0"/>
                <w:caps w:val="0"/>
                <w:color w:val="000000"/>
                <w:spacing w:val="0"/>
                <w:sz w:val="18"/>
                <w:szCs w:val="18"/>
                <w:highlight w:val="none"/>
                <w:u w:val="none"/>
              </w:rPr>
              <w:t>套</w:t>
            </w:r>
          </w:p>
        </w:tc>
        <w:tc>
          <w:tcPr>
            <w:tcW w:w="3996"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sz w:val="18"/>
                <w:szCs w:val="18"/>
                <w:highlight w:val="none"/>
                <w:lang w:eastAsia="zh-CN"/>
              </w:rPr>
            </w:pPr>
            <w:r>
              <w:rPr>
                <w:rFonts w:ascii="宋体" w:eastAsia="宋体" w:hAnsi="宋体" w:cs="宋体" w:hint="eastAsia"/>
                <w:b w:val="0"/>
                <w:caps w:val="0"/>
                <w:color w:val="000000"/>
                <w:spacing w:val="0"/>
                <w:sz w:val="18"/>
                <w:szCs w:val="18"/>
                <w:highlight w:val="none"/>
                <w:u w:val="none"/>
              </w:rPr>
              <w:t>开关操作手柄</w:t>
            </w:r>
            <w:r>
              <w:rPr>
                <w:rFonts w:ascii="宋体" w:hAnsi="宋体" w:cs="宋体" w:hint="eastAsia"/>
                <w:b w:val="0"/>
                <w:caps w:val="0"/>
                <w:color w:val="000000"/>
                <w:spacing w:val="0"/>
                <w:sz w:val="18"/>
                <w:szCs w:val="18"/>
                <w:highlight w:val="none"/>
                <w:u w:val="none"/>
                <w:lang w:eastAsia="zh-CN"/>
              </w:rPr>
              <w:t>（</w:t>
            </w:r>
            <w:r>
              <w:rPr>
                <w:rFonts w:ascii="宋体" w:hAnsi="宋体" w:cs="宋体" w:hint="eastAsia"/>
                <w:b w:val="0"/>
                <w:caps w:val="0"/>
                <w:color w:val="000000"/>
                <w:spacing w:val="0"/>
                <w:sz w:val="18"/>
                <w:szCs w:val="18"/>
                <w:highlight w:val="none"/>
                <w:u w:val="none"/>
                <w:lang w:val="en-US" w:eastAsia="zh-CN"/>
              </w:rPr>
              <w:t>2个</w:t>
            </w:r>
            <w:r>
              <w:rPr>
                <w:rFonts w:ascii="宋体" w:hAnsi="宋体" w:cs="宋体" w:hint="eastAsia"/>
                <w:b w:val="0"/>
                <w:caps w:val="0"/>
                <w:color w:val="000000"/>
                <w:spacing w:val="0"/>
                <w:sz w:val="18"/>
                <w:szCs w:val="18"/>
                <w:highlight w:val="none"/>
                <w:u w:val="none"/>
                <w:lang w:eastAsia="zh-CN"/>
              </w:rPr>
              <w:t>）</w:t>
            </w:r>
            <w:r>
              <w:rPr>
                <w:rFonts w:ascii="宋体" w:eastAsia="宋体" w:hAnsi="宋体" w:cs="宋体" w:hint="eastAsia"/>
                <w:b w:val="0"/>
                <w:caps w:val="0"/>
                <w:color w:val="000000"/>
                <w:spacing w:val="0"/>
                <w:sz w:val="18"/>
                <w:szCs w:val="18"/>
                <w:highlight w:val="none"/>
                <w:u w:val="none"/>
              </w:rPr>
              <w:t>、绝缘手套</w:t>
            </w:r>
            <w:r>
              <w:rPr>
                <w:rFonts w:ascii="宋体" w:hAnsi="宋体" w:cs="宋体" w:hint="eastAsia"/>
                <w:b w:val="0"/>
                <w:caps w:val="0"/>
                <w:color w:val="000000"/>
                <w:spacing w:val="0"/>
                <w:sz w:val="18"/>
                <w:szCs w:val="18"/>
                <w:highlight w:val="none"/>
                <w:u w:val="none"/>
                <w:lang w:eastAsia="zh-CN"/>
              </w:rPr>
              <w:t>（</w:t>
            </w:r>
            <w:r>
              <w:rPr>
                <w:rFonts w:ascii="宋体" w:hAnsi="宋体" w:cs="宋体" w:hint="eastAsia"/>
                <w:b w:val="0"/>
                <w:caps w:val="0"/>
                <w:color w:val="000000"/>
                <w:spacing w:val="0"/>
                <w:sz w:val="18"/>
                <w:szCs w:val="18"/>
                <w:highlight w:val="none"/>
                <w:u w:val="none"/>
                <w:lang w:val="en-US" w:eastAsia="zh-CN"/>
              </w:rPr>
              <w:t>15个</w:t>
            </w:r>
            <w:r>
              <w:rPr>
                <w:rFonts w:ascii="宋体" w:hAnsi="宋体" w:cs="宋体" w:hint="eastAsia"/>
                <w:b w:val="0"/>
                <w:caps w:val="0"/>
                <w:color w:val="000000"/>
                <w:spacing w:val="0"/>
                <w:sz w:val="18"/>
                <w:szCs w:val="18"/>
                <w:highlight w:val="none"/>
                <w:u w:val="none"/>
                <w:lang w:eastAsia="zh-CN"/>
              </w:rPr>
              <w:t>）</w:t>
            </w:r>
            <w:r>
              <w:rPr>
                <w:rFonts w:ascii="宋体" w:eastAsia="宋体" w:hAnsi="宋体" w:cs="宋体" w:hint="eastAsia"/>
                <w:b w:val="0"/>
                <w:caps w:val="0"/>
                <w:color w:val="000000"/>
                <w:spacing w:val="0"/>
                <w:sz w:val="18"/>
                <w:szCs w:val="18"/>
                <w:highlight w:val="none"/>
                <w:u w:val="none"/>
              </w:rPr>
              <w:t>，绝缘靴</w:t>
            </w:r>
            <w:r>
              <w:rPr>
                <w:rFonts w:ascii="宋体" w:hAnsi="宋体" w:cs="宋体" w:hint="eastAsia"/>
                <w:b w:val="0"/>
                <w:caps w:val="0"/>
                <w:color w:val="000000"/>
                <w:spacing w:val="0"/>
                <w:sz w:val="18"/>
                <w:szCs w:val="18"/>
                <w:highlight w:val="none"/>
                <w:u w:val="none"/>
                <w:lang w:eastAsia="zh-CN"/>
              </w:rPr>
              <w:t>（</w:t>
            </w:r>
            <w:r>
              <w:rPr>
                <w:rFonts w:ascii="宋体" w:hAnsi="宋体" w:cs="宋体" w:hint="eastAsia"/>
                <w:b w:val="0"/>
                <w:caps w:val="0"/>
                <w:color w:val="000000"/>
                <w:spacing w:val="0"/>
                <w:sz w:val="18"/>
                <w:szCs w:val="18"/>
                <w:highlight w:val="none"/>
                <w:u w:val="none"/>
                <w:lang w:val="en-US" w:eastAsia="zh-CN"/>
              </w:rPr>
              <w:t>15个</w:t>
            </w:r>
            <w:r>
              <w:rPr>
                <w:rFonts w:ascii="宋体" w:hAnsi="宋体" w:cs="宋体" w:hint="eastAsia"/>
                <w:b w:val="0"/>
                <w:caps w:val="0"/>
                <w:color w:val="000000"/>
                <w:spacing w:val="0"/>
                <w:sz w:val="18"/>
                <w:szCs w:val="18"/>
                <w:highlight w:val="none"/>
                <w:u w:val="none"/>
                <w:lang w:eastAsia="zh-CN"/>
              </w:rPr>
              <w:t>）</w:t>
            </w:r>
            <w:r>
              <w:rPr>
                <w:rFonts w:ascii="宋体" w:eastAsia="宋体" w:hAnsi="宋体" w:cs="宋体" w:hint="eastAsia"/>
                <w:b w:val="0"/>
                <w:caps w:val="0"/>
                <w:color w:val="000000"/>
                <w:spacing w:val="0"/>
                <w:sz w:val="18"/>
                <w:szCs w:val="18"/>
                <w:highlight w:val="none"/>
                <w:u w:val="none"/>
              </w:rPr>
              <w:t>、熔丝更换手柄</w:t>
            </w:r>
            <w:r>
              <w:rPr>
                <w:rFonts w:ascii="宋体" w:hAnsi="宋体" w:cs="宋体" w:hint="eastAsia"/>
                <w:b w:val="0"/>
                <w:caps w:val="0"/>
                <w:color w:val="000000"/>
                <w:spacing w:val="0"/>
                <w:sz w:val="18"/>
                <w:szCs w:val="18"/>
                <w:highlight w:val="none"/>
                <w:u w:val="none"/>
                <w:lang w:eastAsia="zh-CN"/>
              </w:rPr>
              <w:t>（</w:t>
            </w:r>
            <w:r>
              <w:rPr>
                <w:rFonts w:ascii="宋体" w:hAnsi="宋体" w:cs="宋体" w:hint="eastAsia"/>
                <w:b w:val="0"/>
                <w:caps w:val="0"/>
                <w:color w:val="000000"/>
                <w:spacing w:val="0"/>
                <w:sz w:val="18"/>
                <w:szCs w:val="18"/>
                <w:highlight w:val="none"/>
                <w:u w:val="none"/>
                <w:lang w:val="en-US" w:eastAsia="zh-CN"/>
              </w:rPr>
              <w:t>2个</w:t>
            </w:r>
            <w:r>
              <w:rPr>
                <w:rFonts w:ascii="宋体" w:hAnsi="宋体" w:cs="宋体" w:hint="eastAsia"/>
                <w:b w:val="0"/>
                <w:caps w:val="0"/>
                <w:color w:val="000000"/>
                <w:spacing w:val="0"/>
                <w:sz w:val="18"/>
                <w:szCs w:val="18"/>
                <w:highlight w:val="none"/>
                <w:u w:val="none"/>
                <w:lang w:eastAsia="zh-CN"/>
              </w:rPr>
              <w:t>）</w:t>
            </w:r>
            <w:r>
              <w:rPr>
                <w:rFonts w:ascii="宋体" w:eastAsia="宋体" w:hAnsi="宋体" w:cs="宋体" w:hint="eastAsia"/>
                <w:b w:val="0"/>
                <w:caps w:val="0"/>
                <w:color w:val="000000"/>
                <w:spacing w:val="0"/>
                <w:sz w:val="18"/>
                <w:szCs w:val="18"/>
                <w:highlight w:val="none"/>
                <w:u w:val="none"/>
              </w:rPr>
              <w:t>、安全标志牌</w:t>
            </w:r>
            <w:r>
              <w:rPr>
                <w:rFonts w:ascii="宋体" w:hAnsi="宋体" w:cs="宋体" w:hint="eastAsia"/>
                <w:b w:val="0"/>
                <w:caps w:val="0"/>
                <w:color w:val="000000"/>
                <w:spacing w:val="0"/>
                <w:sz w:val="18"/>
                <w:szCs w:val="18"/>
                <w:highlight w:val="none"/>
                <w:u w:val="none"/>
                <w:lang w:eastAsia="zh-CN"/>
              </w:rPr>
              <w:t>（</w:t>
            </w:r>
            <w:r>
              <w:rPr>
                <w:rFonts w:ascii="宋体" w:hAnsi="宋体" w:cs="宋体" w:hint="eastAsia"/>
                <w:b w:val="0"/>
                <w:caps w:val="0"/>
                <w:color w:val="000000"/>
                <w:spacing w:val="0"/>
                <w:sz w:val="18"/>
                <w:szCs w:val="18"/>
                <w:highlight w:val="none"/>
                <w:u w:val="none"/>
                <w:lang w:val="en-US" w:eastAsia="zh-CN"/>
              </w:rPr>
              <w:t>30</w:t>
            </w:r>
            <w:r>
              <w:rPr>
                <w:rFonts w:ascii="宋体" w:hAnsi="宋体" w:cs="宋体" w:hint="eastAsia"/>
                <w:b w:val="0"/>
                <w:caps w:val="0"/>
                <w:color w:val="000000"/>
                <w:spacing w:val="0"/>
                <w:sz w:val="18"/>
                <w:szCs w:val="18"/>
                <w:highlight w:val="none"/>
                <w:u w:val="none"/>
                <w:lang w:eastAsia="zh-CN"/>
              </w:rPr>
              <w:t>）</w:t>
            </w:r>
            <w:r>
              <w:rPr>
                <w:rFonts w:ascii="宋体" w:eastAsia="宋体" w:hAnsi="宋体" w:cs="宋体" w:hint="eastAsia"/>
                <w:b w:val="0"/>
                <w:caps w:val="0"/>
                <w:color w:val="000000"/>
                <w:spacing w:val="0"/>
                <w:sz w:val="18"/>
                <w:szCs w:val="18"/>
                <w:highlight w:val="none"/>
                <w:u w:val="none"/>
              </w:rPr>
              <w:t>、接地线组</w:t>
            </w:r>
            <w:r>
              <w:rPr>
                <w:rFonts w:ascii="宋体" w:hAnsi="宋体" w:cs="宋体" w:hint="eastAsia"/>
                <w:b w:val="0"/>
                <w:caps w:val="0"/>
                <w:color w:val="000000"/>
                <w:spacing w:val="0"/>
                <w:sz w:val="18"/>
                <w:szCs w:val="18"/>
                <w:highlight w:val="none"/>
                <w:u w:val="none"/>
                <w:lang w:eastAsia="zh-CN"/>
              </w:rPr>
              <w:t>（</w:t>
            </w:r>
            <w:r>
              <w:rPr>
                <w:rFonts w:ascii="宋体" w:hAnsi="宋体" w:cs="宋体" w:hint="eastAsia"/>
                <w:b w:val="0"/>
                <w:caps w:val="0"/>
                <w:color w:val="000000"/>
                <w:spacing w:val="0"/>
                <w:sz w:val="18"/>
                <w:szCs w:val="18"/>
                <w:highlight w:val="none"/>
                <w:u w:val="none"/>
                <w:lang w:val="en-US" w:eastAsia="zh-CN"/>
              </w:rPr>
              <w:t>2个</w:t>
            </w:r>
            <w:r>
              <w:rPr>
                <w:rFonts w:ascii="宋体" w:hAnsi="宋体" w:cs="宋体" w:hint="eastAsia"/>
                <w:b w:val="0"/>
                <w:caps w:val="0"/>
                <w:color w:val="000000"/>
                <w:spacing w:val="0"/>
                <w:sz w:val="18"/>
                <w:szCs w:val="18"/>
                <w:highlight w:val="none"/>
                <w:u w:val="none"/>
                <w:lang w:eastAsia="zh-CN"/>
              </w:rPr>
              <w:t>）</w:t>
            </w:r>
            <w:r>
              <w:rPr>
                <w:rFonts w:ascii="宋体" w:eastAsia="宋体" w:hAnsi="宋体" w:cs="宋体" w:hint="eastAsia"/>
                <w:b w:val="0"/>
                <w:caps w:val="0"/>
                <w:color w:val="000000"/>
                <w:spacing w:val="0"/>
                <w:sz w:val="18"/>
                <w:szCs w:val="18"/>
                <w:highlight w:val="none"/>
                <w:u w:val="none"/>
              </w:rPr>
              <w:t>、绝缘操作棒</w:t>
            </w:r>
            <w:r>
              <w:rPr>
                <w:rFonts w:ascii="宋体" w:hAnsi="宋体" w:cs="宋体" w:hint="eastAsia"/>
                <w:b w:val="0"/>
                <w:caps w:val="0"/>
                <w:color w:val="000000"/>
                <w:spacing w:val="0"/>
                <w:sz w:val="18"/>
                <w:szCs w:val="18"/>
                <w:highlight w:val="none"/>
                <w:u w:val="none"/>
                <w:lang w:eastAsia="zh-CN"/>
              </w:rPr>
              <w:t>（</w:t>
            </w:r>
            <w:r>
              <w:rPr>
                <w:rFonts w:ascii="宋体" w:hAnsi="宋体" w:cs="宋体" w:hint="eastAsia"/>
                <w:b w:val="0"/>
                <w:caps w:val="0"/>
                <w:color w:val="000000"/>
                <w:spacing w:val="0"/>
                <w:sz w:val="18"/>
                <w:szCs w:val="18"/>
                <w:highlight w:val="none"/>
                <w:u w:val="none"/>
                <w:lang w:val="en-US" w:eastAsia="zh-CN"/>
              </w:rPr>
              <w:t>2个</w:t>
            </w:r>
            <w:r>
              <w:rPr>
                <w:rFonts w:ascii="宋体" w:hAnsi="宋体" w:cs="宋体" w:hint="eastAsia"/>
                <w:b w:val="0"/>
                <w:caps w:val="0"/>
                <w:color w:val="000000"/>
                <w:spacing w:val="0"/>
                <w:sz w:val="18"/>
                <w:szCs w:val="18"/>
                <w:highlight w:val="none"/>
                <w:u w:val="none"/>
                <w:lang w:eastAsia="zh-CN"/>
              </w:rPr>
              <w:t>）</w:t>
            </w:r>
            <w:r>
              <w:rPr>
                <w:rFonts w:ascii="宋体" w:eastAsia="宋体" w:hAnsi="宋体" w:cs="宋体" w:hint="eastAsia"/>
                <w:b w:val="0"/>
                <w:caps w:val="0"/>
                <w:color w:val="000000"/>
                <w:spacing w:val="0"/>
                <w:sz w:val="18"/>
                <w:szCs w:val="18"/>
                <w:highlight w:val="none"/>
                <w:u w:val="none"/>
              </w:rPr>
              <w:t>、高压验电器</w:t>
            </w:r>
            <w:r>
              <w:rPr>
                <w:rFonts w:ascii="宋体" w:hAnsi="宋体" w:cs="宋体" w:hint="eastAsia"/>
                <w:b w:val="0"/>
                <w:caps w:val="0"/>
                <w:color w:val="000000"/>
                <w:spacing w:val="0"/>
                <w:sz w:val="18"/>
                <w:szCs w:val="18"/>
                <w:highlight w:val="none"/>
                <w:u w:val="none"/>
                <w:lang w:eastAsia="zh-CN"/>
              </w:rPr>
              <w:t>（</w:t>
            </w:r>
            <w:r>
              <w:rPr>
                <w:rFonts w:ascii="宋体" w:hAnsi="宋体" w:cs="宋体" w:hint="eastAsia"/>
                <w:b w:val="0"/>
                <w:caps w:val="0"/>
                <w:color w:val="000000"/>
                <w:spacing w:val="0"/>
                <w:sz w:val="18"/>
                <w:szCs w:val="18"/>
                <w:highlight w:val="none"/>
                <w:u w:val="none"/>
                <w:lang w:val="en-US" w:eastAsia="zh-CN"/>
              </w:rPr>
              <w:t>2个</w:t>
            </w:r>
            <w:r>
              <w:rPr>
                <w:rFonts w:ascii="宋体" w:hAnsi="宋体" w:cs="宋体" w:hint="eastAsia"/>
                <w:b w:val="0"/>
                <w:caps w:val="0"/>
                <w:color w:val="000000"/>
                <w:spacing w:val="0"/>
                <w:sz w:val="18"/>
                <w:szCs w:val="18"/>
                <w:highlight w:val="none"/>
                <w:u w:val="none"/>
                <w:lang w:eastAsia="zh-CN"/>
              </w:rPr>
              <w:t>）、热成像仪（</w:t>
            </w:r>
            <w:r>
              <w:rPr>
                <w:rFonts w:ascii="宋体" w:hAnsi="宋体" w:cs="宋体" w:hint="eastAsia"/>
                <w:b w:val="0"/>
                <w:caps w:val="0"/>
                <w:color w:val="000000"/>
                <w:spacing w:val="0"/>
                <w:sz w:val="18"/>
                <w:szCs w:val="18"/>
                <w:highlight w:val="none"/>
                <w:u w:val="none"/>
                <w:lang w:val="en-US" w:eastAsia="zh-CN"/>
              </w:rPr>
              <w:t>3个</w:t>
            </w:r>
            <w:r>
              <w:rPr>
                <w:rFonts w:ascii="宋体" w:hAnsi="宋体" w:cs="宋体" w:hint="eastAsia"/>
                <w:b w:val="0"/>
                <w:caps w:val="0"/>
                <w:color w:val="000000"/>
                <w:spacing w:val="0"/>
                <w:sz w:val="18"/>
                <w:szCs w:val="18"/>
                <w:highlight w:val="none"/>
                <w:u w:val="none"/>
                <w:lang w:eastAsia="zh-CN"/>
              </w:rPr>
              <w:t>）</w:t>
            </w:r>
          </w:p>
        </w:tc>
        <w:tc>
          <w:tcPr>
            <w:tcW w:w="1100"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sz w:val="18"/>
                <w:szCs w:val="18"/>
                <w:highlight w:val="none"/>
                <w:lang w:eastAsia="zh-CN"/>
              </w:rPr>
            </w:pPr>
            <w:r>
              <w:rPr>
                <w:rFonts w:ascii="宋体" w:hAnsi="宋体" w:cs="宋体" w:hint="eastAsia"/>
                <w:b w:val="0"/>
                <w:caps w:val="0"/>
                <w:color w:val="000000"/>
                <w:spacing w:val="0"/>
                <w:sz w:val="18"/>
                <w:szCs w:val="18"/>
                <w:highlight w:val="none"/>
                <w:u w:val="none"/>
                <w:lang w:val="en-US" w:eastAsia="zh-CN"/>
              </w:rPr>
              <w:t>1</w:t>
            </w:r>
          </w:p>
        </w:tc>
        <w:tc>
          <w:tcPr>
            <w:tcW w:w="1620"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sz w:val="18"/>
                <w:szCs w:val="18"/>
                <w:highlight w:val="none"/>
              </w:rPr>
            </w:pPr>
            <w:r>
              <w:rPr>
                <w:rFonts w:ascii="宋体" w:eastAsia="宋体" w:hAnsi="宋体" w:cs="宋体" w:hint="eastAsia"/>
                <w:b w:val="0"/>
                <w:caps w:val="0"/>
                <w:color w:val="000000"/>
                <w:spacing w:val="0"/>
                <w:sz w:val="18"/>
                <w:szCs w:val="18"/>
                <w:highlight w:val="none"/>
                <w:u w:val="none"/>
              </w:rPr>
              <w:t>必备机器（自有）</w:t>
            </w:r>
          </w:p>
        </w:tc>
      </w:tr>
      <w:tr>
        <w:tblPrEx>
          <w:tblW w:w="8943" w:type="dxa"/>
          <w:tblInd w:w="0" w:type="dxa"/>
          <w:tblLayout w:type="fixed"/>
          <w:tblCellMar>
            <w:top w:w="15" w:type="dxa"/>
            <w:left w:w="15" w:type="dxa"/>
            <w:bottom w:w="15" w:type="dxa"/>
            <w:right w:w="15" w:type="dxa"/>
          </w:tblCellMar>
        </w:tblPrEx>
        <w:trPr>
          <w:trHeight w:val="23"/>
        </w:trPr>
        <w:tc>
          <w:tcPr>
            <w:tcW w:w="773"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sz w:val="18"/>
                <w:szCs w:val="18"/>
                <w:highlight w:val="none"/>
              </w:rPr>
            </w:pPr>
            <w:r>
              <w:rPr>
                <w:rFonts w:ascii="宋体" w:eastAsia="宋体" w:hAnsi="宋体" w:cs="宋体" w:hint="eastAsia"/>
                <w:b w:val="0"/>
                <w:caps w:val="0"/>
                <w:color w:val="000000"/>
                <w:spacing w:val="0"/>
                <w:sz w:val="18"/>
                <w:szCs w:val="18"/>
                <w:highlight w:val="none"/>
                <w:u w:val="none"/>
                <w:lang w:val="en-US" w:eastAsia="zh-CN"/>
              </w:rPr>
              <w:t>8</w:t>
            </w:r>
          </w:p>
        </w:tc>
        <w:tc>
          <w:tcPr>
            <w:tcW w:w="763"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sz w:val="18"/>
                <w:szCs w:val="18"/>
                <w:highlight w:val="none"/>
              </w:rPr>
            </w:pPr>
            <w:r>
              <w:rPr>
                <w:rFonts w:ascii="宋体" w:eastAsia="宋体" w:hAnsi="宋体" w:cs="宋体" w:hint="eastAsia"/>
                <w:b w:val="0"/>
                <w:caps w:val="0"/>
                <w:color w:val="000000"/>
                <w:spacing w:val="0"/>
                <w:sz w:val="18"/>
                <w:szCs w:val="18"/>
                <w:highlight w:val="none"/>
                <w:u w:val="none"/>
              </w:rPr>
              <w:t>锅炉房工具</w:t>
            </w:r>
          </w:p>
        </w:tc>
        <w:tc>
          <w:tcPr>
            <w:tcW w:w="691"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sz w:val="18"/>
                <w:szCs w:val="18"/>
                <w:highlight w:val="none"/>
              </w:rPr>
            </w:pPr>
            <w:r>
              <w:rPr>
                <w:rFonts w:ascii="宋体" w:eastAsia="宋体" w:hAnsi="宋体" w:cs="宋体" w:hint="eastAsia"/>
                <w:b w:val="0"/>
                <w:caps w:val="0"/>
                <w:color w:val="000000"/>
                <w:spacing w:val="0"/>
                <w:sz w:val="18"/>
                <w:szCs w:val="18"/>
                <w:highlight w:val="none"/>
                <w:u w:val="none"/>
              </w:rPr>
              <w:t>套</w:t>
            </w:r>
          </w:p>
        </w:tc>
        <w:tc>
          <w:tcPr>
            <w:tcW w:w="3996"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sz w:val="18"/>
                <w:szCs w:val="18"/>
                <w:highlight w:val="none"/>
              </w:rPr>
            </w:pPr>
            <w:r>
              <w:rPr>
                <w:rFonts w:ascii="宋体" w:eastAsia="宋体" w:hAnsi="宋体" w:cs="宋体" w:hint="eastAsia"/>
                <w:b w:val="0"/>
                <w:caps w:val="0"/>
                <w:color w:val="000000"/>
                <w:spacing w:val="0"/>
                <w:sz w:val="18"/>
                <w:szCs w:val="18"/>
                <w:highlight w:val="none"/>
                <w:u w:val="none"/>
              </w:rPr>
              <w:t>防高温手套、F型扳手、呼吸过滤器、防烫伤衣服、安全帽、安全眼镜、防毒面罩、手套</w:t>
            </w:r>
          </w:p>
        </w:tc>
        <w:tc>
          <w:tcPr>
            <w:tcW w:w="1100"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sz w:val="18"/>
                <w:szCs w:val="18"/>
                <w:highlight w:val="none"/>
              </w:rPr>
            </w:pPr>
            <w:r>
              <w:rPr>
                <w:rFonts w:ascii="宋体" w:eastAsia="宋体" w:hAnsi="宋体" w:cs="宋体" w:hint="eastAsia"/>
                <w:b w:val="0"/>
                <w:caps w:val="0"/>
                <w:color w:val="000000"/>
                <w:spacing w:val="0"/>
                <w:sz w:val="18"/>
                <w:szCs w:val="18"/>
                <w:highlight w:val="none"/>
                <w:u w:val="none"/>
              </w:rPr>
              <w:t>1</w:t>
            </w:r>
          </w:p>
        </w:tc>
        <w:tc>
          <w:tcPr>
            <w:tcW w:w="1620"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sz w:val="18"/>
                <w:szCs w:val="18"/>
                <w:highlight w:val="none"/>
              </w:rPr>
            </w:pPr>
            <w:r>
              <w:rPr>
                <w:rFonts w:ascii="宋体" w:eastAsia="宋体" w:hAnsi="宋体" w:cs="宋体" w:hint="eastAsia"/>
                <w:b w:val="0"/>
                <w:caps w:val="0"/>
                <w:color w:val="000000"/>
                <w:spacing w:val="0"/>
                <w:sz w:val="18"/>
                <w:szCs w:val="18"/>
                <w:highlight w:val="none"/>
                <w:u w:val="none"/>
              </w:rPr>
              <w:t>必备机器（自有）</w:t>
            </w:r>
          </w:p>
        </w:tc>
      </w:tr>
      <w:tr>
        <w:tblPrEx>
          <w:tblW w:w="8943" w:type="dxa"/>
          <w:tblInd w:w="0" w:type="dxa"/>
          <w:tblLayout w:type="fixed"/>
          <w:tblCellMar>
            <w:top w:w="15" w:type="dxa"/>
            <w:left w:w="15" w:type="dxa"/>
            <w:bottom w:w="15" w:type="dxa"/>
            <w:right w:w="15" w:type="dxa"/>
          </w:tblCellMar>
        </w:tblPrEx>
        <w:trPr>
          <w:trHeight w:val="23"/>
        </w:trPr>
        <w:tc>
          <w:tcPr>
            <w:tcW w:w="773"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sz w:val="18"/>
                <w:szCs w:val="18"/>
                <w:highlight w:val="none"/>
              </w:rPr>
            </w:pPr>
            <w:r>
              <w:rPr>
                <w:rFonts w:ascii="宋体" w:eastAsia="宋体" w:hAnsi="宋体" w:cs="宋体" w:hint="eastAsia"/>
                <w:caps w:val="0"/>
                <w:spacing w:val="0"/>
                <w:sz w:val="18"/>
                <w:szCs w:val="18"/>
                <w:highlight w:val="none"/>
                <w:u w:val="none"/>
                <w:lang w:val="en-US" w:eastAsia="zh-CN"/>
              </w:rPr>
              <w:t>9</w:t>
            </w:r>
          </w:p>
        </w:tc>
        <w:tc>
          <w:tcPr>
            <w:tcW w:w="763"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sz w:val="18"/>
                <w:szCs w:val="18"/>
                <w:highlight w:val="none"/>
              </w:rPr>
            </w:pPr>
            <w:r>
              <w:rPr>
                <w:rFonts w:ascii="宋体" w:eastAsia="宋体" w:hAnsi="宋体" w:cs="宋体" w:hint="eastAsia"/>
                <w:caps w:val="0"/>
                <w:color w:val="000000"/>
                <w:spacing w:val="0"/>
                <w:sz w:val="18"/>
                <w:szCs w:val="18"/>
                <w:highlight w:val="none"/>
                <w:u w:val="none"/>
              </w:rPr>
              <w:t>下水疏通机及配件</w:t>
            </w:r>
          </w:p>
        </w:tc>
        <w:tc>
          <w:tcPr>
            <w:tcW w:w="691"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sz w:val="18"/>
                <w:szCs w:val="18"/>
                <w:highlight w:val="none"/>
              </w:rPr>
            </w:pPr>
            <w:r>
              <w:rPr>
                <w:rFonts w:ascii="宋体" w:eastAsia="宋体" w:hAnsi="宋体" w:cs="宋体" w:hint="eastAsia"/>
                <w:caps w:val="0"/>
                <w:color w:val="000000"/>
                <w:spacing w:val="0"/>
                <w:sz w:val="18"/>
                <w:szCs w:val="18"/>
                <w:highlight w:val="none"/>
                <w:u w:val="none"/>
              </w:rPr>
              <w:t>部</w:t>
            </w:r>
          </w:p>
        </w:tc>
        <w:tc>
          <w:tcPr>
            <w:tcW w:w="3996"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sz w:val="18"/>
                <w:szCs w:val="18"/>
                <w:highlight w:val="none"/>
              </w:rPr>
            </w:pPr>
            <w:r>
              <w:rPr>
                <w:rFonts w:ascii="宋体" w:eastAsia="宋体" w:hAnsi="宋体" w:cs="宋体" w:hint="eastAsia"/>
                <w:caps w:val="0"/>
                <w:color w:val="000000"/>
                <w:spacing w:val="0"/>
                <w:sz w:val="18"/>
                <w:szCs w:val="18"/>
                <w:highlight w:val="none"/>
                <w:u w:val="none"/>
              </w:rPr>
              <w:t>全新</w:t>
            </w:r>
          </w:p>
        </w:tc>
        <w:tc>
          <w:tcPr>
            <w:tcW w:w="1100"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sz w:val="18"/>
                <w:szCs w:val="18"/>
                <w:highlight w:val="none"/>
              </w:rPr>
            </w:pPr>
            <w:r>
              <w:rPr>
                <w:rFonts w:ascii="宋体" w:eastAsia="宋体" w:hAnsi="宋体" w:cs="宋体" w:hint="eastAsia"/>
                <w:caps w:val="0"/>
                <w:color w:val="000000"/>
                <w:spacing w:val="0"/>
                <w:sz w:val="18"/>
                <w:szCs w:val="18"/>
                <w:highlight w:val="none"/>
                <w:u w:val="none"/>
              </w:rPr>
              <w:t>1</w:t>
            </w:r>
          </w:p>
        </w:tc>
        <w:tc>
          <w:tcPr>
            <w:tcW w:w="1620"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sz w:val="18"/>
                <w:szCs w:val="18"/>
                <w:highlight w:val="none"/>
              </w:rPr>
            </w:pPr>
            <w:r>
              <w:rPr>
                <w:rFonts w:ascii="宋体" w:eastAsia="宋体" w:hAnsi="宋体" w:cs="宋体" w:hint="eastAsia"/>
                <w:caps w:val="0"/>
                <w:color w:val="000000"/>
                <w:spacing w:val="0"/>
                <w:sz w:val="18"/>
                <w:szCs w:val="18"/>
                <w:highlight w:val="none"/>
                <w:u w:val="none"/>
              </w:rPr>
              <w:t>必备机器</w:t>
            </w:r>
          </w:p>
        </w:tc>
      </w:tr>
      <w:tr>
        <w:tblPrEx>
          <w:tblW w:w="8943" w:type="dxa"/>
          <w:tblInd w:w="0" w:type="dxa"/>
          <w:tblLayout w:type="fixed"/>
          <w:tblCellMar>
            <w:top w:w="15" w:type="dxa"/>
            <w:left w:w="15" w:type="dxa"/>
            <w:bottom w:w="15" w:type="dxa"/>
            <w:right w:w="15" w:type="dxa"/>
          </w:tblCellMar>
        </w:tblPrEx>
        <w:trPr>
          <w:trHeight w:val="23"/>
        </w:trPr>
        <w:tc>
          <w:tcPr>
            <w:tcW w:w="773"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sz w:val="18"/>
                <w:szCs w:val="18"/>
                <w:highlight w:val="none"/>
              </w:rPr>
            </w:pPr>
            <w:r>
              <w:rPr>
                <w:rFonts w:ascii="宋体" w:eastAsia="宋体" w:hAnsi="宋体" w:cs="宋体" w:hint="eastAsia"/>
                <w:b w:val="0"/>
                <w:caps w:val="0"/>
                <w:color w:val="000000"/>
                <w:spacing w:val="0"/>
                <w:sz w:val="18"/>
                <w:szCs w:val="18"/>
                <w:highlight w:val="none"/>
                <w:u w:val="none"/>
                <w:lang w:val="en-US" w:eastAsia="zh-CN"/>
              </w:rPr>
              <w:t>10</w:t>
            </w:r>
          </w:p>
        </w:tc>
        <w:tc>
          <w:tcPr>
            <w:tcW w:w="763"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sz w:val="18"/>
                <w:szCs w:val="18"/>
                <w:highlight w:val="none"/>
              </w:rPr>
            </w:pPr>
            <w:r>
              <w:rPr>
                <w:rFonts w:ascii="宋体" w:eastAsia="宋体" w:hAnsi="宋体" w:cs="宋体" w:hint="eastAsia"/>
                <w:b w:val="0"/>
                <w:caps w:val="0"/>
                <w:color w:val="000000"/>
                <w:spacing w:val="0"/>
                <w:sz w:val="18"/>
                <w:szCs w:val="18"/>
                <w:highlight w:val="none"/>
                <w:u w:val="none"/>
              </w:rPr>
              <w:t>修缮维修工具</w:t>
            </w:r>
          </w:p>
        </w:tc>
        <w:tc>
          <w:tcPr>
            <w:tcW w:w="691"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sz w:val="18"/>
                <w:szCs w:val="18"/>
                <w:highlight w:val="none"/>
              </w:rPr>
            </w:pPr>
            <w:r>
              <w:rPr>
                <w:rFonts w:ascii="宋体" w:eastAsia="宋体" w:hAnsi="宋体" w:cs="宋体" w:hint="eastAsia"/>
                <w:b w:val="0"/>
                <w:caps w:val="0"/>
                <w:color w:val="000000"/>
                <w:spacing w:val="0"/>
                <w:sz w:val="18"/>
                <w:szCs w:val="18"/>
                <w:highlight w:val="none"/>
                <w:u w:val="none"/>
              </w:rPr>
              <w:t>套</w:t>
            </w:r>
          </w:p>
        </w:tc>
        <w:tc>
          <w:tcPr>
            <w:tcW w:w="3996"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sz w:val="18"/>
                <w:szCs w:val="18"/>
                <w:highlight w:val="none"/>
              </w:rPr>
            </w:pPr>
            <w:r>
              <w:rPr>
                <w:rFonts w:ascii="宋体" w:eastAsia="宋体" w:hAnsi="宋体" w:cs="宋体" w:hint="eastAsia"/>
                <w:caps w:val="0"/>
                <w:color w:val="000000"/>
                <w:spacing w:val="0"/>
                <w:sz w:val="18"/>
                <w:szCs w:val="18"/>
                <w:highlight w:val="none"/>
                <w:u w:val="none"/>
              </w:rPr>
              <w:t>1、基础工具：</w:t>
            </w:r>
          </w:p>
          <w:p>
            <w:pPr>
              <w:pStyle w:val="NormalWeb"/>
              <w:widowControl/>
              <w:spacing w:beforeAutospacing="0" w:after="0" w:afterAutospacing="0" w:line="27" w:lineRule="atLeast"/>
              <w:ind w:left="0" w:right="0" w:firstLine="0"/>
              <w:jc w:val="left"/>
              <w:rPr>
                <w:rFonts w:ascii="宋体" w:eastAsia="宋体" w:hAnsi="宋体" w:cs="宋体" w:hint="eastAsia"/>
                <w:sz w:val="18"/>
                <w:szCs w:val="18"/>
                <w:highlight w:val="none"/>
              </w:rPr>
            </w:pPr>
            <w:r>
              <w:rPr>
                <w:rFonts w:ascii="宋体" w:eastAsia="宋体" w:hAnsi="宋体" w:cs="宋体" w:hint="eastAsia"/>
                <w:caps w:val="0"/>
                <w:color w:val="000000"/>
                <w:spacing w:val="0"/>
                <w:sz w:val="18"/>
                <w:szCs w:val="18"/>
                <w:highlight w:val="none"/>
                <w:u w:val="none"/>
              </w:rPr>
              <w:t>钳子、扳手、螺丝刀、锤子、钢锯、卷尺、水平尺、水管钳等</w:t>
            </w:r>
          </w:p>
          <w:p>
            <w:pPr>
              <w:pStyle w:val="NormalWeb"/>
              <w:widowControl/>
              <w:spacing w:beforeAutospacing="0" w:after="0" w:afterAutospacing="0" w:line="27" w:lineRule="atLeast"/>
              <w:ind w:left="0" w:right="0" w:firstLine="0"/>
              <w:jc w:val="left"/>
              <w:rPr>
                <w:rFonts w:ascii="宋体" w:eastAsia="宋体" w:hAnsi="宋体" w:cs="宋体" w:hint="eastAsia"/>
                <w:sz w:val="18"/>
                <w:szCs w:val="18"/>
                <w:highlight w:val="none"/>
              </w:rPr>
            </w:pPr>
            <w:r>
              <w:rPr>
                <w:rFonts w:ascii="宋体" w:eastAsia="宋体" w:hAnsi="宋体" w:cs="宋体" w:hint="eastAsia"/>
                <w:caps w:val="0"/>
                <w:color w:val="000000"/>
                <w:spacing w:val="0"/>
                <w:sz w:val="18"/>
                <w:szCs w:val="18"/>
                <w:highlight w:val="none"/>
                <w:u w:val="none"/>
              </w:rPr>
              <w:t>2、电动工具：安全检测合同并有相关认证</w:t>
            </w:r>
          </w:p>
          <w:p>
            <w:pPr>
              <w:pStyle w:val="NormalWeb"/>
              <w:widowControl/>
              <w:spacing w:beforeAutospacing="0" w:after="0" w:afterAutospacing="0" w:line="27" w:lineRule="atLeast"/>
              <w:ind w:left="0" w:right="0" w:firstLine="0"/>
              <w:jc w:val="left"/>
              <w:rPr>
                <w:rFonts w:ascii="宋体" w:eastAsia="宋体" w:hAnsi="宋体" w:cs="宋体" w:hint="eastAsia"/>
                <w:sz w:val="18"/>
                <w:szCs w:val="18"/>
                <w:highlight w:val="none"/>
              </w:rPr>
            </w:pPr>
            <w:r>
              <w:rPr>
                <w:rFonts w:ascii="宋体" w:eastAsia="宋体" w:hAnsi="宋体" w:cs="宋体" w:hint="eastAsia"/>
                <w:caps w:val="0"/>
                <w:color w:val="000000"/>
                <w:spacing w:val="0"/>
                <w:sz w:val="18"/>
                <w:szCs w:val="18"/>
                <w:highlight w:val="none"/>
                <w:u w:val="none"/>
              </w:rPr>
              <w:t>电钻、角磨机、切割机、电锤、热熔机、电焊机等</w:t>
            </w:r>
          </w:p>
          <w:p>
            <w:pPr>
              <w:pStyle w:val="NormalWeb"/>
              <w:widowControl/>
              <w:spacing w:beforeAutospacing="0" w:after="0" w:afterAutospacing="0" w:line="27" w:lineRule="atLeast"/>
              <w:ind w:left="0" w:right="0" w:firstLine="0"/>
              <w:jc w:val="left"/>
              <w:rPr>
                <w:rFonts w:ascii="宋体" w:eastAsia="宋体" w:hAnsi="宋体" w:cs="宋体" w:hint="eastAsia"/>
                <w:sz w:val="18"/>
                <w:szCs w:val="18"/>
                <w:highlight w:val="none"/>
              </w:rPr>
            </w:pPr>
            <w:r>
              <w:rPr>
                <w:rFonts w:ascii="宋体" w:eastAsia="宋体" w:hAnsi="宋体" w:cs="宋体" w:hint="eastAsia"/>
                <w:caps w:val="0"/>
                <w:color w:val="000000"/>
                <w:spacing w:val="0"/>
                <w:sz w:val="18"/>
                <w:szCs w:val="18"/>
                <w:highlight w:val="none"/>
                <w:u w:val="none"/>
              </w:rPr>
              <w:t>3、必备的保护性工具</w:t>
            </w:r>
          </w:p>
          <w:p>
            <w:pPr>
              <w:pStyle w:val="NormalWeb"/>
              <w:widowControl/>
              <w:spacing w:beforeAutospacing="0" w:after="0" w:afterAutospacing="0" w:line="27" w:lineRule="atLeast"/>
              <w:ind w:left="0" w:right="0" w:firstLine="0"/>
              <w:jc w:val="left"/>
              <w:rPr>
                <w:rFonts w:ascii="宋体" w:eastAsia="宋体" w:hAnsi="宋体" w:cs="宋体" w:hint="eastAsia"/>
                <w:sz w:val="18"/>
                <w:szCs w:val="18"/>
                <w:highlight w:val="none"/>
              </w:rPr>
            </w:pPr>
            <w:r>
              <w:rPr>
                <w:rFonts w:ascii="宋体" w:eastAsia="宋体" w:hAnsi="宋体" w:cs="宋体" w:hint="eastAsia"/>
                <w:caps w:val="0"/>
                <w:color w:val="000000"/>
                <w:spacing w:val="0"/>
                <w:sz w:val="18"/>
                <w:szCs w:val="18"/>
                <w:highlight w:val="none"/>
                <w:u w:val="none"/>
              </w:rPr>
              <w:t>4、其他工具：</w:t>
            </w:r>
          </w:p>
          <w:p>
            <w:pPr>
              <w:pStyle w:val="NormalWeb"/>
              <w:widowControl/>
              <w:spacing w:beforeAutospacing="0" w:after="0" w:afterAutospacing="0" w:line="27" w:lineRule="atLeast"/>
              <w:ind w:left="0" w:right="0" w:firstLine="0"/>
              <w:jc w:val="left"/>
              <w:rPr>
                <w:rFonts w:ascii="宋体" w:eastAsia="宋体" w:hAnsi="宋体" w:cs="宋体" w:hint="eastAsia"/>
                <w:sz w:val="18"/>
                <w:szCs w:val="18"/>
                <w:highlight w:val="none"/>
              </w:rPr>
            </w:pPr>
            <w:r>
              <w:rPr>
                <w:rFonts w:ascii="宋体" w:eastAsia="宋体" w:hAnsi="宋体" w:cs="宋体" w:hint="eastAsia"/>
                <w:caps w:val="0"/>
                <w:color w:val="000000"/>
                <w:spacing w:val="0"/>
                <w:sz w:val="18"/>
                <w:szCs w:val="18"/>
                <w:highlight w:val="none"/>
                <w:u w:val="none"/>
              </w:rPr>
              <w:t>梯子（2m、3m、5m），吸尘器、工具箱等</w:t>
            </w:r>
          </w:p>
        </w:tc>
        <w:tc>
          <w:tcPr>
            <w:tcW w:w="1100"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sz w:val="18"/>
                <w:szCs w:val="18"/>
                <w:highlight w:val="none"/>
              </w:rPr>
            </w:pPr>
            <w:r>
              <w:rPr>
                <w:rFonts w:ascii="宋体" w:eastAsia="宋体" w:hAnsi="宋体" w:cs="宋体" w:hint="eastAsia"/>
                <w:b w:val="0"/>
                <w:caps w:val="0"/>
                <w:color w:val="000000"/>
                <w:spacing w:val="0"/>
                <w:sz w:val="18"/>
                <w:szCs w:val="18"/>
                <w:highlight w:val="none"/>
                <w:u w:val="none"/>
              </w:rPr>
              <w:t>10</w:t>
            </w:r>
          </w:p>
        </w:tc>
        <w:tc>
          <w:tcPr>
            <w:tcW w:w="1620"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sz w:val="18"/>
                <w:szCs w:val="18"/>
                <w:highlight w:val="none"/>
              </w:rPr>
            </w:pPr>
            <w:r>
              <w:rPr>
                <w:rFonts w:ascii="宋体" w:eastAsia="宋体" w:hAnsi="宋体" w:cs="宋体" w:hint="eastAsia"/>
                <w:b w:val="0"/>
                <w:caps w:val="0"/>
                <w:color w:val="000000"/>
                <w:spacing w:val="0"/>
                <w:sz w:val="18"/>
                <w:szCs w:val="18"/>
                <w:highlight w:val="none"/>
                <w:u w:val="none"/>
              </w:rPr>
              <w:t>必备机器（自有）</w:t>
            </w:r>
          </w:p>
        </w:tc>
      </w:tr>
      <w:tr>
        <w:tblPrEx>
          <w:tblW w:w="8943" w:type="dxa"/>
          <w:tblInd w:w="0" w:type="dxa"/>
          <w:tblLayout w:type="fixed"/>
          <w:tblCellMar>
            <w:top w:w="15" w:type="dxa"/>
            <w:left w:w="15" w:type="dxa"/>
            <w:bottom w:w="15" w:type="dxa"/>
            <w:right w:w="15" w:type="dxa"/>
          </w:tblCellMar>
        </w:tblPrEx>
        <w:trPr>
          <w:trHeight w:val="23"/>
        </w:trPr>
        <w:tc>
          <w:tcPr>
            <w:tcW w:w="773" w:type="dxa"/>
            <w:vMerge w:val="restart"/>
            <w:tcBorders>
              <w:top w:val="single" w:sz="2" w:space="0" w:color="000000"/>
              <w:left w:val="single" w:sz="2" w:space="0" w:color="000000"/>
              <w:right w:val="single" w:sz="2" w:space="0" w:color="000000"/>
            </w:tcBorders>
            <w:shd w:val="clear" w:color="auto" w:fill="auto"/>
            <w:vAlign w:val="center"/>
          </w:tcPr>
          <w:p>
            <w:pPr>
              <w:pStyle w:val="NormalWeb"/>
              <w:widowControl/>
              <w:spacing w:beforeAutospacing="0" w:after="0" w:afterAutospacing="0" w:line="27" w:lineRule="atLeast"/>
              <w:ind w:left="0" w:right="0" w:firstLine="0"/>
              <w:jc w:val="center"/>
              <w:rPr>
                <w:rFonts w:ascii="宋体" w:eastAsia="宋体" w:hAnsi="宋体" w:cs="宋体" w:hint="eastAsia"/>
                <w:sz w:val="18"/>
                <w:szCs w:val="18"/>
                <w:highlight w:val="none"/>
              </w:rPr>
            </w:pPr>
            <w:r>
              <w:rPr>
                <w:rFonts w:ascii="宋体" w:eastAsia="宋体" w:hAnsi="宋体" w:cs="宋体" w:hint="eastAsia"/>
                <w:b w:val="0"/>
                <w:caps w:val="0"/>
                <w:color w:val="000000"/>
                <w:spacing w:val="0"/>
                <w:sz w:val="18"/>
                <w:szCs w:val="18"/>
                <w:highlight w:val="none"/>
                <w:u w:val="none"/>
              </w:rPr>
              <w:t>1</w:t>
            </w:r>
            <w:r>
              <w:rPr>
                <w:rFonts w:ascii="宋体" w:eastAsia="宋体" w:hAnsi="宋体" w:cs="宋体" w:hint="eastAsia"/>
                <w:b w:val="0"/>
                <w:caps w:val="0"/>
                <w:color w:val="000000"/>
                <w:spacing w:val="0"/>
                <w:sz w:val="18"/>
                <w:szCs w:val="18"/>
                <w:highlight w:val="none"/>
                <w:u w:val="none"/>
                <w:lang w:val="en-US" w:eastAsia="zh-CN"/>
              </w:rPr>
              <w:t>1</w:t>
            </w:r>
          </w:p>
        </w:tc>
        <w:tc>
          <w:tcPr>
            <w:tcW w:w="763" w:type="dxa"/>
            <w:vMerge w:val="restart"/>
            <w:tcBorders>
              <w:top w:val="single" w:sz="2" w:space="0" w:color="000000"/>
              <w:left w:val="single" w:sz="2" w:space="0" w:color="000000"/>
              <w:right w:val="single" w:sz="2" w:space="0" w:color="000000"/>
            </w:tcBorders>
            <w:shd w:val="clear" w:color="auto" w:fill="auto"/>
            <w:vAlign w:val="center"/>
          </w:tcPr>
          <w:p>
            <w:pPr>
              <w:pStyle w:val="NormalWeb"/>
              <w:widowControl/>
              <w:spacing w:beforeAutospacing="0" w:after="0" w:afterAutospacing="0" w:line="27" w:lineRule="atLeast"/>
              <w:ind w:left="0" w:right="0" w:firstLine="0"/>
              <w:jc w:val="center"/>
              <w:rPr>
                <w:rFonts w:ascii="宋体" w:eastAsia="宋体" w:hAnsi="宋体" w:cs="宋体" w:hint="eastAsia"/>
                <w:sz w:val="18"/>
                <w:szCs w:val="18"/>
                <w:highlight w:val="none"/>
              </w:rPr>
            </w:pPr>
            <w:r>
              <w:rPr>
                <w:rFonts w:ascii="宋体" w:eastAsia="宋体" w:hAnsi="宋体" w:cs="宋体" w:hint="eastAsia"/>
                <w:b w:val="0"/>
                <w:caps w:val="0"/>
                <w:color w:val="000000"/>
                <w:spacing w:val="0"/>
                <w:sz w:val="18"/>
                <w:szCs w:val="18"/>
                <w:highlight w:val="none"/>
                <w:u w:val="none"/>
              </w:rPr>
              <w:t>防汛物资</w:t>
            </w:r>
          </w:p>
        </w:tc>
        <w:tc>
          <w:tcPr>
            <w:tcW w:w="691" w:type="dxa"/>
            <w:vMerge w:val="restart"/>
            <w:tcBorders>
              <w:top w:val="single" w:sz="2" w:space="0" w:color="000000"/>
              <w:left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360"/>
              <w:jc w:val="center"/>
              <w:rPr>
                <w:rFonts w:ascii="宋体" w:eastAsia="宋体" w:hAnsi="宋体" w:cs="宋体" w:hint="eastAsia"/>
                <w:sz w:val="18"/>
                <w:szCs w:val="18"/>
                <w:highlight w:val="none"/>
              </w:rPr>
            </w:pPr>
            <w:r>
              <w:rPr>
                <w:rFonts w:ascii="宋体" w:eastAsia="宋体" w:hAnsi="宋体" w:cs="宋体" w:hint="eastAsia"/>
                <w:caps w:val="0"/>
                <w:color w:val="000000"/>
                <w:spacing w:val="0"/>
                <w:sz w:val="18"/>
                <w:szCs w:val="18"/>
                <w:highlight w:val="none"/>
                <w:u w:val="none"/>
              </w:rPr>
              <w:t>套</w:t>
            </w:r>
          </w:p>
        </w:tc>
        <w:tc>
          <w:tcPr>
            <w:tcW w:w="3996"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sz w:val="18"/>
                <w:szCs w:val="18"/>
                <w:highlight w:val="none"/>
              </w:rPr>
            </w:pPr>
            <w:r>
              <w:rPr>
                <w:rFonts w:ascii="宋体" w:eastAsia="宋体" w:hAnsi="宋体" w:cs="宋体" w:hint="eastAsia"/>
                <w:caps w:val="0"/>
                <w:color w:val="000000"/>
                <w:spacing w:val="0"/>
                <w:sz w:val="18"/>
                <w:szCs w:val="18"/>
                <w:highlight w:val="none"/>
                <w:u w:val="none"/>
              </w:rPr>
              <w:t>抽水机（全新）、潜水泵（全新）、撬棍</w:t>
            </w:r>
          </w:p>
        </w:tc>
        <w:tc>
          <w:tcPr>
            <w:tcW w:w="1100"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sz w:val="18"/>
                <w:szCs w:val="18"/>
                <w:highlight w:val="none"/>
              </w:rPr>
            </w:pPr>
            <w:r>
              <w:rPr>
                <w:rFonts w:ascii="宋体" w:eastAsia="宋体" w:hAnsi="宋体" w:cs="宋体" w:hint="eastAsia"/>
                <w:caps w:val="0"/>
                <w:color w:val="000000"/>
                <w:spacing w:val="0"/>
                <w:sz w:val="18"/>
                <w:szCs w:val="18"/>
                <w:highlight w:val="none"/>
                <w:u w:val="none"/>
              </w:rPr>
              <w:t>5</w:t>
            </w:r>
          </w:p>
        </w:tc>
        <w:tc>
          <w:tcPr>
            <w:tcW w:w="1620"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360"/>
              <w:jc w:val="center"/>
              <w:rPr>
                <w:rFonts w:ascii="宋体" w:eastAsia="宋体" w:hAnsi="宋体" w:cs="宋体" w:hint="eastAsia"/>
                <w:sz w:val="18"/>
                <w:szCs w:val="18"/>
                <w:highlight w:val="none"/>
              </w:rPr>
            </w:pPr>
            <w:r>
              <w:rPr>
                <w:rFonts w:ascii="宋体" w:eastAsia="宋体" w:hAnsi="宋体" w:cs="宋体" w:hint="eastAsia"/>
                <w:caps w:val="0"/>
                <w:spacing w:val="0"/>
                <w:sz w:val="18"/>
                <w:szCs w:val="18"/>
                <w:highlight w:val="none"/>
                <w:u w:val="none"/>
              </w:rPr>
              <w:t> </w:t>
            </w:r>
          </w:p>
        </w:tc>
      </w:tr>
      <w:tr>
        <w:tblPrEx>
          <w:tblW w:w="8943" w:type="dxa"/>
          <w:tblInd w:w="0" w:type="dxa"/>
          <w:tblLayout w:type="fixed"/>
          <w:tblCellMar>
            <w:top w:w="15" w:type="dxa"/>
            <w:left w:w="15" w:type="dxa"/>
            <w:bottom w:w="15" w:type="dxa"/>
            <w:right w:w="15" w:type="dxa"/>
          </w:tblCellMar>
        </w:tblPrEx>
        <w:trPr>
          <w:trHeight w:val="23"/>
        </w:trPr>
        <w:tc>
          <w:tcPr>
            <w:tcW w:w="773" w:type="dxa"/>
            <w:vMerge/>
            <w:tcBorders>
              <w:left w:val="single" w:sz="2" w:space="0" w:color="000000"/>
              <w:right w:val="single" w:sz="2" w:space="0" w:color="000000"/>
            </w:tcBorders>
            <w:shd w:val="clear" w:color="auto" w:fill="auto"/>
            <w:vAlign w:val="center"/>
          </w:tcPr>
          <w:p>
            <w:pPr>
              <w:pStyle w:val="NormalWeb"/>
              <w:widowControl/>
              <w:spacing w:beforeAutospacing="0" w:after="0" w:afterAutospacing="0" w:line="27" w:lineRule="atLeast"/>
              <w:ind w:left="0" w:right="0" w:firstLine="0"/>
              <w:jc w:val="center"/>
              <w:rPr>
                <w:rFonts w:ascii="宋体" w:eastAsia="宋体" w:hAnsi="宋体" w:cs="宋体" w:hint="eastAsia"/>
                <w:sz w:val="18"/>
                <w:szCs w:val="18"/>
                <w:highlight w:val="none"/>
              </w:rPr>
            </w:pPr>
          </w:p>
        </w:tc>
        <w:tc>
          <w:tcPr>
            <w:tcW w:w="763" w:type="dxa"/>
            <w:vMerge/>
            <w:tcBorders>
              <w:left w:val="single" w:sz="2" w:space="0" w:color="000000"/>
              <w:right w:val="single" w:sz="2" w:space="0" w:color="000000"/>
            </w:tcBorders>
            <w:shd w:val="clear" w:color="auto" w:fill="auto"/>
            <w:vAlign w:val="center"/>
          </w:tcPr>
          <w:p>
            <w:pPr>
              <w:pStyle w:val="NormalWeb"/>
              <w:widowControl/>
              <w:spacing w:beforeAutospacing="0" w:after="0" w:afterAutospacing="0" w:line="27" w:lineRule="atLeast"/>
              <w:ind w:left="0" w:right="0" w:firstLine="0"/>
              <w:jc w:val="center"/>
              <w:rPr>
                <w:rFonts w:ascii="宋体" w:eastAsia="宋体" w:hAnsi="宋体" w:cs="宋体" w:hint="eastAsia"/>
                <w:sz w:val="18"/>
                <w:szCs w:val="18"/>
                <w:highlight w:val="none"/>
              </w:rPr>
            </w:pPr>
          </w:p>
        </w:tc>
        <w:tc>
          <w:tcPr>
            <w:tcW w:w="691" w:type="dxa"/>
            <w:vMerge/>
            <w:tcBorders>
              <w:left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360"/>
              <w:jc w:val="center"/>
              <w:rPr>
                <w:rFonts w:ascii="宋体" w:eastAsia="宋体" w:hAnsi="宋体" w:cs="宋体" w:hint="eastAsia"/>
                <w:sz w:val="18"/>
                <w:szCs w:val="18"/>
                <w:highlight w:val="none"/>
              </w:rPr>
            </w:pPr>
          </w:p>
        </w:tc>
        <w:tc>
          <w:tcPr>
            <w:tcW w:w="3996"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sz w:val="18"/>
                <w:szCs w:val="18"/>
                <w:highlight w:val="none"/>
              </w:rPr>
            </w:pPr>
            <w:r>
              <w:rPr>
                <w:rFonts w:ascii="宋体" w:eastAsia="宋体" w:hAnsi="宋体" w:cs="宋体" w:hint="eastAsia"/>
                <w:caps w:val="0"/>
                <w:color w:val="000000"/>
                <w:spacing w:val="0"/>
                <w:sz w:val="18"/>
                <w:szCs w:val="18"/>
                <w:highlight w:val="none"/>
                <w:u w:val="none"/>
              </w:rPr>
              <w:t>防汛用沙袋（含沙袋套）</w:t>
            </w:r>
          </w:p>
        </w:tc>
        <w:tc>
          <w:tcPr>
            <w:tcW w:w="1100"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sz w:val="18"/>
                <w:szCs w:val="18"/>
                <w:highlight w:val="none"/>
              </w:rPr>
            </w:pPr>
            <w:r>
              <w:rPr>
                <w:rFonts w:ascii="宋体" w:eastAsia="宋体" w:hAnsi="宋体" w:cs="宋体" w:hint="eastAsia"/>
                <w:caps w:val="0"/>
                <w:color w:val="000000"/>
                <w:spacing w:val="0"/>
                <w:sz w:val="18"/>
                <w:szCs w:val="18"/>
                <w:highlight w:val="none"/>
                <w:u w:val="none"/>
              </w:rPr>
              <w:t>100</w:t>
            </w:r>
          </w:p>
        </w:tc>
        <w:tc>
          <w:tcPr>
            <w:tcW w:w="1620"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360"/>
              <w:jc w:val="center"/>
              <w:rPr>
                <w:rFonts w:ascii="宋体" w:eastAsia="宋体" w:hAnsi="宋体" w:cs="宋体" w:hint="eastAsia"/>
                <w:sz w:val="18"/>
                <w:szCs w:val="18"/>
                <w:highlight w:val="none"/>
              </w:rPr>
            </w:pPr>
            <w:r>
              <w:rPr>
                <w:rFonts w:ascii="宋体" w:eastAsia="宋体" w:hAnsi="宋体" w:cs="宋体" w:hint="eastAsia"/>
                <w:caps w:val="0"/>
                <w:spacing w:val="0"/>
                <w:sz w:val="18"/>
                <w:szCs w:val="18"/>
                <w:highlight w:val="none"/>
                <w:u w:val="none"/>
              </w:rPr>
              <w:t> </w:t>
            </w:r>
          </w:p>
        </w:tc>
      </w:tr>
      <w:tr>
        <w:tblPrEx>
          <w:tblW w:w="8943" w:type="dxa"/>
          <w:tblInd w:w="0" w:type="dxa"/>
          <w:tblLayout w:type="fixed"/>
          <w:tblCellMar>
            <w:top w:w="15" w:type="dxa"/>
            <w:left w:w="15" w:type="dxa"/>
            <w:bottom w:w="15" w:type="dxa"/>
            <w:right w:w="15" w:type="dxa"/>
          </w:tblCellMar>
        </w:tblPrEx>
        <w:trPr>
          <w:trHeight w:val="23"/>
        </w:trPr>
        <w:tc>
          <w:tcPr>
            <w:tcW w:w="773" w:type="dxa"/>
            <w:vMerge/>
            <w:tcBorders>
              <w:left w:val="single" w:sz="2" w:space="0" w:color="000000"/>
              <w:bottom w:val="single" w:sz="2" w:space="0" w:color="000000"/>
              <w:right w:val="single" w:sz="2" w:space="0" w:color="000000"/>
            </w:tcBorders>
            <w:shd w:val="clear" w:color="auto" w:fill="auto"/>
            <w:vAlign w:val="center"/>
          </w:tcPr>
          <w:p>
            <w:pPr>
              <w:pStyle w:val="NormalWeb"/>
              <w:widowControl/>
              <w:spacing w:beforeAutospacing="0" w:after="0" w:afterAutospacing="0" w:line="27" w:lineRule="atLeast"/>
              <w:ind w:left="0" w:right="0" w:firstLine="0"/>
              <w:jc w:val="center"/>
              <w:rPr>
                <w:rFonts w:ascii="宋体" w:eastAsia="宋体" w:hAnsi="宋体" w:cs="宋体" w:hint="eastAsia"/>
                <w:sz w:val="18"/>
                <w:szCs w:val="18"/>
                <w:highlight w:val="none"/>
              </w:rPr>
            </w:pPr>
          </w:p>
        </w:tc>
        <w:tc>
          <w:tcPr>
            <w:tcW w:w="763" w:type="dxa"/>
            <w:vMerge/>
            <w:tcBorders>
              <w:left w:val="single" w:sz="2" w:space="0" w:color="000000"/>
              <w:bottom w:val="single" w:sz="2" w:space="0" w:color="000000"/>
              <w:right w:val="single" w:sz="2" w:space="0" w:color="000000"/>
            </w:tcBorders>
            <w:shd w:val="clear" w:color="auto" w:fill="auto"/>
            <w:vAlign w:val="center"/>
          </w:tcPr>
          <w:p>
            <w:pPr>
              <w:pStyle w:val="NormalWeb"/>
              <w:widowControl/>
              <w:spacing w:beforeAutospacing="0" w:after="0" w:afterAutospacing="0" w:line="27" w:lineRule="atLeast"/>
              <w:ind w:left="0" w:right="0" w:firstLine="0"/>
              <w:jc w:val="center"/>
              <w:rPr>
                <w:rFonts w:ascii="宋体" w:eastAsia="宋体" w:hAnsi="宋体" w:cs="宋体" w:hint="eastAsia"/>
                <w:sz w:val="18"/>
                <w:szCs w:val="18"/>
                <w:highlight w:val="none"/>
              </w:rPr>
            </w:pPr>
          </w:p>
        </w:tc>
        <w:tc>
          <w:tcPr>
            <w:tcW w:w="691" w:type="dxa"/>
            <w:vMerge/>
            <w:tcBorders>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360"/>
              <w:jc w:val="center"/>
              <w:rPr>
                <w:rFonts w:ascii="宋体" w:eastAsia="宋体" w:hAnsi="宋体" w:cs="宋体" w:hint="eastAsia"/>
                <w:sz w:val="18"/>
                <w:szCs w:val="18"/>
                <w:highlight w:val="none"/>
              </w:rPr>
            </w:pPr>
          </w:p>
        </w:tc>
        <w:tc>
          <w:tcPr>
            <w:tcW w:w="3996"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left"/>
              <w:rPr>
                <w:rFonts w:ascii="宋体" w:eastAsia="宋体" w:hAnsi="宋体" w:cs="宋体" w:hint="eastAsia"/>
                <w:sz w:val="18"/>
                <w:szCs w:val="18"/>
                <w:highlight w:val="none"/>
              </w:rPr>
            </w:pPr>
            <w:r>
              <w:rPr>
                <w:rFonts w:ascii="宋体" w:eastAsia="宋体" w:hAnsi="宋体" w:cs="宋体" w:hint="eastAsia"/>
                <w:caps w:val="0"/>
                <w:color w:val="000000"/>
                <w:spacing w:val="0"/>
                <w:sz w:val="18"/>
                <w:szCs w:val="18"/>
                <w:highlight w:val="none"/>
                <w:u w:val="none"/>
              </w:rPr>
              <w:t>沙袋箱</w:t>
            </w:r>
          </w:p>
        </w:tc>
        <w:tc>
          <w:tcPr>
            <w:tcW w:w="1100"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0"/>
              <w:jc w:val="center"/>
              <w:rPr>
                <w:rFonts w:ascii="宋体" w:eastAsia="宋体" w:hAnsi="宋体" w:cs="宋体" w:hint="eastAsia"/>
                <w:sz w:val="18"/>
                <w:szCs w:val="18"/>
                <w:highlight w:val="none"/>
              </w:rPr>
            </w:pPr>
            <w:r>
              <w:rPr>
                <w:rFonts w:ascii="宋体" w:eastAsia="宋体" w:hAnsi="宋体" w:cs="宋体" w:hint="eastAsia"/>
                <w:caps w:val="0"/>
                <w:color w:val="000000"/>
                <w:spacing w:val="0"/>
                <w:sz w:val="18"/>
                <w:szCs w:val="18"/>
                <w:highlight w:val="none"/>
                <w:u w:val="none"/>
              </w:rPr>
              <w:t>根据实际需要</w:t>
            </w:r>
          </w:p>
        </w:tc>
        <w:tc>
          <w:tcPr>
            <w:tcW w:w="1620" w:type="dxa"/>
            <w:tcBorders>
              <w:top w:val="single" w:sz="2" w:space="0" w:color="000000"/>
              <w:left w:val="single" w:sz="2" w:space="0" w:color="000000"/>
              <w:bottom w:val="single" w:sz="2" w:space="0" w:color="000000"/>
              <w:right w:val="single" w:sz="2" w:space="0" w:color="000000"/>
            </w:tcBorders>
            <w:shd w:val="clear" w:color="auto" w:fill="FFFFFF"/>
            <w:vAlign w:val="center"/>
          </w:tcPr>
          <w:p>
            <w:pPr>
              <w:pStyle w:val="NormalWeb"/>
              <w:widowControl/>
              <w:spacing w:beforeAutospacing="0" w:after="0" w:afterAutospacing="0" w:line="27" w:lineRule="atLeast"/>
              <w:ind w:left="0" w:right="0" w:firstLine="360"/>
              <w:jc w:val="center"/>
              <w:rPr>
                <w:rFonts w:ascii="宋体" w:eastAsia="宋体" w:hAnsi="宋体" w:cs="宋体" w:hint="eastAsia"/>
                <w:sz w:val="18"/>
                <w:szCs w:val="18"/>
                <w:highlight w:val="none"/>
              </w:rPr>
            </w:pPr>
            <w:r>
              <w:rPr>
                <w:rFonts w:ascii="宋体" w:eastAsia="宋体" w:hAnsi="宋体" w:cs="宋体" w:hint="eastAsia"/>
                <w:caps w:val="0"/>
                <w:spacing w:val="0"/>
                <w:sz w:val="18"/>
                <w:szCs w:val="18"/>
                <w:highlight w:val="none"/>
                <w:u w:val="none"/>
              </w:rPr>
              <w:t> </w:t>
            </w:r>
          </w:p>
        </w:tc>
      </w:tr>
    </w:tbl>
    <w:p>
      <w:pPr>
        <w:pStyle w:val="NormalWeb"/>
        <w:widowControl/>
        <w:spacing w:beforeAutospacing="0" w:after="0" w:afterAutospacing="0" w:line="27" w:lineRule="atLeast"/>
        <w:ind w:left="0" w:right="0" w:firstLine="54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b/>
          <w:i w:val="0"/>
          <w:caps w:val="0"/>
          <w:color w:val="000000"/>
          <w:spacing w:val="0"/>
          <w:sz w:val="18"/>
          <w:szCs w:val="18"/>
          <w:highlight w:val="none"/>
          <w:u w:val="none"/>
        </w:rPr>
        <w:t>（2）工具配置及管理要求</w:t>
      </w:r>
    </w:p>
    <w:p>
      <w:pPr>
        <w:pStyle w:val="NormalWeb"/>
        <w:widowControl/>
        <w:spacing w:beforeAutospacing="0" w:after="0" w:afterAutospacing="0" w:line="27" w:lineRule="atLeast"/>
        <w:ind w:left="0" w:right="0" w:firstLine="36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sz w:val="18"/>
          <w:szCs w:val="18"/>
          <w:highlight w:val="none"/>
          <w:u w:val="none"/>
        </w:rPr>
        <w:t>2.1中标供应商应自行购买开展工作所必需的各类办公设备及维修工具，品牌、规格等须符合采购人要求，数量充足，满足合同要求的各项工作开展需要，方可执行。</w:t>
      </w:r>
    </w:p>
    <w:p>
      <w:pPr>
        <w:pStyle w:val="NormalWeb"/>
        <w:widowControl/>
        <w:spacing w:beforeAutospacing="0" w:after="0" w:afterAutospacing="0" w:line="27" w:lineRule="atLeast"/>
        <w:ind w:left="0" w:right="0" w:firstLine="36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sz w:val="18"/>
          <w:szCs w:val="18"/>
          <w:highlight w:val="none"/>
          <w:u w:val="none"/>
        </w:rPr>
        <w:t>2.2中标供应商必须自行配置办公电脑和打印机等办公设备、耗材。</w:t>
      </w:r>
    </w:p>
    <w:p>
      <w:pPr>
        <w:pStyle w:val="NormalWeb"/>
        <w:widowControl/>
        <w:spacing w:line="27" w:lineRule="atLeast"/>
        <w:ind w:firstLine="360"/>
        <w:rPr>
          <w:rFonts w:ascii="宋体" w:eastAsia="宋体" w:hAnsi="宋体" w:cs="宋体" w:hint="eastAsia"/>
          <w:i w:val="0"/>
          <w:caps w:val="0"/>
          <w:color w:val="000000"/>
          <w:spacing w:val="0"/>
          <w:sz w:val="18"/>
          <w:szCs w:val="18"/>
          <w:highlight w:val="none"/>
          <w:u w:val="none"/>
        </w:rPr>
      </w:pPr>
      <w:r>
        <w:rPr>
          <w:rFonts w:ascii="宋体" w:eastAsia="宋体" w:hAnsi="宋体" w:cs="宋体" w:hint="eastAsia"/>
          <w:i w:val="0"/>
          <w:caps w:val="0"/>
          <w:color w:val="000000"/>
          <w:spacing w:val="0"/>
          <w:sz w:val="18"/>
          <w:szCs w:val="18"/>
          <w:highlight w:val="none"/>
          <w:u w:val="none"/>
        </w:rPr>
        <w:t>21.3中标供应商须提供足够的作业机具，如叉车、升降机等，维修和维护均由中标供应商负责，自行解决管理服务时所需的日常工具和劳保用品，包括但不限于维修工具、五金材料以及办公设备等，并能根据采购人的行业形象要求及规范，保证文明工作。</w:t>
      </w:r>
    </w:p>
    <w:p>
      <w:pPr>
        <w:pStyle w:val="BodyText2"/>
        <w:rPr>
          <w:rFonts w:ascii="宋体" w:eastAsia="宋体" w:hAnsi="宋体" w:cs="宋体" w:hint="eastAsia"/>
          <w:i w:val="0"/>
          <w:caps w:val="0"/>
          <w:color w:val="000000"/>
          <w:spacing w:val="0"/>
          <w:sz w:val="18"/>
          <w:szCs w:val="18"/>
          <w:highlight w:val="none"/>
          <w:u w:val="none"/>
        </w:rPr>
      </w:pPr>
    </w:p>
    <w:p>
      <w:pPr>
        <w:pStyle w:val="BodyText2"/>
        <w:rPr>
          <w:rFonts w:ascii="宋体" w:eastAsia="宋体" w:hAnsi="宋体" w:cs="宋体" w:hint="eastAsia"/>
          <w:i w:val="0"/>
          <w:caps w:val="0"/>
          <w:color w:val="000000"/>
          <w:spacing w:val="0"/>
          <w:sz w:val="18"/>
          <w:szCs w:val="18"/>
          <w:highlight w:val="none"/>
          <w:u w:val="none"/>
        </w:rPr>
      </w:pPr>
    </w:p>
    <w:p>
      <w:pPr>
        <w:pStyle w:val="Heading2"/>
        <w:spacing w:before="120" w:beforeLines="50" w:after="120" w:afterLines="50"/>
        <w:rPr>
          <w:rFonts w:ascii="宋体" w:eastAsia="宋体" w:hAnsi="宋体" w:cs="宋体" w:hint="eastAsia"/>
          <w:szCs w:val="24"/>
          <w:highlight w:val="none"/>
        </w:rPr>
      </w:pPr>
      <w:r>
        <w:rPr>
          <w:rFonts w:ascii="宋体" w:eastAsia="宋体" w:hAnsi="宋体" w:cs="宋体" w:hint="eastAsia"/>
          <w:szCs w:val="24"/>
          <w:highlight w:val="none"/>
        </w:rPr>
        <w:t>六、商务要求</w:t>
      </w:r>
    </w:p>
    <w:p>
      <w:pPr>
        <w:widowControl/>
        <w:spacing w:beforeAutospacing="0" w:after="0" w:afterAutospacing="0" w:line="27" w:lineRule="atLeast"/>
        <w:ind w:left="0" w:firstLine="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kern w:val="0"/>
          <w:sz w:val="22"/>
          <w:szCs w:val="22"/>
          <w:highlight w:val="none"/>
          <w:u w:val="none"/>
          <w:lang w:val="en-US" w:eastAsia="zh-CN"/>
        </w:rPr>
        <w:t>（一）服务的时间/周期、服务地点</w:t>
      </w:r>
    </w:p>
    <w:p>
      <w:pPr>
        <w:pStyle w:val="NormalWeb"/>
        <w:widowControl/>
        <w:spacing w:beforeAutospacing="0" w:after="0" w:afterAutospacing="0" w:line="27" w:lineRule="atLeast"/>
        <w:ind w:left="0" w:right="0" w:firstLine="540"/>
        <w:jc w:val="both"/>
        <w:rPr>
          <w:rFonts w:ascii="宋体" w:eastAsia="宋体" w:hAnsi="宋体" w:cs="宋体" w:hint="eastAsia"/>
          <w:i w:val="0"/>
          <w:caps w:val="0"/>
          <w:color w:val="000000"/>
          <w:spacing w:val="0"/>
          <w:sz w:val="18"/>
          <w:szCs w:val="18"/>
          <w:highlight w:val="none"/>
          <w:u w:val="none"/>
          <w:lang w:val="en-US" w:eastAsia="zh-CN"/>
        </w:rPr>
      </w:pPr>
      <w:r>
        <w:rPr>
          <w:rFonts w:ascii="宋体" w:eastAsia="宋体" w:hAnsi="宋体" w:cs="宋体" w:hint="eastAsia"/>
          <w:i w:val="0"/>
          <w:caps w:val="0"/>
          <w:color w:val="000000"/>
          <w:spacing w:val="0"/>
          <w:sz w:val="18"/>
          <w:szCs w:val="18"/>
          <w:highlight w:val="none"/>
          <w:u w:val="none"/>
          <w:lang w:val="en-US" w:eastAsia="zh-CN"/>
        </w:rPr>
        <w:t>1、服务时间/周期：</w:t>
      </w:r>
    </w:p>
    <w:p>
      <w:pPr>
        <w:pStyle w:val="NormalWeb"/>
        <w:widowControl/>
        <w:numPr>
          <w:ilvl w:val="0"/>
          <w:numId w:val="13"/>
        </w:numPr>
        <w:spacing w:beforeAutospacing="0" w:after="0" w:afterAutospacing="0" w:line="27" w:lineRule="atLeast"/>
        <w:ind w:left="0" w:right="0" w:firstLine="540"/>
        <w:jc w:val="both"/>
        <w:rPr>
          <w:rFonts w:ascii="宋体" w:eastAsia="宋体" w:hAnsi="宋体" w:cs="宋体" w:hint="eastAsia"/>
          <w:i w:val="0"/>
          <w:caps w:val="0"/>
          <w:color w:val="000000"/>
          <w:spacing w:val="0"/>
          <w:sz w:val="18"/>
          <w:szCs w:val="18"/>
          <w:highlight w:val="none"/>
          <w:u w:val="none"/>
          <w:lang w:val="en-US" w:eastAsia="zh-CN"/>
        </w:rPr>
      </w:pPr>
      <w:r>
        <w:rPr>
          <w:rStyle w:val="CommentReference"/>
          <w:rFonts w:ascii="宋体" w:hint="eastAsia"/>
          <w:kern w:val="0"/>
        </w:rPr>
        <w:t>自合同生效之日起1年。本合同约定的1年合同期限为本次招标的中标合同期限，合同期满前，</w:t>
      </w:r>
      <w:r>
        <w:rPr>
          <w:rStyle w:val="CommentReference"/>
          <w:rFonts w:ascii="宋体" w:hint="eastAsia"/>
          <w:kern w:val="0"/>
          <w:lang w:val="en-US" w:eastAsia="zh-CN"/>
        </w:rPr>
        <w:t>采购人</w:t>
      </w:r>
      <w:r>
        <w:rPr>
          <w:rStyle w:val="CommentReference"/>
          <w:rFonts w:ascii="宋体" w:hint="eastAsia"/>
          <w:kern w:val="0"/>
        </w:rPr>
        <w:t>可根据项目需要和</w:t>
      </w:r>
      <w:r>
        <w:rPr>
          <w:rStyle w:val="CommentReference"/>
          <w:rFonts w:ascii="宋体" w:hint="eastAsia"/>
          <w:kern w:val="0"/>
          <w:lang w:val="en-US" w:eastAsia="zh-CN"/>
        </w:rPr>
        <w:t>中标人</w:t>
      </w:r>
      <w:r>
        <w:rPr>
          <w:rStyle w:val="CommentReference"/>
          <w:rFonts w:ascii="宋体" w:hint="eastAsia"/>
          <w:kern w:val="0"/>
        </w:rPr>
        <w:t>的履约情况确定合同期限是否延长，长期服务政府采购合同履行期限最长不得超过三十六个月。如</w:t>
      </w:r>
      <w:r>
        <w:rPr>
          <w:rStyle w:val="CommentReference"/>
          <w:rFonts w:ascii="宋体" w:hint="eastAsia"/>
          <w:kern w:val="0"/>
          <w:lang w:val="en-US" w:eastAsia="zh-CN"/>
        </w:rPr>
        <w:t>采购人</w:t>
      </w:r>
      <w:r>
        <w:rPr>
          <w:rStyle w:val="CommentReference"/>
          <w:rFonts w:ascii="宋体" w:hint="eastAsia"/>
          <w:kern w:val="0"/>
        </w:rPr>
        <w:t>对</w:t>
      </w:r>
      <w:r>
        <w:rPr>
          <w:rStyle w:val="CommentReference"/>
          <w:rFonts w:ascii="宋体" w:hint="eastAsia"/>
          <w:kern w:val="0"/>
          <w:lang w:val="en-US" w:eastAsia="zh-CN"/>
        </w:rPr>
        <w:t>中标人</w:t>
      </w:r>
      <w:r>
        <w:rPr>
          <w:rStyle w:val="CommentReference"/>
          <w:rFonts w:ascii="宋体" w:hint="eastAsia"/>
          <w:kern w:val="0"/>
        </w:rPr>
        <w:t>履约情况不满意的，</w:t>
      </w:r>
      <w:r>
        <w:rPr>
          <w:rStyle w:val="CommentReference"/>
          <w:rFonts w:ascii="宋体" w:hint="eastAsia"/>
          <w:kern w:val="0"/>
          <w:lang w:val="en-US" w:eastAsia="zh-CN"/>
        </w:rPr>
        <w:t>采购人</w:t>
      </w:r>
      <w:r>
        <w:rPr>
          <w:rStyle w:val="CommentReference"/>
          <w:rFonts w:ascii="宋体" w:hint="eastAsia"/>
          <w:kern w:val="0"/>
        </w:rPr>
        <w:t>则不再续约。</w:t>
      </w:r>
    </w:p>
    <w:p>
      <w:pPr>
        <w:pStyle w:val="NormalWeb"/>
        <w:widowControl/>
        <w:numPr>
          <w:ilvl w:val="0"/>
          <w:numId w:val="13"/>
        </w:numPr>
        <w:spacing w:beforeAutospacing="0" w:after="0" w:afterAutospacing="0" w:line="27" w:lineRule="atLeast"/>
        <w:ind w:left="0" w:right="0" w:firstLine="540"/>
        <w:jc w:val="both"/>
        <w:rPr>
          <w:rFonts w:ascii="宋体" w:eastAsia="宋体" w:hAnsi="宋体" w:cs="宋体" w:hint="eastAsia"/>
          <w:i w:val="0"/>
          <w:caps w:val="0"/>
          <w:color w:val="000000"/>
          <w:spacing w:val="0"/>
          <w:sz w:val="18"/>
          <w:szCs w:val="18"/>
          <w:highlight w:val="none"/>
          <w:u w:val="none"/>
          <w:lang w:val="en-US" w:eastAsia="zh-CN"/>
        </w:rPr>
      </w:pPr>
      <w:r>
        <w:rPr>
          <w:rFonts w:ascii="宋体" w:eastAsia="宋体" w:hAnsi="宋体" w:cs="宋体" w:hint="eastAsia"/>
          <w:i w:val="0"/>
          <w:caps w:val="0"/>
          <w:color w:val="000000"/>
          <w:spacing w:val="0"/>
          <w:sz w:val="18"/>
          <w:szCs w:val="18"/>
          <w:highlight w:val="none"/>
          <w:u w:val="none"/>
          <w:lang w:val="en-US" w:eastAsia="zh-CN"/>
        </w:rPr>
        <w:t>服务地点：</w:t>
      </w:r>
      <w:r>
        <w:rPr>
          <w:rFonts w:ascii="宋体" w:eastAsia="宋体" w:hAnsi="宋体" w:cs="宋体" w:hint="eastAsia"/>
          <w:color w:val="000000"/>
          <w:sz w:val="18"/>
          <w:szCs w:val="18"/>
          <w:highlight w:val="none"/>
          <w:u w:val="none"/>
          <w:lang w:eastAsia="zh-CN"/>
        </w:rPr>
        <w:t>香港大学深圳医院管辖的场所</w:t>
      </w:r>
      <w:r>
        <w:rPr>
          <w:rFonts w:ascii="宋体" w:eastAsia="宋体" w:hAnsi="宋体" w:cs="宋体" w:hint="eastAsia"/>
          <w:color w:val="000000"/>
          <w:sz w:val="18"/>
          <w:szCs w:val="18"/>
          <w:highlight w:val="none"/>
          <w:u w:val="none"/>
          <w:lang w:val="en-US" w:eastAsia="zh-CN"/>
        </w:rPr>
        <w:t>。</w:t>
      </w:r>
    </w:p>
    <w:p>
      <w:pPr>
        <w:widowControl/>
        <w:spacing w:beforeAutospacing="0" w:after="0" w:afterAutospacing="0" w:line="27" w:lineRule="atLeast"/>
        <w:ind w:left="0" w:firstLine="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b/>
          <w:color w:val="000000"/>
          <w:spacing w:val="5"/>
          <w:szCs w:val="21"/>
          <w:lang w:val="en-US" w:eastAsia="zh-CN"/>
        </w:rPr>
        <w:t>★</w:t>
      </w:r>
      <w:r>
        <w:rPr>
          <w:rFonts w:ascii="宋体" w:eastAsia="宋体" w:hAnsi="宋体" w:cs="宋体" w:hint="eastAsia"/>
          <w:i w:val="0"/>
          <w:caps w:val="0"/>
          <w:color w:val="000000"/>
          <w:spacing w:val="0"/>
          <w:kern w:val="0"/>
          <w:sz w:val="22"/>
          <w:szCs w:val="22"/>
          <w:highlight w:val="none"/>
          <w:u w:val="none"/>
          <w:lang w:val="en-US" w:eastAsia="zh-CN"/>
        </w:rPr>
        <w:t>（二）付款方式</w:t>
      </w:r>
    </w:p>
    <w:p>
      <w:pPr>
        <w:pStyle w:val="NormalWeb"/>
        <w:widowControl/>
        <w:spacing w:line="27" w:lineRule="atLeast"/>
        <w:ind w:firstLine="540"/>
        <w:rPr>
          <w:rFonts w:ascii="宋体" w:eastAsia="宋体" w:hAnsi="宋体" w:cs="宋体" w:hint="eastAsia"/>
          <w:color w:val="000000"/>
          <w:sz w:val="18"/>
          <w:szCs w:val="18"/>
          <w:highlight w:val="none"/>
          <w:lang w:val="en-US" w:eastAsia="zh-CN"/>
        </w:rPr>
      </w:pPr>
      <w:r>
        <w:rPr>
          <w:rFonts w:ascii="宋体" w:eastAsia="宋体" w:hAnsi="宋体" w:cs="宋体" w:hint="eastAsia"/>
          <w:color w:val="000000"/>
          <w:sz w:val="18"/>
          <w:szCs w:val="18"/>
          <w:highlight w:val="none"/>
          <w:lang w:val="en-US" w:eastAsia="zh-CN"/>
        </w:rPr>
        <w:t>1、</w:t>
      </w:r>
      <w:r>
        <w:rPr>
          <w:rFonts w:ascii="宋体" w:eastAsia="宋体" w:hAnsi="宋体" w:cs="宋体" w:hint="eastAsia"/>
          <w:color w:val="000000"/>
          <w:sz w:val="18"/>
          <w:szCs w:val="18"/>
          <w:highlight w:val="none"/>
          <w:lang w:eastAsia="zh-CN"/>
        </w:rPr>
        <w:t>合同生效后</w:t>
      </w:r>
      <w:r>
        <w:rPr>
          <w:rFonts w:ascii="宋体" w:eastAsia="宋体" w:hAnsi="宋体" w:cs="宋体" w:hint="eastAsia"/>
          <w:color w:val="000000"/>
          <w:sz w:val="18"/>
          <w:szCs w:val="18"/>
          <w:highlight w:val="none"/>
          <w:lang w:val="en-US" w:eastAsia="zh-CN"/>
        </w:rPr>
        <w:t>10</w:t>
      </w:r>
      <w:r>
        <w:rPr>
          <w:rFonts w:ascii="宋体" w:eastAsia="宋体" w:hAnsi="宋体" w:cs="宋体" w:hint="eastAsia"/>
          <w:color w:val="000000"/>
          <w:sz w:val="18"/>
          <w:szCs w:val="18"/>
          <w:highlight w:val="none"/>
          <w:lang w:eastAsia="zh-CN"/>
        </w:rPr>
        <w:t>个</w:t>
      </w:r>
      <w:r>
        <w:rPr>
          <w:rFonts w:ascii="宋体" w:eastAsia="宋体" w:hAnsi="宋体" w:cs="宋体" w:hint="eastAsia"/>
          <w:color w:val="000000"/>
          <w:sz w:val="18"/>
          <w:szCs w:val="18"/>
          <w:highlight w:val="none"/>
          <w:lang w:val="en-US" w:eastAsia="zh-CN"/>
        </w:rPr>
        <w:t>日历</w:t>
      </w:r>
      <w:r>
        <w:rPr>
          <w:rFonts w:ascii="宋体" w:eastAsia="宋体" w:hAnsi="宋体" w:cs="宋体" w:hint="eastAsia"/>
          <w:color w:val="000000"/>
          <w:sz w:val="18"/>
          <w:szCs w:val="18"/>
          <w:highlight w:val="none"/>
          <w:lang w:eastAsia="zh-CN"/>
        </w:rPr>
        <w:t>日内，</w:t>
      </w:r>
      <w:r>
        <w:rPr>
          <w:rFonts w:ascii="宋体" w:eastAsia="宋体" w:hAnsi="宋体" w:cs="宋体" w:hint="eastAsia"/>
          <w:color w:val="000000"/>
          <w:sz w:val="18"/>
          <w:szCs w:val="18"/>
          <w:highlight w:val="none"/>
          <w:lang w:val="en-US" w:eastAsia="zh-CN"/>
        </w:rPr>
        <w:t>中标人</w:t>
      </w:r>
      <w:r>
        <w:rPr>
          <w:rFonts w:ascii="宋体" w:eastAsia="宋体" w:hAnsi="宋体" w:cs="宋体" w:hint="eastAsia"/>
          <w:color w:val="000000"/>
          <w:sz w:val="18"/>
          <w:szCs w:val="18"/>
          <w:highlight w:val="none"/>
          <w:lang w:eastAsia="zh-CN"/>
        </w:rPr>
        <w:t>将本</w:t>
      </w:r>
      <w:r>
        <w:rPr>
          <w:rFonts w:ascii="宋体" w:eastAsia="宋体" w:hAnsi="宋体" w:cs="宋体" w:hint="eastAsia"/>
          <w:color w:val="000000"/>
          <w:sz w:val="18"/>
          <w:szCs w:val="18"/>
          <w:highlight w:val="none"/>
          <w:lang w:val="en-US" w:eastAsia="zh-CN"/>
        </w:rPr>
        <w:t>项目合同</w:t>
      </w:r>
      <w:r>
        <w:rPr>
          <w:rFonts w:ascii="宋体" w:eastAsia="宋体" w:hAnsi="宋体" w:cs="宋体" w:hint="eastAsia"/>
          <w:color w:val="000000"/>
          <w:sz w:val="18"/>
          <w:szCs w:val="18"/>
          <w:highlight w:val="none"/>
          <w:lang w:eastAsia="zh-CN"/>
        </w:rPr>
        <w:t>总额的</w:t>
      </w:r>
      <w:r>
        <w:rPr>
          <w:rFonts w:ascii="宋体" w:hAnsi="宋体" w:cs="宋体" w:hint="eastAsia"/>
          <w:color w:val="000000"/>
          <w:sz w:val="18"/>
          <w:szCs w:val="18"/>
          <w:highlight w:val="none"/>
          <w:lang w:val="en-US" w:eastAsia="zh-CN"/>
        </w:rPr>
        <w:t>3</w:t>
      </w:r>
      <w:r>
        <w:rPr>
          <w:rFonts w:ascii="宋体" w:eastAsia="宋体" w:hAnsi="宋体" w:cs="宋体" w:hint="eastAsia"/>
          <w:color w:val="000000"/>
          <w:sz w:val="18"/>
          <w:szCs w:val="18"/>
          <w:highlight w:val="none"/>
          <w:lang w:eastAsia="zh-CN"/>
        </w:rPr>
        <w:t>%作为履约保证金</w:t>
      </w:r>
      <w:r>
        <w:rPr>
          <w:rFonts w:ascii="宋体" w:eastAsia="宋体" w:hAnsi="宋体" w:cs="宋体" w:hint="eastAsia"/>
          <w:color w:val="000000"/>
          <w:sz w:val="18"/>
          <w:szCs w:val="18"/>
          <w:highlight w:val="none"/>
          <w:lang w:val="en-US" w:eastAsia="zh-CN"/>
        </w:rPr>
        <w:t>提交至采购人</w:t>
      </w:r>
      <w:r>
        <w:rPr>
          <w:rFonts w:ascii="宋体" w:eastAsia="宋体" w:hAnsi="宋体" w:cs="宋体" w:hint="eastAsia"/>
          <w:color w:val="000000"/>
          <w:sz w:val="18"/>
          <w:szCs w:val="18"/>
          <w:highlight w:val="none"/>
          <w:lang w:eastAsia="zh-CN"/>
        </w:rPr>
        <w:t>。</w:t>
      </w:r>
    </w:p>
    <w:p>
      <w:pPr>
        <w:pStyle w:val="NormalWeb"/>
        <w:widowControl/>
        <w:spacing w:line="27" w:lineRule="atLeast"/>
        <w:ind w:firstLine="540"/>
        <w:rPr>
          <w:rFonts w:ascii="宋体" w:eastAsia="宋体" w:hAnsi="宋体" w:cs="宋体" w:hint="eastAsia"/>
          <w:color w:val="000000"/>
          <w:sz w:val="18"/>
          <w:szCs w:val="18"/>
          <w:highlight w:val="none"/>
        </w:rPr>
      </w:pPr>
      <w:r>
        <w:rPr>
          <w:rFonts w:ascii="宋体" w:eastAsia="宋体" w:hAnsi="宋体" w:cs="宋体" w:hint="eastAsia"/>
          <w:color w:val="000000"/>
          <w:sz w:val="18"/>
          <w:szCs w:val="18"/>
          <w:highlight w:val="none"/>
          <w:lang w:val="en-US" w:eastAsia="zh-CN"/>
        </w:rPr>
        <w:t>2、本项目</w:t>
      </w:r>
      <w:r>
        <w:rPr>
          <w:rFonts w:ascii="宋体" w:eastAsia="宋体" w:hAnsi="宋体" w:cs="宋体" w:hint="eastAsia"/>
          <w:color w:val="000000"/>
          <w:sz w:val="18"/>
          <w:szCs w:val="18"/>
          <w:highlight w:val="none"/>
        </w:rPr>
        <w:t>按“先服务后付费”原则，按月付费。</w:t>
      </w:r>
    </w:p>
    <w:p>
      <w:pPr>
        <w:pStyle w:val="NormalWeb"/>
        <w:widowControl/>
        <w:numPr>
          <w:ilvl w:val="0"/>
          <w:numId w:val="14"/>
        </w:numPr>
        <w:spacing w:line="27" w:lineRule="atLeast"/>
        <w:ind w:firstLine="540"/>
        <w:rPr>
          <w:rFonts w:ascii="宋体" w:eastAsia="宋体" w:hAnsi="宋体" w:cs="宋体" w:hint="eastAsia"/>
          <w:color w:val="000000"/>
          <w:sz w:val="18"/>
          <w:szCs w:val="18"/>
          <w:highlight w:val="none"/>
        </w:rPr>
      </w:pPr>
      <w:r>
        <w:rPr>
          <w:rFonts w:ascii="宋体" w:eastAsia="宋体" w:hAnsi="宋体" w:cs="宋体" w:hint="eastAsia"/>
          <w:color w:val="000000"/>
          <w:sz w:val="18"/>
          <w:szCs w:val="18"/>
          <w:highlight w:val="none"/>
          <w:lang w:val="en-US" w:eastAsia="zh-CN"/>
        </w:rPr>
        <w:t>二</w:t>
      </w:r>
      <w:r>
        <w:rPr>
          <w:rFonts w:ascii="宋体" w:eastAsia="宋体" w:hAnsi="宋体" w:cs="宋体" w:hint="eastAsia"/>
          <w:color w:val="000000"/>
          <w:sz w:val="18"/>
          <w:szCs w:val="18"/>
          <w:highlight w:val="none"/>
        </w:rPr>
        <w:t>期费用：除招标文件明确规定由采购人承担的费用外，</w:t>
      </w:r>
      <w:r>
        <w:rPr>
          <w:rFonts w:ascii="宋体" w:eastAsia="宋体" w:hAnsi="宋体" w:cs="宋体" w:hint="eastAsia"/>
          <w:color w:val="000000"/>
          <w:sz w:val="18"/>
          <w:szCs w:val="18"/>
          <w:highlight w:val="none"/>
          <w:lang w:val="en-US" w:eastAsia="zh-CN"/>
        </w:rPr>
        <w:t>中标人</w:t>
      </w:r>
      <w:r>
        <w:rPr>
          <w:rFonts w:ascii="宋体" w:eastAsia="宋体" w:hAnsi="宋体" w:cs="宋体" w:hint="eastAsia"/>
          <w:color w:val="000000"/>
          <w:sz w:val="18"/>
          <w:szCs w:val="18"/>
          <w:highlight w:val="none"/>
        </w:rPr>
        <w:t>为履行合同义务支出的一切</w:t>
      </w:r>
      <w:r>
        <w:rPr>
          <w:rFonts w:ascii="宋体" w:eastAsia="宋体" w:hAnsi="宋体" w:cs="宋体" w:hint="eastAsia"/>
          <w:color w:val="000000"/>
          <w:sz w:val="18"/>
          <w:szCs w:val="18"/>
          <w:highlight w:val="none"/>
          <w:lang w:val="en-US" w:eastAsia="zh-CN"/>
        </w:rPr>
        <w:t>成本、</w:t>
      </w:r>
      <w:r>
        <w:rPr>
          <w:rFonts w:ascii="宋体" w:eastAsia="宋体" w:hAnsi="宋体" w:cs="宋体" w:hint="eastAsia"/>
          <w:color w:val="000000"/>
          <w:sz w:val="18"/>
          <w:szCs w:val="18"/>
          <w:highlight w:val="none"/>
        </w:rPr>
        <w:t>费用</w:t>
      </w:r>
      <w:r>
        <w:rPr>
          <w:rFonts w:ascii="宋体" w:eastAsia="宋体" w:hAnsi="宋体" w:cs="宋体" w:hint="eastAsia"/>
          <w:color w:val="000000"/>
          <w:sz w:val="18"/>
          <w:szCs w:val="18"/>
          <w:highlight w:val="none"/>
          <w:lang w:val="en-US" w:eastAsia="zh-CN"/>
        </w:rPr>
        <w:t>和税金</w:t>
      </w:r>
      <w:r>
        <w:rPr>
          <w:rFonts w:ascii="宋体" w:eastAsia="宋体" w:hAnsi="宋体" w:cs="宋体" w:hint="eastAsia"/>
          <w:color w:val="000000"/>
          <w:sz w:val="18"/>
          <w:szCs w:val="18"/>
          <w:highlight w:val="none"/>
        </w:rPr>
        <w:t>均由中标供应商承担</w:t>
      </w:r>
      <w:r>
        <w:rPr>
          <w:rFonts w:ascii="宋体" w:eastAsia="宋体" w:hAnsi="宋体" w:cs="宋体" w:hint="eastAsia"/>
          <w:color w:val="000000"/>
          <w:sz w:val="18"/>
          <w:szCs w:val="18"/>
          <w:highlight w:val="none"/>
          <w:lang w:eastAsia="zh-CN"/>
        </w:rPr>
        <w:t>，</w:t>
      </w:r>
      <w:r>
        <w:rPr>
          <w:rFonts w:ascii="宋体" w:eastAsia="宋体" w:hAnsi="宋体" w:cs="宋体" w:hint="eastAsia"/>
          <w:color w:val="000000"/>
          <w:sz w:val="18"/>
          <w:szCs w:val="18"/>
          <w:highlight w:val="none"/>
        </w:rPr>
        <w:t>采购人</w:t>
      </w:r>
      <w:r>
        <w:rPr>
          <w:rFonts w:ascii="宋体" w:eastAsia="宋体" w:hAnsi="宋体" w:cs="宋体" w:hint="eastAsia"/>
          <w:color w:val="000000"/>
          <w:sz w:val="18"/>
          <w:szCs w:val="18"/>
          <w:highlight w:val="none"/>
          <w:lang w:val="en-US" w:eastAsia="zh-CN"/>
        </w:rPr>
        <w:t>无需</w:t>
      </w:r>
      <w:r>
        <w:rPr>
          <w:rFonts w:ascii="宋体" w:eastAsia="宋体" w:hAnsi="宋体" w:cs="宋体" w:hint="eastAsia"/>
          <w:color w:val="000000"/>
          <w:sz w:val="18"/>
          <w:szCs w:val="18"/>
          <w:highlight w:val="none"/>
        </w:rPr>
        <w:t>给予中标供应商任何名目的费用或任何形式的补贴。合同期内不因物价、人工、税费等变化而调整合同价。</w:t>
      </w:r>
    </w:p>
    <w:p>
      <w:pPr>
        <w:pStyle w:val="NormalWeb"/>
        <w:widowControl/>
        <w:numPr>
          <w:ilvl w:val="255"/>
          <w:numId w:val="0"/>
        </w:numPr>
        <w:spacing w:line="27" w:lineRule="atLeast"/>
        <w:ind w:firstLine="0"/>
        <w:rPr>
          <w:rFonts w:ascii="宋体" w:eastAsia="宋体" w:hAnsi="宋体" w:cs="宋体" w:hint="eastAsia"/>
          <w:color w:val="000000"/>
          <w:sz w:val="18"/>
          <w:szCs w:val="18"/>
          <w:highlight w:val="none"/>
          <w:lang w:val="en-US" w:eastAsia="zh-CN"/>
        </w:rPr>
      </w:pPr>
      <w:r>
        <w:rPr>
          <w:rFonts w:ascii="宋体" w:eastAsia="宋体" w:hAnsi="宋体" w:cs="宋体" w:hint="eastAsia"/>
          <w:color w:val="000000"/>
          <w:sz w:val="18"/>
          <w:szCs w:val="18"/>
          <w:highlight w:val="none"/>
          <w:shd w:val="clear" w:color="auto" w:fill="auto"/>
          <w:lang w:val="en-US" w:eastAsia="zh-CN"/>
        </w:rPr>
        <w:t xml:space="preserve">      </w:t>
      </w:r>
      <w:r>
        <w:rPr>
          <w:rFonts w:ascii="宋体" w:eastAsia="宋体" w:hAnsi="宋体" w:cs="宋体" w:hint="eastAsia"/>
          <w:color w:val="000000"/>
          <w:sz w:val="18"/>
          <w:szCs w:val="18"/>
          <w:highlight w:val="none"/>
          <w:shd w:val="clear" w:color="auto" w:fill="auto"/>
        </w:rPr>
        <w:t>一期每月应付服务费为：</w:t>
      </w:r>
      <w:r>
        <w:rPr>
          <w:rFonts w:ascii="宋体" w:eastAsia="宋体" w:hAnsi="宋体" w:cs="宋体" w:hint="eastAsia"/>
          <w:color w:val="000000"/>
          <w:sz w:val="18"/>
          <w:szCs w:val="18"/>
          <w:highlight w:val="none"/>
          <w:shd w:val="clear" w:color="auto" w:fill="auto"/>
          <w:lang w:val="en-US" w:eastAsia="zh-CN"/>
        </w:rPr>
        <w:t>中标人实际进场并提供服务后，每月服务费为：一期</w:t>
      </w:r>
      <w:r>
        <w:rPr>
          <w:rFonts w:ascii="宋体" w:eastAsia="宋体" w:hAnsi="宋体" w:cs="宋体" w:hint="eastAsia"/>
          <w:color w:val="000000"/>
          <w:sz w:val="18"/>
          <w:szCs w:val="18"/>
          <w:highlight w:val="none"/>
          <w:shd w:val="clear" w:color="auto" w:fill="auto"/>
        </w:rPr>
        <w:t>年</w:t>
      </w:r>
      <w:r>
        <w:rPr>
          <w:rFonts w:ascii="宋体" w:eastAsia="宋体" w:hAnsi="宋体" w:cs="宋体" w:hint="eastAsia"/>
          <w:color w:val="000000"/>
          <w:sz w:val="18"/>
          <w:szCs w:val="18"/>
          <w:highlight w:val="none"/>
          <w:shd w:val="clear" w:color="auto" w:fill="auto"/>
          <w:lang w:val="en-US" w:eastAsia="zh-CN"/>
        </w:rPr>
        <w:t>度</w:t>
      </w:r>
      <w:r>
        <w:rPr>
          <w:rFonts w:ascii="宋体" w:eastAsia="宋体" w:hAnsi="宋体" w:cs="宋体" w:hint="eastAsia"/>
          <w:color w:val="000000"/>
          <w:sz w:val="18"/>
          <w:szCs w:val="18"/>
          <w:highlight w:val="none"/>
          <w:shd w:val="clear" w:color="auto" w:fill="auto"/>
        </w:rPr>
        <w:t>服务费总额÷12个月</w:t>
      </w:r>
      <w:r>
        <w:rPr>
          <w:rFonts w:ascii="宋体" w:eastAsia="宋体" w:hAnsi="宋体" w:cs="宋体" w:hint="eastAsia"/>
          <w:i w:val="0"/>
          <w:iCs w:val="0"/>
          <w:caps w:val="0"/>
          <w:color w:val="000000"/>
          <w:spacing w:val="0"/>
          <w:sz w:val="18"/>
          <w:szCs w:val="18"/>
          <w:highlight w:val="none"/>
          <w:shd w:val="clear" w:color="auto" w:fill="auto"/>
        </w:rPr>
        <w:t>± 考核奖惩款项（如有），累计支付金额不超过本合同一期费用预算金额</w:t>
      </w:r>
      <w:r>
        <w:rPr>
          <w:rFonts w:ascii="宋体" w:eastAsia="宋体" w:hAnsi="宋体" w:cs="宋体" w:hint="eastAsia"/>
          <w:color w:val="000000"/>
          <w:sz w:val="18"/>
          <w:szCs w:val="18"/>
          <w:highlight w:val="none"/>
          <w:shd w:val="clear" w:color="auto" w:fill="auto"/>
        </w:rPr>
        <w:t>；</w:t>
      </w:r>
      <w:r>
        <w:rPr>
          <w:rFonts w:ascii="宋体" w:eastAsia="宋体" w:hAnsi="宋体" w:cs="宋体" w:hint="eastAsia"/>
          <w:color w:val="000000"/>
          <w:sz w:val="18"/>
          <w:szCs w:val="18"/>
          <w:highlight w:val="none"/>
          <w:lang w:val="en-US" w:eastAsia="zh-CN"/>
        </w:rPr>
        <w:t>服务</w:t>
      </w:r>
      <w:r>
        <w:rPr>
          <w:rFonts w:ascii="宋体" w:eastAsia="宋体" w:hAnsi="宋体" w:cs="宋体" w:hint="eastAsia"/>
          <w:color w:val="000000"/>
          <w:sz w:val="18"/>
          <w:szCs w:val="18"/>
          <w:highlight w:val="none"/>
        </w:rPr>
        <w:t>不足一个月的，按当月的自然日天数折算</w:t>
      </w:r>
      <w:r>
        <w:rPr>
          <w:rFonts w:ascii="宋体" w:eastAsia="宋体" w:hAnsi="宋体" w:cs="宋体" w:hint="eastAsia"/>
          <w:color w:val="000000"/>
          <w:sz w:val="18"/>
          <w:szCs w:val="18"/>
          <w:highlight w:val="none"/>
          <w:lang w:val="en-US" w:eastAsia="zh-CN"/>
        </w:rPr>
        <w:t>服务费，</w:t>
      </w:r>
      <w:r>
        <w:rPr>
          <w:rFonts w:ascii="宋体" w:eastAsia="宋体" w:hAnsi="宋体" w:cs="宋体" w:hint="eastAsia"/>
          <w:i w:val="0"/>
          <w:iCs w:val="0"/>
          <w:caps w:val="0"/>
          <w:color w:val="000000"/>
          <w:spacing w:val="0"/>
          <w:sz w:val="18"/>
          <w:szCs w:val="18"/>
          <w:highlight w:val="none"/>
          <w:shd w:val="clear" w:color="auto" w:fill="auto"/>
        </w:rPr>
        <w:t>违规或违约扣除款项参照（六）整改通知书和罚单制度和附件KPI考核方案执行</w:t>
      </w:r>
      <w:r>
        <w:rPr>
          <w:rFonts w:ascii="宋体" w:eastAsia="宋体" w:hAnsi="宋体" w:cs="宋体" w:hint="eastAsia"/>
          <w:color w:val="000000"/>
          <w:sz w:val="18"/>
          <w:szCs w:val="18"/>
          <w:highlight w:val="none"/>
          <w:lang w:val="en-US" w:eastAsia="zh-CN"/>
        </w:rPr>
        <w:t>。</w:t>
      </w:r>
    </w:p>
    <w:p>
      <w:pPr>
        <w:pStyle w:val="NormalWeb"/>
        <w:widowControl/>
        <w:spacing w:line="27" w:lineRule="atLeast"/>
        <w:ind w:firstLine="540"/>
        <w:rPr>
          <w:rFonts w:ascii="宋体" w:eastAsia="宋体" w:hAnsi="宋体" w:cs="宋体" w:hint="eastAsia"/>
          <w:color w:val="000000"/>
          <w:sz w:val="18"/>
          <w:szCs w:val="18"/>
          <w:highlight w:val="none"/>
        </w:rPr>
      </w:pPr>
      <w:r>
        <w:rPr>
          <w:rFonts w:ascii="宋体" w:eastAsia="宋体" w:hAnsi="宋体" w:cs="宋体" w:hint="eastAsia"/>
          <w:color w:val="000000"/>
          <w:sz w:val="18"/>
          <w:szCs w:val="18"/>
          <w:highlight w:val="none"/>
        </w:rPr>
        <w:t>二期费用：</w:t>
      </w:r>
      <w:r>
        <w:rPr>
          <w:rFonts w:ascii="宋体" w:eastAsia="宋体" w:hAnsi="宋体" w:cs="宋体" w:hint="eastAsia"/>
          <w:color w:val="000000"/>
          <w:sz w:val="18"/>
          <w:szCs w:val="18"/>
          <w:highlight w:val="none"/>
          <w:lang w:val="en-US" w:eastAsia="zh-CN"/>
        </w:rPr>
        <w:t>采购人</w:t>
      </w:r>
      <w:r>
        <w:rPr>
          <w:rFonts w:ascii="宋体" w:eastAsia="宋体" w:hAnsi="宋体" w:cs="宋体" w:hint="eastAsia"/>
          <w:color w:val="000000"/>
          <w:sz w:val="18"/>
          <w:szCs w:val="18"/>
          <w:highlight w:val="none"/>
        </w:rPr>
        <w:t>出具书面的开科通知书和下达人员配置，</w:t>
      </w:r>
      <w:r>
        <w:rPr>
          <w:rFonts w:ascii="宋体" w:eastAsia="宋体" w:hAnsi="宋体" w:cs="宋体" w:hint="eastAsia"/>
          <w:color w:val="000000"/>
          <w:sz w:val="18"/>
          <w:szCs w:val="18"/>
          <w:highlight w:val="none"/>
          <w:lang w:val="en-US" w:eastAsia="zh-CN"/>
        </w:rPr>
        <w:t>中标人实际进场并提供服务后，采购人按照中标人为二期实际提供服务的</w:t>
      </w:r>
      <w:r>
        <w:rPr>
          <w:rFonts w:ascii="宋体" w:eastAsia="宋体" w:hAnsi="宋体" w:cs="宋体" w:hint="eastAsia"/>
          <w:color w:val="000000"/>
          <w:sz w:val="18"/>
          <w:szCs w:val="18"/>
          <w:highlight w:val="none"/>
        </w:rPr>
        <w:t>岗位人数*月岗位工资的合计数确定</w:t>
      </w:r>
      <w:r>
        <w:rPr>
          <w:rFonts w:ascii="宋体" w:eastAsia="宋体" w:hAnsi="宋体" w:cs="宋体" w:hint="eastAsia"/>
          <w:color w:val="000000"/>
          <w:sz w:val="18"/>
          <w:szCs w:val="18"/>
          <w:highlight w:val="none"/>
          <w:lang w:eastAsia="zh-CN"/>
        </w:rPr>
        <w:t>；</w:t>
      </w:r>
      <w:r>
        <w:rPr>
          <w:rFonts w:ascii="宋体" w:eastAsia="宋体" w:hAnsi="宋体" w:cs="宋体" w:hint="eastAsia"/>
          <w:b w:val="0"/>
          <w:bCs w:val="0"/>
          <w:i w:val="0"/>
          <w:iCs w:val="0"/>
          <w:caps w:val="0"/>
          <w:color w:val="000000"/>
          <w:spacing w:val="0"/>
          <w:sz w:val="18"/>
          <w:szCs w:val="18"/>
          <w:highlight w:val="none"/>
          <w:shd w:val="clear" w:color="auto" w:fill="auto"/>
        </w:rPr>
        <w:t>服务不足一个月的，按当月的自然日天数折算服务费。</w:t>
      </w:r>
    </w:p>
    <w:p>
      <w:pPr>
        <w:pStyle w:val="NormalWeb"/>
        <w:widowControl/>
        <w:spacing w:line="27" w:lineRule="atLeast"/>
        <w:ind w:firstLine="540"/>
        <w:rPr>
          <w:rFonts w:ascii="宋体" w:eastAsia="宋体" w:hAnsi="宋体" w:cs="宋体" w:hint="eastAsia"/>
          <w:color w:val="000000"/>
          <w:sz w:val="18"/>
          <w:szCs w:val="18"/>
          <w:highlight w:val="none"/>
        </w:rPr>
      </w:pPr>
      <w:r>
        <w:rPr>
          <w:rFonts w:ascii="宋体" w:eastAsia="宋体" w:hAnsi="宋体" w:cs="宋体" w:hint="eastAsia"/>
          <w:color w:val="000000"/>
          <w:sz w:val="18"/>
          <w:szCs w:val="18"/>
          <w:highlight w:val="none"/>
        </w:rPr>
        <w:t>每月应付服务费，经采购人审核无误后，由中标人提供合法有效发票及服务验收合格证明文件等付款资料后提请采购人付款，采购人收到付款资料后【10】个工作日内按约定付款。</w:t>
      </w:r>
    </w:p>
    <w:p>
      <w:pPr>
        <w:pStyle w:val="NormalWeb"/>
        <w:widowControl/>
        <w:spacing w:line="27" w:lineRule="atLeast"/>
        <w:ind w:firstLine="540"/>
        <w:rPr>
          <w:rFonts w:ascii="宋体" w:eastAsia="宋体" w:hAnsi="宋体" w:cs="宋体" w:hint="eastAsia"/>
          <w:color w:val="000000"/>
          <w:sz w:val="18"/>
          <w:szCs w:val="18"/>
          <w:highlight w:val="none"/>
        </w:rPr>
      </w:pPr>
      <w:r>
        <w:rPr>
          <w:rFonts w:ascii="宋体" w:eastAsia="宋体" w:hAnsi="宋体" w:cs="宋体" w:hint="eastAsia"/>
          <w:color w:val="000000"/>
          <w:sz w:val="18"/>
          <w:szCs w:val="18"/>
          <w:highlight w:val="none"/>
        </w:rPr>
        <w:t>服务验收合格证明文件包括但不限于:</w:t>
      </w:r>
    </w:p>
    <w:p>
      <w:pPr>
        <w:pStyle w:val="NormalWeb"/>
        <w:widowControl/>
        <w:spacing w:line="27" w:lineRule="atLeast"/>
        <w:ind w:firstLine="540"/>
        <w:rPr>
          <w:rFonts w:ascii="宋体" w:eastAsia="宋体" w:hAnsi="宋体" w:cs="宋体" w:hint="eastAsia"/>
          <w:color w:val="000000"/>
          <w:sz w:val="18"/>
          <w:szCs w:val="18"/>
          <w:highlight w:val="none"/>
        </w:rPr>
      </w:pPr>
      <w:r>
        <w:rPr>
          <w:rFonts w:ascii="宋体" w:eastAsia="宋体" w:hAnsi="宋体" w:cs="宋体" w:hint="eastAsia"/>
          <w:color w:val="000000"/>
          <w:sz w:val="18"/>
          <w:szCs w:val="18"/>
          <w:highlight w:val="none"/>
        </w:rPr>
        <w:t>1、验收报告单。</w:t>
      </w:r>
    </w:p>
    <w:p>
      <w:pPr>
        <w:pStyle w:val="NormalWeb"/>
        <w:widowControl/>
        <w:spacing w:line="27" w:lineRule="atLeast"/>
        <w:ind w:firstLine="540"/>
        <w:rPr>
          <w:rFonts w:ascii="宋体" w:eastAsia="宋体" w:hAnsi="宋体" w:cs="宋体" w:hint="eastAsia"/>
          <w:color w:val="000000"/>
          <w:sz w:val="18"/>
          <w:szCs w:val="18"/>
          <w:highlight w:val="none"/>
        </w:rPr>
      </w:pPr>
      <w:r>
        <w:rPr>
          <w:rFonts w:ascii="宋体" w:eastAsia="宋体" w:hAnsi="宋体" w:cs="宋体" w:hint="eastAsia"/>
          <w:color w:val="000000"/>
          <w:sz w:val="18"/>
          <w:szCs w:val="18"/>
          <w:highlight w:val="none"/>
        </w:rPr>
        <w:t>2、月度工作总结报告，总结报告内容包括工作基本情况介绍、重点工作开展情况、存在问题、改进计划、建议意见等。</w:t>
      </w:r>
    </w:p>
    <w:p>
      <w:pPr>
        <w:pStyle w:val="NormalWeb"/>
        <w:widowControl/>
        <w:spacing w:line="27" w:lineRule="atLeast"/>
        <w:ind w:firstLine="540"/>
        <w:rPr>
          <w:rFonts w:ascii="宋体" w:eastAsia="宋体" w:hAnsi="宋体" w:cs="宋体" w:hint="eastAsia"/>
          <w:color w:val="000000"/>
          <w:sz w:val="18"/>
          <w:szCs w:val="18"/>
          <w:highlight w:val="none"/>
        </w:rPr>
      </w:pPr>
      <w:r>
        <w:rPr>
          <w:rFonts w:ascii="宋体" w:eastAsia="宋体" w:hAnsi="宋体" w:cs="宋体" w:hint="default"/>
          <w:color w:val="000000"/>
          <w:sz w:val="18"/>
          <w:szCs w:val="18"/>
          <w:highlight w:val="none"/>
          <w:lang w:val="en-US"/>
        </w:rPr>
        <w:t>3</w:t>
      </w:r>
      <w:r>
        <w:rPr>
          <w:rFonts w:ascii="宋体" w:hAnsi="宋体" w:cs="宋体" w:hint="eastAsia"/>
          <w:color w:val="000000"/>
          <w:sz w:val="18"/>
          <w:szCs w:val="18"/>
          <w:highlight w:val="none"/>
          <w:lang w:val="en-US" w:eastAsia="zh-CN"/>
        </w:rPr>
        <w:t>2</w:t>
      </w:r>
      <w:r>
        <w:rPr>
          <w:rFonts w:ascii="宋体" w:eastAsia="宋体" w:hAnsi="宋体" w:cs="宋体" w:hint="eastAsia"/>
          <w:color w:val="000000"/>
          <w:sz w:val="18"/>
          <w:szCs w:val="18"/>
          <w:highlight w:val="none"/>
        </w:rPr>
        <w:t xml:space="preserve">、香港大学深圳医院机电管理与服务质量 </w:t>
      </w:r>
      <w:r>
        <w:rPr>
          <w:rFonts w:ascii="宋体" w:hAnsi="宋体" w:cs="宋体" w:hint="eastAsia"/>
          <w:color w:val="000000"/>
          <w:sz w:val="18"/>
          <w:szCs w:val="18"/>
          <w:highlight w:val="none"/>
          <w:lang w:val="en-US" w:eastAsia="zh-CN"/>
        </w:rPr>
        <w:t>KPI</w:t>
      </w:r>
      <w:r>
        <w:rPr>
          <w:rFonts w:ascii="宋体" w:eastAsia="宋体" w:hAnsi="宋体" w:cs="宋体" w:hint="eastAsia"/>
          <w:color w:val="000000"/>
          <w:sz w:val="18"/>
          <w:szCs w:val="18"/>
          <w:highlight w:val="none"/>
        </w:rPr>
        <w:t>考核</w:t>
      </w:r>
      <w:r>
        <w:rPr>
          <w:rFonts w:ascii="宋体" w:hAnsi="宋体" w:cs="宋体" w:hint="eastAsia"/>
          <w:color w:val="000000"/>
          <w:sz w:val="18"/>
          <w:szCs w:val="18"/>
          <w:highlight w:val="none"/>
          <w:lang w:val="en-US" w:eastAsia="zh-CN"/>
        </w:rPr>
        <w:t>结果</w:t>
      </w:r>
      <w:r>
        <w:rPr>
          <w:rFonts w:ascii="宋体" w:eastAsia="宋体" w:hAnsi="宋体" w:cs="宋体" w:hint="eastAsia"/>
          <w:color w:val="000000"/>
          <w:sz w:val="18"/>
          <w:szCs w:val="18"/>
          <w:highlight w:val="none"/>
        </w:rPr>
        <w:t>。</w:t>
      </w:r>
    </w:p>
    <w:p>
      <w:pPr>
        <w:pStyle w:val="NormalWeb"/>
        <w:widowControl/>
        <w:spacing w:line="27" w:lineRule="atLeast"/>
        <w:ind w:firstLine="540"/>
        <w:rPr>
          <w:rFonts w:ascii="宋体" w:eastAsia="宋体" w:hAnsi="宋体" w:cs="宋体" w:hint="eastAsia"/>
          <w:color w:val="000000"/>
          <w:sz w:val="18"/>
          <w:szCs w:val="18"/>
          <w:highlight w:val="none"/>
        </w:rPr>
      </w:pPr>
      <w:r>
        <w:rPr>
          <w:rFonts w:ascii="宋体" w:hAnsi="宋体" w:cs="宋体" w:hint="eastAsia"/>
          <w:color w:val="000000"/>
          <w:sz w:val="18"/>
          <w:szCs w:val="18"/>
          <w:highlight w:val="none"/>
          <w:lang w:val="en-US" w:eastAsia="zh-CN"/>
        </w:rPr>
        <w:t>3</w:t>
      </w:r>
      <w:r>
        <w:rPr>
          <w:rFonts w:ascii="宋体" w:eastAsia="宋体" w:hAnsi="宋体" w:cs="宋体" w:hint="eastAsia"/>
          <w:color w:val="000000"/>
          <w:sz w:val="18"/>
          <w:szCs w:val="18"/>
          <w:highlight w:val="none"/>
        </w:rPr>
        <w:t>、奖惩单(如有)。</w:t>
      </w:r>
    </w:p>
    <w:p>
      <w:pPr>
        <w:pStyle w:val="NormalWeb"/>
        <w:widowControl/>
        <w:spacing w:line="27" w:lineRule="atLeast"/>
        <w:ind w:firstLine="540"/>
        <w:rPr>
          <w:rFonts w:ascii="宋体" w:eastAsia="宋体" w:hAnsi="宋体" w:cs="宋体" w:hint="eastAsia"/>
          <w:color w:val="000000"/>
          <w:sz w:val="18"/>
          <w:szCs w:val="18"/>
          <w:highlight w:val="none"/>
        </w:rPr>
      </w:pPr>
      <w:r>
        <w:rPr>
          <w:rFonts w:ascii="宋体" w:hAnsi="宋体" w:cs="宋体" w:hint="eastAsia"/>
          <w:color w:val="000000"/>
          <w:sz w:val="18"/>
          <w:szCs w:val="18"/>
          <w:highlight w:val="none"/>
          <w:lang w:val="en-US" w:eastAsia="zh-CN"/>
        </w:rPr>
        <w:t>4</w:t>
      </w:r>
      <w:r>
        <w:rPr>
          <w:rFonts w:ascii="宋体" w:eastAsia="宋体" w:hAnsi="宋体" w:cs="宋体" w:hint="eastAsia"/>
          <w:color w:val="000000"/>
          <w:sz w:val="18"/>
          <w:szCs w:val="18"/>
          <w:highlight w:val="none"/>
        </w:rPr>
        <w:t>、其他材料</w:t>
      </w:r>
      <w:r>
        <w:rPr>
          <w:rFonts w:ascii="宋体" w:hAnsi="宋体" w:cs="宋体" w:hint="eastAsia"/>
          <w:color w:val="000000"/>
          <w:sz w:val="18"/>
          <w:szCs w:val="18"/>
          <w:highlight w:val="none"/>
          <w:lang w:eastAsia="zh-CN"/>
        </w:rPr>
        <w:t>（</w:t>
      </w:r>
      <w:r>
        <w:rPr>
          <w:rFonts w:ascii="宋体" w:hAnsi="宋体" w:cs="宋体" w:hint="eastAsia"/>
          <w:color w:val="000000"/>
          <w:sz w:val="18"/>
          <w:szCs w:val="18"/>
          <w:highlight w:val="none"/>
          <w:lang w:val="en-US" w:eastAsia="zh-CN"/>
        </w:rPr>
        <w:t>如有）</w:t>
      </w:r>
      <w:r>
        <w:rPr>
          <w:rFonts w:ascii="宋体" w:eastAsia="宋体" w:hAnsi="宋体" w:cs="宋体" w:hint="eastAsia"/>
          <w:color w:val="000000"/>
          <w:sz w:val="18"/>
          <w:szCs w:val="18"/>
          <w:highlight w:val="none"/>
        </w:rPr>
        <w:t>。</w:t>
      </w:r>
    </w:p>
    <w:p>
      <w:pPr>
        <w:rPr>
          <w:rFonts w:ascii="宋体" w:eastAsia="宋体" w:hAnsi="宋体" w:cs="宋体" w:hint="eastAsia"/>
          <w:color w:val="000000"/>
          <w:sz w:val="18"/>
          <w:szCs w:val="18"/>
          <w:highlight w:val="none"/>
          <w:lang w:eastAsia="zh-CN"/>
        </w:rPr>
      </w:pPr>
      <w:r>
        <w:rPr>
          <w:rFonts w:ascii="宋体" w:eastAsia="宋体" w:hAnsi="宋体" w:cs="宋体" w:hint="eastAsia"/>
          <w:color w:val="000000"/>
          <w:sz w:val="18"/>
          <w:szCs w:val="18"/>
          <w:highlight w:val="none"/>
          <w:lang w:val="en-US" w:eastAsia="zh-CN"/>
        </w:rPr>
        <w:t>3、履约保证金退还：</w:t>
      </w:r>
      <w:r>
        <w:rPr>
          <w:rFonts w:ascii="宋体" w:eastAsia="宋体" w:hAnsi="宋体" w:cs="宋体" w:hint="eastAsia"/>
          <w:color w:val="000000"/>
          <w:sz w:val="18"/>
          <w:szCs w:val="18"/>
          <w:highlight w:val="none"/>
          <w:u w:val="none"/>
          <w:lang w:eastAsia="zh-CN"/>
        </w:rPr>
        <w:t>合同期内，</w:t>
      </w:r>
      <w:r>
        <w:rPr>
          <w:rFonts w:ascii="宋体" w:eastAsia="宋体" w:hAnsi="宋体" w:cs="宋体" w:hint="eastAsia"/>
          <w:color w:val="000000"/>
          <w:sz w:val="18"/>
          <w:szCs w:val="18"/>
          <w:highlight w:val="none"/>
          <w:u w:val="none"/>
          <w:lang w:val="en-US" w:eastAsia="zh-CN"/>
        </w:rPr>
        <w:t>中标人</w:t>
      </w:r>
      <w:r>
        <w:rPr>
          <w:rFonts w:ascii="宋体" w:eastAsia="宋体" w:hAnsi="宋体" w:cs="宋体" w:hint="eastAsia"/>
          <w:color w:val="000000"/>
          <w:sz w:val="18"/>
          <w:szCs w:val="18"/>
          <w:highlight w:val="none"/>
          <w:u w:val="none"/>
          <w:lang w:eastAsia="zh-CN"/>
        </w:rPr>
        <w:t>交付</w:t>
      </w:r>
      <w:r>
        <w:rPr>
          <w:rFonts w:ascii="宋体" w:eastAsia="宋体" w:hAnsi="宋体" w:cs="宋体" w:hint="eastAsia"/>
          <w:color w:val="000000"/>
          <w:sz w:val="18"/>
          <w:szCs w:val="18"/>
          <w:highlight w:val="none"/>
          <w:u w:val="none"/>
          <w:lang w:val="en-US" w:eastAsia="zh-CN"/>
        </w:rPr>
        <w:t>采购人</w:t>
      </w:r>
      <w:r>
        <w:rPr>
          <w:rFonts w:ascii="宋体" w:eastAsia="宋体" w:hAnsi="宋体" w:cs="宋体" w:hint="eastAsia"/>
          <w:color w:val="000000"/>
          <w:sz w:val="18"/>
          <w:szCs w:val="18"/>
          <w:highlight w:val="none"/>
          <w:u w:val="none"/>
          <w:lang w:eastAsia="zh-CN"/>
        </w:rPr>
        <w:t>的服务成果未出现质量问题，或虽出现质量问题，但</w:t>
      </w:r>
      <w:r>
        <w:rPr>
          <w:rFonts w:ascii="宋体" w:eastAsia="宋体" w:hAnsi="宋体" w:cs="宋体" w:hint="eastAsia"/>
          <w:color w:val="000000"/>
          <w:sz w:val="18"/>
          <w:szCs w:val="18"/>
          <w:highlight w:val="none"/>
          <w:u w:val="none"/>
          <w:lang w:val="en-US" w:eastAsia="zh-CN"/>
        </w:rPr>
        <w:t>中标人</w:t>
      </w:r>
      <w:r>
        <w:rPr>
          <w:rFonts w:ascii="宋体" w:eastAsia="宋体" w:hAnsi="宋体" w:cs="宋体" w:hint="eastAsia"/>
          <w:color w:val="000000"/>
          <w:sz w:val="18"/>
          <w:szCs w:val="18"/>
          <w:highlight w:val="none"/>
          <w:u w:val="none"/>
          <w:lang w:eastAsia="zh-CN"/>
        </w:rPr>
        <w:t>按照</w:t>
      </w:r>
      <w:r>
        <w:rPr>
          <w:rFonts w:ascii="宋体" w:eastAsia="宋体" w:hAnsi="宋体" w:cs="宋体" w:hint="eastAsia"/>
          <w:color w:val="000000"/>
          <w:sz w:val="18"/>
          <w:szCs w:val="18"/>
          <w:highlight w:val="none"/>
          <w:u w:val="none"/>
          <w:lang w:val="en-US" w:eastAsia="zh-CN"/>
        </w:rPr>
        <w:t>采购人</w:t>
      </w:r>
      <w:r>
        <w:rPr>
          <w:rFonts w:ascii="宋体" w:eastAsia="宋体" w:hAnsi="宋体" w:cs="宋体" w:hint="eastAsia"/>
          <w:color w:val="000000"/>
          <w:sz w:val="18"/>
          <w:szCs w:val="18"/>
          <w:highlight w:val="none"/>
          <w:u w:val="none"/>
          <w:lang w:eastAsia="zh-CN"/>
        </w:rPr>
        <w:t>的要求通过修补、返工等补救措施使</w:t>
      </w:r>
      <w:r>
        <w:rPr>
          <w:rFonts w:ascii="宋体" w:eastAsia="宋体" w:hAnsi="宋体" w:cs="宋体" w:hint="eastAsia"/>
          <w:color w:val="000000"/>
          <w:sz w:val="18"/>
          <w:szCs w:val="18"/>
          <w:highlight w:val="none"/>
          <w:u w:val="none"/>
          <w:lang w:val="en-US" w:eastAsia="zh-CN"/>
        </w:rPr>
        <w:t>采购人</w:t>
      </w:r>
      <w:r>
        <w:rPr>
          <w:rFonts w:ascii="宋体" w:eastAsia="宋体" w:hAnsi="宋体" w:cs="宋体" w:hint="eastAsia"/>
          <w:color w:val="000000"/>
          <w:sz w:val="18"/>
          <w:szCs w:val="18"/>
          <w:highlight w:val="none"/>
          <w:u w:val="none"/>
          <w:lang w:eastAsia="zh-CN"/>
        </w:rPr>
        <w:t>的全部权益得以救济的，履约保证金于本合同期内最后一期</w:t>
      </w:r>
      <w:r>
        <w:rPr>
          <w:rFonts w:ascii="宋体" w:eastAsia="宋体" w:hAnsi="宋体" w:cs="宋体" w:hint="eastAsia"/>
          <w:color w:val="000000"/>
          <w:sz w:val="18"/>
          <w:szCs w:val="18"/>
          <w:highlight w:val="none"/>
          <w:u w:val="none"/>
          <w:lang w:val="en-US" w:eastAsia="zh-CN"/>
        </w:rPr>
        <w:t>合同期</w:t>
      </w:r>
      <w:r>
        <w:rPr>
          <w:rFonts w:ascii="宋体" w:eastAsia="宋体" w:hAnsi="宋体" w:cs="宋体" w:hint="eastAsia"/>
          <w:color w:val="000000"/>
          <w:sz w:val="18"/>
          <w:szCs w:val="18"/>
          <w:highlight w:val="none"/>
          <w:u w:val="none"/>
          <w:lang w:eastAsia="zh-CN"/>
        </w:rPr>
        <w:t>届满，</w:t>
      </w:r>
      <w:r>
        <w:rPr>
          <w:rFonts w:ascii="宋体" w:eastAsia="宋体" w:hAnsi="宋体" w:cs="宋体" w:hint="eastAsia"/>
          <w:color w:val="000000"/>
          <w:sz w:val="18"/>
          <w:szCs w:val="18"/>
          <w:highlight w:val="none"/>
          <w:u w:val="none"/>
          <w:lang w:val="en-US" w:eastAsia="zh-CN"/>
        </w:rPr>
        <w:t>中标人</w:t>
      </w:r>
      <w:r>
        <w:rPr>
          <w:rFonts w:ascii="宋体" w:eastAsia="宋体" w:hAnsi="宋体" w:cs="宋体" w:hint="eastAsia"/>
          <w:color w:val="000000"/>
          <w:sz w:val="18"/>
          <w:szCs w:val="18"/>
          <w:highlight w:val="none"/>
          <w:u w:val="none"/>
          <w:shd w:val="clear" w:color="auto" w:fill="auto"/>
          <w:lang w:val="en-US" w:eastAsia="zh-CN"/>
        </w:rPr>
        <w:t>提交验收合格证明等完整材料经复核无误后的</w:t>
      </w:r>
      <w:r>
        <w:rPr>
          <w:rFonts w:ascii="宋体" w:eastAsia="宋体" w:hAnsi="宋体" w:cs="宋体" w:hint="eastAsia"/>
          <w:color w:val="000000"/>
          <w:sz w:val="18"/>
          <w:szCs w:val="18"/>
          <w:highlight w:val="none"/>
          <w:u w:val="none"/>
          <w:lang w:val="en-US" w:eastAsia="zh-CN"/>
        </w:rPr>
        <w:t>10</w:t>
      </w:r>
      <w:r>
        <w:rPr>
          <w:rFonts w:ascii="宋体" w:eastAsia="宋体" w:hAnsi="宋体" w:cs="宋体" w:hint="eastAsia"/>
          <w:color w:val="000000"/>
          <w:sz w:val="18"/>
          <w:szCs w:val="18"/>
          <w:highlight w:val="none"/>
          <w:u w:val="none"/>
          <w:lang w:eastAsia="zh-CN"/>
        </w:rPr>
        <w:t>个日历日内由</w:t>
      </w:r>
      <w:r>
        <w:rPr>
          <w:rFonts w:ascii="宋体" w:eastAsia="宋体" w:hAnsi="宋体" w:cs="宋体" w:hint="eastAsia"/>
          <w:color w:val="000000"/>
          <w:sz w:val="18"/>
          <w:szCs w:val="18"/>
          <w:highlight w:val="none"/>
          <w:u w:val="none"/>
          <w:lang w:val="en-US" w:eastAsia="zh-CN"/>
        </w:rPr>
        <w:t>采购人</w:t>
      </w:r>
      <w:r>
        <w:rPr>
          <w:rFonts w:ascii="宋体" w:eastAsia="宋体" w:hAnsi="宋体" w:cs="宋体" w:hint="eastAsia"/>
          <w:color w:val="000000"/>
          <w:sz w:val="18"/>
          <w:szCs w:val="18"/>
          <w:highlight w:val="none"/>
          <w:u w:val="none"/>
          <w:lang w:eastAsia="zh-CN"/>
        </w:rPr>
        <w:t>一次性无息退还给</w:t>
      </w:r>
      <w:r>
        <w:rPr>
          <w:rFonts w:ascii="宋体" w:eastAsia="宋体" w:hAnsi="宋体" w:cs="宋体" w:hint="eastAsia"/>
          <w:color w:val="000000"/>
          <w:sz w:val="18"/>
          <w:szCs w:val="18"/>
          <w:highlight w:val="none"/>
          <w:u w:val="none"/>
          <w:lang w:val="en-US" w:eastAsia="zh-CN"/>
        </w:rPr>
        <w:t>中标人</w:t>
      </w:r>
      <w:r>
        <w:rPr>
          <w:rFonts w:ascii="宋体" w:eastAsia="宋体" w:hAnsi="宋体" w:cs="宋体" w:hint="eastAsia"/>
          <w:color w:val="000000"/>
          <w:sz w:val="18"/>
          <w:szCs w:val="18"/>
          <w:highlight w:val="none"/>
          <w:u w:val="none"/>
          <w:lang w:eastAsia="zh-CN"/>
        </w:rPr>
        <w:t>（扣除违约金后的金额</w:t>
      </w:r>
      <w:r>
        <w:rPr>
          <w:rFonts w:ascii="宋体" w:hAnsi="宋体" w:cs="宋体" w:hint="eastAsia"/>
          <w:color w:val="000000"/>
          <w:sz w:val="18"/>
          <w:szCs w:val="18"/>
          <w:highlight w:val="none"/>
          <w:u w:val="none"/>
          <w:lang w:eastAsia="zh-CN"/>
        </w:rPr>
        <w:t>，</w:t>
      </w:r>
      <w:r>
        <w:rPr>
          <w:rFonts w:ascii="宋体" w:hAnsi="宋体" w:cs="宋体" w:hint="eastAsia"/>
          <w:color w:val="000000"/>
          <w:sz w:val="18"/>
          <w:szCs w:val="18"/>
          <w:highlight w:val="none"/>
          <w:u w:val="none"/>
          <w:lang w:val="en-US" w:eastAsia="zh-CN"/>
        </w:rPr>
        <w:t>如有</w:t>
      </w:r>
      <w:r>
        <w:rPr>
          <w:rFonts w:ascii="宋体" w:eastAsia="宋体" w:hAnsi="宋体" w:cs="宋体" w:hint="eastAsia"/>
          <w:color w:val="000000"/>
          <w:sz w:val="18"/>
          <w:szCs w:val="18"/>
          <w:highlight w:val="none"/>
          <w:u w:val="none"/>
          <w:lang w:eastAsia="zh-CN"/>
        </w:rPr>
        <w:t>）。</w:t>
      </w:r>
    </w:p>
    <w:p>
      <w:pPr>
        <w:widowControl/>
        <w:spacing w:beforeAutospacing="0" w:after="0" w:afterAutospacing="0" w:line="27" w:lineRule="atLeast"/>
        <w:ind w:left="0" w:firstLine="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kern w:val="0"/>
          <w:sz w:val="22"/>
          <w:szCs w:val="22"/>
          <w:highlight w:val="none"/>
          <w:u w:val="none"/>
          <w:lang w:val="en-US" w:eastAsia="zh-CN"/>
        </w:rPr>
        <w:t>(三)履约验收考核</w:t>
      </w:r>
    </w:p>
    <w:p>
      <w:pPr>
        <w:pStyle w:val="NormalWeb"/>
        <w:widowControl/>
        <w:spacing w:beforeAutospacing="0" w:after="0" w:afterAutospacing="0" w:line="27" w:lineRule="atLeast"/>
        <w:ind w:left="0" w:right="0" w:firstLine="54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sz w:val="18"/>
          <w:szCs w:val="18"/>
          <w:highlight w:val="none"/>
          <w:u w:val="none"/>
        </w:rPr>
        <w:t>投标人承诺中标后按《香港大学深圳医院机电管理与服务质量KPI考核方案》（详见附件1）的要求接</w:t>
      </w:r>
      <w:r>
        <w:rPr>
          <w:rFonts w:ascii="宋体" w:eastAsia="宋体" w:hAnsi="宋体" w:cs="宋体" w:hint="eastAsia"/>
          <w:i w:val="0"/>
          <w:caps w:val="0"/>
          <w:color w:val="000000"/>
          <w:spacing w:val="0"/>
          <w:sz w:val="18"/>
          <w:szCs w:val="18"/>
          <w:highlight w:val="none"/>
          <w:u w:val="none"/>
          <w:lang w:val="en-US" w:eastAsia="zh-CN"/>
        </w:rPr>
        <w:t>受</w:t>
      </w:r>
      <w:r>
        <w:rPr>
          <w:rFonts w:ascii="宋体" w:eastAsia="宋体" w:hAnsi="宋体" w:cs="宋体" w:hint="eastAsia"/>
          <w:i w:val="0"/>
          <w:caps w:val="0"/>
          <w:color w:val="000000"/>
          <w:spacing w:val="0"/>
          <w:sz w:val="18"/>
          <w:szCs w:val="18"/>
          <w:highlight w:val="none"/>
          <w:u w:val="none"/>
        </w:rPr>
        <w:t>采购人履约验收考核。采购人每月对中标人的服务质量和服务水平等进行KPI测评，中标人应积极配合采购人开展KPI考核工作。</w:t>
      </w:r>
    </w:p>
    <w:p>
      <w:pPr>
        <w:pStyle w:val="NormalWeb"/>
        <w:widowControl/>
        <w:spacing w:beforeAutospacing="0" w:after="0" w:afterAutospacing="0" w:line="27" w:lineRule="atLeast"/>
        <w:ind w:left="0" w:right="0" w:firstLine="54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sz w:val="18"/>
          <w:szCs w:val="18"/>
          <w:highlight w:val="none"/>
          <w:u w:val="none"/>
        </w:rPr>
        <w:t>《香港大学深圳医院机电管理与服务质量KPI考核方案》在保持主体框架基本原则不变的情况下，采购人有权根据实际情况对某项考核指标进行合理调整，调整后标准不能低于原标准</w:t>
      </w:r>
      <w:r>
        <w:rPr>
          <w:rFonts w:ascii="宋体" w:eastAsia="宋体" w:hAnsi="宋体" w:cs="宋体" w:hint="eastAsia"/>
          <w:i w:val="0"/>
          <w:caps w:val="0"/>
          <w:color w:val="000000"/>
          <w:spacing w:val="0"/>
          <w:sz w:val="18"/>
          <w:szCs w:val="18"/>
          <w:highlight w:val="none"/>
          <w:u w:val="none"/>
          <w:lang w:eastAsia="zh-CN"/>
        </w:rPr>
        <w:t>，</w:t>
      </w:r>
      <w:r>
        <w:rPr>
          <w:rFonts w:ascii="宋体" w:eastAsia="宋体" w:hAnsi="宋体" w:cs="宋体" w:hint="eastAsia"/>
          <w:i w:val="0"/>
          <w:caps w:val="0"/>
          <w:color w:val="000000"/>
          <w:spacing w:val="0"/>
          <w:sz w:val="18"/>
          <w:szCs w:val="18"/>
          <w:highlight w:val="none"/>
          <w:u w:val="none"/>
          <w:lang w:val="en-US" w:eastAsia="zh-CN"/>
        </w:rPr>
        <w:t>中标人应予以接受</w:t>
      </w:r>
      <w:r>
        <w:rPr>
          <w:rFonts w:ascii="宋体" w:eastAsia="宋体" w:hAnsi="宋体" w:cs="宋体" w:hint="eastAsia"/>
          <w:i w:val="0"/>
          <w:caps w:val="0"/>
          <w:color w:val="000000"/>
          <w:spacing w:val="0"/>
          <w:sz w:val="18"/>
          <w:szCs w:val="18"/>
          <w:highlight w:val="none"/>
          <w:u w:val="none"/>
        </w:rPr>
        <w:t>。</w:t>
      </w:r>
    </w:p>
    <w:p>
      <w:pPr>
        <w:pStyle w:val="NormalWeb"/>
        <w:widowControl/>
        <w:spacing w:beforeAutospacing="0" w:after="0" w:afterAutospacing="0" w:line="27" w:lineRule="atLeast"/>
        <w:ind w:left="0" w:right="0" w:firstLine="54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sz w:val="18"/>
          <w:szCs w:val="18"/>
          <w:highlight w:val="none"/>
          <w:u w:val="none"/>
        </w:rPr>
        <w:t>采购人每月对中标人的服务质量和服务水平等进行KPI测评，具体考核要求标准按附件执行。 考核小组由临床科室、相关职能部门组成。</w:t>
      </w:r>
    </w:p>
    <w:p>
      <w:pPr>
        <w:widowControl/>
        <w:spacing w:beforeAutospacing="0" w:after="0" w:afterAutospacing="0" w:line="27" w:lineRule="atLeast"/>
        <w:ind w:left="0" w:firstLine="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kern w:val="0"/>
          <w:sz w:val="18"/>
          <w:szCs w:val="18"/>
          <w:highlight w:val="none"/>
          <w:u w:val="none"/>
          <w:lang w:val="en-US" w:eastAsia="zh-CN"/>
        </w:rPr>
        <w:t>（四）满意度调查</w:t>
      </w:r>
    </w:p>
    <w:p>
      <w:pPr>
        <w:pStyle w:val="NormalWeb"/>
        <w:widowControl/>
        <w:spacing w:beforeAutospacing="0" w:after="0" w:afterAutospacing="0" w:line="27" w:lineRule="atLeast"/>
        <w:ind w:left="0" w:right="0" w:firstLine="54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sz w:val="18"/>
          <w:szCs w:val="18"/>
          <w:highlight w:val="none"/>
          <w:u w:val="none"/>
        </w:rPr>
        <w:t>采购人按月对中标人的服务进行满意度调查（任意抽取10个科室），满意度调查总分100分，分优秀（90分及以上）、良好（90-85分</w:t>
      </w:r>
      <w:r>
        <w:rPr>
          <w:rFonts w:ascii="宋体" w:eastAsia="宋体" w:hAnsi="宋体" w:cs="宋体" w:hint="eastAsia"/>
          <w:i w:val="0"/>
          <w:caps w:val="0"/>
          <w:color w:val="000000"/>
          <w:spacing w:val="0"/>
          <w:sz w:val="18"/>
          <w:szCs w:val="18"/>
          <w:highlight w:val="none"/>
          <w:u w:val="none"/>
          <w:lang w:eastAsia="zh-CN"/>
        </w:rPr>
        <w:t>，</w:t>
      </w:r>
      <w:r>
        <w:rPr>
          <w:rFonts w:ascii="宋体" w:eastAsia="宋体" w:hAnsi="宋体" w:cs="宋体" w:hint="eastAsia"/>
          <w:i w:val="0"/>
          <w:caps w:val="0"/>
          <w:color w:val="000000"/>
          <w:spacing w:val="0"/>
          <w:sz w:val="18"/>
          <w:szCs w:val="18"/>
          <w:highlight w:val="none"/>
          <w:u w:val="none"/>
          <w:lang w:val="en-US" w:eastAsia="zh-CN"/>
        </w:rPr>
        <w:t>含85分</w:t>
      </w:r>
      <w:r>
        <w:rPr>
          <w:rFonts w:ascii="宋体" w:eastAsia="宋体" w:hAnsi="宋体" w:cs="宋体" w:hint="eastAsia"/>
          <w:i w:val="0"/>
          <w:caps w:val="0"/>
          <w:color w:val="000000"/>
          <w:spacing w:val="0"/>
          <w:sz w:val="18"/>
          <w:szCs w:val="18"/>
          <w:highlight w:val="none"/>
          <w:u w:val="none"/>
        </w:rPr>
        <w:t>）、</w:t>
      </w:r>
      <w:r>
        <w:rPr>
          <w:rFonts w:ascii="宋体" w:eastAsia="宋体" w:hAnsi="宋体" w:cs="宋体" w:hint="eastAsia"/>
          <w:i w:val="0"/>
          <w:caps w:val="0"/>
          <w:color w:val="000000"/>
          <w:spacing w:val="0"/>
          <w:sz w:val="18"/>
          <w:szCs w:val="18"/>
          <w:highlight w:val="none"/>
          <w:u w:val="none"/>
          <w:lang w:val="en-US" w:eastAsia="zh-CN"/>
        </w:rPr>
        <w:t>合</w:t>
      </w:r>
      <w:r>
        <w:rPr>
          <w:rFonts w:ascii="宋体" w:eastAsia="宋体" w:hAnsi="宋体" w:cs="宋体" w:hint="eastAsia"/>
          <w:i w:val="0"/>
          <w:caps w:val="0"/>
          <w:color w:val="000000"/>
          <w:spacing w:val="0"/>
          <w:sz w:val="18"/>
          <w:szCs w:val="18"/>
          <w:highlight w:val="none"/>
          <w:u w:val="none"/>
        </w:rPr>
        <w:t>格（85-60分</w:t>
      </w:r>
      <w:r>
        <w:rPr>
          <w:rFonts w:ascii="宋体" w:eastAsia="宋体" w:hAnsi="宋体" w:cs="宋体" w:hint="eastAsia"/>
          <w:i w:val="0"/>
          <w:caps w:val="0"/>
          <w:color w:val="000000"/>
          <w:spacing w:val="0"/>
          <w:sz w:val="18"/>
          <w:szCs w:val="18"/>
          <w:highlight w:val="none"/>
          <w:u w:val="none"/>
          <w:lang w:eastAsia="zh-CN"/>
        </w:rPr>
        <w:t>，</w:t>
      </w:r>
      <w:r>
        <w:rPr>
          <w:rFonts w:ascii="宋体" w:eastAsia="宋体" w:hAnsi="宋体" w:cs="宋体" w:hint="eastAsia"/>
          <w:i w:val="0"/>
          <w:caps w:val="0"/>
          <w:color w:val="000000"/>
          <w:spacing w:val="0"/>
          <w:sz w:val="18"/>
          <w:szCs w:val="18"/>
          <w:highlight w:val="none"/>
          <w:u w:val="none"/>
          <w:lang w:val="en-US" w:eastAsia="zh-CN"/>
        </w:rPr>
        <w:t>含60分</w:t>
      </w:r>
      <w:r>
        <w:rPr>
          <w:rFonts w:ascii="宋体" w:eastAsia="宋体" w:hAnsi="宋体" w:cs="宋体" w:hint="eastAsia"/>
          <w:i w:val="0"/>
          <w:caps w:val="0"/>
          <w:color w:val="000000"/>
          <w:spacing w:val="0"/>
          <w:sz w:val="18"/>
          <w:szCs w:val="18"/>
          <w:highlight w:val="none"/>
          <w:u w:val="none"/>
        </w:rPr>
        <w:t>）、不</w:t>
      </w:r>
      <w:r>
        <w:rPr>
          <w:rFonts w:ascii="宋体" w:eastAsia="宋体" w:hAnsi="宋体" w:cs="宋体" w:hint="eastAsia"/>
          <w:i w:val="0"/>
          <w:caps w:val="0"/>
          <w:color w:val="000000"/>
          <w:spacing w:val="0"/>
          <w:sz w:val="18"/>
          <w:szCs w:val="18"/>
          <w:highlight w:val="none"/>
          <w:u w:val="none"/>
          <w:lang w:val="en-US" w:eastAsia="zh-CN"/>
        </w:rPr>
        <w:t>合</w:t>
      </w:r>
      <w:r>
        <w:rPr>
          <w:rFonts w:ascii="宋体" w:eastAsia="宋体" w:hAnsi="宋体" w:cs="宋体" w:hint="eastAsia"/>
          <w:i w:val="0"/>
          <w:caps w:val="0"/>
          <w:color w:val="000000"/>
          <w:spacing w:val="0"/>
          <w:sz w:val="18"/>
          <w:szCs w:val="18"/>
          <w:highlight w:val="none"/>
          <w:u w:val="none"/>
        </w:rPr>
        <w:t>格（60分以下）4个等级。中标人每月满意度调查得分应不少于85分（良好及以上）。</w:t>
      </w:r>
    </w:p>
    <w:p>
      <w:pPr>
        <w:widowControl/>
        <w:spacing w:beforeAutospacing="0" w:after="0" w:afterAutospacing="0" w:line="27" w:lineRule="atLeast"/>
        <w:ind w:left="0" w:firstLine="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sz w:val="18"/>
          <w:szCs w:val="18"/>
          <w:highlight w:val="none"/>
          <w:u w:val="none"/>
        </w:rPr>
        <w:t>★</w:t>
      </w:r>
      <w:r>
        <w:rPr>
          <w:rFonts w:ascii="宋体" w:eastAsia="宋体" w:hAnsi="宋体" w:cs="宋体" w:hint="eastAsia"/>
          <w:i w:val="0"/>
          <w:caps w:val="0"/>
          <w:color w:val="000000"/>
          <w:spacing w:val="0"/>
          <w:kern w:val="0"/>
          <w:sz w:val="22"/>
          <w:szCs w:val="22"/>
          <w:highlight w:val="none"/>
          <w:u w:val="none"/>
          <w:lang w:val="en-US" w:eastAsia="zh-CN"/>
        </w:rPr>
        <w:t>（五）项目管理要求</w:t>
      </w:r>
    </w:p>
    <w:p>
      <w:pPr>
        <w:pStyle w:val="NormalWeb"/>
        <w:widowControl/>
        <w:spacing w:beforeAutospacing="0" w:after="0" w:afterAutospacing="0" w:line="27" w:lineRule="atLeast"/>
        <w:ind w:left="0" w:right="0" w:firstLine="36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sz w:val="18"/>
          <w:szCs w:val="18"/>
          <w:highlight w:val="none"/>
          <w:u w:val="none"/>
        </w:rPr>
        <w:t>5.1任何一方不履行或不完全履行采购合同约定的义务时，构成违约。违约方需向守约方按照合同的约定支付违约金。若违约金不足以弥补守约一方的损失时，违约方还应承担赔偿该损失的责任。</w:t>
      </w:r>
    </w:p>
    <w:p>
      <w:pPr>
        <w:pStyle w:val="NormalWeb"/>
        <w:widowControl/>
        <w:spacing w:beforeAutospacing="0" w:after="0" w:afterAutospacing="0" w:line="27" w:lineRule="atLeast"/>
        <w:ind w:left="0" w:right="0" w:firstLine="36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sz w:val="18"/>
          <w:szCs w:val="18"/>
          <w:highlight w:val="none"/>
          <w:u w:val="none"/>
        </w:rPr>
        <w:t>5.2中标人派驻的服务人员资格不符合合同约定的违约责任。中标人派驻的服务人员不具备相应的岗位资格，或者不符合采购合同要求的，采购人有权要求中标人予以更换，并有权按不合格人员的人数及在岗天数</w:t>
      </w:r>
      <w:r>
        <w:rPr>
          <w:rFonts w:ascii="宋体" w:eastAsia="宋体" w:hAnsi="宋体" w:cs="宋体" w:hint="eastAsia"/>
          <w:i w:val="0"/>
          <w:caps w:val="0"/>
          <w:color w:val="000000"/>
          <w:spacing w:val="0"/>
          <w:sz w:val="18"/>
          <w:szCs w:val="18"/>
          <w:highlight w:val="none"/>
          <w:u w:val="none"/>
          <w:lang w:val="en-US" w:eastAsia="zh-CN"/>
        </w:rPr>
        <w:t>按所在岗位</w:t>
      </w:r>
      <w:r>
        <w:rPr>
          <w:rFonts w:ascii="宋体" w:eastAsia="宋体" w:hAnsi="宋体" w:cs="宋体" w:hint="eastAsia"/>
          <w:i w:val="0"/>
          <w:caps w:val="0"/>
          <w:color w:val="000000"/>
          <w:spacing w:val="0"/>
          <w:sz w:val="18"/>
          <w:szCs w:val="18"/>
          <w:highlight w:val="none"/>
          <w:u w:val="none"/>
        </w:rPr>
        <w:t>收取中标人</w:t>
      </w:r>
      <w:r>
        <w:rPr>
          <w:rFonts w:ascii="宋体" w:eastAsia="宋体" w:hAnsi="宋体" w:cs="宋体" w:hint="eastAsia"/>
          <w:i w:val="0"/>
          <w:caps w:val="0"/>
          <w:color w:val="000000"/>
          <w:spacing w:val="0"/>
          <w:sz w:val="18"/>
          <w:szCs w:val="18"/>
          <w:highlight w:val="none"/>
          <w:u w:val="none"/>
          <w:lang w:val="en-US"/>
        </w:rPr>
        <w:t>【1000元/人/日】</w:t>
      </w:r>
      <w:r>
        <w:rPr>
          <w:rFonts w:ascii="宋体" w:eastAsia="宋体" w:hAnsi="宋体" w:cs="宋体" w:hint="eastAsia"/>
          <w:i w:val="0"/>
          <w:caps w:val="0"/>
          <w:color w:val="000000"/>
          <w:spacing w:val="0"/>
          <w:sz w:val="18"/>
          <w:szCs w:val="18"/>
          <w:highlight w:val="none"/>
          <w:u w:val="none"/>
        </w:rPr>
        <w:t>的违约金。</w:t>
      </w:r>
    </w:p>
    <w:p>
      <w:pPr>
        <w:pStyle w:val="NormalWeb"/>
        <w:widowControl/>
        <w:shd w:val="clear" w:color="auto" w:fill="auto"/>
        <w:spacing w:beforeAutospacing="0" w:after="0" w:afterAutospacing="0" w:line="27" w:lineRule="atLeast"/>
        <w:ind w:left="0" w:right="0" w:firstLine="360"/>
        <w:jc w:val="both"/>
        <w:rPr>
          <w:rFonts w:ascii="宋体" w:eastAsia="宋体" w:hAnsi="宋体" w:cs="宋体" w:hint="eastAsia"/>
          <w:i w:val="0"/>
          <w:caps w:val="0"/>
          <w:color w:val="000000"/>
          <w:spacing w:val="0"/>
          <w:sz w:val="18"/>
          <w:szCs w:val="18"/>
          <w:highlight w:val="none"/>
          <w:u w:val="none"/>
        </w:rPr>
      </w:pPr>
      <w:r>
        <w:rPr>
          <w:rFonts w:ascii="宋体" w:eastAsia="宋体" w:hAnsi="宋体" w:cs="宋体" w:hint="eastAsia"/>
          <w:i w:val="0"/>
          <w:caps w:val="0"/>
          <w:color w:val="000000"/>
          <w:spacing w:val="0"/>
          <w:sz w:val="18"/>
          <w:szCs w:val="18"/>
          <w:highlight w:val="none"/>
          <w:u w:val="none"/>
        </w:rPr>
        <w:t>5.3 中标人未按照采购合同约定足额派驻服务人员的违约责任。合同期内，中标人每天出勤人数不得低于最低标准【</w:t>
      </w:r>
      <w:r>
        <w:rPr>
          <w:rFonts w:ascii="宋体" w:eastAsia="宋体" w:hAnsi="宋体" w:cs="宋体" w:hint="eastAsia"/>
          <w:i w:val="0"/>
          <w:caps w:val="0"/>
          <w:color w:val="000000"/>
          <w:spacing w:val="0"/>
          <w:sz w:val="18"/>
          <w:szCs w:val="18"/>
          <w:highlight w:val="none"/>
          <w:u w:val="none"/>
          <w:lang w:eastAsia="zh-CN"/>
        </w:rPr>
        <w:t>（一期项目）</w:t>
      </w:r>
      <w:r>
        <w:rPr>
          <w:rFonts w:ascii="宋体" w:eastAsia="宋体" w:hAnsi="宋体" w:cs="宋体" w:hint="eastAsia"/>
          <w:b w:val="0"/>
          <w:i w:val="0"/>
          <w:caps w:val="0"/>
          <w:color w:val="000000"/>
          <w:spacing w:val="0"/>
          <w:sz w:val="18"/>
          <w:szCs w:val="18"/>
          <w:highlight w:val="none"/>
          <w:u w:val="none"/>
        </w:rPr>
        <w:t>工作日98人、周六日62人、节假日57人</w:t>
      </w:r>
      <w:r>
        <w:rPr>
          <w:rFonts w:ascii="宋体" w:eastAsia="宋体" w:hAnsi="宋体" w:cs="宋体" w:hint="eastAsia"/>
          <w:color w:val="000000"/>
          <w:sz w:val="18"/>
          <w:szCs w:val="18"/>
          <w:highlight w:val="none"/>
          <w:u w:val="none"/>
          <w:lang w:eastAsia="zh-CN"/>
        </w:rPr>
        <w:t>；（二期项目）根据采购人项目实际实施情况安排</w:t>
      </w:r>
      <w:r>
        <w:rPr>
          <w:rFonts w:ascii="宋体" w:eastAsia="宋体" w:hAnsi="宋体" w:cs="宋体" w:hint="eastAsia"/>
          <w:i w:val="0"/>
          <w:caps w:val="0"/>
          <w:color w:val="000000"/>
          <w:spacing w:val="0"/>
          <w:sz w:val="18"/>
          <w:szCs w:val="18"/>
          <w:highlight w:val="none"/>
          <w:u w:val="none"/>
        </w:rPr>
        <w:t>】</w:t>
      </w:r>
      <w:r>
        <w:rPr>
          <w:rFonts w:ascii="宋体" w:eastAsia="宋体" w:hAnsi="宋体" w:cs="宋体" w:hint="eastAsia"/>
          <w:i w:val="0"/>
          <w:caps w:val="0"/>
          <w:color w:val="000000"/>
          <w:spacing w:val="0"/>
          <w:sz w:val="18"/>
          <w:szCs w:val="18"/>
          <w:highlight w:val="none"/>
          <w:u w:val="none"/>
          <w:lang w:eastAsia="zh-CN"/>
        </w:rPr>
        <w:t>，中标人符合要求的人数不足，且未在规定时间内进行补充，</w:t>
      </w:r>
      <w:r>
        <w:rPr>
          <w:rFonts w:ascii="宋体" w:eastAsia="宋体" w:hAnsi="宋体" w:cs="宋体" w:hint="eastAsia"/>
          <w:i w:val="0"/>
          <w:caps w:val="0"/>
          <w:color w:val="000000"/>
          <w:spacing w:val="0"/>
          <w:sz w:val="18"/>
          <w:szCs w:val="18"/>
          <w:highlight w:val="none"/>
          <w:u w:val="none"/>
        </w:rPr>
        <w:t>采购人有权要求</w:t>
      </w:r>
      <w:r>
        <w:rPr>
          <w:rFonts w:ascii="宋体" w:eastAsia="宋体" w:hAnsi="宋体" w:cs="宋体" w:hint="eastAsia"/>
          <w:i w:val="0"/>
          <w:caps w:val="0"/>
          <w:color w:val="000000"/>
          <w:spacing w:val="0"/>
          <w:sz w:val="18"/>
          <w:szCs w:val="18"/>
          <w:highlight w:val="none"/>
          <w:u w:val="none"/>
          <w:lang w:eastAsia="zh-CN"/>
        </w:rPr>
        <w:t>中标人在指定时限内予以补充，并有权要求</w:t>
      </w:r>
      <w:r>
        <w:rPr>
          <w:rFonts w:ascii="宋体" w:eastAsia="宋体" w:hAnsi="宋体" w:cs="宋体" w:hint="eastAsia"/>
          <w:i w:val="0"/>
          <w:caps w:val="0"/>
          <w:color w:val="000000"/>
          <w:spacing w:val="0"/>
          <w:sz w:val="18"/>
          <w:szCs w:val="18"/>
          <w:highlight w:val="none"/>
          <w:u w:val="none"/>
        </w:rPr>
        <w:t>中标人按不足人数支付【</w:t>
      </w:r>
      <w:r>
        <w:rPr>
          <w:rFonts w:ascii="宋体" w:eastAsia="宋体" w:hAnsi="宋体" w:cs="宋体" w:hint="eastAsia"/>
          <w:i w:val="0"/>
          <w:caps w:val="0"/>
          <w:color w:val="000000"/>
          <w:spacing w:val="0"/>
          <w:sz w:val="18"/>
          <w:szCs w:val="18"/>
          <w:highlight w:val="none"/>
          <w:u w:val="none"/>
          <w:lang w:val="en-US" w:eastAsia="zh-CN"/>
        </w:rPr>
        <w:t>15000</w:t>
      </w:r>
      <w:r>
        <w:rPr>
          <w:rFonts w:ascii="宋体" w:eastAsia="宋体" w:hAnsi="宋体" w:cs="宋体" w:hint="eastAsia"/>
          <w:i w:val="0"/>
          <w:caps w:val="0"/>
          <w:color w:val="000000"/>
          <w:spacing w:val="0"/>
          <w:sz w:val="18"/>
          <w:szCs w:val="18"/>
          <w:highlight w:val="none"/>
          <w:u w:val="none"/>
        </w:rPr>
        <w:t>元/人】的违约金。</w:t>
      </w:r>
    </w:p>
    <w:p>
      <w:pPr>
        <w:pStyle w:val="NormalWeb"/>
        <w:widowControl/>
        <w:spacing w:beforeAutospacing="0" w:after="0" w:afterAutospacing="0" w:line="27" w:lineRule="atLeast"/>
        <w:ind w:left="0" w:right="0" w:firstLine="360"/>
        <w:jc w:val="both"/>
        <w:rPr>
          <w:rFonts w:ascii="宋体" w:eastAsia="宋体" w:hAnsi="宋体" w:cs="宋体" w:hint="eastAsia"/>
          <w:b/>
          <w:bCs/>
          <w:i w:val="0"/>
          <w:caps w:val="0"/>
          <w:color w:val="auto"/>
          <w:spacing w:val="0"/>
          <w:sz w:val="27"/>
          <w:szCs w:val="27"/>
          <w:highlight w:val="none"/>
          <w:u w:val="none"/>
        </w:rPr>
      </w:pPr>
      <w:r>
        <w:rPr>
          <w:rFonts w:ascii="宋体" w:eastAsia="宋体" w:hAnsi="宋体" w:cs="宋体" w:hint="eastAsia"/>
          <w:b/>
          <w:bCs/>
          <w:i w:val="0"/>
          <w:caps w:val="0"/>
          <w:color w:val="auto"/>
          <w:spacing w:val="0"/>
          <w:sz w:val="18"/>
          <w:szCs w:val="18"/>
          <w:highlight w:val="none"/>
          <w:u w:val="none"/>
        </w:rPr>
        <w:t>中标人每天出勤人数按照考勤记录统计确认。中标人每天出勤人数不足额的，不足部分，不得以其它岗位超额人员冲抵，也不得以加班时数折算人数冲抵。</w:t>
      </w:r>
    </w:p>
    <w:p>
      <w:pPr>
        <w:pStyle w:val="NormalWeb"/>
        <w:widowControl/>
        <w:spacing w:beforeAutospacing="0" w:after="0" w:afterAutospacing="0" w:line="27" w:lineRule="atLeast"/>
        <w:ind w:left="0" w:right="0" w:firstLine="36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sz w:val="18"/>
          <w:szCs w:val="18"/>
          <w:highlight w:val="none"/>
          <w:u w:val="none"/>
        </w:rPr>
        <w:t>中标人以伪造、删改、签卡等方式使考勤数据失真的，则考勤系统记录的考勤数据不得作为计算实际在岗人数的依据。中标人考勤数据失真的，或中标人的考勤数据未经采购人确认的，或采购人有合理理由不予确认的，每发现一次，采购人可按当月服务费的【5%】计算中标人未足额派驻服务人员的违约金。</w:t>
      </w:r>
    </w:p>
    <w:p>
      <w:pPr>
        <w:pStyle w:val="NormalWeb"/>
        <w:widowControl/>
        <w:spacing w:beforeAutospacing="0" w:after="0" w:afterAutospacing="0" w:line="27" w:lineRule="atLeast"/>
        <w:ind w:left="0" w:right="0" w:firstLine="360"/>
        <w:jc w:val="both"/>
        <w:rPr>
          <w:rFonts w:ascii="宋体" w:eastAsia="宋体" w:hAnsi="宋体" w:cs="宋体" w:hint="eastAsia"/>
          <w:i w:val="0"/>
          <w:caps w:val="0"/>
          <w:color w:val="000000"/>
          <w:spacing w:val="0"/>
          <w:sz w:val="18"/>
          <w:szCs w:val="18"/>
          <w:highlight w:val="none"/>
          <w:u w:val="none"/>
        </w:rPr>
      </w:pPr>
      <w:r>
        <w:rPr>
          <w:rFonts w:ascii="宋体" w:eastAsia="宋体" w:hAnsi="宋体" w:cs="宋体" w:hint="eastAsia"/>
          <w:i w:val="0"/>
          <w:caps w:val="0"/>
          <w:color w:val="000000"/>
          <w:spacing w:val="0"/>
          <w:sz w:val="18"/>
          <w:szCs w:val="18"/>
          <w:highlight w:val="none"/>
          <w:u w:val="none"/>
        </w:rPr>
        <w:t>5.4本项目的所有岗位中标人不得以任何方式使用在校学生、实习学生。否则，采购人有权要求中标人予以更换，</w:t>
      </w:r>
      <w:r>
        <w:rPr>
          <w:rFonts w:ascii="宋体" w:eastAsia="宋体" w:hAnsi="宋体" w:cs="宋体" w:hint="eastAsia"/>
          <w:i w:val="0"/>
          <w:caps w:val="0"/>
          <w:color w:val="000000"/>
          <w:spacing w:val="0"/>
          <w:sz w:val="18"/>
          <w:szCs w:val="18"/>
          <w:highlight w:val="none"/>
          <w:u w:val="none"/>
          <w:shd w:val="clear" w:color="auto" w:fill="auto"/>
        </w:rPr>
        <w:t>并有权按中标人使用在校学生、实习学生的人数收取中标人【1</w:t>
      </w:r>
      <w:r>
        <w:rPr>
          <w:rFonts w:ascii="宋体" w:eastAsia="宋体" w:hAnsi="宋体" w:cs="宋体" w:hint="eastAsia"/>
          <w:i w:val="0"/>
          <w:caps w:val="0"/>
          <w:color w:val="000000"/>
          <w:spacing w:val="0"/>
          <w:sz w:val="18"/>
          <w:szCs w:val="18"/>
          <w:highlight w:val="none"/>
          <w:u w:val="none"/>
          <w:shd w:val="clear" w:color="auto" w:fill="auto"/>
          <w:lang w:val="en-US" w:eastAsia="zh-CN"/>
        </w:rPr>
        <w:t>5</w:t>
      </w:r>
      <w:r>
        <w:rPr>
          <w:rFonts w:ascii="宋体" w:eastAsia="宋体" w:hAnsi="宋体" w:cs="宋体" w:hint="eastAsia"/>
          <w:i w:val="0"/>
          <w:caps w:val="0"/>
          <w:color w:val="000000"/>
          <w:spacing w:val="0"/>
          <w:sz w:val="18"/>
          <w:szCs w:val="18"/>
          <w:highlight w:val="none"/>
          <w:u w:val="none"/>
          <w:shd w:val="clear" w:color="auto" w:fill="auto"/>
        </w:rPr>
        <w:t>000元/人】的违约金。</w:t>
      </w:r>
    </w:p>
    <w:p>
      <w:pPr>
        <w:pStyle w:val="NormalWeb"/>
        <w:widowControl/>
        <w:spacing w:beforeAutospacing="0" w:after="0" w:afterAutospacing="0" w:line="27" w:lineRule="atLeast"/>
        <w:ind w:left="0" w:right="0" w:firstLine="360"/>
        <w:jc w:val="both"/>
        <w:rPr>
          <w:rFonts w:ascii="宋体" w:eastAsia="宋体" w:hAnsi="宋体" w:cs="宋体" w:hint="eastAsia"/>
          <w:i w:val="0"/>
          <w:caps w:val="0"/>
          <w:color w:val="000000"/>
          <w:spacing w:val="0"/>
          <w:sz w:val="18"/>
          <w:szCs w:val="18"/>
          <w:highlight w:val="none"/>
          <w:u w:val="none"/>
        </w:rPr>
      </w:pPr>
      <w:r>
        <w:rPr>
          <w:rFonts w:ascii="宋体" w:eastAsia="宋体" w:hAnsi="宋体" w:cs="宋体" w:hint="eastAsia"/>
          <w:i w:val="0"/>
          <w:caps w:val="0"/>
          <w:color w:val="000000"/>
          <w:spacing w:val="0"/>
          <w:sz w:val="18"/>
          <w:szCs w:val="18"/>
          <w:highlight w:val="none"/>
          <w:u w:val="none"/>
        </w:rPr>
        <w:t>5.</w:t>
      </w:r>
      <w:r>
        <w:rPr>
          <w:rFonts w:ascii="宋体" w:eastAsia="宋体" w:hAnsi="宋体" w:cs="宋体" w:hint="eastAsia"/>
          <w:i w:val="0"/>
          <w:caps w:val="0"/>
          <w:color w:val="000000"/>
          <w:spacing w:val="0"/>
          <w:sz w:val="18"/>
          <w:szCs w:val="18"/>
          <w:highlight w:val="none"/>
          <w:u w:val="none"/>
          <w:lang w:val="en-US" w:eastAsia="zh-CN"/>
        </w:rPr>
        <w:t>5</w:t>
      </w:r>
      <w:r>
        <w:rPr>
          <w:rFonts w:ascii="宋体" w:eastAsia="宋体" w:hAnsi="宋体" w:cs="宋体" w:hint="eastAsia"/>
          <w:i w:val="0"/>
          <w:caps w:val="0"/>
          <w:color w:val="000000"/>
          <w:spacing w:val="0"/>
          <w:sz w:val="18"/>
          <w:szCs w:val="18"/>
          <w:highlight w:val="none"/>
          <w:u w:val="none"/>
        </w:rPr>
        <w:t>采购合同服务期满或被提前解除后，中标人未按合同约定期限或采购人指定的合理期限将采购合同项下管理的机电及相关服务移交给新的服务商的，每逾期一天，中标人需按日支付采购人</w:t>
      </w:r>
      <w:r>
        <w:rPr>
          <w:rFonts w:ascii="宋体" w:eastAsia="宋体" w:hAnsi="宋体" w:cs="宋体" w:hint="eastAsia"/>
          <w:i w:val="0"/>
          <w:caps w:val="0"/>
          <w:color w:val="000000"/>
          <w:spacing w:val="0"/>
          <w:sz w:val="18"/>
          <w:szCs w:val="18"/>
          <w:highlight w:val="none"/>
          <w:u w:val="none"/>
          <w:lang w:val="en-US" w:eastAsia="zh-CN"/>
        </w:rPr>
        <w:t>50000元</w:t>
      </w:r>
      <w:r>
        <w:rPr>
          <w:rFonts w:ascii="宋体" w:eastAsia="宋体" w:hAnsi="宋体" w:cs="宋体" w:hint="eastAsia"/>
          <w:i w:val="0"/>
          <w:caps w:val="0"/>
          <w:color w:val="000000"/>
          <w:spacing w:val="0"/>
          <w:sz w:val="18"/>
          <w:szCs w:val="18"/>
          <w:highlight w:val="none"/>
          <w:u w:val="none"/>
        </w:rPr>
        <w:t>的违约金（非因中标人原因所致，不受此限）。</w:t>
      </w:r>
    </w:p>
    <w:p>
      <w:pPr>
        <w:pStyle w:val="NormalWeb"/>
        <w:widowControl/>
        <w:spacing w:beforeAutospacing="0" w:after="0" w:afterAutospacing="0" w:line="27" w:lineRule="atLeast"/>
        <w:ind w:left="0" w:right="0" w:firstLine="360"/>
        <w:jc w:val="both"/>
        <w:rPr>
          <w:rFonts w:ascii="宋体" w:eastAsia="宋体" w:hAnsi="宋体" w:cs="宋体" w:hint="eastAsia"/>
          <w:i w:val="0"/>
          <w:caps w:val="0"/>
          <w:color w:val="000000"/>
          <w:spacing w:val="0"/>
          <w:sz w:val="18"/>
          <w:szCs w:val="18"/>
          <w:highlight w:val="none"/>
          <w:u w:val="none"/>
          <w:lang w:val="en-US" w:eastAsia="zh-CN"/>
        </w:rPr>
      </w:pPr>
      <w:r>
        <w:rPr>
          <w:rFonts w:ascii="宋体" w:eastAsia="宋体" w:hAnsi="宋体" w:cs="宋体" w:hint="eastAsia"/>
          <w:i w:val="0"/>
          <w:caps w:val="0"/>
          <w:color w:val="000000"/>
          <w:spacing w:val="0"/>
          <w:sz w:val="18"/>
          <w:szCs w:val="18"/>
          <w:highlight w:val="none"/>
          <w:u w:val="none"/>
          <w:lang w:val="en-US" w:eastAsia="zh-CN"/>
        </w:rPr>
        <w:t>5</w:t>
      </w:r>
      <w:r>
        <w:rPr>
          <w:rFonts w:ascii="宋体" w:eastAsia="宋体" w:hAnsi="宋体" w:cs="宋体" w:hint="eastAsia"/>
          <w:i w:val="0"/>
          <w:caps w:val="0"/>
          <w:color w:val="000000"/>
          <w:spacing w:val="0"/>
          <w:sz w:val="18"/>
          <w:szCs w:val="18"/>
          <w:highlight w:val="none"/>
          <w:u w:val="none"/>
        </w:rPr>
        <w:t>.</w:t>
      </w:r>
      <w:r>
        <w:rPr>
          <w:rFonts w:ascii="宋体" w:eastAsia="宋体" w:hAnsi="宋体" w:cs="宋体" w:hint="eastAsia"/>
          <w:i w:val="0"/>
          <w:caps w:val="0"/>
          <w:color w:val="000000"/>
          <w:spacing w:val="0"/>
          <w:sz w:val="18"/>
          <w:szCs w:val="18"/>
          <w:highlight w:val="none"/>
          <w:u w:val="none"/>
          <w:lang w:val="en-US" w:eastAsia="zh-CN"/>
        </w:rPr>
        <w:t>6</w:t>
      </w:r>
      <w:r>
        <w:rPr>
          <w:rFonts w:ascii="宋体" w:eastAsia="宋体" w:hAnsi="宋体" w:cs="宋体" w:hint="eastAsia"/>
          <w:i w:val="0"/>
          <w:caps w:val="0"/>
          <w:color w:val="000000"/>
          <w:spacing w:val="0"/>
          <w:sz w:val="18"/>
          <w:szCs w:val="18"/>
          <w:highlight w:val="none"/>
          <w:u w:val="none"/>
        </w:rPr>
        <w:t>本项目服务期</w:t>
      </w:r>
      <w:r>
        <w:rPr>
          <w:rFonts w:ascii="宋体" w:eastAsia="宋体" w:hAnsi="宋体" w:cs="宋体" w:hint="eastAsia"/>
          <w:i w:val="0"/>
          <w:caps w:val="0"/>
          <w:color w:val="000000"/>
          <w:spacing w:val="0"/>
          <w:sz w:val="18"/>
          <w:szCs w:val="18"/>
          <w:highlight w:val="none"/>
          <w:u w:val="none"/>
          <w:lang w:val="en-US" w:eastAsia="zh-CN"/>
        </w:rPr>
        <w:t>满或提前终止后</w:t>
      </w:r>
      <w:r>
        <w:rPr>
          <w:rFonts w:ascii="宋体" w:eastAsia="宋体" w:hAnsi="宋体" w:cs="宋体" w:hint="eastAsia"/>
          <w:i w:val="0"/>
          <w:caps w:val="0"/>
          <w:color w:val="000000"/>
          <w:spacing w:val="0"/>
          <w:sz w:val="18"/>
          <w:szCs w:val="18"/>
          <w:highlight w:val="none"/>
          <w:u w:val="none"/>
        </w:rPr>
        <w:t>，中标供应商</w:t>
      </w:r>
      <w:r>
        <w:rPr>
          <w:rFonts w:ascii="宋体" w:eastAsia="宋体" w:hAnsi="宋体" w:cs="宋体" w:hint="eastAsia"/>
          <w:i w:val="0"/>
          <w:caps w:val="0"/>
          <w:color w:val="000000"/>
          <w:spacing w:val="0"/>
          <w:sz w:val="18"/>
          <w:szCs w:val="18"/>
          <w:highlight w:val="none"/>
          <w:u w:val="none"/>
          <w:lang w:val="en-US" w:eastAsia="zh-CN"/>
        </w:rPr>
        <w:t>未在15</w:t>
      </w:r>
      <w:r>
        <w:rPr>
          <w:rFonts w:ascii="宋体" w:eastAsia="宋体" w:hAnsi="宋体" w:cs="宋体" w:hint="eastAsia"/>
          <w:i w:val="0"/>
          <w:caps w:val="0"/>
          <w:color w:val="000000"/>
          <w:spacing w:val="0"/>
          <w:sz w:val="18"/>
          <w:szCs w:val="18"/>
          <w:highlight w:val="none"/>
          <w:u w:val="none"/>
        </w:rPr>
        <w:t>天内</w:t>
      </w:r>
      <w:r>
        <w:rPr>
          <w:rFonts w:ascii="宋体" w:eastAsia="宋体" w:hAnsi="宋体" w:cs="宋体" w:hint="eastAsia"/>
          <w:i w:val="0"/>
          <w:caps w:val="0"/>
          <w:color w:val="000000"/>
          <w:spacing w:val="0"/>
          <w:sz w:val="18"/>
          <w:szCs w:val="18"/>
          <w:highlight w:val="none"/>
          <w:u w:val="none"/>
          <w:lang w:eastAsia="zh-CN"/>
        </w:rPr>
        <w:t>（</w:t>
      </w:r>
      <w:r>
        <w:rPr>
          <w:rFonts w:ascii="宋体" w:eastAsia="宋体" w:hAnsi="宋体" w:cs="宋体" w:hint="eastAsia"/>
          <w:i w:val="0"/>
          <w:caps w:val="0"/>
          <w:color w:val="000000"/>
          <w:spacing w:val="0"/>
          <w:sz w:val="18"/>
          <w:szCs w:val="18"/>
          <w:highlight w:val="none"/>
          <w:u w:val="none"/>
          <w:lang w:val="en-US" w:eastAsia="zh-CN"/>
        </w:rPr>
        <w:t>采购合同对期限另有约定的除外</w:t>
      </w:r>
      <w:r>
        <w:rPr>
          <w:rFonts w:ascii="宋体" w:eastAsia="宋体" w:hAnsi="宋体" w:cs="宋体" w:hint="eastAsia"/>
          <w:i w:val="0"/>
          <w:caps w:val="0"/>
          <w:color w:val="000000"/>
          <w:spacing w:val="0"/>
          <w:sz w:val="18"/>
          <w:szCs w:val="18"/>
          <w:highlight w:val="none"/>
          <w:u w:val="none"/>
          <w:lang w:eastAsia="zh-CN"/>
        </w:rPr>
        <w:t>）</w:t>
      </w:r>
      <w:r>
        <w:rPr>
          <w:rFonts w:ascii="宋体" w:eastAsia="宋体" w:hAnsi="宋体" w:cs="宋体" w:hint="eastAsia"/>
          <w:i w:val="0"/>
          <w:caps w:val="0"/>
          <w:color w:val="000000"/>
          <w:spacing w:val="0"/>
          <w:sz w:val="18"/>
          <w:szCs w:val="18"/>
          <w:highlight w:val="none"/>
          <w:u w:val="none"/>
        </w:rPr>
        <w:t>向采购人</w:t>
      </w:r>
      <w:r>
        <w:rPr>
          <w:rFonts w:ascii="宋体" w:eastAsia="宋体" w:hAnsi="宋体" w:cs="宋体" w:hint="eastAsia"/>
          <w:i w:val="0"/>
          <w:caps w:val="0"/>
          <w:color w:val="000000"/>
          <w:spacing w:val="0"/>
          <w:sz w:val="18"/>
          <w:szCs w:val="18"/>
          <w:highlight w:val="none"/>
          <w:u w:val="none"/>
          <w:lang w:val="en-US" w:eastAsia="zh-CN"/>
        </w:rPr>
        <w:t>完整</w:t>
      </w:r>
      <w:r>
        <w:rPr>
          <w:rFonts w:ascii="宋体" w:eastAsia="宋体" w:hAnsi="宋体" w:cs="宋体" w:hint="eastAsia"/>
          <w:i w:val="0"/>
          <w:caps w:val="0"/>
          <w:color w:val="000000"/>
          <w:spacing w:val="0"/>
          <w:sz w:val="18"/>
          <w:szCs w:val="18"/>
          <w:highlight w:val="none"/>
          <w:u w:val="none"/>
        </w:rPr>
        <w:t>移交全部管理用房、设备材料等相关资产</w:t>
      </w:r>
      <w:r>
        <w:rPr>
          <w:rFonts w:ascii="宋体" w:eastAsia="宋体" w:hAnsi="宋体" w:cs="宋体" w:hint="eastAsia"/>
          <w:i w:val="0"/>
          <w:caps w:val="0"/>
          <w:color w:val="000000"/>
          <w:spacing w:val="0"/>
          <w:sz w:val="18"/>
          <w:szCs w:val="18"/>
          <w:highlight w:val="none"/>
          <w:u w:val="none"/>
          <w:lang w:eastAsia="zh-CN"/>
        </w:rPr>
        <w:t>，</w:t>
      </w:r>
      <w:r>
        <w:rPr>
          <w:rFonts w:ascii="宋体" w:eastAsia="宋体" w:hAnsi="宋体" w:cs="宋体" w:hint="eastAsia"/>
          <w:i w:val="0"/>
          <w:caps w:val="0"/>
          <w:color w:val="000000"/>
          <w:spacing w:val="0"/>
          <w:sz w:val="18"/>
          <w:szCs w:val="18"/>
          <w:highlight w:val="none"/>
          <w:u w:val="none"/>
          <w:lang w:val="en-US" w:eastAsia="zh-CN"/>
        </w:rPr>
        <w:t>或未完整</w:t>
      </w:r>
      <w:r>
        <w:rPr>
          <w:rFonts w:ascii="宋体" w:eastAsia="宋体" w:hAnsi="宋体" w:cs="宋体" w:hint="eastAsia"/>
          <w:i w:val="0"/>
          <w:caps w:val="0"/>
          <w:color w:val="000000"/>
          <w:spacing w:val="0"/>
          <w:sz w:val="18"/>
          <w:szCs w:val="18"/>
          <w:highlight w:val="none"/>
          <w:u w:val="none"/>
        </w:rPr>
        <w:t>移交经过分类整理的各类管理档案等文件资料原件</w:t>
      </w:r>
      <w:r>
        <w:rPr>
          <w:rFonts w:ascii="宋体" w:eastAsia="宋体" w:hAnsi="宋体" w:cs="宋体" w:hint="eastAsia"/>
          <w:i w:val="0"/>
          <w:caps w:val="0"/>
          <w:color w:val="000000"/>
          <w:spacing w:val="0"/>
          <w:sz w:val="18"/>
          <w:szCs w:val="18"/>
          <w:highlight w:val="none"/>
          <w:u w:val="none"/>
          <w:lang w:val="en-US" w:eastAsia="zh-CN"/>
        </w:rPr>
        <w:t>的，</w:t>
      </w:r>
      <w:r>
        <w:rPr>
          <w:rFonts w:ascii="宋体" w:eastAsia="宋体" w:hAnsi="宋体" w:cs="宋体" w:hint="eastAsia"/>
          <w:i w:val="0"/>
          <w:caps w:val="0"/>
          <w:color w:val="000000"/>
          <w:spacing w:val="0"/>
          <w:sz w:val="18"/>
          <w:szCs w:val="18"/>
          <w:highlight w:val="none"/>
          <w:u w:val="none"/>
        </w:rPr>
        <w:t>采购人</w:t>
      </w:r>
      <w:r>
        <w:rPr>
          <w:rFonts w:ascii="宋体" w:eastAsia="宋体" w:hAnsi="宋体" w:cs="宋体" w:hint="eastAsia"/>
          <w:i w:val="0"/>
          <w:caps w:val="0"/>
          <w:color w:val="000000"/>
          <w:spacing w:val="0"/>
          <w:sz w:val="18"/>
          <w:szCs w:val="18"/>
          <w:highlight w:val="none"/>
          <w:u w:val="none"/>
          <w:lang w:val="en-US" w:eastAsia="zh-CN"/>
        </w:rPr>
        <w:t>除</w:t>
      </w:r>
      <w:r>
        <w:rPr>
          <w:rFonts w:ascii="宋体" w:eastAsia="宋体" w:hAnsi="宋体" w:cs="宋体" w:hint="eastAsia"/>
          <w:i w:val="0"/>
          <w:caps w:val="0"/>
          <w:color w:val="000000"/>
          <w:spacing w:val="0"/>
          <w:sz w:val="18"/>
          <w:szCs w:val="18"/>
          <w:highlight w:val="none"/>
          <w:u w:val="none"/>
        </w:rPr>
        <w:t>有权将付款期限的起始日延迟到中标人按采购人</w:t>
      </w:r>
      <w:r>
        <w:rPr>
          <w:rFonts w:ascii="宋体" w:eastAsia="宋体" w:hAnsi="宋体" w:cs="宋体" w:hint="eastAsia"/>
          <w:i w:val="0"/>
          <w:caps w:val="0"/>
          <w:color w:val="000000"/>
          <w:spacing w:val="0"/>
          <w:sz w:val="18"/>
          <w:szCs w:val="18"/>
          <w:highlight w:val="none"/>
          <w:u w:val="none"/>
          <w:lang w:val="en-US" w:eastAsia="zh-CN"/>
        </w:rPr>
        <w:t>履行完毕前述义务</w:t>
      </w:r>
      <w:r>
        <w:rPr>
          <w:rFonts w:ascii="宋体" w:eastAsia="宋体" w:hAnsi="宋体" w:cs="宋体" w:hint="eastAsia"/>
          <w:i w:val="0"/>
          <w:caps w:val="0"/>
          <w:color w:val="000000"/>
          <w:spacing w:val="0"/>
          <w:sz w:val="18"/>
          <w:szCs w:val="18"/>
          <w:highlight w:val="none"/>
          <w:u w:val="none"/>
        </w:rPr>
        <w:t>之日</w:t>
      </w:r>
      <w:r>
        <w:rPr>
          <w:rFonts w:ascii="宋体" w:eastAsia="宋体" w:hAnsi="宋体" w:cs="宋体" w:hint="eastAsia"/>
          <w:i w:val="0"/>
          <w:caps w:val="0"/>
          <w:color w:val="000000"/>
          <w:spacing w:val="0"/>
          <w:sz w:val="18"/>
          <w:szCs w:val="18"/>
          <w:highlight w:val="none"/>
          <w:u w:val="none"/>
          <w:lang w:val="en-US" w:eastAsia="zh-CN"/>
        </w:rPr>
        <w:t>外，每逾期一天，</w:t>
      </w:r>
      <w:r>
        <w:rPr>
          <w:rFonts w:ascii="宋体" w:eastAsia="宋体" w:hAnsi="宋体" w:cs="宋体" w:hint="eastAsia"/>
          <w:i w:val="0"/>
          <w:caps w:val="0"/>
          <w:color w:val="000000"/>
          <w:spacing w:val="0"/>
          <w:sz w:val="18"/>
          <w:szCs w:val="18"/>
          <w:highlight w:val="none"/>
          <w:u w:val="none"/>
        </w:rPr>
        <w:t>中标供应</w:t>
      </w:r>
      <w:r>
        <w:rPr>
          <w:rFonts w:ascii="宋体" w:eastAsia="宋体" w:hAnsi="宋体" w:cs="宋体" w:hint="eastAsia"/>
          <w:i w:val="0"/>
          <w:caps w:val="0"/>
          <w:color w:val="000000"/>
          <w:spacing w:val="0"/>
          <w:sz w:val="18"/>
          <w:szCs w:val="18"/>
          <w:highlight w:val="none"/>
          <w:u w:val="none"/>
          <w:lang w:val="en-US" w:eastAsia="zh-CN"/>
        </w:rPr>
        <w:t>商还需按日支付采购人服务总额0.1%的违约金，若因此导致产生其他不良后果或导致采购人遭受其他损失或，相应的责任由中标供应商另行承担。</w:t>
      </w:r>
    </w:p>
    <w:p>
      <w:pPr>
        <w:pStyle w:val="NormalWeb"/>
        <w:widowControl/>
        <w:spacing w:beforeAutospacing="0" w:after="0" w:afterAutospacing="0" w:line="27" w:lineRule="atLeast"/>
        <w:ind w:left="0" w:right="0" w:firstLine="36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sz w:val="18"/>
          <w:szCs w:val="18"/>
          <w:highlight w:val="none"/>
          <w:u w:val="none"/>
        </w:rPr>
        <w:t>5.</w:t>
      </w:r>
      <w:r>
        <w:rPr>
          <w:rFonts w:ascii="宋体" w:eastAsia="宋体" w:hAnsi="宋体" w:cs="宋体" w:hint="eastAsia"/>
          <w:i w:val="0"/>
          <w:caps w:val="0"/>
          <w:color w:val="000000"/>
          <w:spacing w:val="0"/>
          <w:sz w:val="18"/>
          <w:szCs w:val="18"/>
          <w:highlight w:val="none"/>
          <w:u w:val="none"/>
          <w:lang w:val="en-US" w:eastAsia="zh-CN"/>
        </w:rPr>
        <w:t>7</w:t>
      </w:r>
      <w:r>
        <w:rPr>
          <w:rFonts w:ascii="宋体" w:eastAsia="宋体" w:hAnsi="宋体" w:cs="宋体" w:hint="eastAsia"/>
          <w:i w:val="0"/>
          <w:caps w:val="0"/>
          <w:color w:val="000000"/>
          <w:spacing w:val="0"/>
          <w:sz w:val="18"/>
          <w:szCs w:val="18"/>
          <w:highlight w:val="none"/>
          <w:u w:val="none"/>
        </w:rPr>
        <w:t>如因中标人管理不善或未严格执行劳动法律法规的规定或处理劳动纠纷不妥当，导致中标人全部或部分人员停止工作或怠工持续达到2个自然日，</w:t>
      </w:r>
      <w:r>
        <w:rPr>
          <w:rFonts w:ascii="宋体" w:eastAsia="宋体" w:hAnsi="宋体" w:cs="宋体" w:hint="eastAsia"/>
          <w:i w:val="0"/>
          <w:caps w:val="0"/>
          <w:color w:val="000000"/>
          <w:spacing w:val="0"/>
          <w:sz w:val="18"/>
          <w:szCs w:val="18"/>
          <w:highlight w:val="none"/>
          <w:u w:val="none"/>
          <w:shd w:val="clear" w:color="auto" w:fill="auto"/>
        </w:rPr>
        <w:t>采购人有权以日服务费的</w:t>
      </w:r>
      <w:r>
        <w:rPr>
          <w:rFonts w:ascii="宋体" w:eastAsia="宋体" w:hAnsi="宋体" w:cs="宋体" w:hint="eastAsia"/>
          <w:i w:val="0"/>
          <w:caps w:val="0"/>
          <w:color w:val="000000"/>
          <w:spacing w:val="0"/>
          <w:sz w:val="18"/>
          <w:szCs w:val="18"/>
          <w:highlight w:val="none"/>
          <w:u w:val="none"/>
          <w:shd w:val="clear" w:color="auto" w:fill="auto"/>
          <w:lang w:val="en-US" w:eastAsia="zh-CN"/>
        </w:rPr>
        <w:t>2</w:t>
      </w:r>
      <w:r>
        <w:rPr>
          <w:rFonts w:ascii="宋体" w:eastAsia="宋体" w:hAnsi="宋体" w:cs="宋体" w:hint="eastAsia"/>
          <w:i w:val="0"/>
          <w:caps w:val="0"/>
          <w:color w:val="000000"/>
          <w:spacing w:val="0"/>
          <w:sz w:val="18"/>
          <w:szCs w:val="18"/>
          <w:highlight w:val="none"/>
          <w:u w:val="none"/>
          <w:shd w:val="clear" w:color="auto" w:fill="auto"/>
        </w:rPr>
        <w:t>倍标准扣减中标</w:t>
      </w:r>
      <w:r>
        <w:rPr>
          <w:rFonts w:ascii="宋体" w:eastAsia="宋体" w:hAnsi="宋体" w:cs="宋体" w:hint="eastAsia"/>
          <w:i w:val="0"/>
          <w:caps w:val="0"/>
          <w:color w:val="000000"/>
          <w:spacing w:val="0"/>
          <w:sz w:val="18"/>
          <w:szCs w:val="18"/>
          <w:highlight w:val="none"/>
          <w:u w:val="none"/>
        </w:rPr>
        <w:t>人当月的服务费（日服务费=年服务费总额÷12个月÷当月自然日天数）；中标人全部或部分人员停止工作或怠工持续达到5个自然日或每月累计达到5个自然日的，采购人有权单方解除采购合同，要求中标人将采购合同项下管理的机电及相关服务移交给采购人或采购人指定的服务商。</w:t>
      </w:r>
    </w:p>
    <w:p>
      <w:pPr>
        <w:pStyle w:val="NormalWeb"/>
        <w:widowControl/>
        <w:spacing w:beforeAutospacing="0" w:after="0" w:afterAutospacing="0" w:line="27" w:lineRule="atLeast"/>
        <w:ind w:left="0" w:right="0" w:firstLine="36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sz w:val="18"/>
          <w:szCs w:val="18"/>
          <w:highlight w:val="none"/>
          <w:u w:val="none"/>
        </w:rPr>
        <w:t>5.</w:t>
      </w:r>
      <w:r>
        <w:rPr>
          <w:rFonts w:ascii="宋体" w:eastAsia="宋体" w:hAnsi="宋体" w:cs="宋体" w:hint="eastAsia"/>
          <w:i w:val="0"/>
          <w:caps w:val="0"/>
          <w:color w:val="000000"/>
          <w:spacing w:val="0"/>
          <w:sz w:val="18"/>
          <w:szCs w:val="18"/>
          <w:highlight w:val="none"/>
          <w:u w:val="none"/>
          <w:lang w:val="en-US" w:eastAsia="zh-CN"/>
        </w:rPr>
        <w:t>8</w:t>
      </w:r>
      <w:r>
        <w:rPr>
          <w:rFonts w:ascii="宋体" w:eastAsia="宋体" w:hAnsi="宋体" w:cs="宋体" w:hint="eastAsia"/>
          <w:i w:val="0"/>
          <w:caps w:val="0"/>
          <w:color w:val="000000"/>
          <w:spacing w:val="0"/>
          <w:sz w:val="18"/>
          <w:szCs w:val="18"/>
          <w:highlight w:val="none"/>
          <w:u w:val="none"/>
        </w:rPr>
        <w:t>合同期内，采购人按照采购合同所附KPI考核方案按月对中标人的服务进行KPI测评，中标人KPI测评结果连续三次或以上得分85分以下（不含85分，满分100分），采购人有权解除采购合同，并有权要求中标人支付年服务费总额【</w:t>
      </w:r>
      <w:r>
        <w:rPr>
          <w:rFonts w:ascii="宋体" w:eastAsia="宋体" w:hAnsi="宋体" w:cs="宋体" w:hint="eastAsia"/>
          <w:i w:val="0"/>
          <w:caps w:val="0"/>
          <w:color w:val="000000"/>
          <w:spacing w:val="0"/>
          <w:sz w:val="18"/>
          <w:szCs w:val="18"/>
          <w:highlight w:val="none"/>
          <w:u w:val="none"/>
          <w:lang w:val="en-US" w:eastAsia="zh-CN"/>
        </w:rPr>
        <w:t>5</w:t>
      </w:r>
      <w:r>
        <w:rPr>
          <w:rFonts w:ascii="宋体" w:eastAsia="宋体" w:hAnsi="宋体" w:cs="宋体" w:hint="eastAsia"/>
          <w:i w:val="0"/>
          <w:caps w:val="0"/>
          <w:color w:val="000000"/>
          <w:spacing w:val="0"/>
          <w:sz w:val="18"/>
          <w:szCs w:val="18"/>
          <w:highlight w:val="none"/>
          <w:u w:val="none"/>
        </w:rPr>
        <w:t>%】的违约金；同时，采购人有权将中标人的违约情形报告主管部门。</w:t>
      </w:r>
    </w:p>
    <w:p>
      <w:pPr>
        <w:pStyle w:val="NormalWeb"/>
        <w:widowControl/>
        <w:spacing w:beforeAutospacing="0" w:after="0" w:afterAutospacing="0" w:line="27" w:lineRule="atLeast"/>
        <w:ind w:left="0" w:right="0" w:firstLine="36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sz w:val="18"/>
          <w:szCs w:val="18"/>
          <w:highlight w:val="none"/>
          <w:u w:val="none"/>
        </w:rPr>
        <w:t>中标人在采购人KPI考核过程中，出现拉拢或贿赂调查/考核人员、冒名顶替调查对象、侵入调查系统、删改调查数据等任一情形的，采购人有权直接认定中标人的KPI考核得分为零分。</w:t>
      </w:r>
    </w:p>
    <w:p>
      <w:pPr>
        <w:pStyle w:val="NormalWeb"/>
        <w:widowControl/>
        <w:spacing w:beforeAutospacing="0" w:after="0" w:afterAutospacing="0" w:line="27" w:lineRule="atLeast"/>
        <w:ind w:left="0" w:right="0" w:firstLine="360"/>
        <w:jc w:val="both"/>
        <w:rPr>
          <w:rFonts w:ascii="宋体" w:eastAsia="宋体" w:hAnsi="宋体" w:cs="宋体" w:hint="eastAsia"/>
          <w:b w:val="0"/>
          <w:bCs w:val="0"/>
          <w:i w:val="0"/>
          <w:caps w:val="0"/>
          <w:color w:val="000000"/>
          <w:spacing w:val="0"/>
          <w:sz w:val="27"/>
          <w:szCs w:val="27"/>
          <w:highlight w:val="none"/>
          <w:u w:val="none"/>
        </w:rPr>
      </w:pPr>
      <w:r>
        <w:rPr>
          <w:rFonts w:ascii="宋体" w:eastAsia="宋体" w:hAnsi="宋体" w:cs="宋体" w:hint="eastAsia"/>
          <w:b w:val="0"/>
          <w:bCs w:val="0"/>
          <w:i w:val="0"/>
          <w:caps w:val="0"/>
          <w:color w:val="000000"/>
          <w:spacing w:val="0"/>
          <w:sz w:val="18"/>
          <w:szCs w:val="18"/>
          <w:highlight w:val="none"/>
          <w:u w:val="none"/>
        </w:rPr>
        <w:t>5.</w:t>
      </w:r>
      <w:r>
        <w:rPr>
          <w:rFonts w:ascii="宋体" w:eastAsia="宋体" w:hAnsi="宋体" w:cs="宋体" w:hint="eastAsia"/>
          <w:b w:val="0"/>
          <w:bCs w:val="0"/>
          <w:i w:val="0"/>
          <w:caps w:val="0"/>
          <w:color w:val="000000"/>
          <w:spacing w:val="0"/>
          <w:sz w:val="18"/>
          <w:szCs w:val="18"/>
          <w:highlight w:val="none"/>
          <w:u w:val="none"/>
          <w:lang w:val="en-US" w:eastAsia="zh-CN"/>
        </w:rPr>
        <w:t>9</w:t>
      </w:r>
      <w:r>
        <w:rPr>
          <w:rFonts w:ascii="宋体" w:eastAsia="宋体" w:hAnsi="宋体" w:cs="宋体" w:hint="eastAsia"/>
          <w:b w:val="0"/>
          <w:bCs w:val="0"/>
          <w:i w:val="0"/>
          <w:caps w:val="0"/>
          <w:color w:val="000000"/>
          <w:spacing w:val="0"/>
          <w:sz w:val="18"/>
          <w:szCs w:val="18"/>
          <w:highlight w:val="none"/>
          <w:u w:val="none"/>
        </w:rPr>
        <w:t>合同期内，采购人按月对中标人的服务进行满意度调查，中标人满意度调查结果连续三次或以上</w:t>
      </w:r>
      <w:r>
        <w:rPr>
          <w:rFonts w:ascii="宋体" w:eastAsia="宋体" w:hAnsi="宋体" w:cs="宋体" w:hint="eastAsia"/>
          <w:b w:val="0"/>
          <w:bCs w:val="0"/>
          <w:i w:val="0"/>
          <w:caps w:val="0"/>
          <w:color w:val="000000"/>
          <w:spacing w:val="0"/>
          <w:sz w:val="18"/>
          <w:szCs w:val="18"/>
          <w:highlight w:val="none"/>
          <w:u w:val="none"/>
          <w:lang w:val="en-US" w:eastAsia="zh-CN"/>
        </w:rPr>
        <w:t>仅</w:t>
      </w:r>
      <w:r>
        <w:rPr>
          <w:rFonts w:ascii="宋体" w:eastAsia="宋体" w:hAnsi="宋体" w:cs="宋体" w:hint="eastAsia"/>
          <w:b w:val="0"/>
          <w:bCs w:val="0"/>
          <w:i w:val="0"/>
          <w:caps w:val="0"/>
          <w:color w:val="000000"/>
          <w:spacing w:val="0"/>
          <w:sz w:val="18"/>
          <w:szCs w:val="18"/>
          <w:highlight w:val="none"/>
          <w:u w:val="none"/>
        </w:rPr>
        <w:t>为合格及以下等级的【满意度调查结果分为：优秀、良好、合格、不合格】，采购人有权解除采购合同，并有权要求中标人支付服务费总额【</w:t>
      </w:r>
      <w:r>
        <w:rPr>
          <w:rFonts w:ascii="宋体" w:eastAsia="宋体" w:hAnsi="宋体" w:cs="宋体" w:hint="eastAsia"/>
          <w:b w:val="0"/>
          <w:bCs w:val="0"/>
          <w:i w:val="0"/>
          <w:caps w:val="0"/>
          <w:color w:val="000000"/>
          <w:spacing w:val="0"/>
          <w:sz w:val="18"/>
          <w:szCs w:val="18"/>
          <w:highlight w:val="none"/>
          <w:u w:val="none"/>
          <w:lang w:val="en-US" w:eastAsia="zh-CN"/>
        </w:rPr>
        <w:t>5</w:t>
      </w:r>
      <w:r>
        <w:rPr>
          <w:rFonts w:ascii="宋体" w:eastAsia="宋体" w:hAnsi="宋体" w:cs="宋体" w:hint="eastAsia"/>
          <w:b w:val="0"/>
          <w:bCs w:val="0"/>
          <w:i w:val="0"/>
          <w:caps w:val="0"/>
          <w:color w:val="000000"/>
          <w:spacing w:val="0"/>
          <w:sz w:val="18"/>
          <w:szCs w:val="18"/>
          <w:highlight w:val="none"/>
          <w:u w:val="none"/>
        </w:rPr>
        <w:t>%】的违约金；同时，采购人有权将中标人的违约情形报告主管部门。</w:t>
      </w:r>
    </w:p>
    <w:p>
      <w:pPr>
        <w:pStyle w:val="NormalWeb"/>
        <w:widowControl/>
        <w:spacing w:beforeAutospacing="0" w:after="0" w:afterAutospacing="0" w:line="27" w:lineRule="atLeast"/>
        <w:ind w:left="0" w:right="0" w:firstLine="360"/>
        <w:jc w:val="both"/>
        <w:rPr>
          <w:rFonts w:ascii="宋体" w:eastAsia="宋体" w:hAnsi="宋体" w:cs="宋体" w:hint="eastAsia"/>
          <w:b w:val="0"/>
          <w:bCs w:val="0"/>
          <w:i w:val="0"/>
          <w:caps w:val="0"/>
          <w:color w:val="000000"/>
          <w:spacing w:val="0"/>
          <w:sz w:val="27"/>
          <w:szCs w:val="27"/>
          <w:highlight w:val="none"/>
          <w:u w:val="none"/>
        </w:rPr>
      </w:pPr>
      <w:r>
        <w:rPr>
          <w:rFonts w:ascii="宋体" w:eastAsia="宋体" w:hAnsi="宋体" w:cs="宋体" w:hint="eastAsia"/>
          <w:b w:val="0"/>
          <w:bCs w:val="0"/>
          <w:i w:val="0"/>
          <w:caps w:val="0"/>
          <w:color w:val="000000"/>
          <w:spacing w:val="0"/>
          <w:sz w:val="18"/>
          <w:szCs w:val="18"/>
          <w:highlight w:val="none"/>
          <w:u w:val="none"/>
        </w:rPr>
        <w:t>中标人在采购人满意度调查过程中，通过拉拢或贿赂调查/考核人员、冒名顶替调查对象、侵入调查系统、删改调查数据等</w:t>
      </w:r>
      <w:r>
        <w:rPr>
          <w:rFonts w:ascii="宋体" w:eastAsia="宋体" w:hAnsi="宋体" w:cs="宋体" w:hint="eastAsia"/>
          <w:b w:val="0"/>
          <w:bCs w:val="0"/>
          <w:i w:val="0"/>
          <w:caps w:val="0"/>
          <w:color w:val="000000"/>
          <w:spacing w:val="0"/>
          <w:sz w:val="18"/>
          <w:szCs w:val="18"/>
          <w:highlight w:val="none"/>
          <w:u w:val="none"/>
          <w:lang w:val="en-US"/>
        </w:rPr>
        <w:t>弄虚作假手段使满意度调查结果失真的</w:t>
      </w:r>
      <w:r>
        <w:rPr>
          <w:rFonts w:ascii="宋体" w:eastAsia="宋体" w:hAnsi="宋体" w:cs="宋体" w:hint="eastAsia"/>
          <w:b w:val="0"/>
          <w:bCs w:val="0"/>
          <w:i w:val="0"/>
          <w:caps w:val="0"/>
          <w:color w:val="000000"/>
          <w:spacing w:val="0"/>
          <w:sz w:val="18"/>
          <w:szCs w:val="18"/>
          <w:highlight w:val="none"/>
          <w:u w:val="none"/>
        </w:rPr>
        <w:t>，采购人有权直接认定中标人的本次满意度调查得分为零分。</w:t>
      </w:r>
    </w:p>
    <w:p>
      <w:pPr>
        <w:pStyle w:val="NormalWeb"/>
        <w:widowControl/>
        <w:spacing w:beforeAutospacing="0" w:after="0" w:afterAutospacing="0" w:line="27" w:lineRule="atLeast"/>
        <w:ind w:left="0" w:right="0" w:firstLine="36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sz w:val="18"/>
          <w:szCs w:val="18"/>
          <w:highlight w:val="none"/>
          <w:u w:val="none"/>
        </w:rPr>
        <w:t>5.</w:t>
      </w:r>
      <w:r>
        <w:rPr>
          <w:rFonts w:ascii="宋体" w:eastAsia="宋体" w:hAnsi="宋体" w:cs="宋体" w:hint="eastAsia"/>
          <w:i w:val="0"/>
          <w:caps w:val="0"/>
          <w:color w:val="000000"/>
          <w:spacing w:val="0"/>
          <w:sz w:val="18"/>
          <w:szCs w:val="18"/>
          <w:highlight w:val="none"/>
          <w:u w:val="none"/>
          <w:lang w:val="en-US" w:eastAsia="zh-CN"/>
        </w:rPr>
        <w:t>10</w:t>
      </w:r>
      <w:r>
        <w:rPr>
          <w:rFonts w:ascii="宋体" w:eastAsia="宋体" w:hAnsi="宋体" w:cs="宋体" w:hint="eastAsia"/>
          <w:i w:val="0"/>
          <w:caps w:val="0"/>
          <w:color w:val="000000"/>
          <w:spacing w:val="0"/>
          <w:sz w:val="18"/>
          <w:szCs w:val="18"/>
          <w:highlight w:val="none"/>
          <w:u w:val="none"/>
        </w:rPr>
        <w:t>保密违约。履行采购合同义务过程中，中标人及/或中标人安排为采购人提供服务的人员，从采购人获悉的包括但不限于运营管理信息、会议记录、财务数据、患者信息、视频图像信息等不应公开或不宜公开的信息均属于保密信息。若中标人未善尽管理义务导致其被泄露或以任何方式向任何第三方透露的，属于泄露采购人保密信息的行为，中标人需对此承担违约责任，向采购人支付月服务费总额【10%】的违约金。</w:t>
      </w:r>
    </w:p>
    <w:p>
      <w:pPr>
        <w:pStyle w:val="NormalWeb"/>
        <w:widowControl/>
        <w:spacing w:beforeAutospacing="0" w:after="0" w:afterAutospacing="0" w:line="27" w:lineRule="atLeast"/>
        <w:ind w:left="0" w:right="0" w:firstLine="36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sz w:val="18"/>
          <w:szCs w:val="18"/>
          <w:highlight w:val="none"/>
          <w:u w:val="none"/>
        </w:rPr>
        <w:t>5.</w:t>
      </w:r>
      <w:r>
        <w:rPr>
          <w:rFonts w:ascii="宋体" w:eastAsia="宋体" w:hAnsi="宋体" w:cs="宋体" w:hint="eastAsia"/>
          <w:i w:val="0"/>
          <w:caps w:val="0"/>
          <w:color w:val="000000"/>
          <w:spacing w:val="0"/>
          <w:sz w:val="18"/>
          <w:szCs w:val="18"/>
          <w:highlight w:val="none"/>
          <w:u w:val="none"/>
          <w:lang w:val="en-US" w:eastAsia="zh-CN"/>
        </w:rPr>
        <w:t>11</w:t>
      </w:r>
      <w:r>
        <w:rPr>
          <w:rFonts w:ascii="宋体" w:eastAsia="宋体" w:hAnsi="宋体" w:cs="宋体" w:hint="eastAsia"/>
          <w:i w:val="0"/>
          <w:caps w:val="0"/>
          <w:color w:val="000000"/>
          <w:spacing w:val="0"/>
          <w:sz w:val="18"/>
          <w:szCs w:val="18"/>
          <w:highlight w:val="none"/>
          <w:u w:val="none"/>
        </w:rPr>
        <w:t>采购人因中标人交付的服务成果或提供的服务遭受第三方提出的侵权指控（包括财产权及知识产权的侵权）的，采购人因处理该指控而支出的全部费用（包括但不限于赔偿金、诉讼费、调查取证费、律师费等）均由中标人承担。</w:t>
      </w:r>
    </w:p>
    <w:p>
      <w:pPr>
        <w:pStyle w:val="NormalWeb"/>
        <w:widowControl/>
        <w:spacing w:beforeAutospacing="0" w:after="0" w:afterAutospacing="0" w:line="27" w:lineRule="atLeast"/>
        <w:ind w:left="0" w:right="0" w:firstLine="360"/>
        <w:jc w:val="both"/>
        <w:rPr>
          <w:rFonts w:ascii="宋体" w:eastAsia="宋体" w:hAnsi="宋体" w:cs="宋体" w:hint="eastAsia"/>
          <w:i w:val="0"/>
          <w:caps w:val="0"/>
          <w:color w:val="000000"/>
          <w:spacing w:val="0"/>
          <w:sz w:val="18"/>
          <w:szCs w:val="18"/>
          <w:highlight w:val="none"/>
          <w:u w:val="none"/>
        </w:rPr>
      </w:pPr>
      <w:r>
        <w:rPr>
          <w:rFonts w:ascii="宋体" w:eastAsia="宋体" w:hAnsi="宋体" w:cs="宋体" w:hint="eastAsia"/>
          <w:i w:val="0"/>
          <w:caps w:val="0"/>
          <w:color w:val="000000"/>
          <w:spacing w:val="0"/>
          <w:sz w:val="18"/>
          <w:szCs w:val="18"/>
          <w:highlight w:val="none"/>
          <w:u w:val="none"/>
        </w:rPr>
        <w:t>5.</w:t>
      </w:r>
      <w:r>
        <w:rPr>
          <w:rFonts w:ascii="宋体" w:eastAsia="宋体" w:hAnsi="宋体" w:cs="宋体" w:hint="eastAsia"/>
          <w:i w:val="0"/>
          <w:caps w:val="0"/>
          <w:color w:val="000000"/>
          <w:spacing w:val="0"/>
          <w:sz w:val="18"/>
          <w:szCs w:val="18"/>
          <w:highlight w:val="none"/>
          <w:u w:val="none"/>
          <w:lang w:val="en-US" w:eastAsia="zh-CN"/>
        </w:rPr>
        <w:t>12</w:t>
      </w:r>
      <w:r>
        <w:rPr>
          <w:rFonts w:ascii="宋体" w:eastAsia="宋体" w:hAnsi="宋体" w:cs="宋体" w:hint="eastAsia"/>
          <w:i w:val="0"/>
          <w:caps w:val="0"/>
          <w:color w:val="000000"/>
          <w:spacing w:val="0"/>
          <w:sz w:val="18"/>
          <w:szCs w:val="18"/>
          <w:highlight w:val="none"/>
          <w:u w:val="none"/>
        </w:rPr>
        <w:t>除招标文件许可或经采购人书面同意外，中标人将项目分包或转包给第三方的，采购人可立即解除采购合同，并要求中标人支付服务费总额【5%】的违约金。</w:t>
      </w:r>
    </w:p>
    <w:p>
      <w:pPr>
        <w:pStyle w:val="NormalWeb"/>
        <w:widowControl/>
        <w:spacing w:beforeAutospacing="0" w:after="0" w:afterAutospacing="0" w:line="27" w:lineRule="atLeast"/>
        <w:ind w:left="0" w:right="0" w:firstLine="360"/>
        <w:jc w:val="both"/>
        <w:rPr>
          <w:rFonts w:ascii="宋体" w:eastAsia="宋体" w:hAnsi="宋体" w:cs="宋体" w:hint="eastAsia"/>
          <w:i w:val="0"/>
          <w:caps w:val="0"/>
          <w:color w:val="000000"/>
          <w:spacing w:val="0"/>
          <w:sz w:val="18"/>
          <w:szCs w:val="18"/>
          <w:highlight w:val="none"/>
          <w:u w:val="none"/>
        </w:rPr>
      </w:pPr>
      <w:r>
        <w:rPr>
          <w:rFonts w:ascii="宋体" w:eastAsia="宋体" w:hAnsi="宋体" w:cs="宋体" w:hint="eastAsia"/>
          <w:i w:val="0"/>
          <w:iCs w:val="0"/>
          <w:caps w:val="0"/>
          <w:color w:val="000000"/>
          <w:spacing w:val="0"/>
          <w:sz w:val="18"/>
          <w:szCs w:val="18"/>
          <w:highlight w:val="none"/>
          <w:shd w:val="clear" w:color="auto" w:fill="auto"/>
          <w:lang w:val="en-US" w:eastAsia="zh-CN"/>
        </w:rPr>
        <w:t>5.13中标单位</w:t>
      </w:r>
      <w:r>
        <w:rPr>
          <w:rFonts w:ascii="宋体" w:eastAsia="宋体" w:hAnsi="宋体" w:cs="宋体" w:hint="eastAsia"/>
          <w:i w:val="0"/>
          <w:iCs w:val="0"/>
          <w:caps w:val="0"/>
          <w:color w:val="000000"/>
          <w:spacing w:val="0"/>
          <w:sz w:val="18"/>
          <w:szCs w:val="18"/>
          <w:highlight w:val="none"/>
          <w:shd w:val="clear" w:color="auto" w:fill="auto"/>
        </w:rPr>
        <w:t>更换本项目负责人</w:t>
      </w:r>
      <w:r>
        <w:rPr>
          <w:rFonts w:ascii="宋体" w:eastAsia="宋体" w:hAnsi="宋体" w:cs="宋体" w:hint="eastAsia"/>
          <w:i w:val="0"/>
          <w:iCs w:val="0"/>
          <w:caps w:val="0"/>
          <w:color w:val="000000"/>
          <w:spacing w:val="0"/>
          <w:sz w:val="18"/>
          <w:szCs w:val="18"/>
          <w:highlight w:val="none"/>
          <w:shd w:val="clear" w:color="auto" w:fill="auto"/>
          <w:lang w:val="en-US" w:eastAsia="zh-CN"/>
        </w:rPr>
        <w:t>或管理人员</w:t>
      </w:r>
      <w:r>
        <w:rPr>
          <w:rFonts w:ascii="宋体" w:eastAsia="宋体" w:hAnsi="宋体" w:cs="宋体" w:hint="eastAsia"/>
          <w:i w:val="0"/>
          <w:iCs w:val="0"/>
          <w:caps w:val="0"/>
          <w:color w:val="000000"/>
          <w:spacing w:val="0"/>
          <w:sz w:val="18"/>
          <w:szCs w:val="18"/>
          <w:highlight w:val="none"/>
          <w:shd w:val="clear" w:color="auto" w:fill="auto"/>
        </w:rPr>
        <w:t>时，应事先书面通知</w:t>
      </w:r>
      <w:r>
        <w:rPr>
          <w:rFonts w:ascii="宋体" w:eastAsia="宋体" w:hAnsi="宋体" w:cs="宋体" w:hint="eastAsia"/>
          <w:i w:val="0"/>
          <w:iCs w:val="0"/>
          <w:caps w:val="0"/>
          <w:color w:val="000000"/>
          <w:spacing w:val="0"/>
          <w:sz w:val="18"/>
          <w:szCs w:val="18"/>
          <w:highlight w:val="none"/>
          <w:shd w:val="clear" w:color="auto" w:fill="auto"/>
          <w:lang w:val="en-US" w:eastAsia="zh-CN"/>
        </w:rPr>
        <w:t>采购人</w:t>
      </w:r>
      <w:r>
        <w:rPr>
          <w:rFonts w:ascii="宋体" w:eastAsia="宋体" w:hAnsi="宋体" w:cs="宋体" w:hint="eastAsia"/>
          <w:i w:val="0"/>
          <w:iCs w:val="0"/>
          <w:caps w:val="0"/>
          <w:color w:val="000000"/>
          <w:spacing w:val="0"/>
          <w:sz w:val="18"/>
          <w:szCs w:val="18"/>
          <w:highlight w:val="none"/>
          <w:shd w:val="clear" w:color="auto" w:fill="auto"/>
        </w:rPr>
        <w:t>，且保证顶替人员的资质及服务水平不得低于被顶替人员；否则，</w:t>
      </w:r>
      <w:r>
        <w:rPr>
          <w:rFonts w:ascii="宋体" w:eastAsia="宋体" w:hAnsi="宋体" w:cs="宋体" w:hint="eastAsia"/>
          <w:i w:val="0"/>
          <w:iCs w:val="0"/>
          <w:caps w:val="0"/>
          <w:color w:val="000000"/>
          <w:spacing w:val="0"/>
          <w:sz w:val="18"/>
          <w:szCs w:val="18"/>
          <w:highlight w:val="none"/>
          <w:shd w:val="clear" w:color="auto" w:fill="auto"/>
          <w:lang w:val="en-US" w:eastAsia="zh-CN"/>
        </w:rPr>
        <w:t>采购人</w:t>
      </w:r>
      <w:r>
        <w:rPr>
          <w:rFonts w:ascii="宋体" w:eastAsia="宋体" w:hAnsi="宋体" w:cs="宋体" w:hint="eastAsia"/>
          <w:i w:val="0"/>
          <w:iCs w:val="0"/>
          <w:caps w:val="0"/>
          <w:color w:val="000000"/>
          <w:spacing w:val="0"/>
          <w:sz w:val="18"/>
          <w:szCs w:val="18"/>
          <w:highlight w:val="none"/>
          <w:shd w:val="clear" w:color="auto" w:fill="auto"/>
        </w:rPr>
        <w:t>有权收取</w:t>
      </w:r>
      <w:r>
        <w:rPr>
          <w:rFonts w:ascii="宋体" w:eastAsia="宋体" w:hAnsi="宋体" w:cs="宋体" w:hint="eastAsia"/>
          <w:i w:val="0"/>
          <w:iCs w:val="0"/>
          <w:caps w:val="0"/>
          <w:color w:val="000000"/>
          <w:spacing w:val="0"/>
          <w:sz w:val="18"/>
          <w:szCs w:val="18"/>
          <w:highlight w:val="none"/>
          <w:shd w:val="clear" w:color="auto" w:fill="auto"/>
          <w:lang w:val="en-US" w:eastAsia="zh-CN"/>
        </w:rPr>
        <w:t>中标单位</w:t>
      </w:r>
      <w:r>
        <w:rPr>
          <w:rFonts w:ascii="宋体" w:eastAsia="宋体" w:hAnsi="宋体" w:cs="宋体" w:hint="eastAsia"/>
          <w:i w:val="0"/>
          <w:iCs w:val="0"/>
          <w:caps w:val="0"/>
          <w:color w:val="000000"/>
          <w:spacing w:val="0"/>
          <w:sz w:val="18"/>
          <w:szCs w:val="18"/>
          <w:highlight w:val="none"/>
          <w:shd w:val="clear" w:color="auto" w:fill="auto"/>
        </w:rPr>
        <w:t>年度服务费总额5%的违约金。</w:t>
      </w:r>
    </w:p>
    <w:p>
      <w:pPr>
        <w:pStyle w:val="NormalWeb"/>
        <w:widowControl/>
        <w:spacing w:beforeAutospacing="0" w:after="0" w:afterAutospacing="0" w:line="27" w:lineRule="atLeast"/>
        <w:ind w:left="0" w:right="0" w:firstLine="360"/>
        <w:jc w:val="both"/>
        <w:rPr>
          <w:rFonts w:ascii="宋体" w:eastAsia="宋体" w:hAnsi="宋体" w:cs="宋体" w:hint="eastAsia"/>
          <w:i w:val="0"/>
          <w:caps w:val="0"/>
          <w:color w:val="000000"/>
          <w:spacing w:val="0"/>
          <w:sz w:val="18"/>
          <w:szCs w:val="18"/>
          <w:highlight w:val="none"/>
          <w:u w:val="none"/>
          <w:lang w:val="en-US" w:eastAsia="zh-CN"/>
        </w:rPr>
      </w:pPr>
      <w:r>
        <w:rPr>
          <w:rFonts w:ascii="宋体" w:eastAsia="宋体" w:hAnsi="宋体" w:cs="宋体" w:hint="eastAsia"/>
          <w:i w:val="0"/>
          <w:caps w:val="0"/>
          <w:color w:val="000000"/>
          <w:spacing w:val="0"/>
          <w:sz w:val="18"/>
          <w:szCs w:val="18"/>
          <w:highlight w:val="none"/>
          <w:u w:val="none"/>
          <w:lang w:val="en-US" w:eastAsia="zh-CN"/>
        </w:rPr>
        <w:t>5.15中标人不履行采购合同约定的其他义务的，视为违约。采购人有权视违约情形要求中标人按次支付月服务费总额0.5%~1%元的违约金。</w:t>
      </w:r>
    </w:p>
    <w:p>
      <w:pPr>
        <w:pStyle w:val="NormalWeb"/>
        <w:widowControl/>
        <w:spacing w:beforeAutospacing="0" w:after="0" w:afterAutospacing="0" w:line="27" w:lineRule="atLeast"/>
        <w:ind w:left="0" w:right="0" w:firstLine="36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sz w:val="18"/>
          <w:szCs w:val="18"/>
          <w:highlight w:val="none"/>
          <w:u w:val="none"/>
        </w:rPr>
        <w:t>上述应由中标人承担的违约金或根据合同约定中标人应扣减的服务费，采购人有权直接从应付中标人的服务费中予以扣除。</w:t>
      </w:r>
    </w:p>
    <w:p>
      <w:pPr>
        <w:pStyle w:val="NormalWeb"/>
        <w:widowControl/>
        <w:spacing w:beforeAutospacing="0" w:after="0" w:afterAutospacing="0" w:line="27" w:lineRule="atLeast"/>
        <w:ind w:left="0" w:right="0" w:firstLine="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sz w:val="18"/>
          <w:szCs w:val="18"/>
          <w:highlight w:val="none"/>
          <w:u w:val="none"/>
        </w:rPr>
        <w:t>★</w:t>
      </w:r>
      <w:r>
        <w:rPr>
          <w:rFonts w:ascii="宋体" w:eastAsia="宋体" w:hAnsi="宋体" w:cs="宋体" w:hint="eastAsia"/>
          <w:i w:val="0"/>
          <w:caps w:val="0"/>
          <w:color w:val="000000"/>
          <w:spacing w:val="0"/>
          <w:sz w:val="22"/>
          <w:szCs w:val="22"/>
          <w:highlight w:val="none"/>
          <w:u w:val="none"/>
        </w:rPr>
        <w:t>(六)</w:t>
      </w:r>
      <w:r>
        <w:rPr>
          <w:rFonts w:ascii="宋体" w:eastAsia="宋体" w:hAnsi="宋体" w:cs="宋体" w:hint="eastAsia"/>
          <w:i w:val="0"/>
          <w:caps w:val="0"/>
          <w:color w:val="000000"/>
          <w:spacing w:val="0"/>
          <w:sz w:val="18"/>
          <w:szCs w:val="18"/>
          <w:highlight w:val="none"/>
          <w:u w:val="none"/>
        </w:rPr>
        <w:t>整改通知书和罚单制度：</w:t>
      </w:r>
    </w:p>
    <w:p>
      <w:pPr>
        <w:pStyle w:val="NormalWeb"/>
        <w:widowControl/>
        <w:spacing w:beforeAutospacing="0" w:after="0" w:afterAutospacing="0" w:line="27" w:lineRule="atLeast"/>
        <w:ind w:left="0" w:right="0" w:firstLine="54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sz w:val="18"/>
          <w:szCs w:val="18"/>
          <w:highlight w:val="none"/>
          <w:u w:val="none"/>
        </w:rPr>
        <w:t>中标人派驻采购人的服务人员有以下情形之一的，采购人有权向中标人发出书面整改通知，并对中标人处以相应的罚款：</w:t>
      </w:r>
    </w:p>
    <w:p>
      <w:pPr>
        <w:pStyle w:val="NormalWeb"/>
        <w:widowControl/>
        <w:spacing w:beforeAutospacing="0" w:after="0" w:afterAutospacing="0" w:line="27" w:lineRule="atLeast"/>
        <w:ind w:left="0" w:right="0" w:firstLine="54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sz w:val="18"/>
          <w:szCs w:val="18"/>
          <w:highlight w:val="none"/>
          <w:u w:val="none"/>
        </w:rPr>
        <w:t>1、上班迟到、早退，上班时间不按规定着装或不佩戴工牌，处罚100-300元/次。</w:t>
      </w:r>
    </w:p>
    <w:p>
      <w:pPr>
        <w:pStyle w:val="NormalWeb"/>
        <w:widowControl/>
        <w:spacing w:beforeAutospacing="0" w:after="0" w:afterAutospacing="0" w:line="27" w:lineRule="atLeast"/>
        <w:ind w:left="0" w:right="0" w:firstLine="54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sz w:val="18"/>
          <w:szCs w:val="18"/>
          <w:highlight w:val="none"/>
          <w:u w:val="none"/>
        </w:rPr>
        <w:t>2、上班期间无故离岗超15分钟、睡岗、逃岗、消极怠工，处罚100-300元/次。</w:t>
      </w:r>
    </w:p>
    <w:p>
      <w:pPr>
        <w:pStyle w:val="NormalWeb"/>
        <w:widowControl/>
        <w:spacing w:beforeAutospacing="0" w:after="0" w:afterAutospacing="0" w:line="27" w:lineRule="atLeast"/>
        <w:ind w:left="0" w:right="0" w:firstLine="54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sz w:val="18"/>
          <w:szCs w:val="18"/>
          <w:highlight w:val="none"/>
          <w:u w:val="none"/>
        </w:rPr>
        <w:t>3、未按要求安排人员在岗开展工作的，处罚300-500元/次。</w:t>
      </w:r>
    </w:p>
    <w:p>
      <w:pPr>
        <w:pStyle w:val="NormalWeb"/>
        <w:widowControl/>
        <w:spacing w:beforeAutospacing="0" w:after="0" w:afterAutospacing="0" w:line="27" w:lineRule="atLeast"/>
        <w:ind w:left="0" w:right="0" w:firstLine="54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sz w:val="18"/>
          <w:szCs w:val="18"/>
          <w:highlight w:val="none"/>
          <w:u w:val="none"/>
          <w:lang w:val="en-US" w:eastAsia="zh-CN"/>
        </w:rPr>
        <w:t>4</w:t>
      </w:r>
      <w:r>
        <w:rPr>
          <w:rFonts w:ascii="宋体" w:eastAsia="宋体" w:hAnsi="宋体" w:cs="宋体" w:hint="eastAsia"/>
          <w:i w:val="0"/>
          <w:caps w:val="0"/>
          <w:color w:val="000000"/>
          <w:spacing w:val="0"/>
          <w:sz w:val="18"/>
          <w:szCs w:val="18"/>
          <w:highlight w:val="none"/>
          <w:u w:val="none"/>
        </w:rPr>
        <w:t>、未按照采购人相关规章制度、操作规程开展日常巡查、保养工作，处罚100-200元/次，三个月内重复出现的，处罚300-500元/次.</w:t>
      </w:r>
    </w:p>
    <w:p>
      <w:pPr>
        <w:pStyle w:val="NormalWeb"/>
        <w:widowControl/>
        <w:spacing w:beforeAutospacing="0" w:after="0" w:afterAutospacing="0" w:line="27" w:lineRule="atLeast"/>
        <w:ind w:left="0" w:right="0" w:firstLine="54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sz w:val="18"/>
          <w:szCs w:val="18"/>
          <w:highlight w:val="none"/>
          <w:u w:val="none"/>
          <w:lang w:val="en-US" w:eastAsia="zh-CN"/>
        </w:rPr>
        <w:t>5</w:t>
      </w:r>
      <w:r>
        <w:rPr>
          <w:rFonts w:ascii="宋体" w:eastAsia="宋体" w:hAnsi="宋体" w:cs="宋体" w:hint="eastAsia"/>
          <w:i w:val="0"/>
          <w:caps w:val="0"/>
          <w:color w:val="000000"/>
          <w:spacing w:val="0"/>
          <w:sz w:val="18"/>
          <w:szCs w:val="18"/>
          <w:highlight w:val="none"/>
          <w:u w:val="none"/>
        </w:rPr>
        <w:t>、未做好对设施设备的安全、防火、防水检查，未做好有关记录，发现隐患问题未及时上报和采取措施处理，给予100-500元的罚款。</w:t>
      </w:r>
    </w:p>
    <w:p>
      <w:pPr>
        <w:pStyle w:val="NormalWeb"/>
        <w:widowControl/>
        <w:spacing w:beforeAutospacing="0" w:after="0" w:afterAutospacing="0" w:line="27" w:lineRule="atLeast"/>
        <w:ind w:left="0" w:right="0" w:firstLine="54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sz w:val="18"/>
          <w:szCs w:val="18"/>
          <w:highlight w:val="none"/>
          <w:u w:val="none"/>
          <w:lang w:val="en-US" w:eastAsia="zh-CN"/>
        </w:rPr>
        <w:t>6</w:t>
      </w:r>
      <w:r>
        <w:rPr>
          <w:rFonts w:ascii="宋体" w:eastAsia="宋体" w:hAnsi="宋体" w:cs="宋体" w:hint="eastAsia"/>
          <w:i w:val="0"/>
          <w:caps w:val="0"/>
          <w:color w:val="000000"/>
          <w:spacing w:val="0"/>
          <w:sz w:val="18"/>
          <w:szCs w:val="18"/>
          <w:highlight w:val="none"/>
          <w:u w:val="none"/>
        </w:rPr>
        <w:t>、未按照采购人节能管理制度以及其他规章制度要求，开展节能管理工作的，处罚100-300元/次。</w:t>
      </w:r>
    </w:p>
    <w:p>
      <w:pPr>
        <w:pStyle w:val="NormalWeb"/>
        <w:widowControl/>
        <w:spacing w:beforeAutospacing="0" w:after="0" w:afterAutospacing="0" w:line="27" w:lineRule="atLeast"/>
        <w:ind w:left="0" w:right="0" w:firstLine="54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sz w:val="18"/>
          <w:szCs w:val="18"/>
          <w:highlight w:val="none"/>
          <w:u w:val="none"/>
          <w:lang w:val="en-US" w:eastAsia="zh-CN"/>
        </w:rPr>
        <w:t>7</w:t>
      </w:r>
      <w:r>
        <w:rPr>
          <w:rFonts w:ascii="宋体" w:eastAsia="宋体" w:hAnsi="宋体" w:cs="宋体" w:hint="eastAsia"/>
          <w:i w:val="0"/>
          <w:caps w:val="0"/>
          <w:color w:val="000000"/>
          <w:spacing w:val="0"/>
          <w:sz w:val="18"/>
          <w:szCs w:val="18"/>
          <w:highlight w:val="none"/>
          <w:u w:val="none"/>
        </w:rPr>
        <w:t>、当班时不接受领导的安排、指挥，不配合所属部门或有关部门工作，有意怠慢工作，没有完成上级分配的工作任务，并因此影响服务质量，给予300-</w:t>
      </w:r>
      <w:r>
        <w:rPr>
          <w:rFonts w:ascii="宋体" w:eastAsia="宋体" w:hAnsi="宋体" w:cs="宋体" w:hint="eastAsia"/>
          <w:i w:val="0"/>
          <w:caps w:val="0"/>
          <w:color w:val="000000"/>
          <w:spacing w:val="0"/>
          <w:sz w:val="18"/>
          <w:szCs w:val="18"/>
          <w:highlight w:val="none"/>
          <w:u w:val="none"/>
          <w:lang w:val="en-US" w:eastAsia="zh-CN"/>
        </w:rPr>
        <w:t>1</w:t>
      </w:r>
      <w:r>
        <w:rPr>
          <w:rFonts w:ascii="宋体" w:eastAsia="宋体" w:hAnsi="宋体" w:cs="宋体" w:hint="eastAsia"/>
          <w:i w:val="0"/>
          <w:caps w:val="0"/>
          <w:color w:val="000000"/>
          <w:spacing w:val="0"/>
          <w:sz w:val="18"/>
          <w:szCs w:val="18"/>
          <w:highlight w:val="none"/>
          <w:u w:val="none"/>
        </w:rPr>
        <w:t>00</w:t>
      </w:r>
      <w:r>
        <w:rPr>
          <w:rFonts w:ascii="宋体" w:eastAsia="宋体" w:hAnsi="宋体" w:cs="宋体" w:hint="eastAsia"/>
          <w:i w:val="0"/>
          <w:caps w:val="0"/>
          <w:color w:val="000000"/>
          <w:spacing w:val="0"/>
          <w:sz w:val="18"/>
          <w:szCs w:val="18"/>
          <w:highlight w:val="none"/>
          <w:u w:val="none"/>
          <w:lang w:val="en-US" w:eastAsia="zh-CN"/>
        </w:rPr>
        <w:t>0</w:t>
      </w:r>
      <w:r>
        <w:rPr>
          <w:rFonts w:ascii="宋体" w:eastAsia="宋体" w:hAnsi="宋体" w:cs="宋体" w:hint="eastAsia"/>
          <w:i w:val="0"/>
          <w:caps w:val="0"/>
          <w:color w:val="000000"/>
          <w:spacing w:val="0"/>
          <w:sz w:val="18"/>
          <w:szCs w:val="18"/>
          <w:highlight w:val="none"/>
          <w:u w:val="none"/>
        </w:rPr>
        <w:t>元的罚款。</w:t>
      </w:r>
    </w:p>
    <w:p>
      <w:pPr>
        <w:pStyle w:val="NormalWeb"/>
        <w:widowControl/>
        <w:spacing w:beforeAutospacing="0" w:after="0" w:afterAutospacing="0" w:line="27" w:lineRule="atLeast"/>
        <w:ind w:left="0" w:right="0" w:firstLine="54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sz w:val="18"/>
          <w:szCs w:val="18"/>
          <w:highlight w:val="none"/>
          <w:u w:val="none"/>
          <w:lang w:val="en-US" w:eastAsia="zh-CN"/>
        </w:rPr>
        <w:t>8</w:t>
      </w:r>
      <w:r>
        <w:rPr>
          <w:rFonts w:ascii="宋体" w:eastAsia="宋体" w:hAnsi="宋体" w:cs="宋体" w:hint="eastAsia"/>
          <w:i w:val="0"/>
          <w:caps w:val="0"/>
          <w:color w:val="000000"/>
          <w:spacing w:val="0"/>
          <w:sz w:val="18"/>
          <w:szCs w:val="18"/>
          <w:highlight w:val="none"/>
          <w:u w:val="none"/>
        </w:rPr>
        <w:t>、未经事先允许，私自用重要门钥匙开启相关严管区域，允许或带领人员进入的，给予100-300元的罚款。</w:t>
      </w:r>
    </w:p>
    <w:p>
      <w:pPr>
        <w:pStyle w:val="NormalWeb"/>
        <w:widowControl/>
        <w:spacing w:beforeAutospacing="0" w:after="0" w:afterAutospacing="0" w:line="27" w:lineRule="atLeast"/>
        <w:ind w:left="0" w:right="0" w:firstLine="54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sz w:val="18"/>
          <w:szCs w:val="18"/>
          <w:highlight w:val="none"/>
          <w:u w:val="none"/>
          <w:lang w:val="en-US" w:eastAsia="zh-CN"/>
        </w:rPr>
        <w:t>9</w:t>
      </w:r>
      <w:r>
        <w:rPr>
          <w:rFonts w:ascii="宋体" w:eastAsia="宋体" w:hAnsi="宋体" w:cs="宋体" w:hint="eastAsia"/>
          <w:i w:val="0"/>
          <w:caps w:val="0"/>
          <w:color w:val="000000"/>
          <w:spacing w:val="0"/>
          <w:sz w:val="18"/>
          <w:szCs w:val="18"/>
          <w:highlight w:val="none"/>
          <w:u w:val="none"/>
        </w:rPr>
        <w:t>、玩忽职守，隐瞒工作失职或安全隐患，处罚300-500元/次。</w:t>
      </w:r>
    </w:p>
    <w:p>
      <w:pPr>
        <w:pStyle w:val="NormalWeb"/>
        <w:widowControl/>
        <w:spacing w:beforeAutospacing="0" w:after="0" w:afterAutospacing="0" w:line="27" w:lineRule="atLeast"/>
        <w:ind w:left="0" w:right="0" w:firstLine="54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sz w:val="18"/>
          <w:szCs w:val="18"/>
          <w:highlight w:val="none"/>
          <w:u w:val="none"/>
          <w:lang w:val="en-US" w:eastAsia="zh-CN"/>
        </w:rPr>
        <w:t>10</w:t>
      </w:r>
      <w:r>
        <w:rPr>
          <w:rFonts w:ascii="宋体" w:eastAsia="宋体" w:hAnsi="宋体" w:cs="宋体" w:hint="eastAsia"/>
          <w:i w:val="0"/>
          <w:caps w:val="0"/>
          <w:color w:val="000000"/>
          <w:spacing w:val="0"/>
          <w:sz w:val="18"/>
          <w:szCs w:val="18"/>
          <w:highlight w:val="none"/>
          <w:u w:val="none"/>
        </w:rPr>
        <w:t>、无合理的原因，长时间（超过24小时）未对存在的问题进行处理，或问题未有效处理，反复（已发生2次）出现的，处罚300-</w:t>
      </w:r>
      <w:r>
        <w:rPr>
          <w:rFonts w:ascii="宋体" w:eastAsia="宋体" w:hAnsi="宋体" w:cs="宋体" w:hint="eastAsia"/>
          <w:i w:val="0"/>
          <w:caps w:val="0"/>
          <w:color w:val="000000"/>
          <w:spacing w:val="0"/>
          <w:sz w:val="18"/>
          <w:szCs w:val="18"/>
          <w:highlight w:val="none"/>
          <w:u w:val="none"/>
          <w:lang w:val="en-US" w:eastAsia="zh-CN"/>
        </w:rPr>
        <w:t>10</w:t>
      </w:r>
      <w:r>
        <w:rPr>
          <w:rFonts w:ascii="宋体" w:eastAsia="宋体" w:hAnsi="宋体" w:cs="宋体" w:hint="eastAsia"/>
          <w:i w:val="0"/>
          <w:caps w:val="0"/>
          <w:color w:val="000000"/>
          <w:spacing w:val="0"/>
          <w:sz w:val="18"/>
          <w:szCs w:val="18"/>
          <w:highlight w:val="none"/>
          <w:u w:val="none"/>
        </w:rPr>
        <w:t>00元/次.</w:t>
      </w:r>
    </w:p>
    <w:p>
      <w:pPr>
        <w:pStyle w:val="NormalWeb"/>
        <w:widowControl/>
        <w:spacing w:beforeAutospacing="0" w:after="0" w:afterAutospacing="0" w:line="27" w:lineRule="atLeast"/>
        <w:ind w:left="0" w:right="0" w:firstLine="54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sz w:val="18"/>
          <w:szCs w:val="18"/>
          <w:highlight w:val="none"/>
          <w:u w:val="none"/>
          <w:lang w:val="en-US" w:eastAsia="zh-CN"/>
        </w:rPr>
        <w:t>11</w:t>
      </w:r>
      <w:r>
        <w:rPr>
          <w:rFonts w:ascii="宋体" w:eastAsia="宋体" w:hAnsi="宋体" w:cs="宋体" w:hint="eastAsia"/>
          <w:i w:val="0"/>
          <w:caps w:val="0"/>
          <w:color w:val="000000"/>
          <w:spacing w:val="0"/>
          <w:sz w:val="18"/>
          <w:szCs w:val="18"/>
          <w:highlight w:val="none"/>
          <w:u w:val="none"/>
        </w:rPr>
        <w:t>、对于采购人管理者、业务监管科室的任务安排，会议要求，阳奉阴违、不按要求落实的，处罚100-300元/次，三个月内重复出现的，处罚500-1000元/次.</w:t>
      </w:r>
    </w:p>
    <w:p>
      <w:pPr>
        <w:pStyle w:val="NormalWeb"/>
        <w:widowControl/>
        <w:spacing w:beforeAutospacing="0" w:after="0" w:afterAutospacing="0" w:line="27" w:lineRule="atLeast"/>
        <w:ind w:left="0" w:right="0" w:firstLine="54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sz w:val="18"/>
          <w:szCs w:val="18"/>
          <w:highlight w:val="none"/>
          <w:u w:val="none"/>
          <w:lang w:val="en-US" w:eastAsia="zh-CN"/>
        </w:rPr>
        <w:t>12</w:t>
      </w:r>
      <w:r>
        <w:rPr>
          <w:rFonts w:ascii="宋体" w:eastAsia="宋体" w:hAnsi="宋体" w:cs="宋体" w:hint="eastAsia"/>
          <w:i w:val="0"/>
          <w:caps w:val="0"/>
          <w:color w:val="000000"/>
          <w:spacing w:val="0"/>
          <w:sz w:val="18"/>
          <w:szCs w:val="18"/>
          <w:highlight w:val="none"/>
          <w:u w:val="none"/>
        </w:rPr>
        <w:t>、因工作服务态度差、工作不到位导致发生不良事件或医患、科室投诉的，处罚300-</w:t>
      </w:r>
      <w:r>
        <w:rPr>
          <w:rFonts w:ascii="宋体" w:eastAsia="宋体" w:hAnsi="宋体" w:cs="宋体" w:hint="eastAsia"/>
          <w:i w:val="0"/>
          <w:caps w:val="0"/>
          <w:color w:val="000000"/>
          <w:spacing w:val="0"/>
          <w:sz w:val="18"/>
          <w:szCs w:val="18"/>
          <w:highlight w:val="none"/>
          <w:u w:val="none"/>
          <w:lang w:val="en-US" w:eastAsia="zh-CN"/>
        </w:rPr>
        <w:t>10</w:t>
      </w:r>
      <w:r>
        <w:rPr>
          <w:rFonts w:ascii="宋体" w:eastAsia="宋体" w:hAnsi="宋体" w:cs="宋体" w:hint="eastAsia"/>
          <w:i w:val="0"/>
          <w:caps w:val="0"/>
          <w:color w:val="000000"/>
          <w:spacing w:val="0"/>
          <w:sz w:val="18"/>
          <w:szCs w:val="18"/>
          <w:highlight w:val="none"/>
          <w:u w:val="none"/>
        </w:rPr>
        <w:t>00元/次</w:t>
      </w:r>
    </w:p>
    <w:p>
      <w:pPr>
        <w:pStyle w:val="NormalWeb"/>
        <w:widowControl/>
        <w:spacing w:beforeAutospacing="0" w:after="0" w:afterAutospacing="0" w:line="27" w:lineRule="atLeast"/>
        <w:ind w:left="0" w:right="0" w:firstLine="54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sz w:val="18"/>
          <w:szCs w:val="18"/>
          <w:highlight w:val="none"/>
          <w:u w:val="none"/>
          <w:lang w:val="en-US" w:eastAsia="zh-CN"/>
        </w:rPr>
        <w:t>13</w:t>
      </w:r>
      <w:r>
        <w:rPr>
          <w:rFonts w:ascii="宋体" w:eastAsia="宋体" w:hAnsi="宋体" w:cs="宋体" w:hint="eastAsia"/>
          <w:i w:val="0"/>
          <w:caps w:val="0"/>
          <w:color w:val="000000"/>
          <w:spacing w:val="0"/>
          <w:sz w:val="18"/>
          <w:szCs w:val="18"/>
          <w:highlight w:val="none"/>
          <w:u w:val="none"/>
        </w:rPr>
        <w:t>、因工作不到位导致人员受到伤害或者采购财产遭受损失的，中标人承担治疗及赔偿费用，并处罚500-1000元/次。</w:t>
      </w:r>
    </w:p>
    <w:p>
      <w:pPr>
        <w:pStyle w:val="NormalWeb"/>
        <w:widowControl/>
        <w:spacing w:beforeAutospacing="0" w:after="0" w:afterAutospacing="0" w:line="27" w:lineRule="atLeast"/>
        <w:ind w:left="0" w:right="0" w:firstLine="54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sz w:val="18"/>
          <w:szCs w:val="18"/>
          <w:highlight w:val="none"/>
          <w:u w:val="none"/>
          <w:lang w:val="en-US" w:eastAsia="zh-CN"/>
        </w:rPr>
        <w:t>14</w:t>
      </w:r>
      <w:r>
        <w:rPr>
          <w:rFonts w:ascii="宋体" w:eastAsia="宋体" w:hAnsi="宋体" w:cs="宋体" w:hint="eastAsia"/>
          <w:i w:val="0"/>
          <w:caps w:val="0"/>
          <w:color w:val="000000"/>
          <w:spacing w:val="0"/>
          <w:sz w:val="18"/>
          <w:szCs w:val="18"/>
          <w:highlight w:val="none"/>
          <w:u w:val="none"/>
        </w:rPr>
        <w:t>、利用工作职务之便，对其他服务商吃拿卡要，一经发现，处罚500-1000元/次.</w:t>
      </w:r>
    </w:p>
    <w:p>
      <w:pPr>
        <w:pStyle w:val="NormalWeb"/>
        <w:widowControl/>
        <w:spacing w:beforeAutospacing="0" w:after="0" w:afterAutospacing="0" w:line="27" w:lineRule="atLeast"/>
        <w:ind w:left="0" w:right="0" w:firstLine="54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sz w:val="18"/>
          <w:szCs w:val="18"/>
          <w:highlight w:val="none"/>
          <w:u w:val="none"/>
          <w:lang w:val="en-US" w:eastAsia="zh-CN"/>
        </w:rPr>
        <w:t>15</w:t>
      </w:r>
      <w:r>
        <w:rPr>
          <w:rFonts w:ascii="宋体" w:eastAsia="宋体" w:hAnsi="宋体" w:cs="宋体" w:hint="eastAsia"/>
          <w:i w:val="0"/>
          <w:caps w:val="0"/>
          <w:color w:val="000000"/>
          <w:spacing w:val="0"/>
          <w:sz w:val="18"/>
          <w:szCs w:val="18"/>
          <w:highlight w:val="none"/>
          <w:u w:val="none"/>
        </w:rPr>
        <w:t>、违反操作规程、违反法律行政法规，失职失责，导致采购人人员或财产遭受重大损失，处罚3000-5000元/次。</w:t>
      </w:r>
    </w:p>
    <w:p>
      <w:pPr>
        <w:pStyle w:val="NormalWeb"/>
        <w:widowControl/>
        <w:spacing w:beforeAutospacing="0" w:after="0" w:afterAutospacing="0" w:line="27" w:lineRule="atLeast"/>
        <w:ind w:left="0" w:right="0" w:firstLine="569" w:firstLineChars="271"/>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sz w:val="18"/>
          <w:szCs w:val="18"/>
          <w:highlight w:val="none"/>
          <w:u w:val="none"/>
        </w:rPr>
        <w:t>中标人服务人员出现本制度上述情形的，采购人除有权对中标人罚款外，也有权要求中标人承担因此给包含但不限于采购人、第三方造成的损失赔偿责任。</w:t>
      </w:r>
    </w:p>
    <w:p>
      <w:pPr>
        <w:pStyle w:val="NormalWeb"/>
        <w:widowControl/>
        <w:spacing w:beforeAutospacing="0" w:after="0" w:afterAutospacing="0" w:line="27" w:lineRule="atLeast"/>
        <w:ind w:left="0" w:right="0" w:firstLine="54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sz w:val="18"/>
          <w:szCs w:val="18"/>
          <w:highlight w:val="none"/>
          <w:u w:val="none"/>
        </w:rPr>
        <w:t>投标人被采购人扣除罚款后追究涉事员工责任时，向涉事员工收取的罚款不得超过被扣罚款金额的10%，且不得超过法定标准。</w:t>
      </w:r>
    </w:p>
    <w:p>
      <w:pPr>
        <w:pStyle w:val="NormalWeb"/>
        <w:widowControl/>
        <w:spacing w:beforeAutospacing="0" w:after="0" w:afterAutospacing="0" w:line="27" w:lineRule="atLeast"/>
        <w:ind w:left="0" w:right="0" w:firstLine="540"/>
        <w:jc w:val="both"/>
        <w:rPr>
          <w:rFonts w:ascii="宋体" w:eastAsia="宋体" w:hAnsi="宋体" w:cs="宋体" w:hint="eastAsia"/>
          <w:i w:val="0"/>
          <w:caps w:val="0"/>
          <w:color w:val="000000"/>
          <w:spacing w:val="0"/>
          <w:sz w:val="27"/>
          <w:szCs w:val="27"/>
          <w:highlight w:val="none"/>
          <w:u w:val="none"/>
        </w:rPr>
      </w:pPr>
      <w:r>
        <w:rPr>
          <w:rFonts w:ascii="宋体" w:eastAsia="宋体" w:hAnsi="宋体" w:cs="宋体" w:hint="eastAsia"/>
          <w:i w:val="0"/>
          <w:caps w:val="0"/>
          <w:color w:val="000000"/>
          <w:spacing w:val="0"/>
          <w:sz w:val="18"/>
          <w:szCs w:val="18"/>
          <w:highlight w:val="none"/>
          <w:u w:val="none"/>
        </w:rPr>
        <w:t>采购人根据本制度收取的罚款可以用于奖励中标人优秀员工；奖励对象由采购人根据相关科室、患者的反映等因素进行综合评定后，由中标人按照采购人审定的名单发放，以达到有奖有罚的目的；采购人有权不定期抽查优秀员工的奖金发放情况。</w:t>
      </w:r>
    </w:p>
    <w:p>
      <w:pPr>
        <w:pStyle w:val="NormalWeb"/>
        <w:widowControl/>
        <w:spacing w:beforeAutospacing="0" w:after="0" w:afterAutospacing="0" w:line="27" w:lineRule="atLeast"/>
        <w:ind w:left="0" w:right="0" w:firstLine="540"/>
        <w:jc w:val="both"/>
        <w:rPr>
          <w:rFonts w:ascii="宋体" w:eastAsia="宋体" w:hAnsi="宋体" w:cs="宋体" w:hint="eastAsia"/>
          <w:i w:val="0"/>
          <w:caps w:val="0"/>
          <w:color w:val="000000"/>
          <w:spacing w:val="0"/>
          <w:sz w:val="18"/>
          <w:szCs w:val="18"/>
          <w:highlight w:val="none"/>
          <w:u w:val="none"/>
        </w:rPr>
      </w:pPr>
      <w:r>
        <w:rPr>
          <w:rFonts w:ascii="宋体" w:eastAsia="宋体" w:hAnsi="宋体" w:cs="宋体" w:hint="eastAsia"/>
          <w:i w:val="0"/>
          <w:caps w:val="0"/>
          <w:color w:val="000000"/>
          <w:spacing w:val="0"/>
          <w:sz w:val="18"/>
          <w:szCs w:val="18"/>
          <w:highlight w:val="none"/>
          <w:u w:val="none"/>
        </w:rPr>
        <w:t>本制度独立于违约条款。对于违约条款及本制度的相关内容，中标人均有义务遵守。</w:t>
      </w:r>
    </w:p>
    <w:p>
      <w:pPr>
        <w:pStyle w:val="NormalWeb"/>
        <w:widowControl/>
        <w:spacing w:beforeAutospacing="0" w:after="0" w:afterAutospacing="0" w:line="27" w:lineRule="atLeast"/>
        <w:ind w:left="0" w:right="0" w:firstLine="540"/>
        <w:jc w:val="both"/>
        <w:rPr>
          <w:rFonts w:ascii="宋体" w:eastAsia="宋体" w:hAnsi="宋体" w:cs="宋体" w:hint="eastAsia"/>
          <w:i w:val="0"/>
          <w:caps w:val="0"/>
          <w:color w:val="000000"/>
          <w:spacing w:val="0"/>
          <w:sz w:val="18"/>
          <w:szCs w:val="18"/>
          <w:highlight w:val="none"/>
          <w:u w:val="none"/>
        </w:rPr>
      </w:pPr>
    </w:p>
    <w:p>
      <w:pPr>
        <w:pStyle w:val="NormalWeb"/>
        <w:widowControl/>
        <w:spacing w:beforeAutospacing="0" w:after="0" w:afterAutospacing="0" w:line="27" w:lineRule="atLeast"/>
        <w:ind w:left="0" w:right="0" w:firstLine="540"/>
        <w:jc w:val="both"/>
        <w:rPr>
          <w:rFonts w:ascii="宋体" w:eastAsia="宋体" w:hAnsi="宋体" w:cs="宋体" w:hint="eastAsia"/>
          <w:i w:val="0"/>
          <w:caps w:val="0"/>
          <w:color w:val="000000"/>
          <w:spacing w:val="0"/>
          <w:sz w:val="18"/>
          <w:szCs w:val="18"/>
          <w:highlight w:val="none"/>
          <w:u w:val="none"/>
        </w:rPr>
      </w:pPr>
    </w:p>
    <w:p>
      <w:pPr>
        <w:pStyle w:val="NormalWeb"/>
        <w:widowControl/>
        <w:spacing w:line="27" w:lineRule="atLeast"/>
        <w:ind w:firstLine="540"/>
        <w:rPr>
          <w:rFonts w:ascii="宋体" w:eastAsia="宋体" w:hAnsi="宋体" w:cs="宋体" w:hint="eastAsia"/>
          <w:color w:val="000000"/>
          <w:sz w:val="18"/>
          <w:szCs w:val="18"/>
          <w:highlight w:val="none"/>
          <w:u w:val="none"/>
        </w:rPr>
      </w:pPr>
      <w:r>
        <w:rPr>
          <w:rFonts w:ascii="宋体" w:eastAsia="宋体" w:hAnsi="宋体" w:cs="宋体" w:hint="eastAsia"/>
          <w:color w:val="000000"/>
          <w:spacing w:val="0"/>
          <w:sz w:val="18"/>
          <w:szCs w:val="18"/>
          <w:highlight w:val="none"/>
          <w:u w:val="none"/>
          <w:lang w:val="en-US" w:eastAsia="zh-CN"/>
        </w:rPr>
        <w:t>附件1：</w:t>
      </w:r>
      <w:r>
        <w:rPr>
          <w:rFonts w:ascii="宋体" w:eastAsia="宋体" w:hAnsi="宋体" w:cs="宋体" w:hint="eastAsia"/>
          <w:color w:val="000000"/>
          <w:sz w:val="18"/>
          <w:szCs w:val="18"/>
          <w:highlight w:val="none"/>
          <w:u w:val="none"/>
        </w:rPr>
        <w:t>《香港大学深圳医院</w:t>
      </w:r>
      <w:r>
        <w:rPr>
          <w:rFonts w:ascii="宋体" w:eastAsia="宋体" w:hAnsi="宋体" w:cs="宋体" w:hint="eastAsia"/>
          <w:color w:val="000000"/>
          <w:sz w:val="18"/>
          <w:szCs w:val="18"/>
          <w:highlight w:val="none"/>
          <w:u w:val="none"/>
          <w:lang w:eastAsia="zh-CN"/>
        </w:rPr>
        <w:t>机电</w:t>
      </w:r>
      <w:r>
        <w:rPr>
          <w:rFonts w:ascii="宋体" w:eastAsia="宋体" w:hAnsi="宋体" w:cs="宋体" w:hint="eastAsia"/>
          <w:color w:val="000000"/>
          <w:sz w:val="18"/>
          <w:szCs w:val="18"/>
          <w:highlight w:val="none"/>
          <w:u w:val="none"/>
        </w:rPr>
        <w:t>管理与服务质量KPI考核方案》</w:t>
      </w:r>
    </w:p>
    <w:p>
      <w:pPr>
        <w:pStyle w:val="NormalWeb"/>
        <w:widowControl/>
        <w:spacing w:line="27" w:lineRule="atLeast"/>
        <w:ind w:firstLine="540"/>
        <w:rPr>
          <w:rFonts w:ascii="宋体" w:eastAsia="宋体" w:hAnsi="宋体" w:cs="宋体" w:hint="eastAsia"/>
          <w:color w:val="000000"/>
          <w:sz w:val="18"/>
          <w:szCs w:val="18"/>
          <w:highlight w:val="none"/>
          <w:u w:val="none"/>
        </w:rPr>
      </w:pPr>
      <w:r>
        <w:rPr>
          <w:rFonts w:ascii="宋体" w:eastAsia="宋体" w:hAnsi="宋体" w:cs="宋体" w:hint="eastAsia"/>
          <w:color w:val="000000"/>
          <w:sz w:val="18"/>
          <w:szCs w:val="18"/>
          <w:highlight w:val="none"/>
          <w:u w:val="none"/>
        </w:rPr>
        <w:t>考核办法：</w:t>
      </w:r>
    </w:p>
    <w:p>
      <w:pPr>
        <w:pStyle w:val="NormalWeb"/>
        <w:widowControl/>
        <w:spacing w:line="27" w:lineRule="atLeast"/>
        <w:ind w:firstLine="540"/>
        <w:rPr>
          <w:rFonts w:ascii="宋体" w:eastAsia="宋体" w:hAnsi="宋体" w:cs="宋体" w:hint="eastAsia"/>
          <w:color w:val="000000"/>
          <w:sz w:val="18"/>
          <w:szCs w:val="18"/>
          <w:highlight w:val="none"/>
          <w:u w:val="none"/>
        </w:rPr>
      </w:pPr>
      <w:r>
        <w:rPr>
          <w:rFonts w:ascii="宋体" w:eastAsia="宋体" w:hAnsi="宋体" w:cs="宋体" w:hint="eastAsia"/>
          <w:color w:val="000000"/>
          <w:sz w:val="18"/>
          <w:szCs w:val="18"/>
          <w:highlight w:val="none"/>
          <w:u w:val="none"/>
        </w:rPr>
        <w:t>•总分</w:t>
      </w:r>
      <w:r>
        <w:rPr>
          <w:rFonts w:ascii="宋体" w:eastAsia="宋体" w:hAnsi="宋体" w:cs="宋体" w:hint="eastAsia"/>
          <w:color w:val="000000"/>
          <w:sz w:val="18"/>
          <w:szCs w:val="18"/>
          <w:highlight w:val="none"/>
          <w:u w:val="none"/>
          <w:lang w:val="en-US" w:eastAsia="zh-CN"/>
        </w:rPr>
        <w:t>100</w:t>
      </w:r>
      <w:r>
        <w:rPr>
          <w:rFonts w:ascii="宋体" w:eastAsia="宋体" w:hAnsi="宋体" w:cs="宋体" w:hint="eastAsia"/>
          <w:color w:val="000000"/>
          <w:sz w:val="18"/>
          <w:szCs w:val="18"/>
          <w:highlight w:val="none"/>
          <w:u w:val="none"/>
        </w:rPr>
        <w:t>分。总得分低于</w:t>
      </w:r>
      <w:r>
        <w:rPr>
          <w:rFonts w:ascii="宋体" w:eastAsia="宋体" w:hAnsi="宋体" w:cs="宋体" w:hint="eastAsia"/>
          <w:color w:val="000000"/>
          <w:sz w:val="18"/>
          <w:szCs w:val="18"/>
          <w:highlight w:val="none"/>
          <w:u w:val="none"/>
          <w:lang w:val="en-US" w:eastAsia="zh-CN"/>
        </w:rPr>
        <w:t>85</w:t>
      </w:r>
      <w:r>
        <w:rPr>
          <w:rFonts w:ascii="宋体" w:eastAsia="宋体" w:hAnsi="宋体" w:cs="宋体" w:hint="eastAsia"/>
          <w:color w:val="000000"/>
          <w:sz w:val="18"/>
          <w:szCs w:val="18"/>
          <w:highlight w:val="none"/>
          <w:u w:val="none"/>
        </w:rPr>
        <w:t>分，每少1分扣1000元的违约金，违约金直接从应付未付</w:t>
      </w:r>
      <w:r>
        <w:rPr>
          <w:rFonts w:ascii="宋体" w:eastAsia="宋体" w:hAnsi="宋体" w:cs="宋体" w:hint="eastAsia"/>
          <w:color w:val="000000"/>
          <w:sz w:val="18"/>
          <w:szCs w:val="18"/>
          <w:highlight w:val="none"/>
          <w:u w:val="none"/>
          <w:lang w:eastAsia="zh-CN"/>
        </w:rPr>
        <w:t>中标人</w:t>
      </w:r>
      <w:r>
        <w:rPr>
          <w:rFonts w:ascii="宋体" w:eastAsia="宋体" w:hAnsi="宋体" w:cs="宋体" w:hint="eastAsia"/>
          <w:color w:val="000000"/>
          <w:sz w:val="18"/>
          <w:szCs w:val="18"/>
          <w:highlight w:val="none"/>
          <w:u w:val="none"/>
        </w:rPr>
        <w:t>的服务费中扣除；</w:t>
      </w:r>
    </w:p>
    <w:p>
      <w:pPr>
        <w:pStyle w:val="NormalWeb"/>
        <w:widowControl/>
        <w:spacing w:line="27" w:lineRule="atLeast"/>
        <w:ind w:firstLine="540"/>
        <w:rPr>
          <w:rFonts w:ascii="宋体" w:eastAsia="宋体" w:hAnsi="宋体" w:cs="宋体" w:hint="eastAsia"/>
          <w:color w:val="000000"/>
          <w:sz w:val="18"/>
          <w:szCs w:val="18"/>
          <w:highlight w:val="none"/>
          <w:u w:val="none"/>
        </w:rPr>
      </w:pPr>
      <w:r>
        <w:rPr>
          <w:rFonts w:ascii="宋体" w:eastAsia="宋体" w:hAnsi="宋体" w:cs="宋体" w:hint="eastAsia"/>
          <w:color w:val="000000"/>
          <w:sz w:val="18"/>
          <w:szCs w:val="18"/>
          <w:highlight w:val="none"/>
          <w:u w:val="none"/>
        </w:rPr>
        <w:t>•KPI考核的违约金每月作一次总结，超出总得分要求</w:t>
      </w:r>
      <w:r>
        <w:rPr>
          <w:rFonts w:ascii="宋体" w:eastAsia="宋体" w:hAnsi="宋体" w:cs="宋体" w:hint="eastAsia"/>
          <w:color w:val="000000"/>
          <w:sz w:val="18"/>
          <w:szCs w:val="18"/>
          <w:highlight w:val="none"/>
          <w:u w:val="none"/>
          <w:lang w:val="en-US" w:eastAsia="zh-CN"/>
        </w:rPr>
        <w:t>85</w:t>
      </w:r>
      <w:r>
        <w:rPr>
          <w:rFonts w:ascii="宋体" w:eastAsia="宋体" w:hAnsi="宋体" w:cs="宋体" w:hint="eastAsia"/>
          <w:color w:val="000000"/>
          <w:sz w:val="18"/>
          <w:szCs w:val="18"/>
          <w:highlight w:val="none"/>
          <w:u w:val="none"/>
        </w:rPr>
        <w:t>分分数不用作下一轮评分增补；</w:t>
      </w:r>
    </w:p>
    <w:p>
      <w:pPr>
        <w:pStyle w:val="NormalWeb"/>
        <w:widowControl/>
        <w:spacing w:line="27" w:lineRule="atLeast"/>
        <w:ind w:firstLine="540"/>
        <w:rPr>
          <w:rFonts w:ascii="宋体" w:eastAsia="宋体" w:hAnsi="宋体" w:cs="宋体" w:hint="eastAsia"/>
          <w:color w:val="000000"/>
          <w:sz w:val="18"/>
          <w:szCs w:val="18"/>
          <w:highlight w:val="none"/>
          <w:u w:val="none"/>
        </w:rPr>
      </w:pPr>
      <w:r>
        <w:rPr>
          <w:rFonts w:ascii="宋体" w:eastAsia="宋体" w:hAnsi="宋体" w:cs="宋体" w:hint="eastAsia"/>
          <w:color w:val="000000"/>
          <w:sz w:val="18"/>
          <w:szCs w:val="18"/>
          <w:highlight w:val="none"/>
          <w:u w:val="none"/>
        </w:rPr>
        <w:t>•月测评后，</w:t>
      </w:r>
      <w:r>
        <w:rPr>
          <w:rFonts w:ascii="宋体" w:eastAsia="宋体" w:hAnsi="宋体" w:cs="宋体" w:hint="eastAsia"/>
          <w:color w:val="000000"/>
          <w:sz w:val="18"/>
          <w:szCs w:val="18"/>
          <w:highlight w:val="none"/>
          <w:u w:val="none"/>
          <w:lang w:eastAsia="zh-CN"/>
        </w:rPr>
        <w:t>中标人</w:t>
      </w:r>
      <w:r>
        <w:rPr>
          <w:rFonts w:ascii="宋体" w:eastAsia="宋体" w:hAnsi="宋体" w:cs="宋体" w:hint="eastAsia"/>
          <w:color w:val="000000"/>
          <w:sz w:val="18"/>
          <w:szCs w:val="18"/>
          <w:highlight w:val="none"/>
          <w:u w:val="none"/>
        </w:rPr>
        <w:t>在规定的期限内，完成整改工作并以报告的形式汇报。</w:t>
      </w:r>
    </w:p>
    <w:p>
      <w:pPr>
        <w:pStyle w:val="NormalWeb"/>
        <w:widowControl/>
        <w:spacing w:line="27" w:lineRule="atLeast"/>
        <w:ind w:firstLine="540"/>
        <w:rPr>
          <w:rFonts w:ascii="宋体" w:eastAsia="宋体" w:hAnsi="宋体" w:cs="宋体" w:hint="eastAsia"/>
          <w:color w:val="000000"/>
          <w:sz w:val="18"/>
          <w:szCs w:val="18"/>
          <w:highlight w:val="none"/>
          <w:u w:val="none"/>
        </w:rPr>
      </w:pPr>
      <w:r>
        <w:rPr>
          <w:rFonts w:ascii="宋体" w:eastAsia="宋体" w:hAnsi="宋体" w:cs="宋体" w:hint="eastAsia"/>
          <w:b w:val="0"/>
          <w:bCs w:val="0"/>
          <w:color w:val="000000"/>
          <w:sz w:val="18"/>
          <w:szCs w:val="18"/>
          <w:highlight w:val="none"/>
          <w:u w:val="none"/>
        </w:rPr>
        <w:t>KPI考核不达标责任</w:t>
      </w:r>
      <w:r>
        <w:rPr>
          <w:rFonts w:ascii="宋体" w:eastAsia="宋体" w:hAnsi="宋体" w:cs="宋体" w:hint="eastAsia"/>
          <w:color w:val="000000"/>
          <w:sz w:val="18"/>
          <w:szCs w:val="18"/>
          <w:highlight w:val="none"/>
          <w:u w:val="none"/>
        </w:rPr>
        <w:t>：</w:t>
      </w:r>
    </w:p>
    <w:p>
      <w:pPr>
        <w:pStyle w:val="NormalWeb"/>
        <w:widowControl/>
        <w:spacing w:line="27" w:lineRule="atLeast"/>
        <w:ind w:firstLine="540"/>
        <w:rPr>
          <w:rFonts w:ascii="宋体" w:eastAsia="宋体" w:hAnsi="宋体" w:cs="宋体" w:hint="eastAsia"/>
          <w:color w:val="000000"/>
          <w:sz w:val="18"/>
          <w:szCs w:val="18"/>
          <w:highlight w:val="none"/>
          <w:u w:val="none"/>
        </w:rPr>
      </w:pPr>
      <w:r>
        <w:rPr>
          <w:rFonts w:ascii="宋体" w:eastAsia="宋体" w:hAnsi="宋体" w:cs="宋体" w:hint="eastAsia"/>
          <w:color w:val="000000"/>
          <w:sz w:val="18"/>
          <w:szCs w:val="18"/>
          <w:highlight w:val="none"/>
          <w:u w:val="none"/>
        </w:rPr>
        <w:t>•全年累计3个月低于</w:t>
      </w:r>
      <w:r>
        <w:rPr>
          <w:rFonts w:ascii="宋体" w:eastAsia="宋体" w:hAnsi="宋体" w:cs="宋体" w:hint="eastAsia"/>
          <w:color w:val="000000"/>
          <w:sz w:val="18"/>
          <w:szCs w:val="18"/>
          <w:highlight w:val="none"/>
          <w:u w:val="none"/>
          <w:lang w:val="en-US" w:eastAsia="zh-CN"/>
        </w:rPr>
        <w:t>85</w:t>
      </w:r>
      <w:r>
        <w:rPr>
          <w:rFonts w:ascii="宋体" w:eastAsia="宋体" w:hAnsi="宋体" w:cs="宋体" w:hint="eastAsia"/>
          <w:color w:val="000000"/>
          <w:sz w:val="18"/>
          <w:szCs w:val="18"/>
          <w:highlight w:val="none"/>
          <w:u w:val="none"/>
        </w:rPr>
        <w:t>分，医院将出整改通知书（如下）及约谈</w:t>
      </w:r>
      <w:r>
        <w:rPr>
          <w:rFonts w:ascii="宋体" w:eastAsia="宋体" w:hAnsi="宋体" w:cs="宋体" w:hint="eastAsia"/>
          <w:color w:val="000000"/>
          <w:sz w:val="18"/>
          <w:szCs w:val="18"/>
          <w:highlight w:val="none"/>
          <w:u w:val="none"/>
          <w:lang w:eastAsia="zh-CN"/>
        </w:rPr>
        <w:t>机电</w:t>
      </w:r>
      <w:r>
        <w:rPr>
          <w:rFonts w:ascii="宋体" w:eastAsia="宋体" w:hAnsi="宋体" w:cs="宋体" w:hint="eastAsia"/>
          <w:color w:val="000000"/>
          <w:sz w:val="18"/>
          <w:szCs w:val="18"/>
          <w:highlight w:val="none"/>
          <w:u w:val="none"/>
        </w:rPr>
        <w:t>公司高层，并要求限期提交书面整改方案落实整改；</w:t>
      </w:r>
    </w:p>
    <w:p>
      <w:pPr>
        <w:pStyle w:val="NormalWeb"/>
        <w:widowControl/>
        <w:spacing w:line="27" w:lineRule="atLeast"/>
        <w:ind w:firstLine="540"/>
        <w:rPr>
          <w:rFonts w:ascii="宋体" w:eastAsia="宋体" w:hAnsi="宋体" w:cs="宋体" w:hint="eastAsia"/>
          <w:color w:val="000000"/>
          <w:sz w:val="18"/>
          <w:szCs w:val="18"/>
          <w:highlight w:val="none"/>
          <w:u w:val="none"/>
        </w:rPr>
      </w:pPr>
      <w:r>
        <w:rPr>
          <w:rFonts w:ascii="宋体" w:eastAsia="宋体" w:hAnsi="宋体" w:cs="宋体" w:hint="eastAsia"/>
          <w:color w:val="000000"/>
          <w:sz w:val="18"/>
          <w:szCs w:val="18"/>
          <w:highlight w:val="none"/>
          <w:u w:val="none"/>
        </w:rPr>
        <w:t>•全年累计6个月低于</w:t>
      </w:r>
      <w:r>
        <w:rPr>
          <w:rFonts w:ascii="宋体" w:eastAsia="宋体" w:hAnsi="宋体" w:cs="宋体" w:hint="eastAsia"/>
          <w:color w:val="000000"/>
          <w:sz w:val="18"/>
          <w:szCs w:val="18"/>
          <w:highlight w:val="none"/>
          <w:u w:val="none"/>
          <w:lang w:val="en-US" w:eastAsia="zh-CN"/>
        </w:rPr>
        <w:t>85</w:t>
      </w:r>
      <w:r>
        <w:rPr>
          <w:rFonts w:ascii="宋体" w:eastAsia="宋体" w:hAnsi="宋体" w:cs="宋体" w:hint="eastAsia"/>
          <w:color w:val="000000"/>
          <w:sz w:val="18"/>
          <w:szCs w:val="18"/>
          <w:highlight w:val="none"/>
          <w:u w:val="none"/>
        </w:rPr>
        <w:t>分，医院保留解除合同权利或续约合同权利，并将合同履约情况报深圳市财政委员会按相关法规处理。</w:t>
      </w:r>
    </w:p>
    <w:p>
      <w:pPr>
        <w:pStyle w:val="NormalWeb"/>
        <w:widowControl/>
        <w:spacing w:line="27" w:lineRule="atLeast"/>
        <w:ind w:firstLine="540"/>
        <w:jc w:val="both"/>
        <w:rPr>
          <w:rFonts w:ascii="宋体" w:eastAsia="宋体" w:hAnsi="宋体" w:cs="宋体" w:hint="eastAsia"/>
          <w:color w:val="000000"/>
          <w:sz w:val="18"/>
          <w:szCs w:val="18"/>
          <w:highlight w:val="none"/>
          <w:u w:val="none"/>
        </w:rPr>
      </w:pPr>
      <w:r>
        <w:rPr>
          <w:rFonts w:ascii="宋体" w:eastAsia="宋体" w:hAnsi="宋体" w:cs="宋体" w:hint="eastAsia"/>
          <w:color w:val="000000"/>
          <w:sz w:val="18"/>
          <w:szCs w:val="18"/>
          <w:highlight w:val="none"/>
          <w:u w:val="none"/>
        </w:rPr>
        <w:t>•本《方案》每项评分标准中的服务项目，未达到服务要求，给</w:t>
      </w:r>
      <w:r>
        <w:rPr>
          <w:rFonts w:ascii="宋体" w:eastAsia="宋体" w:hAnsi="宋体" w:cs="宋体" w:hint="eastAsia"/>
          <w:color w:val="000000"/>
          <w:sz w:val="18"/>
          <w:szCs w:val="18"/>
          <w:highlight w:val="none"/>
          <w:u w:val="none"/>
          <w:lang w:eastAsia="zh-CN"/>
        </w:rPr>
        <w:t>采购人</w:t>
      </w:r>
      <w:r>
        <w:rPr>
          <w:rFonts w:ascii="宋体" w:eastAsia="宋体" w:hAnsi="宋体" w:cs="宋体" w:hint="eastAsia"/>
          <w:color w:val="000000"/>
          <w:sz w:val="18"/>
          <w:szCs w:val="18"/>
          <w:highlight w:val="none"/>
          <w:u w:val="none"/>
        </w:rPr>
        <w:t>或第三方造成人身、财产损失的，由</w:t>
      </w:r>
      <w:r>
        <w:rPr>
          <w:rFonts w:ascii="宋体" w:eastAsia="宋体" w:hAnsi="宋体" w:cs="宋体" w:hint="eastAsia"/>
          <w:color w:val="000000"/>
          <w:sz w:val="18"/>
          <w:szCs w:val="18"/>
          <w:highlight w:val="none"/>
          <w:u w:val="none"/>
          <w:lang w:eastAsia="zh-CN"/>
        </w:rPr>
        <w:t>中标人</w:t>
      </w:r>
      <w:r>
        <w:rPr>
          <w:rFonts w:ascii="宋体" w:eastAsia="宋体" w:hAnsi="宋体" w:cs="宋体" w:hint="eastAsia"/>
          <w:color w:val="000000"/>
          <w:sz w:val="18"/>
          <w:szCs w:val="18"/>
          <w:highlight w:val="none"/>
          <w:u w:val="none"/>
        </w:rPr>
        <w:t xml:space="preserve">承担赔偿责任。 </w:t>
      </w:r>
    </w:p>
    <w:p>
      <w:pPr>
        <w:pStyle w:val="NormalWeb"/>
        <w:widowControl/>
        <w:spacing w:line="27" w:lineRule="atLeast"/>
        <w:ind w:firstLine="540"/>
        <w:rPr>
          <w:rFonts w:ascii="宋体" w:eastAsia="宋体" w:hAnsi="宋体" w:cs="宋体" w:hint="eastAsia"/>
          <w:color w:val="000000"/>
          <w:sz w:val="18"/>
          <w:szCs w:val="18"/>
          <w:highlight w:val="none"/>
          <w:u w:val="none"/>
          <w:lang w:eastAsia="zh-CN"/>
        </w:rPr>
      </w:pPr>
      <w:r>
        <w:rPr>
          <w:rFonts w:ascii="宋体" w:eastAsia="宋体" w:hAnsi="宋体" w:cs="宋体" w:hint="eastAsia"/>
          <w:color w:val="000000"/>
          <w:sz w:val="18"/>
          <w:szCs w:val="18"/>
          <w:highlight w:val="none"/>
          <w:u w:val="none"/>
        </w:rPr>
        <w:t>•新公司交接后3个月为过渡期KPI可以试运行，但不正式罚款，KPI条款内容可以根据实际运行情况细微</w:t>
      </w:r>
      <w:r>
        <w:rPr>
          <w:rFonts w:ascii="宋体" w:eastAsia="宋体" w:hAnsi="宋体" w:cs="宋体" w:hint="eastAsia"/>
          <w:color w:val="000000"/>
          <w:sz w:val="18"/>
          <w:szCs w:val="18"/>
          <w:highlight w:val="none"/>
          <w:u w:val="none"/>
          <w:lang w:eastAsia="zh-CN"/>
        </w:rPr>
        <w:t>调整。</w:t>
      </w:r>
    </w:p>
    <w:p>
      <w:pPr>
        <w:numPr>
          <w:ilvl w:val="0"/>
          <w:numId w:val="0"/>
        </w:numPr>
        <w:bidi w:val="0"/>
        <w:ind w:left="0" w:firstLine="0" w:leftChars="0" w:firstLineChars="0"/>
        <w:jc w:val="left"/>
        <w:rPr>
          <w:rFonts w:ascii="宋体" w:eastAsia="宋体" w:hAnsi="宋体" w:cs="宋体" w:hint="eastAsia"/>
          <w:highlight w:val="none"/>
        </w:rPr>
      </w:pPr>
    </w:p>
    <w:p>
      <w:pPr>
        <w:ind w:firstLine="420" w:firstLineChars="200"/>
        <w:rPr>
          <w:rFonts w:ascii="宋体" w:eastAsia="宋体" w:hAnsi="宋体" w:cs="宋体" w:hint="eastAsia"/>
          <w:highlight w:val="none"/>
        </w:rPr>
      </w:pPr>
    </w:p>
    <w:p>
      <w:pPr>
        <w:ind w:firstLine="420" w:firstLineChars="200"/>
        <w:rPr>
          <w:rFonts w:ascii="宋体" w:eastAsia="宋体" w:hAnsi="宋体" w:cs="宋体" w:hint="eastAsia"/>
          <w:highlight w:val="none"/>
        </w:rPr>
      </w:pPr>
    </w:p>
    <w:p>
      <w:pPr>
        <w:ind w:firstLine="0" w:firstLineChars="0"/>
        <w:rPr>
          <w:rFonts w:ascii="宋体" w:eastAsia="宋体" w:hAnsi="宋体" w:cs="宋体" w:hint="eastAsia"/>
          <w:highlight w:val="none"/>
          <w:lang w:eastAsia="zh-CN"/>
        </w:rPr>
      </w:pPr>
      <w:r>
        <w:rPr>
          <w:rFonts w:ascii="宋体" w:eastAsia="宋体" w:hAnsi="宋体" w:cs="宋体" w:hint="eastAsia"/>
          <w:highlight w:val="none"/>
          <w:lang w:eastAsia="zh-CN"/>
        </w:rPr>
        <w:t>附件一：</w:t>
      </w:r>
      <w:r>
        <w:rPr>
          <w:rFonts w:ascii="宋体" w:eastAsia="宋体" w:hAnsi="宋体" w:cs="宋体" w:hint="eastAsia"/>
          <w:i w:val="0"/>
          <w:caps w:val="0"/>
          <w:spacing w:val="0"/>
          <w:sz w:val="21"/>
          <w:szCs w:val="24"/>
          <w:highlight w:val="none"/>
          <w:u w:val="none"/>
        </w:rPr>
        <w:t>香港大学深圳医院机电管理与服务质量KPI考核方案</w:t>
      </w:r>
    </w:p>
    <w:p>
      <w:pPr>
        <w:ind w:firstLine="420" w:firstLineChars="200"/>
        <w:rPr>
          <w:rFonts w:ascii="宋体" w:eastAsia="宋体" w:hAnsi="宋体" w:cs="宋体" w:hint="eastAsia"/>
          <w:highlight w:val="none"/>
        </w:rPr>
      </w:pPr>
    </w:p>
    <w:tbl>
      <w:tblPr>
        <w:tblStyle w:val="TableNormal"/>
        <w:tblW w:w="8526" w:type="dxa"/>
        <w:tblInd w:w="0" w:type="dxa"/>
        <w:tblBorders>
          <w:top w:val="nil"/>
          <w:left w:val="nil"/>
          <w:bottom w:val="nil"/>
          <w:right w:val="nil"/>
          <w:insideH w:val="nil"/>
          <w:insideV w:val="nil"/>
        </w:tblBorders>
        <w:tblLayout w:type="fixed"/>
        <w:tblCellMar>
          <w:top w:w="0" w:type="dxa"/>
          <w:left w:w="108" w:type="dxa"/>
          <w:bottom w:w="0" w:type="dxa"/>
          <w:right w:w="108" w:type="dxa"/>
        </w:tblCellMar>
      </w:tblPr>
      <w:tblGrid>
        <w:gridCol w:w="544"/>
        <w:gridCol w:w="3096"/>
        <w:gridCol w:w="479"/>
        <w:gridCol w:w="597"/>
        <w:gridCol w:w="612"/>
        <w:gridCol w:w="2620"/>
        <w:gridCol w:w="578"/>
      </w:tblGrid>
      <w:tr>
        <w:tblPrEx>
          <w:tblW w:w="8526" w:type="dxa"/>
          <w:tblInd w:w="0" w:type="dxa"/>
          <w:tblBorders>
            <w:top w:val="nil"/>
            <w:left w:val="nil"/>
            <w:bottom w:val="nil"/>
            <w:right w:val="nil"/>
            <w:insideH w:val="nil"/>
            <w:insideV w:val="nil"/>
          </w:tblBorders>
          <w:tblLayout w:type="fixed"/>
          <w:tblCellMar>
            <w:top w:w="0" w:type="dxa"/>
            <w:left w:w="108" w:type="dxa"/>
            <w:bottom w:w="0" w:type="dxa"/>
            <w:right w:w="108" w:type="dxa"/>
          </w:tblCellMar>
        </w:tblPrEx>
        <w:trPr>
          <w:trHeight w:val="270"/>
        </w:trPr>
        <w:tc>
          <w:tcPr>
            <w:tcW w:w="544" w:type="dxa"/>
            <w:tcBorders>
              <w:top w:val="single" w:sz="4" w:space="0" w:color="000000"/>
              <w:left w:val="single" w:sz="4" w:space="0" w:color="000000"/>
              <w:bottom w:val="single" w:sz="4" w:space="0" w:color="000000"/>
              <w:right w:val="single" w:sz="4" w:space="0" w:color="000000"/>
            </w:tcBorders>
            <w:shd w:val="clear" w:color="auto" w:fill="D6DCE5"/>
            <w:vAlign w:val="center"/>
          </w:tcPr>
          <w:p>
            <w:pPr>
              <w:keepNext w:val="0"/>
              <w:keepLines w:val="0"/>
              <w:widowControl/>
              <w:suppressLineNumbers w:val="0"/>
              <w:ind w:firstLine="0" w:firstLineChars="0"/>
              <w:jc w:val="center"/>
              <w:textAlignment w:val="center"/>
              <w:rPr>
                <w:rFonts w:ascii="宋体" w:eastAsia="宋体" w:hAnsi="宋体" w:cs="宋体" w:hint="eastAsia"/>
                <w:b/>
                <w:bCs/>
                <w:i w:val="0"/>
                <w:iCs w:val="0"/>
                <w:color w:val="000000"/>
                <w:sz w:val="18"/>
                <w:szCs w:val="18"/>
                <w:highlight w:val="none"/>
                <w:u w:val="none"/>
              </w:rPr>
            </w:pPr>
            <w:r>
              <w:rPr>
                <w:rFonts w:ascii="宋体" w:eastAsia="宋体" w:hAnsi="宋体" w:cs="宋体" w:hint="eastAsia"/>
                <w:b/>
                <w:bCs/>
                <w:i w:val="0"/>
                <w:iCs w:val="0"/>
                <w:color w:val="000000"/>
                <w:kern w:val="0"/>
                <w:sz w:val="18"/>
                <w:szCs w:val="18"/>
                <w:highlight w:val="none"/>
                <w:u w:val="none"/>
                <w:lang w:val="en-US" w:eastAsia="zh-CN"/>
              </w:rPr>
              <w:t>序号</w:t>
            </w:r>
          </w:p>
        </w:tc>
        <w:tc>
          <w:tcPr>
            <w:tcW w:w="3096" w:type="dxa"/>
            <w:tcBorders>
              <w:top w:val="single" w:sz="4" w:space="0" w:color="000000"/>
              <w:left w:val="single" w:sz="4" w:space="0" w:color="000000"/>
              <w:bottom w:val="single" w:sz="4" w:space="0" w:color="000000"/>
              <w:right w:val="single" w:sz="4" w:space="0" w:color="000000"/>
            </w:tcBorders>
            <w:shd w:val="clear" w:color="auto" w:fill="D6DCE5"/>
            <w:vAlign w:val="center"/>
          </w:tcPr>
          <w:p>
            <w:pPr>
              <w:keepNext w:val="0"/>
              <w:keepLines w:val="0"/>
              <w:widowControl/>
              <w:suppressLineNumbers w:val="0"/>
              <w:ind w:firstLine="0" w:firstLineChars="0"/>
              <w:jc w:val="center"/>
              <w:textAlignment w:val="center"/>
              <w:rPr>
                <w:rFonts w:ascii="宋体" w:eastAsia="宋体" w:hAnsi="宋体" w:cs="宋体" w:hint="eastAsia"/>
                <w:b/>
                <w:bCs/>
                <w:i w:val="0"/>
                <w:iCs w:val="0"/>
                <w:color w:val="000000"/>
                <w:sz w:val="18"/>
                <w:szCs w:val="18"/>
                <w:highlight w:val="none"/>
                <w:u w:val="none"/>
              </w:rPr>
            </w:pPr>
            <w:r>
              <w:rPr>
                <w:rFonts w:ascii="宋体" w:eastAsia="宋体" w:hAnsi="宋体" w:cs="宋体" w:hint="eastAsia"/>
                <w:b/>
                <w:bCs/>
                <w:i w:val="0"/>
                <w:iCs w:val="0"/>
                <w:color w:val="000000"/>
                <w:kern w:val="0"/>
                <w:sz w:val="18"/>
                <w:szCs w:val="18"/>
                <w:highlight w:val="none"/>
                <w:u w:val="none"/>
                <w:lang w:val="en-US" w:eastAsia="zh-CN"/>
              </w:rPr>
              <w:t>服务质量标准</w:t>
            </w:r>
          </w:p>
        </w:tc>
        <w:tc>
          <w:tcPr>
            <w:tcW w:w="479" w:type="dxa"/>
            <w:tcBorders>
              <w:top w:val="single" w:sz="4" w:space="0" w:color="000000"/>
              <w:left w:val="single" w:sz="4" w:space="0" w:color="000000"/>
              <w:bottom w:val="single" w:sz="4" w:space="0" w:color="000000"/>
              <w:right w:val="single" w:sz="4" w:space="0" w:color="000000"/>
            </w:tcBorders>
            <w:shd w:val="clear" w:color="auto" w:fill="D6DCE5"/>
            <w:vAlign w:val="center"/>
          </w:tcPr>
          <w:p>
            <w:pPr>
              <w:keepNext w:val="0"/>
              <w:keepLines w:val="0"/>
              <w:widowControl/>
              <w:suppressLineNumbers w:val="0"/>
              <w:ind w:firstLine="0" w:firstLineChars="0"/>
              <w:jc w:val="both"/>
              <w:textAlignment w:val="center"/>
              <w:rPr>
                <w:rFonts w:ascii="宋体" w:eastAsia="宋体" w:hAnsi="宋体" w:cs="宋体" w:hint="eastAsia"/>
                <w:b/>
                <w:bCs/>
                <w:i w:val="0"/>
                <w:iCs w:val="0"/>
                <w:color w:val="000000"/>
                <w:sz w:val="18"/>
                <w:szCs w:val="18"/>
                <w:highlight w:val="none"/>
                <w:u w:val="none"/>
              </w:rPr>
            </w:pPr>
            <w:r>
              <w:rPr>
                <w:rFonts w:ascii="宋体" w:eastAsia="宋体" w:hAnsi="宋体" w:cs="宋体" w:hint="eastAsia"/>
                <w:b/>
                <w:bCs/>
                <w:i w:val="0"/>
                <w:iCs w:val="0"/>
                <w:color w:val="000000"/>
                <w:kern w:val="0"/>
                <w:sz w:val="18"/>
                <w:szCs w:val="18"/>
                <w:highlight w:val="none"/>
                <w:u w:val="none"/>
                <w:lang w:val="en-US" w:eastAsia="zh-CN"/>
              </w:rPr>
              <w:t>分值</w:t>
            </w:r>
          </w:p>
        </w:tc>
        <w:tc>
          <w:tcPr>
            <w:tcW w:w="597" w:type="dxa"/>
            <w:tcBorders>
              <w:top w:val="single" w:sz="4" w:space="0" w:color="000000"/>
              <w:left w:val="single" w:sz="4" w:space="0" w:color="000000"/>
              <w:bottom w:val="single" w:sz="4" w:space="0" w:color="000000"/>
              <w:right w:val="single" w:sz="4" w:space="0" w:color="000000"/>
            </w:tcBorders>
            <w:shd w:val="clear" w:color="auto" w:fill="D6DCE5"/>
            <w:vAlign w:val="center"/>
          </w:tcPr>
          <w:p>
            <w:pPr>
              <w:keepNext w:val="0"/>
              <w:keepLines w:val="0"/>
              <w:widowControl/>
              <w:suppressLineNumbers w:val="0"/>
              <w:ind w:firstLine="0" w:firstLineChars="0"/>
              <w:jc w:val="both"/>
              <w:textAlignment w:val="center"/>
              <w:rPr>
                <w:rFonts w:ascii="宋体" w:eastAsia="宋体" w:hAnsi="宋体" w:cs="宋体" w:hint="eastAsia"/>
                <w:b/>
                <w:bCs/>
                <w:i w:val="0"/>
                <w:iCs w:val="0"/>
                <w:color w:val="000000"/>
                <w:sz w:val="18"/>
                <w:szCs w:val="18"/>
                <w:highlight w:val="none"/>
                <w:u w:val="none"/>
              </w:rPr>
            </w:pPr>
            <w:r>
              <w:rPr>
                <w:rFonts w:ascii="宋体" w:eastAsia="宋体" w:hAnsi="宋体" w:cs="宋体" w:hint="eastAsia"/>
                <w:b/>
                <w:bCs/>
                <w:i w:val="0"/>
                <w:iCs w:val="0"/>
                <w:color w:val="000000"/>
                <w:kern w:val="0"/>
                <w:sz w:val="18"/>
                <w:szCs w:val="18"/>
                <w:highlight w:val="none"/>
                <w:u w:val="none"/>
                <w:lang w:val="en-US" w:eastAsia="zh-CN"/>
              </w:rPr>
              <w:t>扣分</w:t>
            </w:r>
          </w:p>
        </w:tc>
        <w:tc>
          <w:tcPr>
            <w:tcW w:w="612" w:type="dxa"/>
            <w:tcBorders>
              <w:top w:val="single" w:sz="4" w:space="0" w:color="000000"/>
              <w:left w:val="single" w:sz="4" w:space="0" w:color="000000"/>
              <w:bottom w:val="single" w:sz="4" w:space="0" w:color="000000"/>
              <w:right w:val="single" w:sz="4" w:space="0" w:color="000000"/>
            </w:tcBorders>
            <w:shd w:val="clear" w:color="auto" w:fill="D6DCE5"/>
            <w:vAlign w:val="center"/>
          </w:tcPr>
          <w:p>
            <w:pPr>
              <w:keepNext w:val="0"/>
              <w:keepLines w:val="0"/>
              <w:widowControl/>
              <w:suppressLineNumbers w:val="0"/>
              <w:ind w:firstLine="0" w:firstLineChars="0"/>
              <w:jc w:val="both"/>
              <w:textAlignment w:val="center"/>
              <w:rPr>
                <w:rFonts w:ascii="宋体" w:eastAsia="宋体" w:hAnsi="宋体" w:cs="宋体" w:hint="eastAsia"/>
                <w:b/>
                <w:bCs/>
                <w:i w:val="0"/>
                <w:iCs w:val="0"/>
                <w:color w:val="000000"/>
                <w:sz w:val="18"/>
                <w:szCs w:val="18"/>
                <w:highlight w:val="none"/>
                <w:u w:val="none"/>
              </w:rPr>
            </w:pPr>
            <w:r>
              <w:rPr>
                <w:rFonts w:ascii="宋体" w:eastAsia="宋体" w:hAnsi="宋体" w:cs="宋体" w:hint="eastAsia"/>
                <w:b/>
                <w:bCs/>
                <w:i w:val="0"/>
                <w:iCs w:val="0"/>
                <w:color w:val="000000"/>
                <w:kern w:val="0"/>
                <w:sz w:val="18"/>
                <w:szCs w:val="18"/>
                <w:highlight w:val="none"/>
                <w:u w:val="none"/>
                <w:lang w:val="en-US" w:eastAsia="zh-CN"/>
              </w:rPr>
              <w:t>得分</w:t>
            </w:r>
          </w:p>
        </w:tc>
        <w:tc>
          <w:tcPr>
            <w:tcW w:w="2620" w:type="dxa"/>
            <w:tcBorders>
              <w:top w:val="single" w:sz="4" w:space="0" w:color="000000"/>
              <w:left w:val="single" w:sz="4" w:space="0" w:color="000000"/>
              <w:bottom w:val="single" w:sz="4" w:space="0" w:color="000000"/>
              <w:right w:val="single" w:sz="4" w:space="0" w:color="000000"/>
            </w:tcBorders>
            <w:shd w:val="clear" w:color="auto" w:fill="D6DCE5"/>
            <w:vAlign w:val="center"/>
          </w:tcPr>
          <w:p>
            <w:pPr>
              <w:keepNext w:val="0"/>
              <w:keepLines w:val="0"/>
              <w:widowControl/>
              <w:suppressLineNumbers w:val="0"/>
              <w:ind w:firstLine="0" w:firstLineChars="0"/>
              <w:jc w:val="center"/>
              <w:textAlignment w:val="center"/>
              <w:rPr>
                <w:rFonts w:ascii="宋体" w:eastAsia="宋体" w:hAnsi="宋体" w:cs="宋体" w:hint="eastAsia"/>
                <w:b/>
                <w:bCs/>
                <w:i w:val="0"/>
                <w:iCs w:val="0"/>
                <w:color w:val="000000"/>
                <w:sz w:val="18"/>
                <w:szCs w:val="18"/>
                <w:highlight w:val="none"/>
                <w:u w:val="none"/>
              </w:rPr>
            </w:pPr>
            <w:r>
              <w:rPr>
                <w:rFonts w:ascii="宋体" w:eastAsia="宋体" w:hAnsi="宋体" w:cs="宋体" w:hint="eastAsia"/>
                <w:b/>
                <w:bCs/>
                <w:i w:val="0"/>
                <w:iCs w:val="0"/>
                <w:color w:val="000000"/>
                <w:kern w:val="0"/>
                <w:sz w:val="18"/>
                <w:szCs w:val="18"/>
                <w:highlight w:val="none"/>
                <w:u w:val="none"/>
                <w:lang w:val="en-US" w:eastAsia="zh-CN"/>
              </w:rPr>
              <w:t>质量考评标准</w:t>
            </w:r>
          </w:p>
        </w:tc>
        <w:tc>
          <w:tcPr>
            <w:tcW w:w="578" w:type="dxa"/>
            <w:tcBorders>
              <w:top w:val="single" w:sz="4" w:space="0" w:color="000000"/>
              <w:left w:val="single" w:sz="4" w:space="0" w:color="000000"/>
              <w:bottom w:val="single" w:sz="4" w:space="0" w:color="000000"/>
              <w:right w:val="single" w:sz="4" w:space="0" w:color="000000"/>
            </w:tcBorders>
            <w:shd w:val="clear" w:color="auto" w:fill="D6DCE5"/>
            <w:vAlign w:val="center"/>
          </w:tcPr>
          <w:p>
            <w:pPr>
              <w:keepNext w:val="0"/>
              <w:keepLines w:val="0"/>
              <w:widowControl/>
              <w:suppressLineNumbers w:val="0"/>
              <w:ind w:firstLine="0" w:firstLineChars="0"/>
              <w:jc w:val="center"/>
              <w:textAlignment w:val="center"/>
              <w:rPr>
                <w:rFonts w:ascii="宋体" w:eastAsia="宋体" w:hAnsi="宋体" w:cs="宋体" w:hint="eastAsia"/>
                <w:b/>
                <w:bCs/>
                <w:i w:val="0"/>
                <w:iCs w:val="0"/>
                <w:color w:val="000000"/>
                <w:sz w:val="18"/>
                <w:szCs w:val="18"/>
                <w:highlight w:val="none"/>
                <w:u w:val="none"/>
              </w:rPr>
            </w:pPr>
            <w:r>
              <w:rPr>
                <w:rFonts w:ascii="宋体" w:eastAsia="宋体" w:hAnsi="宋体" w:cs="宋体" w:hint="eastAsia"/>
                <w:b/>
                <w:bCs/>
                <w:i w:val="0"/>
                <w:iCs w:val="0"/>
                <w:color w:val="000000"/>
                <w:kern w:val="0"/>
                <w:sz w:val="18"/>
                <w:szCs w:val="18"/>
                <w:highlight w:val="none"/>
                <w:u w:val="none"/>
                <w:lang w:val="en-US" w:eastAsia="zh-CN"/>
              </w:rPr>
              <w:t>案例描述</w:t>
            </w:r>
          </w:p>
        </w:tc>
      </w:tr>
      <w:tr>
        <w:tblPrEx>
          <w:tblW w:w="8526" w:type="dxa"/>
          <w:tblInd w:w="0" w:type="dxa"/>
          <w:tblLayout w:type="fixed"/>
          <w:tblCellMar>
            <w:top w:w="0" w:type="dxa"/>
            <w:left w:w="108" w:type="dxa"/>
            <w:bottom w:w="0" w:type="dxa"/>
            <w:right w:w="108" w:type="dxa"/>
          </w:tblCellMar>
        </w:tblPrEx>
        <w:trPr>
          <w:trHeight w:val="285"/>
        </w:trPr>
        <w:tc>
          <w:tcPr>
            <w:tcW w:w="7948" w:type="dxa"/>
            <w:gridSpan w:val="6"/>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ind w:firstLine="0" w:firstLineChars="0"/>
              <w:jc w:val="left"/>
              <w:textAlignment w:val="center"/>
              <w:rPr>
                <w:rFonts w:ascii="宋体" w:eastAsia="宋体" w:hAnsi="宋体" w:cs="宋体" w:hint="eastAsia"/>
                <w:i w:val="0"/>
                <w:iCs w:val="0"/>
                <w:color w:val="000000"/>
                <w:sz w:val="18"/>
                <w:szCs w:val="18"/>
                <w:highlight w:val="none"/>
                <w:u w:val="none"/>
              </w:rPr>
            </w:pPr>
            <w:r>
              <w:rPr>
                <w:rFonts w:ascii="宋体" w:eastAsia="宋体" w:hAnsi="宋体" w:cs="宋体" w:hint="eastAsia"/>
                <w:i w:val="0"/>
                <w:iCs w:val="0"/>
                <w:color w:val="000000"/>
                <w:kern w:val="0"/>
                <w:sz w:val="18"/>
                <w:szCs w:val="18"/>
                <w:highlight w:val="none"/>
                <w:u w:val="none"/>
                <w:lang w:val="en-US" w:eastAsia="zh-CN"/>
              </w:rPr>
              <w:t>一、综合管理（20)</w:t>
            </w:r>
          </w:p>
        </w:tc>
        <w:tc>
          <w:tcPr>
            <w:tcW w:w="578" w:type="dxa"/>
            <w:tcBorders>
              <w:top w:val="single" w:sz="4" w:space="0" w:color="000000"/>
              <w:left w:val="single" w:sz="4" w:space="0" w:color="000000"/>
              <w:bottom w:val="single" w:sz="4" w:space="0" w:color="000000"/>
              <w:right w:val="single" w:sz="4" w:space="0" w:color="000000"/>
            </w:tcBorders>
            <w:vAlign w:val="center"/>
          </w:tcPr>
          <w:p>
            <w:pPr>
              <w:ind w:firstLine="0" w:firstLineChars="0"/>
              <w:rPr>
                <w:rFonts w:ascii="宋体" w:eastAsia="宋体" w:hAnsi="宋体" w:cs="宋体" w:hint="eastAsia"/>
                <w:i w:val="0"/>
                <w:iCs w:val="0"/>
                <w:color w:val="000000"/>
                <w:sz w:val="18"/>
                <w:szCs w:val="18"/>
                <w:highlight w:val="none"/>
                <w:u w:val="none"/>
              </w:rPr>
            </w:pPr>
          </w:p>
        </w:tc>
      </w:tr>
      <w:tr>
        <w:tblPrEx>
          <w:tblW w:w="8526" w:type="dxa"/>
          <w:tblInd w:w="0" w:type="dxa"/>
          <w:tblLayout w:type="fixed"/>
          <w:tblCellMar>
            <w:top w:w="0" w:type="dxa"/>
            <w:left w:w="108" w:type="dxa"/>
            <w:bottom w:w="0" w:type="dxa"/>
            <w:right w:w="108" w:type="dxa"/>
          </w:tblCellMar>
        </w:tblPrEx>
        <w:trPr>
          <w:trHeight w:val="855"/>
        </w:trPr>
        <w:tc>
          <w:tcPr>
            <w:tcW w:w="544" w:type="dxa"/>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ind w:firstLine="0" w:firstLineChars="0"/>
              <w:jc w:val="center"/>
              <w:textAlignment w:val="center"/>
              <w:rPr>
                <w:rFonts w:ascii="宋体" w:eastAsia="宋体" w:hAnsi="宋体" w:cs="宋体" w:hint="eastAsia"/>
                <w:i w:val="0"/>
                <w:iCs w:val="0"/>
                <w:color w:val="000000"/>
                <w:sz w:val="18"/>
                <w:szCs w:val="18"/>
                <w:highlight w:val="none"/>
                <w:u w:val="none"/>
              </w:rPr>
            </w:pPr>
            <w:r>
              <w:rPr>
                <w:rFonts w:ascii="宋体" w:eastAsia="宋体" w:hAnsi="宋体" w:cs="宋体" w:hint="eastAsia"/>
                <w:i w:val="0"/>
                <w:iCs w:val="0"/>
                <w:color w:val="000000"/>
                <w:kern w:val="0"/>
                <w:sz w:val="18"/>
                <w:szCs w:val="18"/>
                <w:highlight w:val="none"/>
                <w:u w:val="none"/>
                <w:lang w:val="en-US" w:eastAsia="zh-CN"/>
              </w:rPr>
              <w:t>1</w:t>
            </w:r>
          </w:p>
        </w:tc>
        <w:tc>
          <w:tcPr>
            <w:tcW w:w="3096" w:type="dxa"/>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ind w:firstLine="0" w:firstLineChars="0"/>
              <w:jc w:val="left"/>
              <w:textAlignment w:val="center"/>
              <w:rPr>
                <w:rFonts w:ascii="宋体" w:eastAsia="宋体" w:hAnsi="宋体" w:cs="宋体" w:hint="eastAsia"/>
                <w:b/>
                <w:bCs/>
                <w:i w:val="0"/>
                <w:iCs w:val="0"/>
                <w:color w:val="000000"/>
                <w:sz w:val="18"/>
                <w:szCs w:val="18"/>
                <w:highlight w:val="none"/>
                <w:u w:val="none"/>
              </w:rPr>
            </w:pPr>
            <w:r>
              <w:rPr>
                <w:rFonts w:ascii="宋体" w:eastAsia="宋体" w:hAnsi="宋体" w:cs="宋体" w:hint="eastAsia"/>
                <w:b/>
                <w:bCs/>
                <w:i w:val="0"/>
                <w:iCs w:val="0"/>
                <w:color w:val="000000"/>
                <w:kern w:val="0"/>
                <w:sz w:val="18"/>
                <w:szCs w:val="18"/>
                <w:highlight w:val="none"/>
                <w:u w:val="none"/>
                <w:lang w:val="en-US" w:eastAsia="zh-CN"/>
              </w:rPr>
              <w:t>人员考勤。</w:t>
            </w:r>
            <w:r>
              <w:rPr>
                <w:rFonts w:ascii="宋体" w:eastAsia="宋体" w:hAnsi="宋体" w:cs="宋体" w:hint="eastAsia"/>
                <w:i w:val="0"/>
                <w:iCs w:val="0"/>
                <w:color w:val="000000"/>
                <w:kern w:val="0"/>
                <w:sz w:val="18"/>
                <w:szCs w:val="18"/>
                <w:highlight w:val="none"/>
                <w:u w:val="none"/>
                <w:lang w:val="en-US" w:eastAsia="zh-CN"/>
              </w:rPr>
              <w:t>按照招标文件要求，安排数量足够、符合要求的人员在岗上班。</w:t>
            </w:r>
          </w:p>
        </w:tc>
        <w:tc>
          <w:tcPr>
            <w:tcW w:w="479" w:type="dxa"/>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ind w:firstLine="0" w:firstLineChars="0"/>
              <w:jc w:val="both"/>
              <w:textAlignment w:val="center"/>
              <w:rPr>
                <w:rFonts w:ascii="宋体" w:eastAsia="宋体" w:hAnsi="宋体" w:cs="宋体" w:hint="eastAsia"/>
                <w:i w:val="0"/>
                <w:iCs w:val="0"/>
                <w:color w:val="000000"/>
                <w:sz w:val="18"/>
                <w:szCs w:val="18"/>
                <w:highlight w:val="none"/>
                <w:u w:val="none"/>
              </w:rPr>
            </w:pPr>
            <w:r>
              <w:rPr>
                <w:rFonts w:ascii="宋体" w:eastAsia="宋体" w:hAnsi="宋体" w:cs="宋体" w:hint="eastAsia"/>
                <w:i w:val="0"/>
                <w:iCs w:val="0"/>
                <w:color w:val="000000"/>
                <w:kern w:val="0"/>
                <w:sz w:val="18"/>
                <w:szCs w:val="18"/>
                <w:highlight w:val="none"/>
                <w:u w:val="none"/>
                <w:lang w:val="en-US" w:eastAsia="zh-CN"/>
              </w:rPr>
              <w:t>5</w:t>
            </w:r>
          </w:p>
        </w:tc>
        <w:tc>
          <w:tcPr>
            <w:tcW w:w="597" w:type="dxa"/>
            <w:tcBorders>
              <w:top w:val="single" w:sz="4" w:space="0" w:color="000000"/>
              <w:left w:val="single" w:sz="4" w:space="0" w:color="000000"/>
              <w:bottom w:val="single" w:sz="4" w:space="0" w:color="000000"/>
              <w:right w:val="single" w:sz="4" w:space="0" w:color="000000"/>
            </w:tcBorders>
            <w:vAlign w:val="center"/>
          </w:tcPr>
          <w:p>
            <w:pPr>
              <w:ind w:firstLine="0" w:firstLineChars="0"/>
              <w:rPr>
                <w:rFonts w:ascii="宋体" w:eastAsia="宋体" w:hAnsi="宋体" w:cs="宋体" w:hint="eastAsia"/>
                <w:i w:val="0"/>
                <w:iCs w:val="0"/>
                <w:color w:val="000000"/>
                <w:sz w:val="18"/>
                <w:szCs w:val="18"/>
                <w:highlight w:val="none"/>
                <w:u w:val="none"/>
              </w:rPr>
            </w:pPr>
          </w:p>
        </w:tc>
        <w:tc>
          <w:tcPr>
            <w:tcW w:w="612" w:type="dxa"/>
            <w:tcBorders>
              <w:top w:val="single" w:sz="4" w:space="0" w:color="000000"/>
              <w:left w:val="single" w:sz="4" w:space="0" w:color="000000"/>
              <w:bottom w:val="single" w:sz="4" w:space="0" w:color="000000"/>
              <w:right w:val="single" w:sz="4" w:space="0" w:color="000000"/>
            </w:tcBorders>
            <w:vAlign w:val="center"/>
          </w:tcPr>
          <w:p>
            <w:pPr>
              <w:ind w:firstLine="0" w:firstLineChars="0"/>
              <w:rPr>
                <w:rFonts w:ascii="宋体" w:eastAsia="宋体" w:hAnsi="宋体" w:cs="宋体" w:hint="eastAsia"/>
                <w:i w:val="0"/>
                <w:iCs w:val="0"/>
                <w:color w:val="000000"/>
                <w:sz w:val="18"/>
                <w:szCs w:val="18"/>
                <w:highlight w:val="none"/>
                <w:u w:val="none"/>
              </w:rPr>
            </w:pPr>
          </w:p>
        </w:tc>
        <w:tc>
          <w:tcPr>
            <w:tcW w:w="2620" w:type="dxa"/>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ind w:firstLine="0" w:firstLineChars="0"/>
              <w:jc w:val="both"/>
              <w:textAlignment w:val="center"/>
              <w:rPr>
                <w:rFonts w:ascii="宋体" w:eastAsia="宋体" w:hAnsi="宋体" w:cs="宋体" w:hint="eastAsia"/>
                <w:i w:val="0"/>
                <w:iCs w:val="0"/>
                <w:color w:val="000000"/>
                <w:kern w:val="0"/>
                <w:sz w:val="18"/>
                <w:szCs w:val="18"/>
                <w:highlight w:val="none"/>
                <w:u w:val="none"/>
                <w:lang w:val="en-US" w:eastAsia="zh-CN"/>
              </w:rPr>
            </w:pPr>
            <w:r>
              <w:rPr>
                <w:rFonts w:ascii="宋体" w:eastAsia="宋体" w:hAnsi="宋体" w:cs="宋体" w:hint="eastAsia"/>
                <w:b w:val="0"/>
                <w:bCs w:val="0"/>
                <w:i w:val="0"/>
                <w:iCs w:val="0"/>
                <w:color w:val="000000"/>
                <w:kern w:val="0"/>
                <w:sz w:val="18"/>
                <w:szCs w:val="18"/>
                <w:highlight w:val="none"/>
                <w:u w:val="none"/>
                <w:lang w:val="en-US" w:eastAsia="zh-CN"/>
              </w:rPr>
              <w:t>迟到、早退一人扣0.5分；</w:t>
            </w:r>
          </w:p>
          <w:p>
            <w:pPr>
              <w:keepNext w:val="0"/>
              <w:keepLines w:val="0"/>
              <w:widowControl/>
              <w:suppressLineNumbers w:val="0"/>
              <w:ind w:firstLine="0" w:firstLineChars="0"/>
              <w:jc w:val="both"/>
              <w:textAlignment w:val="center"/>
              <w:rPr>
                <w:rFonts w:ascii="宋体" w:eastAsia="宋体" w:hAnsi="宋体" w:cs="宋体" w:hint="eastAsia"/>
                <w:i w:val="0"/>
                <w:iCs w:val="0"/>
                <w:color w:val="000000"/>
                <w:sz w:val="18"/>
                <w:szCs w:val="18"/>
                <w:highlight w:val="none"/>
                <w:u w:val="none"/>
              </w:rPr>
            </w:pPr>
            <w:r>
              <w:rPr>
                <w:rFonts w:ascii="宋体" w:eastAsia="宋体" w:hAnsi="宋体" w:cs="宋体" w:hint="eastAsia"/>
                <w:b w:val="0"/>
                <w:bCs w:val="0"/>
                <w:i w:val="0"/>
                <w:iCs w:val="0"/>
                <w:color w:val="000000"/>
                <w:kern w:val="0"/>
                <w:sz w:val="18"/>
                <w:szCs w:val="18"/>
                <w:highlight w:val="none"/>
                <w:u w:val="none"/>
                <w:lang w:val="en-US" w:eastAsia="zh-CN"/>
              </w:rPr>
              <w:t>无证上岗一人扣1分。</w:t>
            </w:r>
          </w:p>
        </w:tc>
        <w:tc>
          <w:tcPr>
            <w:tcW w:w="578" w:type="dxa"/>
            <w:tcBorders>
              <w:top w:val="single" w:sz="4" w:space="0" w:color="000000"/>
              <w:left w:val="single" w:sz="4" w:space="0" w:color="000000"/>
              <w:bottom w:val="single" w:sz="4" w:space="0" w:color="000000"/>
              <w:right w:val="single" w:sz="4" w:space="0" w:color="000000"/>
            </w:tcBorders>
            <w:vAlign w:val="center"/>
          </w:tcPr>
          <w:p>
            <w:pPr>
              <w:ind w:firstLine="0" w:firstLineChars="0"/>
              <w:rPr>
                <w:rFonts w:ascii="宋体" w:eastAsia="宋体" w:hAnsi="宋体" w:cs="宋体" w:hint="eastAsia"/>
                <w:i w:val="0"/>
                <w:iCs w:val="0"/>
                <w:color w:val="000000"/>
                <w:sz w:val="18"/>
                <w:szCs w:val="18"/>
                <w:highlight w:val="none"/>
                <w:u w:val="none"/>
              </w:rPr>
            </w:pPr>
          </w:p>
        </w:tc>
      </w:tr>
      <w:tr>
        <w:tblPrEx>
          <w:tblW w:w="8526" w:type="dxa"/>
          <w:tblInd w:w="0" w:type="dxa"/>
          <w:tblLayout w:type="fixed"/>
          <w:tblCellMar>
            <w:top w:w="0" w:type="dxa"/>
            <w:left w:w="108" w:type="dxa"/>
            <w:bottom w:w="0" w:type="dxa"/>
            <w:right w:w="108" w:type="dxa"/>
          </w:tblCellMar>
        </w:tblPrEx>
        <w:trPr>
          <w:trHeight w:val="630"/>
        </w:trPr>
        <w:tc>
          <w:tcPr>
            <w:tcW w:w="544" w:type="dxa"/>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ind w:firstLine="0" w:firstLineChars="0"/>
              <w:jc w:val="center"/>
              <w:textAlignment w:val="center"/>
              <w:rPr>
                <w:rFonts w:ascii="宋体" w:eastAsia="宋体" w:hAnsi="宋体" w:cs="宋体" w:hint="eastAsia"/>
                <w:i w:val="0"/>
                <w:iCs w:val="0"/>
                <w:color w:val="000000"/>
                <w:sz w:val="18"/>
                <w:szCs w:val="18"/>
                <w:highlight w:val="none"/>
                <w:u w:val="none"/>
              </w:rPr>
            </w:pPr>
            <w:r>
              <w:rPr>
                <w:rFonts w:ascii="宋体" w:eastAsia="宋体" w:hAnsi="宋体" w:cs="宋体" w:hint="eastAsia"/>
                <w:i w:val="0"/>
                <w:iCs w:val="0"/>
                <w:color w:val="000000"/>
                <w:kern w:val="0"/>
                <w:sz w:val="18"/>
                <w:szCs w:val="18"/>
                <w:highlight w:val="none"/>
                <w:u w:val="none"/>
                <w:lang w:val="en-US" w:eastAsia="zh-CN"/>
              </w:rPr>
              <w:t>2</w:t>
            </w:r>
          </w:p>
        </w:tc>
        <w:tc>
          <w:tcPr>
            <w:tcW w:w="3096" w:type="dxa"/>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ind w:firstLine="0" w:firstLineChars="0"/>
              <w:jc w:val="left"/>
              <w:textAlignment w:val="center"/>
              <w:rPr>
                <w:rFonts w:ascii="宋体" w:eastAsia="宋体" w:hAnsi="宋体" w:cs="宋体" w:hint="eastAsia"/>
                <w:b/>
                <w:bCs/>
                <w:i w:val="0"/>
                <w:iCs w:val="0"/>
                <w:color w:val="000000"/>
                <w:sz w:val="18"/>
                <w:szCs w:val="18"/>
                <w:highlight w:val="none"/>
                <w:u w:val="none"/>
              </w:rPr>
            </w:pPr>
            <w:r>
              <w:rPr>
                <w:rFonts w:ascii="宋体" w:eastAsia="宋体" w:hAnsi="宋体" w:cs="宋体" w:hint="eastAsia"/>
                <w:b/>
                <w:bCs/>
                <w:i w:val="0"/>
                <w:iCs w:val="0"/>
                <w:color w:val="000000"/>
                <w:kern w:val="0"/>
                <w:sz w:val="18"/>
                <w:szCs w:val="18"/>
                <w:highlight w:val="none"/>
                <w:u w:val="none"/>
                <w:lang w:val="en-US" w:eastAsia="zh-CN"/>
              </w:rPr>
              <w:t>建立日常管理档案。</w:t>
            </w:r>
            <w:r>
              <w:rPr>
                <w:rFonts w:ascii="宋体" w:eastAsia="宋体" w:hAnsi="宋体" w:cs="宋体" w:hint="eastAsia"/>
                <w:i w:val="0"/>
                <w:iCs w:val="0"/>
                <w:color w:val="000000"/>
                <w:kern w:val="0"/>
                <w:sz w:val="18"/>
                <w:szCs w:val="18"/>
                <w:highlight w:val="none"/>
                <w:u w:val="none"/>
                <w:lang w:val="en-US" w:eastAsia="zh-CN"/>
              </w:rPr>
              <w:t>包括各部门技术要求、培训资料、设备设施台账、工作计划、周检、日常巡检记录等。</w:t>
            </w:r>
          </w:p>
        </w:tc>
        <w:tc>
          <w:tcPr>
            <w:tcW w:w="479" w:type="dxa"/>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ind w:firstLine="0" w:firstLineChars="0"/>
              <w:jc w:val="center"/>
              <w:textAlignment w:val="center"/>
              <w:rPr>
                <w:rFonts w:ascii="宋体" w:eastAsia="宋体" w:hAnsi="宋体" w:cs="宋体" w:hint="eastAsia"/>
                <w:i w:val="0"/>
                <w:iCs w:val="0"/>
                <w:color w:val="000000"/>
                <w:sz w:val="18"/>
                <w:szCs w:val="18"/>
                <w:highlight w:val="none"/>
                <w:u w:val="none"/>
              </w:rPr>
            </w:pPr>
            <w:r>
              <w:rPr>
                <w:rFonts w:ascii="宋体" w:eastAsia="宋体" w:hAnsi="宋体" w:cs="宋体" w:hint="eastAsia"/>
                <w:i w:val="0"/>
                <w:iCs w:val="0"/>
                <w:color w:val="000000"/>
                <w:kern w:val="0"/>
                <w:sz w:val="18"/>
                <w:szCs w:val="18"/>
                <w:highlight w:val="none"/>
                <w:u w:val="none"/>
                <w:lang w:val="en-US" w:eastAsia="zh-CN"/>
              </w:rPr>
              <w:t>5</w:t>
            </w:r>
          </w:p>
        </w:tc>
        <w:tc>
          <w:tcPr>
            <w:tcW w:w="597" w:type="dxa"/>
            <w:tcBorders>
              <w:top w:val="single" w:sz="4" w:space="0" w:color="000000"/>
              <w:left w:val="single" w:sz="4" w:space="0" w:color="000000"/>
              <w:bottom w:val="single" w:sz="4" w:space="0" w:color="000000"/>
              <w:right w:val="single" w:sz="4" w:space="0" w:color="000000"/>
            </w:tcBorders>
            <w:vAlign w:val="center"/>
          </w:tcPr>
          <w:p>
            <w:pPr>
              <w:ind w:firstLine="0" w:firstLineChars="0"/>
              <w:rPr>
                <w:rFonts w:ascii="宋体" w:eastAsia="宋体" w:hAnsi="宋体" w:cs="宋体" w:hint="eastAsia"/>
                <w:i w:val="0"/>
                <w:iCs w:val="0"/>
                <w:color w:val="000000"/>
                <w:sz w:val="18"/>
                <w:szCs w:val="18"/>
                <w:highlight w:val="none"/>
                <w:u w:val="none"/>
              </w:rPr>
            </w:pPr>
          </w:p>
        </w:tc>
        <w:tc>
          <w:tcPr>
            <w:tcW w:w="612" w:type="dxa"/>
            <w:tcBorders>
              <w:top w:val="single" w:sz="4" w:space="0" w:color="000000"/>
              <w:left w:val="single" w:sz="4" w:space="0" w:color="000000"/>
              <w:bottom w:val="single" w:sz="4" w:space="0" w:color="000000"/>
              <w:right w:val="single" w:sz="4" w:space="0" w:color="000000"/>
            </w:tcBorders>
            <w:vAlign w:val="center"/>
          </w:tcPr>
          <w:p>
            <w:pPr>
              <w:ind w:firstLine="0" w:firstLineChars="0"/>
              <w:rPr>
                <w:rFonts w:ascii="宋体" w:eastAsia="宋体" w:hAnsi="宋体" w:cs="宋体" w:hint="eastAsia"/>
                <w:i w:val="0"/>
                <w:iCs w:val="0"/>
                <w:color w:val="000000"/>
                <w:sz w:val="18"/>
                <w:szCs w:val="18"/>
                <w:highlight w:val="none"/>
                <w:u w:val="none"/>
              </w:rPr>
            </w:pPr>
          </w:p>
        </w:tc>
        <w:tc>
          <w:tcPr>
            <w:tcW w:w="2620" w:type="dxa"/>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ind w:firstLine="0" w:firstLineChars="0"/>
              <w:jc w:val="both"/>
              <w:textAlignment w:val="center"/>
              <w:rPr>
                <w:rFonts w:ascii="宋体" w:eastAsia="宋体" w:hAnsi="宋体" w:cs="宋体" w:hint="eastAsia"/>
                <w:i w:val="0"/>
                <w:iCs w:val="0"/>
                <w:color w:val="000000"/>
                <w:kern w:val="0"/>
                <w:sz w:val="18"/>
                <w:szCs w:val="18"/>
                <w:highlight w:val="none"/>
                <w:u w:val="none"/>
                <w:lang w:val="en-US" w:eastAsia="zh-CN"/>
              </w:rPr>
            </w:pPr>
            <w:r>
              <w:rPr>
                <w:rFonts w:ascii="宋体" w:eastAsia="宋体" w:hAnsi="宋体" w:cs="宋体" w:hint="eastAsia"/>
                <w:i w:val="0"/>
                <w:iCs w:val="0"/>
                <w:color w:val="000000"/>
                <w:kern w:val="0"/>
                <w:sz w:val="18"/>
                <w:szCs w:val="18"/>
                <w:highlight w:val="none"/>
                <w:u w:val="none"/>
                <w:lang w:val="en-US" w:eastAsia="zh-CN"/>
              </w:rPr>
              <w:t>缺少一项，扣1分；</w:t>
            </w:r>
          </w:p>
          <w:p>
            <w:pPr>
              <w:keepNext w:val="0"/>
              <w:keepLines w:val="0"/>
              <w:widowControl/>
              <w:suppressLineNumbers w:val="0"/>
              <w:ind w:firstLine="0" w:firstLineChars="0"/>
              <w:jc w:val="both"/>
              <w:textAlignment w:val="center"/>
              <w:rPr>
                <w:rFonts w:ascii="宋体" w:eastAsia="宋体" w:hAnsi="宋体" w:cs="宋体" w:hint="eastAsia"/>
                <w:i w:val="0"/>
                <w:iCs w:val="0"/>
                <w:color w:val="000000"/>
                <w:kern w:val="0"/>
                <w:sz w:val="18"/>
                <w:szCs w:val="18"/>
                <w:highlight w:val="none"/>
                <w:u w:val="none"/>
              </w:rPr>
            </w:pPr>
            <w:r>
              <w:rPr>
                <w:rFonts w:ascii="宋体" w:eastAsia="宋体" w:hAnsi="宋体" w:cs="宋体" w:hint="eastAsia"/>
                <w:i w:val="0"/>
                <w:iCs w:val="0"/>
                <w:color w:val="000000"/>
                <w:kern w:val="0"/>
                <w:sz w:val="18"/>
                <w:szCs w:val="18"/>
                <w:highlight w:val="none"/>
                <w:u w:val="none"/>
                <w:lang w:val="en-US" w:eastAsia="zh-CN"/>
              </w:rPr>
              <w:t>资料未及时更新一个月及以上，扣2分。</w:t>
            </w:r>
          </w:p>
        </w:tc>
        <w:tc>
          <w:tcPr>
            <w:tcW w:w="578" w:type="dxa"/>
            <w:tcBorders>
              <w:top w:val="single" w:sz="4" w:space="0" w:color="000000"/>
              <w:left w:val="single" w:sz="4" w:space="0" w:color="000000"/>
              <w:bottom w:val="single" w:sz="4" w:space="0" w:color="000000"/>
              <w:right w:val="single" w:sz="4" w:space="0" w:color="000000"/>
            </w:tcBorders>
            <w:vAlign w:val="center"/>
          </w:tcPr>
          <w:p>
            <w:pPr>
              <w:ind w:firstLine="0" w:firstLineChars="0"/>
              <w:rPr>
                <w:rFonts w:ascii="宋体" w:eastAsia="宋体" w:hAnsi="宋体" w:cs="宋体" w:hint="eastAsia"/>
                <w:i w:val="0"/>
                <w:iCs w:val="0"/>
                <w:color w:val="000000"/>
                <w:sz w:val="18"/>
                <w:szCs w:val="18"/>
                <w:highlight w:val="none"/>
                <w:u w:val="none"/>
              </w:rPr>
            </w:pPr>
          </w:p>
        </w:tc>
      </w:tr>
      <w:tr>
        <w:tblPrEx>
          <w:tblW w:w="8526" w:type="dxa"/>
          <w:tblInd w:w="0" w:type="dxa"/>
          <w:tblLayout w:type="fixed"/>
          <w:tblCellMar>
            <w:top w:w="0" w:type="dxa"/>
            <w:left w:w="108" w:type="dxa"/>
            <w:bottom w:w="0" w:type="dxa"/>
            <w:right w:w="108" w:type="dxa"/>
          </w:tblCellMar>
        </w:tblPrEx>
        <w:trPr>
          <w:trHeight w:val="788"/>
        </w:trPr>
        <w:tc>
          <w:tcPr>
            <w:tcW w:w="544" w:type="dxa"/>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ind w:firstLine="0" w:firstLineChars="0"/>
              <w:jc w:val="center"/>
              <w:textAlignment w:val="center"/>
              <w:rPr>
                <w:rFonts w:ascii="宋体" w:eastAsia="宋体" w:hAnsi="宋体" w:cs="宋体" w:hint="eastAsia"/>
                <w:i w:val="0"/>
                <w:iCs w:val="0"/>
                <w:color w:val="000000"/>
                <w:sz w:val="18"/>
                <w:szCs w:val="18"/>
                <w:highlight w:val="none"/>
                <w:u w:val="none"/>
              </w:rPr>
            </w:pPr>
            <w:r>
              <w:rPr>
                <w:rFonts w:ascii="宋体" w:eastAsia="宋体" w:hAnsi="宋体" w:cs="宋体" w:hint="eastAsia"/>
                <w:i w:val="0"/>
                <w:iCs w:val="0"/>
                <w:color w:val="000000"/>
                <w:kern w:val="0"/>
                <w:sz w:val="18"/>
                <w:szCs w:val="18"/>
                <w:highlight w:val="none"/>
                <w:u w:val="none"/>
                <w:lang w:val="en-US" w:eastAsia="zh-CN"/>
              </w:rPr>
              <w:t>3</w:t>
            </w:r>
          </w:p>
        </w:tc>
        <w:tc>
          <w:tcPr>
            <w:tcW w:w="3096" w:type="dxa"/>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ind w:firstLine="0" w:firstLineChars="0"/>
              <w:jc w:val="left"/>
              <w:textAlignment w:val="center"/>
              <w:rPr>
                <w:rFonts w:ascii="宋体" w:eastAsia="宋体" w:hAnsi="宋体" w:cs="宋体" w:hint="eastAsia"/>
                <w:b/>
                <w:bCs/>
                <w:i w:val="0"/>
                <w:iCs w:val="0"/>
                <w:color w:val="000000"/>
                <w:sz w:val="18"/>
                <w:szCs w:val="18"/>
                <w:highlight w:val="none"/>
                <w:u w:val="none"/>
              </w:rPr>
            </w:pPr>
            <w:r>
              <w:rPr>
                <w:rFonts w:ascii="宋体" w:eastAsia="宋体" w:hAnsi="宋体" w:cs="宋体" w:hint="eastAsia"/>
                <w:b/>
                <w:bCs/>
                <w:i w:val="0"/>
                <w:iCs w:val="0"/>
                <w:color w:val="000000"/>
                <w:kern w:val="0"/>
                <w:sz w:val="18"/>
                <w:szCs w:val="18"/>
                <w:highlight w:val="none"/>
                <w:u w:val="none"/>
                <w:lang w:val="en-US" w:eastAsia="zh-CN"/>
              </w:rPr>
              <w:t>定期培训。</w:t>
            </w:r>
            <w:r>
              <w:rPr>
                <w:rFonts w:ascii="宋体" w:eastAsia="宋体" w:hAnsi="宋体" w:cs="宋体" w:hint="eastAsia"/>
                <w:i w:val="0"/>
                <w:iCs w:val="0"/>
                <w:color w:val="000000"/>
                <w:kern w:val="0"/>
                <w:sz w:val="18"/>
                <w:szCs w:val="18"/>
                <w:highlight w:val="none"/>
                <w:u w:val="none"/>
                <w:lang w:val="en-US" w:eastAsia="zh-CN"/>
              </w:rPr>
              <w:t>所有上岗人员必须经过培训，熟练掌握岗位技能，扎实掌握岗位相关的院感知识并通过考核。</w:t>
            </w:r>
          </w:p>
        </w:tc>
        <w:tc>
          <w:tcPr>
            <w:tcW w:w="479" w:type="dxa"/>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ind w:firstLine="0" w:firstLineChars="0"/>
              <w:jc w:val="center"/>
              <w:textAlignment w:val="center"/>
              <w:rPr>
                <w:rFonts w:ascii="宋体" w:eastAsia="宋体" w:hAnsi="宋体" w:cs="宋体" w:hint="eastAsia"/>
                <w:i w:val="0"/>
                <w:iCs w:val="0"/>
                <w:color w:val="000000"/>
                <w:sz w:val="18"/>
                <w:szCs w:val="18"/>
                <w:highlight w:val="none"/>
                <w:u w:val="none"/>
              </w:rPr>
            </w:pPr>
            <w:r>
              <w:rPr>
                <w:rFonts w:ascii="宋体" w:eastAsia="宋体" w:hAnsi="宋体" w:cs="宋体" w:hint="eastAsia"/>
                <w:i w:val="0"/>
                <w:iCs w:val="0"/>
                <w:color w:val="000000"/>
                <w:kern w:val="0"/>
                <w:sz w:val="18"/>
                <w:szCs w:val="18"/>
                <w:highlight w:val="none"/>
                <w:u w:val="none"/>
                <w:lang w:val="en-US" w:eastAsia="zh-CN"/>
              </w:rPr>
              <w:t>5</w:t>
            </w:r>
          </w:p>
        </w:tc>
        <w:tc>
          <w:tcPr>
            <w:tcW w:w="597" w:type="dxa"/>
            <w:tcBorders>
              <w:top w:val="single" w:sz="4" w:space="0" w:color="000000"/>
              <w:left w:val="single" w:sz="4" w:space="0" w:color="000000"/>
              <w:bottom w:val="single" w:sz="4" w:space="0" w:color="000000"/>
              <w:right w:val="single" w:sz="4" w:space="0" w:color="000000"/>
            </w:tcBorders>
            <w:vAlign w:val="center"/>
          </w:tcPr>
          <w:p>
            <w:pPr>
              <w:ind w:firstLine="0" w:firstLineChars="0"/>
              <w:rPr>
                <w:rFonts w:ascii="宋体" w:eastAsia="宋体" w:hAnsi="宋体" w:cs="宋体" w:hint="eastAsia"/>
                <w:i w:val="0"/>
                <w:iCs w:val="0"/>
                <w:color w:val="000000"/>
                <w:sz w:val="18"/>
                <w:szCs w:val="18"/>
                <w:highlight w:val="none"/>
                <w:u w:val="none"/>
              </w:rPr>
            </w:pPr>
          </w:p>
        </w:tc>
        <w:tc>
          <w:tcPr>
            <w:tcW w:w="612" w:type="dxa"/>
            <w:tcBorders>
              <w:top w:val="single" w:sz="4" w:space="0" w:color="000000"/>
              <w:left w:val="single" w:sz="4" w:space="0" w:color="000000"/>
              <w:bottom w:val="single" w:sz="4" w:space="0" w:color="000000"/>
              <w:right w:val="single" w:sz="4" w:space="0" w:color="000000"/>
            </w:tcBorders>
            <w:vAlign w:val="center"/>
          </w:tcPr>
          <w:p>
            <w:pPr>
              <w:ind w:firstLine="0" w:firstLineChars="0"/>
              <w:rPr>
                <w:rFonts w:ascii="宋体" w:eastAsia="宋体" w:hAnsi="宋体" w:cs="宋体" w:hint="eastAsia"/>
                <w:i w:val="0"/>
                <w:iCs w:val="0"/>
                <w:color w:val="000000"/>
                <w:sz w:val="18"/>
                <w:szCs w:val="18"/>
                <w:highlight w:val="none"/>
                <w:u w:val="none"/>
              </w:rPr>
            </w:pPr>
          </w:p>
        </w:tc>
        <w:tc>
          <w:tcPr>
            <w:tcW w:w="2620" w:type="dxa"/>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ind w:firstLine="0" w:firstLineChars="0"/>
              <w:jc w:val="both"/>
              <w:textAlignment w:val="center"/>
              <w:rPr>
                <w:rFonts w:ascii="宋体" w:eastAsia="宋体" w:hAnsi="宋体" w:cs="宋体" w:hint="eastAsia"/>
                <w:i w:val="0"/>
                <w:iCs w:val="0"/>
                <w:color w:val="000000"/>
                <w:kern w:val="0"/>
                <w:sz w:val="18"/>
                <w:szCs w:val="18"/>
                <w:highlight w:val="none"/>
                <w:u w:val="none"/>
                <w:lang w:val="en-US" w:eastAsia="zh-CN"/>
              </w:rPr>
            </w:pPr>
            <w:r>
              <w:rPr>
                <w:rFonts w:ascii="宋体" w:eastAsia="宋体" w:hAnsi="宋体" w:cs="宋体" w:hint="eastAsia"/>
                <w:i w:val="0"/>
                <w:iCs w:val="0"/>
                <w:color w:val="000000"/>
                <w:kern w:val="0"/>
                <w:sz w:val="18"/>
                <w:szCs w:val="18"/>
                <w:highlight w:val="none"/>
                <w:u w:val="none"/>
                <w:lang w:val="en-US" w:eastAsia="zh-CN"/>
              </w:rPr>
              <w:t>新员工、调岗员工未提供三级安全培训，缺一人扣0.5分；</w:t>
            </w:r>
          </w:p>
          <w:p>
            <w:pPr>
              <w:keepNext w:val="0"/>
              <w:keepLines w:val="0"/>
              <w:widowControl/>
              <w:suppressLineNumbers w:val="0"/>
              <w:ind w:firstLine="0" w:firstLineChars="0"/>
              <w:jc w:val="both"/>
              <w:textAlignment w:val="center"/>
              <w:rPr>
                <w:rFonts w:ascii="宋体" w:eastAsia="宋体" w:hAnsi="宋体" w:cs="宋体" w:hint="eastAsia"/>
                <w:i w:val="0"/>
                <w:iCs w:val="0"/>
                <w:color w:val="000000"/>
                <w:kern w:val="0"/>
                <w:sz w:val="18"/>
                <w:szCs w:val="18"/>
                <w:highlight w:val="none"/>
                <w:u w:val="none"/>
              </w:rPr>
            </w:pPr>
            <w:r>
              <w:rPr>
                <w:rFonts w:ascii="宋体" w:eastAsia="宋体" w:hAnsi="宋体" w:cs="宋体" w:hint="eastAsia"/>
                <w:i w:val="0"/>
                <w:iCs w:val="0"/>
                <w:color w:val="000000"/>
                <w:kern w:val="0"/>
                <w:sz w:val="18"/>
                <w:szCs w:val="18"/>
                <w:highlight w:val="none"/>
                <w:u w:val="none"/>
                <w:lang w:val="en-US" w:eastAsia="zh-CN"/>
              </w:rPr>
              <w:t>班组未提供月度培训记录的，缺一项扣0.5分。</w:t>
            </w:r>
          </w:p>
        </w:tc>
        <w:tc>
          <w:tcPr>
            <w:tcW w:w="578" w:type="dxa"/>
            <w:tcBorders>
              <w:top w:val="single" w:sz="4" w:space="0" w:color="000000"/>
              <w:left w:val="single" w:sz="4" w:space="0" w:color="000000"/>
              <w:bottom w:val="single" w:sz="4" w:space="0" w:color="000000"/>
              <w:right w:val="single" w:sz="4" w:space="0" w:color="000000"/>
            </w:tcBorders>
            <w:vAlign w:val="center"/>
          </w:tcPr>
          <w:p>
            <w:pPr>
              <w:ind w:firstLine="0" w:firstLineChars="0"/>
              <w:rPr>
                <w:rFonts w:ascii="宋体" w:eastAsia="宋体" w:hAnsi="宋体" w:cs="宋体" w:hint="eastAsia"/>
                <w:i w:val="0"/>
                <w:iCs w:val="0"/>
                <w:color w:val="000000"/>
                <w:sz w:val="18"/>
                <w:szCs w:val="18"/>
                <w:highlight w:val="none"/>
                <w:u w:val="none"/>
              </w:rPr>
            </w:pPr>
          </w:p>
        </w:tc>
      </w:tr>
      <w:tr>
        <w:tblPrEx>
          <w:tblW w:w="8526" w:type="dxa"/>
          <w:tblInd w:w="0" w:type="dxa"/>
          <w:tblLayout w:type="fixed"/>
          <w:tblCellMar>
            <w:top w:w="0" w:type="dxa"/>
            <w:left w:w="108" w:type="dxa"/>
            <w:bottom w:w="0" w:type="dxa"/>
            <w:right w:w="108" w:type="dxa"/>
          </w:tblCellMar>
        </w:tblPrEx>
        <w:trPr>
          <w:trHeight w:val="698"/>
        </w:trPr>
        <w:tc>
          <w:tcPr>
            <w:tcW w:w="544" w:type="dxa"/>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ind w:firstLine="0" w:firstLineChars="0"/>
              <w:jc w:val="center"/>
              <w:textAlignment w:val="center"/>
              <w:rPr>
                <w:rFonts w:ascii="宋体" w:eastAsia="宋体" w:hAnsi="宋体" w:cs="宋体" w:hint="eastAsia"/>
                <w:i w:val="0"/>
                <w:iCs w:val="0"/>
                <w:color w:val="000000"/>
                <w:sz w:val="18"/>
                <w:szCs w:val="18"/>
                <w:highlight w:val="none"/>
                <w:u w:val="none"/>
              </w:rPr>
            </w:pPr>
            <w:r>
              <w:rPr>
                <w:rFonts w:ascii="宋体" w:eastAsia="宋体" w:hAnsi="宋体" w:cs="宋体" w:hint="eastAsia"/>
                <w:i w:val="0"/>
                <w:iCs w:val="0"/>
                <w:color w:val="000000"/>
                <w:kern w:val="0"/>
                <w:sz w:val="18"/>
                <w:szCs w:val="18"/>
                <w:highlight w:val="none"/>
                <w:u w:val="none"/>
                <w:lang w:val="en-US" w:eastAsia="zh-CN"/>
              </w:rPr>
              <w:t>4</w:t>
            </w:r>
          </w:p>
        </w:tc>
        <w:tc>
          <w:tcPr>
            <w:tcW w:w="3096" w:type="dxa"/>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ind w:firstLine="0" w:firstLineChars="0"/>
              <w:jc w:val="left"/>
              <w:textAlignment w:val="center"/>
              <w:rPr>
                <w:rFonts w:ascii="宋体" w:eastAsia="宋体" w:hAnsi="宋体" w:cs="宋体" w:hint="eastAsia"/>
                <w:b/>
                <w:bCs/>
                <w:i w:val="0"/>
                <w:iCs w:val="0"/>
                <w:color w:val="000000"/>
                <w:sz w:val="18"/>
                <w:szCs w:val="18"/>
                <w:highlight w:val="none"/>
                <w:u w:val="none"/>
              </w:rPr>
            </w:pPr>
            <w:r>
              <w:rPr>
                <w:rFonts w:ascii="宋体" w:eastAsia="宋体" w:hAnsi="宋体" w:cs="宋体" w:hint="eastAsia"/>
                <w:b/>
                <w:bCs/>
                <w:i w:val="0"/>
                <w:iCs w:val="0"/>
                <w:color w:val="000000"/>
                <w:kern w:val="0"/>
                <w:sz w:val="18"/>
                <w:szCs w:val="18"/>
                <w:highlight w:val="none"/>
                <w:u w:val="none"/>
                <w:lang w:val="en-US" w:eastAsia="zh-CN"/>
              </w:rPr>
              <w:t>工器具及防护用品。</w:t>
            </w:r>
            <w:r>
              <w:rPr>
                <w:rFonts w:ascii="宋体" w:eastAsia="宋体" w:hAnsi="宋体" w:cs="宋体" w:hint="eastAsia"/>
                <w:i w:val="0"/>
                <w:iCs w:val="0"/>
                <w:color w:val="000000"/>
                <w:kern w:val="0"/>
                <w:sz w:val="18"/>
                <w:szCs w:val="18"/>
                <w:highlight w:val="none"/>
                <w:u w:val="none"/>
                <w:lang w:val="en-US" w:eastAsia="zh-CN"/>
              </w:rPr>
              <w:t>提供数量足够、符合要求的作业工器具及个人防护用品。</w:t>
            </w:r>
          </w:p>
        </w:tc>
        <w:tc>
          <w:tcPr>
            <w:tcW w:w="479" w:type="dxa"/>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ind w:firstLine="0" w:firstLineChars="0"/>
              <w:jc w:val="center"/>
              <w:textAlignment w:val="center"/>
              <w:rPr>
                <w:rFonts w:ascii="宋体" w:eastAsia="宋体" w:hAnsi="宋体" w:cs="宋体" w:hint="eastAsia"/>
                <w:i w:val="0"/>
                <w:iCs w:val="0"/>
                <w:color w:val="000000"/>
                <w:sz w:val="18"/>
                <w:szCs w:val="18"/>
                <w:highlight w:val="none"/>
                <w:u w:val="none"/>
              </w:rPr>
            </w:pPr>
            <w:r>
              <w:rPr>
                <w:rFonts w:ascii="宋体" w:eastAsia="宋体" w:hAnsi="宋体" w:cs="宋体" w:hint="eastAsia"/>
                <w:i w:val="0"/>
                <w:iCs w:val="0"/>
                <w:color w:val="000000"/>
                <w:kern w:val="0"/>
                <w:sz w:val="18"/>
                <w:szCs w:val="18"/>
                <w:highlight w:val="none"/>
                <w:u w:val="none"/>
                <w:lang w:val="en-US" w:eastAsia="zh-CN"/>
              </w:rPr>
              <w:t>5</w:t>
            </w:r>
          </w:p>
        </w:tc>
        <w:tc>
          <w:tcPr>
            <w:tcW w:w="597" w:type="dxa"/>
            <w:tcBorders>
              <w:top w:val="single" w:sz="4" w:space="0" w:color="000000"/>
              <w:left w:val="single" w:sz="4" w:space="0" w:color="000000"/>
              <w:bottom w:val="single" w:sz="4" w:space="0" w:color="000000"/>
              <w:right w:val="single" w:sz="4" w:space="0" w:color="000000"/>
            </w:tcBorders>
            <w:vAlign w:val="center"/>
          </w:tcPr>
          <w:p>
            <w:pPr>
              <w:ind w:firstLine="0" w:firstLineChars="0"/>
              <w:rPr>
                <w:rFonts w:ascii="宋体" w:eastAsia="宋体" w:hAnsi="宋体" w:cs="宋体" w:hint="eastAsia"/>
                <w:i w:val="0"/>
                <w:iCs w:val="0"/>
                <w:color w:val="000000"/>
                <w:sz w:val="18"/>
                <w:szCs w:val="18"/>
                <w:highlight w:val="none"/>
                <w:u w:val="none"/>
              </w:rPr>
            </w:pPr>
          </w:p>
        </w:tc>
        <w:tc>
          <w:tcPr>
            <w:tcW w:w="612" w:type="dxa"/>
            <w:tcBorders>
              <w:top w:val="single" w:sz="4" w:space="0" w:color="000000"/>
              <w:left w:val="single" w:sz="4" w:space="0" w:color="000000"/>
              <w:bottom w:val="single" w:sz="4" w:space="0" w:color="000000"/>
              <w:right w:val="single" w:sz="4" w:space="0" w:color="000000"/>
            </w:tcBorders>
            <w:vAlign w:val="center"/>
          </w:tcPr>
          <w:p>
            <w:pPr>
              <w:ind w:firstLine="0" w:firstLineChars="0"/>
              <w:rPr>
                <w:rFonts w:ascii="宋体" w:eastAsia="宋体" w:hAnsi="宋体" w:cs="宋体" w:hint="eastAsia"/>
                <w:i w:val="0"/>
                <w:iCs w:val="0"/>
                <w:color w:val="000000"/>
                <w:sz w:val="18"/>
                <w:szCs w:val="18"/>
                <w:highlight w:val="none"/>
                <w:u w:val="none"/>
              </w:rPr>
            </w:pPr>
          </w:p>
        </w:tc>
        <w:tc>
          <w:tcPr>
            <w:tcW w:w="2620" w:type="dxa"/>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ind w:firstLine="0" w:firstLineChars="0"/>
              <w:jc w:val="both"/>
              <w:textAlignment w:val="center"/>
              <w:rPr>
                <w:rFonts w:ascii="宋体" w:eastAsia="宋体" w:hAnsi="宋体" w:cs="宋体" w:hint="eastAsia"/>
                <w:i w:val="0"/>
                <w:iCs w:val="0"/>
                <w:color w:val="000000"/>
                <w:kern w:val="0"/>
                <w:sz w:val="18"/>
                <w:szCs w:val="18"/>
                <w:highlight w:val="none"/>
                <w:u w:val="none"/>
                <w:lang w:val="en-US" w:eastAsia="zh-CN"/>
              </w:rPr>
            </w:pPr>
            <w:r>
              <w:rPr>
                <w:rFonts w:ascii="宋体" w:eastAsia="宋体" w:hAnsi="宋体" w:cs="宋体" w:hint="eastAsia"/>
                <w:i w:val="0"/>
                <w:iCs w:val="0"/>
                <w:color w:val="000000"/>
                <w:kern w:val="0"/>
                <w:sz w:val="18"/>
                <w:szCs w:val="18"/>
                <w:highlight w:val="none"/>
                <w:u w:val="none"/>
                <w:lang w:val="en-US" w:eastAsia="zh-CN"/>
              </w:rPr>
              <w:t>工器具及个人防护用品不足，一项扣0.5分；</w:t>
            </w:r>
          </w:p>
          <w:p>
            <w:pPr>
              <w:keepNext w:val="0"/>
              <w:keepLines w:val="0"/>
              <w:widowControl/>
              <w:suppressLineNumbers w:val="0"/>
              <w:ind w:firstLine="0" w:firstLineChars="0"/>
              <w:jc w:val="both"/>
              <w:textAlignment w:val="center"/>
              <w:rPr>
                <w:rFonts w:ascii="宋体" w:eastAsia="宋体" w:hAnsi="宋体" w:cs="宋体" w:hint="eastAsia"/>
                <w:i w:val="0"/>
                <w:iCs w:val="0"/>
                <w:color w:val="000000"/>
                <w:kern w:val="0"/>
                <w:sz w:val="18"/>
                <w:szCs w:val="18"/>
                <w:highlight w:val="none"/>
                <w:u w:val="none"/>
              </w:rPr>
            </w:pPr>
            <w:r>
              <w:rPr>
                <w:rFonts w:ascii="宋体" w:eastAsia="宋体" w:hAnsi="宋体" w:cs="宋体" w:hint="eastAsia"/>
                <w:i w:val="0"/>
                <w:iCs w:val="0"/>
                <w:color w:val="000000"/>
                <w:kern w:val="0"/>
                <w:sz w:val="18"/>
                <w:szCs w:val="18"/>
                <w:highlight w:val="none"/>
                <w:u w:val="none"/>
                <w:lang w:val="en-US" w:eastAsia="zh-CN"/>
              </w:rPr>
              <w:t>工器具及个人防护用品不符合要求，如破损、超期、失效等。一项扣0.5分。</w:t>
            </w:r>
          </w:p>
        </w:tc>
        <w:tc>
          <w:tcPr>
            <w:tcW w:w="578" w:type="dxa"/>
            <w:tcBorders>
              <w:top w:val="single" w:sz="4" w:space="0" w:color="000000"/>
              <w:left w:val="single" w:sz="4" w:space="0" w:color="000000"/>
              <w:bottom w:val="single" w:sz="4" w:space="0" w:color="000000"/>
              <w:right w:val="single" w:sz="4" w:space="0" w:color="000000"/>
            </w:tcBorders>
            <w:vAlign w:val="center"/>
          </w:tcPr>
          <w:p>
            <w:pPr>
              <w:ind w:firstLine="0" w:firstLineChars="0"/>
              <w:rPr>
                <w:rFonts w:ascii="宋体" w:eastAsia="宋体" w:hAnsi="宋体" w:cs="宋体" w:hint="eastAsia"/>
                <w:i w:val="0"/>
                <w:iCs w:val="0"/>
                <w:color w:val="000000"/>
                <w:sz w:val="18"/>
                <w:szCs w:val="18"/>
                <w:highlight w:val="none"/>
                <w:u w:val="none"/>
              </w:rPr>
            </w:pPr>
          </w:p>
        </w:tc>
      </w:tr>
      <w:tr>
        <w:tblPrEx>
          <w:tblW w:w="8526" w:type="dxa"/>
          <w:tblInd w:w="0" w:type="dxa"/>
          <w:tblLayout w:type="fixed"/>
          <w:tblCellMar>
            <w:top w:w="0" w:type="dxa"/>
            <w:left w:w="108" w:type="dxa"/>
            <w:bottom w:w="0" w:type="dxa"/>
            <w:right w:w="108" w:type="dxa"/>
          </w:tblCellMar>
        </w:tblPrEx>
        <w:trPr>
          <w:trHeight w:val="285"/>
        </w:trPr>
        <w:tc>
          <w:tcPr>
            <w:tcW w:w="4119" w:type="dxa"/>
            <w:gridSpan w:val="3"/>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ind w:firstLine="0" w:firstLineChars="0"/>
              <w:jc w:val="both"/>
              <w:textAlignment w:val="center"/>
              <w:rPr>
                <w:rFonts w:ascii="宋体" w:eastAsia="宋体" w:hAnsi="宋体" w:cs="宋体" w:hint="eastAsia"/>
                <w:i w:val="0"/>
                <w:iCs w:val="0"/>
                <w:color w:val="000000"/>
                <w:sz w:val="18"/>
                <w:szCs w:val="18"/>
                <w:highlight w:val="none"/>
                <w:u w:val="none"/>
              </w:rPr>
            </w:pPr>
            <w:r>
              <w:rPr>
                <w:rFonts w:ascii="宋体" w:eastAsia="宋体" w:hAnsi="宋体" w:cs="宋体" w:hint="eastAsia"/>
                <w:i w:val="0"/>
                <w:iCs w:val="0"/>
                <w:color w:val="000000"/>
                <w:kern w:val="0"/>
                <w:sz w:val="18"/>
                <w:szCs w:val="18"/>
                <w:highlight w:val="none"/>
                <w:u w:val="none"/>
                <w:lang w:val="en-US" w:eastAsia="zh-CN"/>
              </w:rPr>
              <w:t>二、机电管理（40分）</w:t>
            </w:r>
          </w:p>
        </w:tc>
        <w:tc>
          <w:tcPr>
            <w:tcW w:w="597" w:type="dxa"/>
            <w:tcBorders>
              <w:top w:val="single" w:sz="4" w:space="0" w:color="000000"/>
              <w:left w:val="single" w:sz="4" w:space="0" w:color="000000"/>
              <w:bottom w:val="single" w:sz="4" w:space="0" w:color="000000"/>
              <w:right w:val="single" w:sz="4" w:space="0" w:color="000000"/>
            </w:tcBorders>
            <w:vAlign w:val="center"/>
          </w:tcPr>
          <w:p>
            <w:pPr>
              <w:ind w:firstLine="0" w:firstLineChars="0"/>
              <w:rPr>
                <w:rFonts w:ascii="宋体" w:eastAsia="宋体" w:hAnsi="宋体" w:cs="宋体" w:hint="eastAsia"/>
                <w:i w:val="0"/>
                <w:iCs w:val="0"/>
                <w:color w:val="000000"/>
                <w:sz w:val="18"/>
                <w:szCs w:val="18"/>
                <w:highlight w:val="none"/>
                <w:u w:val="none"/>
              </w:rPr>
            </w:pPr>
          </w:p>
        </w:tc>
        <w:tc>
          <w:tcPr>
            <w:tcW w:w="612" w:type="dxa"/>
            <w:tcBorders>
              <w:top w:val="single" w:sz="4" w:space="0" w:color="000000"/>
              <w:left w:val="single" w:sz="4" w:space="0" w:color="000000"/>
              <w:bottom w:val="single" w:sz="4" w:space="0" w:color="000000"/>
              <w:right w:val="single" w:sz="4" w:space="0" w:color="000000"/>
            </w:tcBorders>
            <w:vAlign w:val="center"/>
          </w:tcPr>
          <w:p>
            <w:pPr>
              <w:ind w:firstLine="0" w:firstLineChars="0"/>
              <w:rPr>
                <w:rFonts w:ascii="宋体" w:eastAsia="宋体" w:hAnsi="宋体" w:cs="宋体" w:hint="eastAsia"/>
                <w:i w:val="0"/>
                <w:iCs w:val="0"/>
                <w:color w:val="000000"/>
                <w:sz w:val="18"/>
                <w:szCs w:val="18"/>
                <w:highlight w:val="none"/>
                <w:u w:val="none"/>
              </w:rPr>
            </w:pPr>
          </w:p>
        </w:tc>
        <w:tc>
          <w:tcPr>
            <w:tcW w:w="2620" w:type="dxa"/>
            <w:tcBorders>
              <w:top w:val="single" w:sz="4" w:space="0" w:color="000000"/>
              <w:left w:val="single" w:sz="4" w:space="0" w:color="000000"/>
              <w:bottom w:val="single" w:sz="4" w:space="0" w:color="000000"/>
              <w:right w:val="single" w:sz="4" w:space="0" w:color="000000"/>
            </w:tcBorders>
            <w:vAlign w:val="center"/>
          </w:tcPr>
          <w:p>
            <w:pPr>
              <w:ind w:firstLine="0" w:firstLineChars="0"/>
              <w:rPr>
                <w:rFonts w:ascii="宋体" w:eastAsia="宋体" w:hAnsi="宋体" w:cs="宋体" w:hint="eastAsia"/>
                <w:i w:val="0"/>
                <w:iCs w:val="0"/>
                <w:color w:val="000000"/>
                <w:sz w:val="18"/>
                <w:szCs w:val="18"/>
                <w:highlight w:val="none"/>
                <w:u w:val="none"/>
              </w:rPr>
            </w:pPr>
          </w:p>
        </w:tc>
        <w:tc>
          <w:tcPr>
            <w:tcW w:w="578" w:type="dxa"/>
            <w:tcBorders>
              <w:top w:val="single" w:sz="4" w:space="0" w:color="000000"/>
              <w:left w:val="single" w:sz="4" w:space="0" w:color="000000"/>
              <w:bottom w:val="single" w:sz="4" w:space="0" w:color="000000"/>
              <w:right w:val="single" w:sz="4" w:space="0" w:color="000000"/>
            </w:tcBorders>
            <w:vAlign w:val="center"/>
          </w:tcPr>
          <w:p>
            <w:pPr>
              <w:ind w:firstLine="0" w:firstLineChars="0"/>
              <w:rPr>
                <w:rFonts w:ascii="宋体" w:eastAsia="宋体" w:hAnsi="宋体" w:cs="宋体" w:hint="eastAsia"/>
                <w:i w:val="0"/>
                <w:iCs w:val="0"/>
                <w:color w:val="000000"/>
                <w:sz w:val="18"/>
                <w:szCs w:val="18"/>
                <w:highlight w:val="none"/>
                <w:u w:val="none"/>
              </w:rPr>
            </w:pPr>
          </w:p>
        </w:tc>
      </w:tr>
      <w:tr>
        <w:tblPrEx>
          <w:tblW w:w="8526" w:type="dxa"/>
          <w:tblInd w:w="0" w:type="dxa"/>
          <w:tblLayout w:type="fixed"/>
          <w:tblCellMar>
            <w:top w:w="0" w:type="dxa"/>
            <w:left w:w="108" w:type="dxa"/>
            <w:bottom w:w="0" w:type="dxa"/>
            <w:right w:w="108" w:type="dxa"/>
          </w:tblCellMar>
        </w:tblPrEx>
        <w:trPr>
          <w:trHeight w:val="1425"/>
        </w:trPr>
        <w:tc>
          <w:tcPr>
            <w:tcW w:w="544" w:type="dxa"/>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ind w:firstLine="0" w:firstLineChars="0"/>
              <w:jc w:val="center"/>
              <w:textAlignment w:val="center"/>
              <w:rPr>
                <w:rFonts w:ascii="宋体" w:eastAsia="宋体" w:hAnsi="宋体" w:cs="宋体" w:hint="eastAsia"/>
                <w:i w:val="0"/>
                <w:iCs w:val="0"/>
                <w:color w:val="000000"/>
                <w:sz w:val="18"/>
                <w:szCs w:val="18"/>
                <w:highlight w:val="none"/>
                <w:u w:val="none"/>
              </w:rPr>
            </w:pPr>
            <w:r>
              <w:rPr>
                <w:rFonts w:ascii="宋体" w:eastAsia="宋体" w:hAnsi="宋体" w:cs="宋体" w:hint="eastAsia"/>
                <w:i w:val="0"/>
                <w:iCs w:val="0"/>
                <w:color w:val="000000"/>
                <w:kern w:val="0"/>
                <w:sz w:val="18"/>
                <w:szCs w:val="18"/>
                <w:highlight w:val="none"/>
                <w:u w:val="none"/>
                <w:lang w:val="en-US" w:eastAsia="zh-CN"/>
              </w:rPr>
              <w:t>1</w:t>
            </w:r>
          </w:p>
        </w:tc>
        <w:tc>
          <w:tcPr>
            <w:tcW w:w="3096" w:type="dxa"/>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ind w:firstLine="0" w:firstLineChars="0"/>
              <w:jc w:val="both"/>
              <w:textAlignment w:val="center"/>
              <w:rPr>
                <w:rFonts w:ascii="宋体" w:eastAsia="宋体" w:hAnsi="宋体" w:cs="宋体" w:hint="eastAsia"/>
                <w:b w:val="0"/>
                <w:bCs w:val="0"/>
                <w:i w:val="0"/>
                <w:iCs w:val="0"/>
                <w:color w:val="000000"/>
                <w:kern w:val="0"/>
                <w:sz w:val="18"/>
                <w:szCs w:val="18"/>
                <w:highlight w:val="none"/>
                <w:u w:val="none"/>
              </w:rPr>
            </w:pPr>
            <w:r>
              <w:rPr>
                <w:rFonts w:ascii="宋体" w:eastAsia="宋体" w:hAnsi="宋体" w:cs="宋体" w:hint="eastAsia"/>
                <w:b/>
                <w:bCs/>
                <w:kern w:val="0"/>
                <w:sz w:val="18"/>
                <w:szCs w:val="18"/>
                <w:highlight w:val="none"/>
                <w:lang w:val="en-US" w:eastAsia="zh-CN"/>
              </w:rPr>
              <w:t>建筑机电系统运维制度健全并上墙。</w:t>
            </w:r>
            <w:r>
              <w:rPr>
                <w:rFonts w:ascii="宋体" w:eastAsia="宋体" w:hAnsi="宋体" w:cs="宋体" w:hint="eastAsia"/>
                <w:i w:val="0"/>
                <w:iCs w:val="0"/>
                <w:color w:val="000000"/>
                <w:kern w:val="0"/>
                <w:sz w:val="18"/>
                <w:szCs w:val="18"/>
                <w:highlight w:val="none"/>
                <w:u w:val="none"/>
                <w:lang w:val="en-US" w:eastAsia="zh-CN"/>
              </w:rPr>
              <w:t>包括：供配电系统、电梯系统、锅炉系统、给排水系统、</w:t>
            </w:r>
            <w:r>
              <w:rPr>
                <w:rFonts w:ascii="宋体" w:eastAsia="宋体" w:hAnsi="宋体" w:cs="宋体" w:hint="eastAsia"/>
                <w:color w:val="000000"/>
                <w:kern w:val="0"/>
                <w:sz w:val="18"/>
                <w:szCs w:val="18"/>
                <w:highlight w:val="none"/>
                <w:lang w:val="en-US" w:eastAsia="zh-CN"/>
              </w:rPr>
              <w:t>暖通系统及净化区域</w:t>
            </w:r>
            <w:r>
              <w:rPr>
                <w:rFonts w:ascii="宋体" w:eastAsia="宋体" w:hAnsi="宋体" w:cs="宋体" w:hint="eastAsia"/>
                <w:i w:val="0"/>
                <w:iCs w:val="0"/>
                <w:color w:val="000000"/>
                <w:kern w:val="0"/>
                <w:sz w:val="18"/>
                <w:szCs w:val="18"/>
                <w:highlight w:val="none"/>
                <w:u w:val="none"/>
                <w:lang w:val="en-US" w:eastAsia="zh-CN"/>
              </w:rPr>
              <w:t>等机电系统建立运维管理制度，人员职责、工作程序等，如日常巡查要求、巡查频次、运行状态记录、问题记录及处置、应急处置流程等内容。</w:t>
            </w:r>
          </w:p>
        </w:tc>
        <w:tc>
          <w:tcPr>
            <w:tcW w:w="479" w:type="dxa"/>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ind w:firstLine="0" w:firstLineChars="0"/>
              <w:jc w:val="center"/>
              <w:textAlignment w:val="center"/>
              <w:rPr>
                <w:rFonts w:ascii="宋体" w:eastAsia="宋体" w:hAnsi="宋体" w:cs="宋体" w:hint="eastAsia"/>
                <w:i w:val="0"/>
                <w:iCs w:val="0"/>
                <w:color w:val="000000"/>
                <w:sz w:val="18"/>
                <w:szCs w:val="18"/>
                <w:highlight w:val="none"/>
                <w:u w:val="none"/>
              </w:rPr>
            </w:pPr>
            <w:r>
              <w:rPr>
                <w:rFonts w:ascii="宋体" w:eastAsia="宋体" w:hAnsi="宋体" w:cs="宋体" w:hint="eastAsia"/>
                <w:i w:val="0"/>
                <w:iCs w:val="0"/>
                <w:color w:val="000000"/>
                <w:kern w:val="0"/>
                <w:sz w:val="18"/>
                <w:szCs w:val="18"/>
                <w:highlight w:val="none"/>
                <w:u w:val="none"/>
                <w:lang w:val="en-US" w:eastAsia="zh-CN"/>
              </w:rPr>
              <w:t>10</w:t>
            </w:r>
          </w:p>
        </w:tc>
        <w:tc>
          <w:tcPr>
            <w:tcW w:w="597" w:type="dxa"/>
            <w:tcBorders>
              <w:top w:val="single" w:sz="4" w:space="0" w:color="000000"/>
              <w:left w:val="single" w:sz="4" w:space="0" w:color="000000"/>
              <w:bottom w:val="single" w:sz="4" w:space="0" w:color="000000"/>
              <w:right w:val="single" w:sz="4" w:space="0" w:color="000000"/>
            </w:tcBorders>
            <w:vAlign w:val="center"/>
          </w:tcPr>
          <w:p>
            <w:pPr>
              <w:ind w:firstLine="0" w:firstLineChars="0"/>
              <w:rPr>
                <w:rFonts w:ascii="宋体" w:eastAsia="宋体" w:hAnsi="宋体" w:cs="宋体" w:hint="eastAsia"/>
                <w:i w:val="0"/>
                <w:iCs w:val="0"/>
                <w:color w:val="000000"/>
                <w:sz w:val="18"/>
                <w:szCs w:val="18"/>
                <w:highlight w:val="none"/>
                <w:u w:val="none"/>
              </w:rPr>
            </w:pPr>
          </w:p>
        </w:tc>
        <w:tc>
          <w:tcPr>
            <w:tcW w:w="612" w:type="dxa"/>
            <w:tcBorders>
              <w:top w:val="single" w:sz="4" w:space="0" w:color="000000"/>
              <w:left w:val="single" w:sz="4" w:space="0" w:color="000000"/>
              <w:bottom w:val="single" w:sz="4" w:space="0" w:color="000000"/>
              <w:right w:val="single" w:sz="4" w:space="0" w:color="000000"/>
            </w:tcBorders>
            <w:vAlign w:val="center"/>
          </w:tcPr>
          <w:p>
            <w:pPr>
              <w:ind w:firstLine="0" w:firstLineChars="0"/>
              <w:rPr>
                <w:rFonts w:ascii="宋体" w:eastAsia="宋体" w:hAnsi="宋体" w:cs="宋体" w:hint="eastAsia"/>
                <w:i w:val="0"/>
                <w:iCs w:val="0"/>
                <w:color w:val="000000"/>
                <w:sz w:val="18"/>
                <w:szCs w:val="18"/>
                <w:highlight w:val="none"/>
                <w:u w:val="none"/>
              </w:rPr>
            </w:pPr>
          </w:p>
        </w:tc>
        <w:tc>
          <w:tcPr>
            <w:tcW w:w="2620" w:type="dxa"/>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ind w:firstLine="0" w:firstLineChars="0"/>
              <w:jc w:val="both"/>
              <w:textAlignment w:val="center"/>
              <w:rPr>
                <w:rFonts w:ascii="宋体" w:eastAsia="宋体" w:hAnsi="宋体" w:cs="宋体" w:hint="eastAsia"/>
                <w:i w:val="0"/>
                <w:iCs w:val="0"/>
                <w:color w:val="000000"/>
                <w:kern w:val="0"/>
                <w:sz w:val="18"/>
                <w:szCs w:val="18"/>
                <w:highlight w:val="none"/>
                <w:u w:val="none"/>
              </w:rPr>
            </w:pPr>
            <w:r>
              <w:rPr>
                <w:rFonts w:ascii="宋体" w:eastAsia="宋体" w:hAnsi="宋体" w:cs="宋体" w:hint="eastAsia"/>
                <w:i w:val="0"/>
                <w:iCs w:val="0"/>
                <w:color w:val="000000"/>
                <w:kern w:val="0"/>
                <w:sz w:val="18"/>
                <w:szCs w:val="18"/>
                <w:highlight w:val="none"/>
                <w:u w:val="none"/>
                <w:lang w:val="en-US" w:eastAsia="zh-CN"/>
              </w:rPr>
              <w:t>内容缺失、错误或与实际不符，发现一项，扣1分；制度未上墙，发现一次扣0.5分。</w:t>
            </w:r>
          </w:p>
        </w:tc>
        <w:tc>
          <w:tcPr>
            <w:tcW w:w="578" w:type="dxa"/>
            <w:tcBorders>
              <w:top w:val="single" w:sz="4" w:space="0" w:color="000000"/>
              <w:left w:val="single" w:sz="4" w:space="0" w:color="000000"/>
              <w:bottom w:val="single" w:sz="4" w:space="0" w:color="000000"/>
              <w:right w:val="single" w:sz="4" w:space="0" w:color="000000"/>
            </w:tcBorders>
            <w:vAlign w:val="center"/>
          </w:tcPr>
          <w:p>
            <w:pPr>
              <w:ind w:firstLine="0" w:firstLineChars="0"/>
              <w:rPr>
                <w:rFonts w:ascii="宋体" w:eastAsia="宋体" w:hAnsi="宋体" w:cs="宋体" w:hint="eastAsia"/>
                <w:i w:val="0"/>
                <w:iCs w:val="0"/>
                <w:color w:val="000000"/>
                <w:sz w:val="18"/>
                <w:szCs w:val="18"/>
                <w:highlight w:val="none"/>
                <w:u w:val="none"/>
              </w:rPr>
            </w:pPr>
          </w:p>
        </w:tc>
      </w:tr>
      <w:tr>
        <w:tblPrEx>
          <w:tblW w:w="8526" w:type="dxa"/>
          <w:tblInd w:w="0" w:type="dxa"/>
          <w:tblLayout w:type="fixed"/>
          <w:tblCellMar>
            <w:top w:w="0" w:type="dxa"/>
            <w:left w:w="108" w:type="dxa"/>
            <w:bottom w:w="0" w:type="dxa"/>
            <w:right w:w="108" w:type="dxa"/>
          </w:tblCellMar>
        </w:tblPrEx>
        <w:trPr>
          <w:trHeight w:val="1115"/>
        </w:trPr>
        <w:tc>
          <w:tcPr>
            <w:tcW w:w="544" w:type="dxa"/>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ind w:firstLine="0" w:firstLineChars="0"/>
              <w:jc w:val="center"/>
              <w:textAlignment w:val="center"/>
              <w:rPr>
                <w:rFonts w:ascii="宋体" w:eastAsia="宋体" w:hAnsi="宋体" w:cs="宋体" w:hint="eastAsia"/>
                <w:i w:val="0"/>
                <w:iCs w:val="0"/>
                <w:color w:val="000000"/>
                <w:sz w:val="18"/>
                <w:szCs w:val="18"/>
                <w:highlight w:val="none"/>
                <w:u w:val="none"/>
              </w:rPr>
            </w:pPr>
            <w:r>
              <w:rPr>
                <w:rFonts w:ascii="宋体" w:eastAsia="宋体" w:hAnsi="宋体" w:cs="宋体" w:hint="eastAsia"/>
                <w:i w:val="0"/>
                <w:iCs w:val="0"/>
                <w:color w:val="000000"/>
                <w:kern w:val="0"/>
                <w:sz w:val="18"/>
                <w:szCs w:val="18"/>
                <w:highlight w:val="none"/>
                <w:u w:val="none"/>
                <w:lang w:val="en-US" w:eastAsia="zh-CN"/>
              </w:rPr>
              <w:t>2</w:t>
            </w:r>
          </w:p>
        </w:tc>
        <w:tc>
          <w:tcPr>
            <w:tcW w:w="3096" w:type="dxa"/>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ind w:firstLine="0" w:firstLineChars="0"/>
              <w:jc w:val="both"/>
              <w:textAlignment w:val="center"/>
              <w:rPr>
                <w:rFonts w:ascii="宋体" w:eastAsia="宋体" w:hAnsi="宋体" w:cs="宋体" w:hint="eastAsia"/>
                <w:b w:val="0"/>
                <w:bCs w:val="0"/>
                <w:i w:val="0"/>
                <w:iCs w:val="0"/>
                <w:color w:val="000000"/>
                <w:kern w:val="0"/>
                <w:sz w:val="18"/>
                <w:szCs w:val="18"/>
                <w:highlight w:val="none"/>
                <w:u w:val="none"/>
              </w:rPr>
            </w:pPr>
            <w:r>
              <w:rPr>
                <w:rFonts w:ascii="宋体" w:eastAsia="宋体" w:hAnsi="宋体" w:cs="宋体" w:hint="eastAsia"/>
                <w:b/>
                <w:bCs/>
                <w:kern w:val="0"/>
                <w:sz w:val="18"/>
                <w:szCs w:val="18"/>
                <w:highlight w:val="none"/>
                <w:lang w:val="en-US" w:eastAsia="zh-CN"/>
              </w:rPr>
              <w:t>持证上岗、按规作业、严格考勤。</w:t>
            </w:r>
            <w:r>
              <w:rPr>
                <w:rFonts w:ascii="宋体" w:eastAsia="宋体" w:hAnsi="宋体" w:cs="宋体" w:hint="eastAsia"/>
                <w:i w:val="0"/>
                <w:iCs w:val="0"/>
                <w:color w:val="000000"/>
                <w:kern w:val="0"/>
                <w:sz w:val="18"/>
                <w:szCs w:val="18"/>
                <w:highlight w:val="none"/>
                <w:u w:val="none"/>
                <w:lang w:val="en-US" w:eastAsia="zh-CN"/>
              </w:rPr>
              <w:t>机电人员严格执行持证上岗，严格遵守操作规程，按照排班计划在岗作业。</w:t>
            </w:r>
          </w:p>
        </w:tc>
        <w:tc>
          <w:tcPr>
            <w:tcW w:w="479" w:type="dxa"/>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ind w:firstLine="0" w:firstLineChars="0"/>
              <w:jc w:val="center"/>
              <w:textAlignment w:val="center"/>
              <w:rPr>
                <w:rFonts w:ascii="宋体" w:eastAsia="宋体" w:hAnsi="宋体" w:cs="宋体" w:hint="eastAsia"/>
                <w:i w:val="0"/>
                <w:iCs w:val="0"/>
                <w:color w:val="000000"/>
                <w:sz w:val="18"/>
                <w:szCs w:val="18"/>
                <w:highlight w:val="none"/>
                <w:u w:val="none"/>
              </w:rPr>
            </w:pPr>
            <w:r>
              <w:rPr>
                <w:rFonts w:ascii="宋体" w:eastAsia="宋体" w:hAnsi="宋体" w:cs="宋体" w:hint="eastAsia"/>
                <w:i w:val="0"/>
                <w:iCs w:val="0"/>
                <w:color w:val="000000"/>
                <w:kern w:val="0"/>
                <w:sz w:val="18"/>
                <w:szCs w:val="18"/>
                <w:highlight w:val="none"/>
                <w:u w:val="none"/>
                <w:lang w:val="en-US" w:eastAsia="zh-CN"/>
              </w:rPr>
              <w:t>9</w:t>
            </w:r>
          </w:p>
        </w:tc>
        <w:tc>
          <w:tcPr>
            <w:tcW w:w="597" w:type="dxa"/>
            <w:tcBorders>
              <w:top w:val="single" w:sz="4" w:space="0" w:color="000000"/>
              <w:left w:val="single" w:sz="4" w:space="0" w:color="000000"/>
              <w:bottom w:val="single" w:sz="4" w:space="0" w:color="000000"/>
              <w:right w:val="single" w:sz="4" w:space="0" w:color="000000"/>
            </w:tcBorders>
            <w:vAlign w:val="center"/>
          </w:tcPr>
          <w:p>
            <w:pPr>
              <w:ind w:firstLine="0" w:firstLineChars="0"/>
              <w:rPr>
                <w:rFonts w:ascii="宋体" w:eastAsia="宋体" w:hAnsi="宋体" w:cs="宋体" w:hint="eastAsia"/>
                <w:i w:val="0"/>
                <w:iCs w:val="0"/>
                <w:color w:val="000000"/>
                <w:sz w:val="18"/>
                <w:szCs w:val="18"/>
                <w:highlight w:val="none"/>
                <w:u w:val="none"/>
              </w:rPr>
            </w:pPr>
          </w:p>
        </w:tc>
        <w:tc>
          <w:tcPr>
            <w:tcW w:w="612" w:type="dxa"/>
            <w:tcBorders>
              <w:top w:val="single" w:sz="4" w:space="0" w:color="000000"/>
              <w:left w:val="single" w:sz="4" w:space="0" w:color="000000"/>
              <w:bottom w:val="single" w:sz="4" w:space="0" w:color="000000"/>
              <w:right w:val="single" w:sz="4" w:space="0" w:color="000000"/>
            </w:tcBorders>
            <w:vAlign w:val="center"/>
          </w:tcPr>
          <w:p>
            <w:pPr>
              <w:ind w:firstLine="0" w:firstLineChars="0"/>
              <w:rPr>
                <w:rFonts w:ascii="宋体" w:eastAsia="宋体" w:hAnsi="宋体" w:cs="宋体" w:hint="eastAsia"/>
                <w:i w:val="0"/>
                <w:iCs w:val="0"/>
                <w:color w:val="000000"/>
                <w:sz w:val="18"/>
                <w:szCs w:val="18"/>
                <w:highlight w:val="none"/>
                <w:u w:val="none"/>
              </w:rPr>
            </w:pPr>
          </w:p>
        </w:tc>
        <w:tc>
          <w:tcPr>
            <w:tcW w:w="2620" w:type="dxa"/>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ind w:firstLine="0" w:firstLineChars="0"/>
              <w:jc w:val="both"/>
              <w:textAlignment w:val="center"/>
              <w:rPr>
                <w:rFonts w:ascii="宋体" w:eastAsia="宋体" w:hAnsi="宋体" w:cs="宋体" w:hint="eastAsia"/>
                <w:i w:val="0"/>
                <w:iCs w:val="0"/>
                <w:color w:val="000000"/>
                <w:kern w:val="0"/>
                <w:sz w:val="18"/>
                <w:szCs w:val="18"/>
                <w:highlight w:val="none"/>
                <w:u w:val="none"/>
              </w:rPr>
            </w:pPr>
            <w:r>
              <w:rPr>
                <w:rFonts w:ascii="宋体" w:eastAsia="宋体" w:hAnsi="宋体" w:cs="宋体" w:hint="eastAsia"/>
                <w:i w:val="0"/>
                <w:iCs w:val="0"/>
                <w:color w:val="000000"/>
                <w:kern w:val="0"/>
                <w:sz w:val="18"/>
                <w:szCs w:val="18"/>
                <w:highlight w:val="none"/>
                <w:u w:val="none"/>
                <w:lang w:val="en-US" w:eastAsia="zh-CN"/>
              </w:rPr>
              <w:t>出现无证上岗、无证作业，发现一次扣除5分；对规章制度不知道、不熟悉，发现一次扣除0.5分；违规操作，发现一次扣除2分；出现缺岗、睡岗等，发现一次扣除1分。</w:t>
            </w:r>
          </w:p>
        </w:tc>
        <w:tc>
          <w:tcPr>
            <w:tcW w:w="578" w:type="dxa"/>
            <w:tcBorders>
              <w:top w:val="single" w:sz="4" w:space="0" w:color="000000"/>
              <w:left w:val="single" w:sz="4" w:space="0" w:color="000000"/>
              <w:bottom w:val="single" w:sz="4" w:space="0" w:color="000000"/>
              <w:right w:val="single" w:sz="4" w:space="0" w:color="000000"/>
            </w:tcBorders>
            <w:vAlign w:val="center"/>
          </w:tcPr>
          <w:p>
            <w:pPr>
              <w:ind w:firstLine="0" w:firstLineChars="0"/>
              <w:rPr>
                <w:rFonts w:ascii="宋体" w:eastAsia="宋体" w:hAnsi="宋体" w:cs="宋体" w:hint="eastAsia"/>
                <w:i w:val="0"/>
                <w:iCs w:val="0"/>
                <w:color w:val="000000"/>
                <w:sz w:val="18"/>
                <w:szCs w:val="18"/>
                <w:highlight w:val="none"/>
                <w:u w:val="none"/>
              </w:rPr>
            </w:pPr>
          </w:p>
        </w:tc>
      </w:tr>
      <w:tr>
        <w:tblPrEx>
          <w:tblW w:w="8526" w:type="dxa"/>
          <w:tblInd w:w="0" w:type="dxa"/>
          <w:tblLayout w:type="fixed"/>
          <w:tblCellMar>
            <w:top w:w="0" w:type="dxa"/>
            <w:left w:w="108" w:type="dxa"/>
            <w:bottom w:w="0" w:type="dxa"/>
            <w:right w:w="108" w:type="dxa"/>
          </w:tblCellMar>
        </w:tblPrEx>
        <w:trPr>
          <w:trHeight w:val="2042"/>
        </w:trPr>
        <w:tc>
          <w:tcPr>
            <w:tcW w:w="544" w:type="dxa"/>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adjustRightInd w:val="0"/>
              <w:snapToGrid w:val="0"/>
              <w:ind w:firstLine="0" w:firstLineChars="0"/>
              <w:jc w:val="center"/>
              <w:textAlignment w:val="center"/>
              <w:rPr>
                <w:rFonts w:ascii="宋体" w:eastAsia="宋体" w:hAnsi="宋体" w:cs="宋体" w:hint="eastAsia"/>
                <w:i w:val="0"/>
                <w:iCs w:val="0"/>
                <w:color w:val="000000"/>
                <w:sz w:val="18"/>
                <w:szCs w:val="18"/>
                <w:highlight w:val="none"/>
                <w:u w:val="none"/>
              </w:rPr>
            </w:pPr>
            <w:r>
              <w:rPr>
                <w:rFonts w:ascii="宋体" w:eastAsia="宋体" w:hAnsi="宋体" w:cs="宋体" w:hint="eastAsia"/>
                <w:i w:val="0"/>
                <w:iCs w:val="0"/>
                <w:color w:val="000000"/>
                <w:kern w:val="0"/>
                <w:sz w:val="18"/>
                <w:szCs w:val="18"/>
                <w:highlight w:val="none"/>
                <w:u w:val="none"/>
                <w:lang w:val="en-US" w:eastAsia="zh-CN"/>
              </w:rPr>
              <w:t>3</w:t>
            </w:r>
          </w:p>
        </w:tc>
        <w:tc>
          <w:tcPr>
            <w:tcW w:w="3096" w:type="dxa"/>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adjustRightInd/>
              <w:snapToGrid/>
              <w:ind w:firstLine="0" w:firstLineChars="0"/>
              <w:jc w:val="both"/>
              <w:textAlignment w:val="center"/>
              <w:rPr>
                <w:rFonts w:ascii="宋体" w:eastAsia="宋体" w:hAnsi="宋体" w:cs="宋体" w:hint="eastAsia"/>
                <w:b w:val="0"/>
                <w:bCs w:val="0"/>
                <w:i w:val="0"/>
                <w:iCs w:val="0"/>
                <w:color w:val="000000"/>
                <w:kern w:val="0"/>
                <w:sz w:val="18"/>
                <w:szCs w:val="18"/>
                <w:highlight w:val="none"/>
                <w:u w:val="none"/>
              </w:rPr>
            </w:pPr>
            <w:r>
              <w:rPr>
                <w:rFonts w:ascii="宋体" w:eastAsia="宋体" w:hAnsi="宋体" w:cs="宋体" w:hint="eastAsia"/>
                <w:b/>
                <w:bCs/>
                <w:kern w:val="0"/>
                <w:sz w:val="18"/>
                <w:szCs w:val="18"/>
                <w:highlight w:val="none"/>
                <w:lang w:val="en-US" w:eastAsia="zh-CN"/>
              </w:rPr>
              <w:t>隐患排查及整改。</w:t>
            </w:r>
            <w:r>
              <w:rPr>
                <w:rFonts w:ascii="宋体" w:eastAsia="宋体" w:hAnsi="宋体" w:cs="宋体" w:hint="eastAsia"/>
                <w:i w:val="0"/>
                <w:iCs w:val="0"/>
                <w:color w:val="000000"/>
                <w:kern w:val="0"/>
                <w:sz w:val="18"/>
                <w:szCs w:val="18"/>
                <w:highlight w:val="none"/>
                <w:u w:val="none"/>
                <w:lang w:val="en-US" w:eastAsia="zh-CN"/>
              </w:rPr>
              <w:t>日常巡查、保养中发现隐患等级台账经及时处置，不能够解决的隐患应立即上报，严禁隐瞒不报，隐患台账每周定期复查并更新处置进度。</w:t>
            </w:r>
          </w:p>
        </w:tc>
        <w:tc>
          <w:tcPr>
            <w:tcW w:w="479" w:type="dxa"/>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adjustRightInd w:val="0"/>
              <w:snapToGrid w:val="0"/>
              <w:ind w:firstLine="0" w:firstLineChars="0"/>
              <w:jc w:val="both"/>
              <w:textAlignment w:val="center"/>
              <w:rPr>
                <w:rFonts w:ascii="宋体" w:eastAsia="宋体" w:hAnsi="宋体" w:cs="宋体" w:hint="eastAsia"/>
                <w:i w:val="0"/>
                <w:iCs w:val="0"/>
                <w:color w:val="000000"/>
                <w:sz w:val="18"/>
                <w:szCs w:val="18"/>
                <w:highlight w:val="none"/>
                <w:u w:val="none"/>
              </w:rPr>
            </w:pPr>
            <w:r>
              <w:rPr>
                <w:rFonts w:ascii="宋体" w:eastAsia="宋体" w:hAnsi="宋体" w:cs="宋体" w:hint="eastAsia"/>
                <w:i w:val="0"/>
                <w:iCs w:val="0"/>
                <w:color w:val="000000"/>
                <w:kern w:val="0"/>
                <w:sz w:val="18"/>
                <w:szCs w:val="18"/>
                <w:highlight w:val="none"/>
                <w:u w:val="none"/>
                <w:lang w:val="en-US" w:eastAsia="zh-CN"/>
              </w:rPr>
              <w:t>10</w:t>
            </w:r>
          </w:p>
        </w:tc>
        <w:tc>
          <w:tcPr>
            <w:tcW w:w="597" w:type="dxa"/>
            <w:tcBorders>
              <w:top w:val="single" w:sz="4" w:space="0" w:color="000000"/>
              <w:left w:val="single" w:sz="4" w:space="0" w:color="000000"/>
              <w:bottom w:val="single" w:sz="4" w:space="0" w:color="000000"/>
              <w:right w:val="single" w:sz="4" w:space="0" w:color="000000"/>
            </w:tcBorders>
            <w:vAlign w:val="center"/>
          </w:tcPr>
          <w:p>
            <w:pPr>
              <w:adjustRightInd w:val="0"/>
              <w:snapToGrid w:val="0"/>
              <w:ind w:firstLine="0" w:firstLineChars="0"/>
              <w:rPr>
                <w:rFonts w:ascii="宋体" w:eastAsia="宋体" w:hAnsi="宋体" w:cs="宋体" w:hint="eastAsia"/>
                <w:i w:val="0"/>
                <w:iCs w:val="0"/>
                <w:color w:val="000000"/>
                <w:sz w:val="18"/>
                <w:szCs w:val="18"/>
                <w:highlight w:val="none"/>
                <w:u w:val="none"/>
              </w:rPr>
            </w:pPr>
          </w:p>
        </w:tc>
        <w:tc>
          <w:tcPr>
            <w:tcW w:w="612" w:type="dxa"/>
            <w:tcBorders>
              <w:top w:val="single" w:sz="4" w:space="0" w:color="000000"/>
              <w:left w:val="single" w:sz="4" w:space="0" w:color="000000"/>
              <w:bottom w:val="single" w:sz="4" w:space="0" w:color="000000"/>
              <w:right w:val="single" w:sz="4" w:space="0" w:color="000000"/>
            </w:tcBorders>
            <w:vAlign w:val="center"/>
          </w:tcPr>
          <w:p>
            <w:pPr>
              <w:adjustRightInd w:val="0"/>
              <w:snapToGrid w:val="0"/>
              <w:ind w:firstLine="0" w:firstLineChars="0"/>
              <w:rPr>
                <w:rFonts w:ascii="宋体" w:eastAsia="宋体" w:hAnsi="宋体" w:cs="宋体" w:hint="eastAsia"/>
                <w:i w:val="0"/>
                <w:iCs w:val="0"/>
                <w:color w:val="000000"/>
                <w:sz w:val="18"/>
                <w:szCs w:val="18"/>
                <w:highlight w:val="none"/>
                <w:u w:val="none"/>
              </w:rPr>
            </w:pPr>
          </w:p>
        </w:tc>
        <w:tc>
          <w:tcPr>
            <w:tcW w:w="2620" w:type="dxa"/>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ind w:firstLine="0" w:firstLineChars="0"/>
              <w:jc w:val="both"/>
              <w:textAlignment w:val="center"/>
              <w:rPr>
                <w:rFonts w:ascii="宋体" w:eastAsia="宋体" w:hAnsi="宋体" w:cs="宋体" w:hint="eastAsia"/>
                <w:i w:val="0"/>
                <w:iCs w:val="0"/>
                <w:color w:val="000000"/>
                <w:kern w:val="0"/>
                <w:sz w:val="18"/>
                <w:szCs w:val="18"/>
                <w:highlight w:val="none"/>
                <w:u w:val="none"/>
                <w:lang w:val="en-US" w:eastAsia="zh-CN"/>
              </w:rPr>
            </w:pPr>
            <w:r>
              <w:rPr>
                <w:rFonts w:ascii="宋体" w:eastAsia="宋体" w:hAnsi="宋体" w:cs="宋体" w:hint="eastAsia"/>
                <w:i w:val="0"/>
                <w:iCs w:val="0"/>
                <w:color w:val="000000"/>
                <w:kern w:val="0"/>
                <w:sz w:val="18"/>
                <w:szCs w:val="18"/>
                <w:highlight w:val="none"/>
                <w:u w:val="none"/>
                <w:lang w:val="en-US" w:eastAsia="zh-CN"/>
              </w:rPr>
              <w:t>针对各建筑机电系统，未建立隐患台账，一项扣1分；</w:t>
            </w:r>
          </w:p>
          <w:p>
            <w:pPr>
              <w:keepNext w:val="0"/>
              <w:keepLines w:val="0"/>
              <w:widowControl/>
              <w:suppressLineNumbers w:val="0"/>
              <w:ind w:firstLine="0" w:firstLineChars="0"/>
              <w:jc w:val="both"/>
              <w:textAlignment w:val="center"/>
              <w:rPr>
                <w:rFonts w:ascii="宋体" w:eastAsia="宋体" w:hAnsi="宋体" w:cs="宋体" w:hint="eastAsia"/>
                <w:i w:val="0"/>
                <w:iCs w:val="0"/>
                <w:color w:val="000000"/>
                <w:kern w:val="0"/>
                <w:sz w:val="18"/>
                <w:szCs w:val="18"/>
                <w:highlight w:val="none"/>
                <w:u w:val="none"/>
                <w:lang w:val="en-US" w:eastAsia="zh-CN"/>
              </w:rPr>
            </w:pPr>
            <w:r>
              <w:rPr>
                <w:rFonts w:ascii="宋体" w:eastAsia="宋体" w:hAnsi="宋体" w:cs="宋体" w:hint="eastAsia"/>
                <w:i w:val="0"/>
                <w:iCs w:val="0"/>
                <w:color w:val="000000"/>
                <w:kern w:val="0"/>
                <w:sz w:val="18"/>
                <w:szCs w:val="18"/>
                <w:highlight w:val="none"/>
                <w:u w:val="none"/>
                <w:lang w:val="en-US" w:eastAsia="zh-CN"/>
              </w:rPr>
              <w:t>台账未及时更新，一项扣0.5分；</w:t>
            </w:r>
          </w:p>
          <w:p>
            <w:pPr>
              <w:keepNext w:val="0"/>
              <w:keepLines w:val="0"/>
              <w:widowControl/>
              <w:suppressLineNumbers w:val="0"/>
              <w:ind w:firstLine="0" w:firstLineChars="0"/>
              <w:jc w:val="both"/>
              <w:textAlignment w:val="center"/>
              <w:rPr>
                <w:rFonts w:ascii="宋体" w:eastAsia="宋体" w:hAnsi="宋体" w:cs="宋体" w:hint="eastAsia"/>
                <w:i w:val="0"/>
                <w:iCs w:val="0"/>
                <w:color w:val="000000"/>
                <w:kern w:val="0"/>
                <w:sz w:val="18"/>
                <w:szCs w:val="18"/>
                <w:highlight w:val="none"/>
                <w:u w:val="none"/>
                <w:lang w:val="en-US" w:eastAsia="zh-CN"/>
              </w:rPr>
            </w:pPr>
            <w:r>
              <w:rPr>
                <w:rFonts w:ascii="宋体" w:eastAsia="宋体" w:hAnsi="宋体" w:cs="宋体" w:hint="eastAsia"/>
                <w:i w:val="0"/>
                <w:iCs w:val="0"/>
                <w:color w:val="000000"/>
                <w:kern w:val="0"/>
                <w:sz w:val="18"/>
                <w:szCs w:val="18"/>
                <w:highlight w:val="none"/>
                <w:u w:val="none"/>
                <w:lang w:val="en-US" w:eastAsia="zh-CN"/>
              </w:rPr>
              <w:t>隐患未登记或无合理理由长期未整改，一项扣0.5分；</w:t>
            </w:r>
          </w:p>
          <w:p>
            <w:pPr>
              <w:keepNext w:val="0"/>
              <w:keepLines w:val="0"/>
              <w:widowControl/>
              <w:suppressLineNumbers w:val="0"/>
              <w:ind w:firstLine="0" w:firstLineChars="0"/>
              <w:jc w:val="both"/>
              <w:textAlignment w:val="center"/>
              <w:rPr>
                <w:rFonts w:ascii="宋体" w:eastAsia="宋体" w:hAnsi="宋体" w:cs="宋体" w:hint="eastAsia"/>
                <w:i w:val="0"/>
                <w:iCs w:val="0"/>
                <w:color w:val="000000"/>
                <w:kern w:val="0"/>
                <w:sz w:val="18"/>
                <w:szCs w:val="18"/>
                <w:highlight w:val="none"/>
                <w:u w:val="none"/>
                <w:lang w:val="en-US" w:eastAsia="zh-CN"/>
              </w:rPr>
            </w:pPr>
            <w:r>
              <w:rPr>
                <w:rFonts w:ascii="宋体" w:eastAsia="宋体" w:hAnsi="宋体" w:cs="宋体" w:hint="eastAsia"/>
                <w:i w:val="0"/>
                <w:iCs w:val="0"/>
                <w:color w:val="000000"/>
                <w:kern w:val="0"/>
                <w:sz w:val="18"/>
                <w:szCs w:val="18"/>
                <w:highlight w:val="none"/>
                <w:u w:val="none"/>
                <w:lang w:val="en-US" w:eastAsia="zh-CN"/>
              </w:rPr>
              <w:t>重大安全隐患未发现、未登记或未及时跟进整改的，一项扣除2分；</w:t>
            </w:r>
          </w:p>
          <w:p>
            <w:pPr>
              <w:keepNext w:val="0"/>
              <w:keepLines w:val="0"/>
              <w:widowControl/>
              <w:suppressLineNumbers w:val="0"/>
              <w:ind w:firstLine="0" w:firstLineChars="0"/>
              <w:jc w:val="both"/>
              <w:textAlignment w:val="center"/>
              <w:rPr>
                <w:rFonts w:ascii="宋体" w:eastAsia="宋体" w:hAnsi="宋体" w:cs="宋体" w:hint="eastAsia"/>
                <w:i w:val="0"/>
                <w:iCs w:val="0"/>
                <w:color w:val="000000"/>
                <w:kern w:val="0"/>
                <w:sz w:val="18"/>
                <w:szCs w:val="18"/>
                <w:highlight w:val="none"/>
                <w:u w:val="none"/>
                <w:lang w:val="en-US" w:eastAsia="zh-CN"/>
              </w:rPr>
            </w:pPr>
            <w:r>
              <w:rPr>
                <w:rFonts w:ascii="宋体" w:eastAsia="宋体" w:hAnsi="宋体" w:cs="宋体" w:hint="eastAsia"/>
                <w:i w:val="0"/>
                <w:iCs w:val="0"/>
                <w:color w:val="000000"/>
                <w:kern w:val="0"/>
                <w:sz w:val="18"/>
                <w:szCs w:val="18"/>
                <w:highlight w:val="none"/>
                <w:u w:val="none"/>
                <w:lang w:val="en-US" w:eastAsia="zh-CN"/>
              </w:rPr>
              <w:t>因工作开展不到位导致发生不良事件，一项扣除1分；</w:t>
            </w:r>
          </w:p>
          <w:p>
            <w:pPr>
              <w:keepNext w:val="0"/>
              <w:keepLines w:val="0"/>
              <w:widowControl/>
              <w:suppressLineNumbers w:val="0"/>
              <w:ind w:firstLine="0" w:firstLineChars="0"/>
              <w:jc w:val="both"/>
              <w:textAlignment w:val="center"/>
              <w:rPr>
                <w:rFonts w:ascii="宋体" w:eastAsia="宋体" w:hAnsi="宋体" w:cs="宋体" w:hint="eastAsia"/>
                <w:i w:val="0"/>
                <w:iCs w:val="0"/>
                <w:color w:val="000000"/>
                <w:kern w:val="0"/>
                <w:sz w:val="18"/>
                <w:szCs w:val="18"/>
                <w:highlight w:val="none"/>
                <w:u w:val="none"/>
              </w:rPr>
            </w:pPr>
            <w:r>
              <w:rPr>
                <w:rFonts w:ascii="宋体" w:eastAsia="宋体" w:hAnsi="宋体" w:cs="宋体" w:hint="eastAsia"/>
                <w:i w:val="0"/>
                <w:iCs w:val="0"/>
                <w:color w:val="000000"/>
                <w:kern w:val="0"/>
                <w:sz w:val="18"/>
                <w:szCs w:val="18"/>
                <w:highlight w:val="none"/>
                <w:u w:val="none"/>
                <w:lang w:val="en-US" w:eastAsia="zh-CN"/>
              </w:rPr>
              <w:t>发生不良事件未及时处理或未及时提交不良事件报告的，一项扣除1分。</w:t>
            </w:r>
          </w:p>
        </w:tc>
        <w:tc>
          <w:tcPr>
            <w:tcW w:w="578" w:type="dxa"/>
            <w:tcBorders>
              <w:top w:val="single" w:sz="4" w:space="0" w:color="000000"/>
              <w:left w:val="single" w:sz="4" w:space="0" w:color="000000"/>
              <w:bottom w:val="single" w:sz="4" w:space="0" w:color="000000"/>
              <w:right w:val="single" w:sz="4" w:space="0" w:color="000000"/>
            </w:tcBorders>
            <w:vAlign w:val="center"/>
          </w:tcPr>
          <w:p>
            <w:pPr>
              <w:ind w:firstLine="0" w:firstLineChars="0"/>
              <w:rPr>
                <w:rFonts w:ascii="宋体" w:eastAsia="宋体" w:hAnsi="宋体" w:cs="宋体" w:hint="eastAsia"/>
                <w:i w:val="0"/>
                <w:iCs w:val="0"/>
                <w:color w:val="000000"/>
                <w:sz w:val="18"/>
                <w:szCs w:val="18"/>
                <w:highlight w:val="none"/>
                <w:u w:val="none"/>
              </w:rPr>
            </w:pPr>
          </w:p>
        </w:tc>
      </w:tr>
      <w:tr>
        <w:tblPrEx>
          <w:tblW w:w="8526" w:type="dxa"/>
          <w:tblInd w:w="0" w:type="dxa"/>
          <w:tblLayout w:type="fixed"/>
          <w:tblCellMar>
            <w:top w:w="0" w:type="dxa"/>
            <w:left w:w="108" w:type="dxa"/>
            <w:bottom w:w="0" w:type="dxa"/>
            <w:right w:w="108" w:type="dxa"/>
          </w:tblCellMar>
        </w:tblPrEx>
        <w:trPr>
          <w:trHeight w:val="1455"/>
        </w:trPr>
        <w:tc>
          <w:tcPr>
            <w:tcW w:w="544" w:type="dxa"/>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ind w:firstLine="0" w:firstLineChars="0"/>
              <w:jc w:val="center"/>
              <w:textAlignment w:val="center"/>
              <w:rPr>
                <w:rFonts w:ascii="宋体" w:eastAsia="宋体" w:hAnsi="宋体" w:cs="宋体" w:hint="eastAsia"/>
                <w:i w:val="0"/>
                <w:iCs w:val="0"/>
                <w:color w:val="000000"/>
                <w:sz w:val="18"/>
                <w:szCs w:val="18"/>
                <w:highlight w:val="none"/>
                <w:u w:val="none"/>
              </w:rPr>
            </w:pPr>
            <w:r>
              <w:rPr>
                <w:rFonts w:ascii="宋体" w:eastAsia="宋体" w:hAnsi="宋体" w:cs="宋体" w:hint="eastAsia"/>
                <w:i w:val="0"/>
                <w:iCs w:val="0"/>
                <w:color w:val="000000"/>
                <w:kern w:val="0"/>
                <w:sz w:val="18"/>
                <w:szCs w:val="18"/>
                <w:highlight w:val="none"/>
                <w:u w:val="none"/>
                <w:lang w:val="en-US" w:eastAsia="zh-CN"/>
              </w:rPr>
              <w:t>4</w:t>
            </w:r>
          </w:p>
        </w:tc>
        <w:tc>
          <w:tcPr>
            <w:tcW w:w="3096" w:type="dxa"/>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adjustRightInd w:val="0"/>
              <w:snapToGrid w:val="0"/>
              <w:ind w:firstLine="0" w:firstLineChars="0"/>
              <w:jc w:val="both"/>
              <w:textAlignment w:val="center"/>
              <w:rPr>
                <w:rFonts w:ascii="宋体" w:eastAsia="宋体" w:hAnsi="宋体" w:cs="宋体" w:hint="eastAsia"/>
                <w:b w:val="0"/>
                <w:bCs w:val="0"/>
                <w:i w:val="0"/>
                <w:iCs w:val="0"/>
                <w:color w:val="000000"/>
                <w:kern w:val="0"/>
                <w:sz w:val="18"/>
                <w:szCs w:val="18"/>
                <w:highlight w:val="none"/>
                <w:u w:val="none"/>
              </w:rPr>
            </w:pPr>
            <w:r>
              <w:rPr>
                <w:rFonts w:ascii="宋体" w:eastAsia="宋体" w:hAnsi="宋体" w:cs="宋体" w:hint="eastAsia"/>
                <w:b/>
                <w:bCs/>
                <w:kern w:val="0"/>
                <w:sz w:val="18"/>
                <w:szCs w:val="18"/>
                <w:highlight w:val="none"/>
                <w:lang w:val="en-US" w:eastAsia="zh-CN"/>
              </w:rPr>
              <w:t>应急处置。</w:t>
            </w:r>
            <w:r>
              <w:rPr>
                <w:rFonts w:ascii="宋体" w:eastAsia="宋体" w:hAnsi="宋体" w:cs="宋体" w:hint="eastAsia"/>
                <w:i w:val="0"/>
                <w:iCs w:val="0"/>
                <w:color w:val="000000"/>
                <w:kern w:val="0"/>
                <w:sz w:val="18"/>
                <w:szCs w:val="18"/>
                <w:highlight w:val="none"/>
                <w:u w:val="none"/>
                <w:lang w:val="en-US" w:eastAsia="zh-CN"/>
              </w:rPr>
              <w:t>针对停水、停电、停气、电梯困人、台风暴雨、</w:t>
            </w:r>
            <w:r>
              <w:rPr>
                <w:rFonts w:ascii="宋体" w:eastAsia="宋体" w:hAnsi="宋体" w:cs="宋体" w:hint="eastAsia"/>
                <w:color w:val="000000"/>
                <w:kern w:val="0"/>
                <w:sz w:val="18"/>
                <w:szCs w:val="18"/>
                <w:highlight w:val="none"/>
                <w:lang w:val="en-US" w:eastAsia="zh-CN"/>
              </w:rPr>
              <w:t>中央空调及净化空调系统、净化区域</w:t>
            </w:r>
            <w:r>
              <w:rPr>
                <w:rFonts w:ascii="宋体" w:eastAsia="宋体" w:hAnsi="宋体" w:cs="宋体" w:hint="eastAsia"/>
                <w:i w:val="0"/>
                <w:iCs w:val="0"/>
                <w:color w:val="000000"/>
                <w:kern w:val="0"/>
                <w:sz w:val="18"/>
                <w:szCs w:val="18"/>
                <w:highlight w:val="none"/>
                <w:u w:val="none"/>
                <w:lang w:val="en-US" w:eastAsia="zh-CN"/>
              </w:rPr>
              <w:t>等，制定应急预案或处置方案，定期更新，开展定期培训演练，出现紧急情况，按照应急方案开展工作。</w:t>
            </w:r>
          </w:p>
        </w:tc>
        <w:tc>
          <w:tcPr>
            <w:tcW w:w="479" w:type="dxa"/>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ind w:firstLine="0" w:firstLineChars="0"/>
              <w:jc w:val="center"/>
              <w:textAlignment w:val="center"/>
              <w:rPr>
                <w:rFonts w:ascii="宋体" w:eastAsia="宋体" w:hAnsi="宋体" w:cs="宋体" w:hint="eastAsia"/>
                <w:i w:val="0"/>
                <w:iCs w:val="0"/>
                <w:color w:val="000000"/>
                <w:sz w:val="18"/>
                <w:szCs w:val="18"/>
                <w:highlight w:val="none"/>
                <w:u w:val="none"/>
              </w:rPr>
            </w:pPr>
            <w:r>
              <w:rPr>
                <w:rFonts w:ascii="宋体" w:eastAsia="宋体" w:hAnsi="宋体" w:cs="宋体" w:hint="eastAsia"/>
                <w:i w:val="0"/>
                <w:iCs w:val="0"/>
                <w:color w:val="000000"/>
                <w:kern w:val="0"/>
                <w:sz w:val="18"/>
                <w:szCs w:val="18"/>
                <w:highlight w:val="none"/>
                <w:u w:val="none"/>
                <w:lang w:val="en-US" w:eastAsia="zh-CN"/>
              </w:rPr>
              <w:t>6</w:t>
            </w:r>
          </w:p>
        </w:tc>
        <w:tc>
          <w:tcPr>
            <w:tcW w:w="597" w:type="dxa"/>
            <w:tcBorders>
              <w:top w:val="single" w:sz="4" w:space="0" w:color="000000"/>
              <w:left w:val="single" w:sz="4" w:space="0" w:color="000000"/>
              <w:bottom w:val="single" w:sz="4" w:space="0" w:color="000000"/>
              <w:right w:val="single" w:sz="4" w:space="0" w:color="000000"/>
            </w:tcBorders>
            <w:vAlign w:val="center"/>
          </w:tcPr>
          <w:p>
            <w:pPr>
              <w:ind w:firstLine="0" w:firstLineChars="0"/>
              <w:rPr>
                <w:rFonts w:ascii="宋体" w:eastAsia="宋体" w:hAnsi="宋体" w:cs="宋体" w:hint="eastAsia"/>
                <w:i w:val="0"/>
                <w:iCs w:val="0"/>
                <w:color w:val="000000"/>
                <w:sz w:val="18"/>
                <w:szCs w:val="18"/>
                <w:highlight w:val="none"/>
                <w:u w:val="none"/>
              </w:rPr>
            </w:pPr>
          </w:p>
        </w:tc>
        <w:tc>
          <w:tcPr>
            <w:tcW w:w="612" w:type="dxa"/>
            <w:tcBorders>
              <w:top w:val="single" w:sz="4" w:space="0" w:color="000000"/>
              <w:left w:val="single" w:sz="4" w:space="0" w:color="000000"/>
              <w:bottom w:val="single" w:sz="4" w:space="0" w:color="000000"/>
              <w:right w:val="single" w:sz="4" w:space="0" w:color="000000"/>
            </w:tcBorders>
            <w:vAlign w:val="center"/>
          </w:tcPr>
          <w:p>
            <w:pPr>
              <w:ind w:firstLine="0" w:firstLineChars="0"/>
              <w:rPr>
                <w:rFonts w:ascii="宋体" w:eastAsia="宋体" w:hAnsi="宋体" w:cs="宋体" w:hint="eastAsia"/>
                <w:i w:val="0"/>
                <w:iCs w:val="0"/>
                <w:color w:val="000000"/>
                <w:sz w:val="18"/>
                <w:szCs w:val="18"/>
                <w:highlight w:val="none"/>
                <w:u w:val="none"/>
              </w:rPr>
            </w:pPr>
          </w:p>
        </w:tc>
        <w:tc>
          <w:tcPr>
            <w:tcW w:w="2620" w:type="dxa"/>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ind w:firstLine="0" w:firstLineChars="0"/>
              <w:jc w:val="both"/>
              <w:textAlignment w:val="center"/>
              <w:rPr>
                <w:rFonts w:ascii="宋体" w:eastAsia="宋体" w:hAnsi="宋体" w:cs="宋体" w:hint="eastAsia"/>
                <w:i w:val="0"/>
                <w:iCs w:val="0"/>
                <w:color w:val="000000"/>
                <w:kern w:val="0"/>
                <w:sz w:val="18"/>
                <w:szCs w:val="18"/>
                <w:highlight w:val="none"/>
                <w:u w:val="none"/>
                <w:lang w:val="en-US" w:eastAsia="zh-CN"/>
              </w:rPr>
            </w:pPr>
            <w:r>
              <w:rPr>
                <w:rFonts w:ascii="宋体" w:eastAsia="宋体" w:hAnsi="宋体" w:cs="宋体" w:hint="eastAsia"/>
                <w:i w:val="0"/>
                <w:iCs w:val="0"/>
                <w:color w:val="000000"/>
                <w:kern w:val="0"/>
                <w:sz w:val="18"/>
                <w:szCs w:val="18"/>
                <w:highlight w:val="none"/>
                <w:u w:val="none"/>
                <w:lang w:val="en-US" w:eastAsia="zh-CN"/>
              </w:rPr>
              <w:t>缺应急预案或方案，一项扣2分。</w:t>
            </w:r>
          </w:p>
          <w:p>
            <w:pPr>
              <w:keepNext w:val="0"/>
              <w:keepLines w:val="0"/>
              <w:widowControl/>
              <w:suppressLineNumbers w:val="0"/>
              <w:ind w:firstLine="0" w:firstLineChars="0"/>
              <w:jc w:val="both"/>
              <w:textAlignment w:val="center"/>
              <w:rPr>
                <w:rFonts w:ascii="宋体" w:eastAsia="宋体" w:hAnsi="宋体" w:cs="宋体" w:hint="eastAsia"/>
                <w:i w:val="0"/>
                <w:iCs w:val="0"/>
                <w:color w:val="000000"/>
                <w:kern w:val="0"/>
                <w:sz w:val="18"/>
                <w:szCs w:val="18"/>
                <w:highlight w:val="none"/>
                <w:u w:val="none"/>
                <w:lang w:val="en-US" w:eastAsia="zh-CN"/>
              </w:rPr>
            </w:pPr>
            <w:r>
              <w:rPr>
                <w:rFonts w:ascii="宋体" w:eastAsia="宋体" w:hAnsi="宋体" w:cs="宋体" w:hint="eastAsia"/>
                <w:i w:val="0"/>
                <w:iCs w:val="0"/>
                <w:color w:val="000000"/>
                <w:kern w:val="0"/>
                <w:sz w:val="18"/>
                <w:szCs w:val="18"/>
                <w:highlight w:val="none"/>
                <w:u w:val="none"/>
                <w:lang w:val="en-US" w:eastAsia="zh-CN"/>
              </w:rPr>
              <w:t>相关人员不熟悉应急预案或方案，发现一次扣0.5分；</w:t>
            </w:r>
          </w:p>
          <w:p>
            <w:pPr>
              <w:keepNext w:val="0"/>
              <w:keepLines w:val="0"/>
              <w:widowControl/>
              <w:suppressLineNumbers w:val="0"/>
              <w:ind w:firstLine="0" w:firstLineChars="0"/>
              <w:jc w:val="both"/>
              <w:textAlignment w:val="center"/>
              <w:rPr>
                <w:rFonts w:ascii="宋体" w:eastAsia="宋体" w:hAnsi="宋体" w:cs="宋体" w:hint="eastAsia"/>
                <w:i w:val="0"/>
                <w:iCs w:val="0"/>
                <w:color w:val="000000"/>
                <w:kern w:val="0"/>
                <w:sz w:val="18"/>
                <w:szCs w:val="18"/>
                <w:highlight w:val="none"/>
                <w:u w:val="none"/>
                <w:lang w:val="en-US" w:eastAsia="zh-CN"/>
              </w:rPr>
            </w:pPr>
            <w:r>
              <w:rPr>
                <w:rFonts w:ascii="宋体" w:eastAsia="宋体" w:hAnsi="宋体" w:cs="宋体" w:hint="eastAsia"/>
                <w:i w:val="0"/>
                <w:iCs w:val="0"/>
                <w:color w:val="000000"/>
                <w:kern w:val="0"/>
                <w:sz w:val="18"/>
                <w:szCs w:val="18"/>
                <w:highlight w:val="none"/>
                <w:u w:val="none"/>
                <w:lang w:val="en-US" w:eastAsia="zh-CN"/>
              </w:rPr>
              <w:t>未按照要求开展各类应急演练，一项扣0.5分。</w:t>
            </w:r>
          </w:p>
          <w:p>
            <w:pPr>
              <w:keepNext w:val="0"/>
              <w:keepLines w:val="0"/>
              <w:widowControl/>
              <w:suppressLineNumbers w:val="0"/>
              <w:ind w:firstLine="0" w:firstLineChars="0"/>
              <w:jc w:val="both"/>
              <w:textAlignment w:val="center"/>
              <w:rPr>
                <w:rFonts w:ascii="宋体" w:eastAsia="宋体" w:hAnsi="宋体" w:cs="宋体" w:hint="eastAsia"/>
                <w:i w:val="0"/>
                <w:iCs w:val="0"/>
                <w:color w:val="000000"/>
                <w:kern w:val="0"/>
                <w:sz w:val="18"/>
                <w:szCs w:val="18"/>
                <w:highlight w:val="none"/>
                <w:u w:val="none"/>
                <w:lang w:val="en-US" w:eastAsia="zh-CN"/>
              </w:rPr>
            </w:pPr>
            <w:r>
              <w:rPr>
                <w:rFonts w:ascii="宋体" w:eastAsia="宋体" w:hAnsi="宋体" w:cs="宋体" w:hint="eastAsia"/>
                <w:i w:val="0"/>
                <w:iCs w:val="0"/>
                <w:color w:val="000000"/>
                <w:kern w:val="0"/>
                <w:sz w:val="18"/>
                <w:szCs w:val="18"/>
                <w:highlight w:val="none"/>
                <w:u w:val="none"/>
                <w:lang w:val="en-US" w:eastAsia="zh-CN"/>
              </w:rPr>
              <w:t>应急处理不当导致不良事件或科室投诉，发现一次扣1分；</w:t>
            </w:r>
          </w:p>
          <w:p>
            <w:pPr>
              <w:keepNext w:val="0"/>
              <w:keepLines w:val="0"/>
              <w:widowControl/>
              <w:suppressLineNumbers w:val="0"/>
              <w:ind w:firstLine="0" w:firstLineChars="0"/>
              <w:jc w:val="both"/>
              <w:textAlignment w:val="center"/>
              <w:rPr>
                <w:rFonts w:ascii="宋体" w:eastAsia="宋体" w:hAnsi="宋体" w:cs="宋体" w:hint="eastAsia"/>
                <w:i w:val="0"/>
                <w:iCs w:val="0"/>
                <w:color w:val="000000"/>
                <w:kern w:val="0"/>
                <w:sz w:val="18"/>
                <w:szCs w:val="18"/>
                <w:highlight w:val="none"/>
                <w:u w:val="none"/>
              </w:rPr>
            </w:pPr>
            <w:r>
              <w:rPr>
                <w:rFonts w:ascii="宋体" w:eastAsia="宋体" w:hAnsi="宋体" w:cs="宋体" w:hint="eastAsia"/>
                <w:i w:val="0"/>
                <w:iCs w:val="0"/>
                <w:color w:val="000000"/>
                <w:kern w:val="0"/>
                <w:sz w:val="18"/>
                <w:szCs w:val="18"/>
                <w:highlight w:val="none"/>
                <w:u w:val="none"/>
                <w:lang w:val="en-US" w:eastAsia="zh-CN"/>
              </w:rPr>
              <w:t>导致严重后果的，扣除5分。</w:t>
            </w:r>
          </w:p>
        </w:tc>
        <w:tc>
          <w:tcPr>
            <w:tcW w:w="578" w:type="dxa"/>
            <w:tcBorders>
              <w:top w:val="single" w:sz="4" w:space="0" w:color="000000"/>
              <w:left w:val="single" w:sz="4" w:space="0" w:color="000000"/>
              <w:bottom w:val="single" w:sz="4" w:space="0" w:color="000000"/>
              <w:right w:val="single" w:sz="4" w:space="0" w:color="000000"/>
            </w:tcBorders>
            <w:vAlign w:val="center"/>
          </w:tcPr>
          <w:p>
            <w:pPr>
              <w:ind w:firstLine="0" w:firstLineChars="0"/>
              <w:rPr>
                <w:rFonts w:ascii="宋体" w:eastAsia="宋体" w:hAnsi="宋体" w:cs="宋体" w:hint="eastAsia"/>
                <w:i w:val="0"/>
                <w:iCs w:val="0"/>
                <w:color w:val="000000"/>
                <w:sz w:val="18"/>
                <w:szCs w:val="18"/>
                <w:highlight w:val="none"/>
                <w:u w:val="none"/>
              </w:rPr>
            </w:pPr>
          </w:p>
        </w:tc>
      </w:tr>
      <w:tr>
        <w:tblPrEx>
          <w:tblW w:w="8526" w:type="dxa"/>
          <w:tblInd w:w="0" w:type="dxa"/>
          <w:tblLayout w:type="fixed"/>
          <w:tblCellMar>
            <w:top w:w="0" w:type="dxa"/>
            <w:left w:w="108" w:type="dxa"/>
            <w:bottom w:w="0" w:type="dxa"/>
            <w:right w:w="108" w:type="dxa"/>
          </w:tblCellMar>
        </w:tblPrEx>
        <w:trPr>
          <w:trHeight w:val="1425"/>
        </w:trPr>
        <w:tc>
          <w:tcPr>
            <w:tcW w:w="544" w:type="dxa"/>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ind w:firstLine="0" w:firstLineChars="0"/>
              <w:jc w:val="center"/>
              <w:textAlignment w:val="center"/>
              <w:rPr>
                <w:rFonts w:ascii="宋体" w:eastAsia="宋体" w:hAnsi="宋体" w:cs="宋体" w:hint="eastAsia"/>
                <w:i w:val="0"/>
                <w:iCs w:val="0"/>
                <w:color w:val="000000"/>
                <w:sz w:val="18"/>
                <w:szCs w:val="18"/>
                <w:highlight w:val="none"/>
                <w:u w:val="none"/>
              </w:rPr>
            </w:pPr>
            <w:r>
              <w:rPr>
                <w:rFonts w:ascii="宋体" w:eastAsia="宋体" w:hAnsi="宋体" w:cs="宋体" w:hint="eastAsia"/>
                <w:i w:val="0"/>
                <w:iCs w:val="0"/>
                <w:color w:val="000000"/>
                <w:kern w:val="0"/>
                <w:sz w:val="18"/>
                <w:szCs w:val="18"/>
                <w:highlight w:val="none"/>
                <w:u w:val="none"/>
                <w:lang w:val="en-US" w:eastAsia="zh-CN"/>
              </w:rPr>
              <w:t>5</w:t>
            </w:r>
          </w:p>
        </w:tc>
        <w:tc>
          <w:tcPr>
            <w:tcW w:w="3096" w:type="dxa"/>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adjustRightInd w:val="0"/>
              <w:snapToGrid w:val="0"/>
              <w:ind w:firstLine="0" w:firstLineChars="0"/>
              <w:jc w:val="both"/>
              <w:textAlignment w:val="center"/>
              <w:rPr>
                <w:rFonts w:ascii="宋体" w:eastAsia="宋体" w:hAnsi="宋体" w:cs="宋体" w:hint="eastAsia"/>
                <w:b w:val="0"/>
                <w:bCs w:val="0"/>
                <w:i w:val="0"/>
                <w:iCs w:val="0"/>
                <w:color w:val="000000"/>
                <w:kern w:val="0"/>
                <w:sz w:val="18"/>
                <w:szCs w:val="18"/>
                <w:highlight w:val="none"/>
                <w:u w:val="none"/>
              </w:rPr>
            </w:pPr>
            <w:r>
              <w:rPr>
                <w:rFonts w:ascii="宋体" w:eastAsia="宋体" w:hAnsi="宋体" w:cs="宋体" w:hint="eastAsia"/>
                <w:b/>
                <w:bCs/>
                <w:kern w:val="0"/>
                <w:sz w:val="18"/>
                <w:szCs w:val="18"/>
                <w:highlight w:val="none"/>
                <w:lang w:val="en-US" w:eastAsia="zh-CN"/>
              </w:rPr>
              <w:t>节能降耗。</w:t>
            </w:r>
            <w:r>
              <w:rPr>
                <w:rFonts w:ascii="宋体" w:eastAsia="宋体" w:hAnsi="宋体" w:cs="宋体" w:hint="eastAsia"/>
                <w:i w:val="0"/>
                <w:iCs w:val="0"/>
                <w:color w:val="000000"/>
                <w:kern w:val="0"/>
                <w:sz w:val="18"/>
                <w:szCs w:val="18"/>
                <w:highlight w:val="none"/>
                <w:u w:val="none"/>
                <w:lang w:val="en-US" w:eastAsia="zh-CN"/>
              </w:rPr>
              <w:t>机电人员应按照医院节能降耗规章制度开展相关工作，采取合理必要的措施，避免能源浪费，如定期调整公共区域灯光启停时间，优化空调系统运行策略，及时处理给排水跑冒滴漏情况等。</w:t>
            </w:r>
          </w:p>
        </w:tc>
        <w:tc>
          <w:tcPr>
            <w:tcW w:w="479" w:type="dxa"/>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ind w:firstLine="0" w:firstLineChars="0"/>
              <w:jc w:val="center"/>
              <w:textAlignment w:val="center"/>
              <w:rPr>
                <w:rFonts w:ascii="宋体" w:eastAsia="宋体" w:hAnsi="宋体" w:cs="宋体" w:hint="eastAsia"/>
                <w:i w:val="0"/>
                <w:iCs w:val="0"/>
                <w:color w:val="000000"/>
                <w:sz w:val="18"/>
                <w:szCs w:val="18"/>
                <w:highlight w:val="none"/>
                <w:u w:val="none"/>
              </w:rPr>
            </w:pPr>
            <w:r>
              <w:rPr>
                <w:rFonts w:ascii="宋体" w:eastAsia="宋体" w:hAnsi="宋体" w:cs="宋体" w:hint="eastAsia"/>
                <w:i w:val="0"/>
                <w:iCs w:val="0"/>
                <w:color w:val="000000"/>
                <w:kern w:val="0"/>
                <w:sz w:val="18"/>
                <w:szCs w:val="18"/>
                <w:highlight w:val="none"/>
                <w:u w:val="none"/>
                <w:lang w:val="en-US" w:eastAsia="zh-CN"/>
              </w:rPr>
              <w:t>5</w:t>
            </w:r>
          </w:p>
        </w:tc>
        <w:tc>
          <w:tcPr>
            <w:tcW w:w="597" w:type="dxa"/>
            <w:tcBorders>
              <w:top w:val="single" w:sz="4" w:space="0" w:color="000000"/>
              <w:left w:val="single" w:sz="4" w:space="0" w:color="000000"/>
              <w:bottom w:val="single" w:sz="4" w:space="0" w:color="000000"/>
              <w:right w:val="single" w:sz="4" w:space="0" w:color="000000"/>
            </w:tcBorders>
            <w:vAlign w:val="center"/>
          </w:tcPr>
          <w:p>
            <w:pPr>
              <w:ind w:firstLine="0" w:firstLineChars="0"/>
              <w:rPr>
                <w:rFonts w:ascii="宋体" w:eastAsia="宋体" w:hAnsi="宋体" w:cs="宋体" w:hint="eastAsia"/>
                <w:i w:val="0"/>
                <w:iCs w:val="0"/>
                <w:color w:val="000000"/>
                <w:sz w:val="18"/>
                <w:szCs w:val="18"/>
                <w:highlight w:val="none"/>
                <w:u w:val="none"/>
              </w:rPr>
            </w:pPr>
          </w:p>
        </w:tc>
        <w:tc>
          <w:tcPr>
            <w:tcW w:w="612" w:type="dxa"/>
            <w:tcBorders>
              <w:top w:val="single" w:sz="4" w:space="0" w:color="000000"/>
              <w:left w:val="single" w:sz="4" w:space="0" w:color="000000"/>
              <w:bottom w:val="single" w:sz="4" w:space="0" w:color="000000"/>
              <w:right w:val="single" w:sz="4" w:space="0" w:color="000000"/>
            </w:tcBorders>
            <w:vAlign w:val="center"/>
          </w:tcPr>
          <w:p>
            <w:pPr>
              <w:ind w:firstLine="0" w:firstLineChars="0"/>
              <w:rPr>
                <w:rFonts w:ascii="宋体" w:eastAsia="宋体" w:hAnsi="宋体" w:cs="宋体" w:hint="eastAsia"/>
                <w:i w:val="0"/>
                <w:iCs w:val="0"/>
                <w:color w:val="000000"/>
                <w:sz w:val="18"/>
                <w:szCs w:val="18"/>
                <w:highlight w:val="none"/>
                <w:u w:val="none"/>
              </w:rPr>
            </w:pPr>
          </w:p>
        </w:tc>
        <w:tc>
          <w:tcPr>
            <w:tcW w:w="2620" w:type="dxa"/>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ind w:firstLine="0" w:firstLineChars="0"/>
              <w:jc w:val="both"/>
              <w:textAlignment w:val="center"/>
              <w:rPr>
                <w:rFonts w:ascii="宋体" w:eastAsia="宋体" w:hAnsi="宋体" w:cs="宋体" w:hint="eastAsia"/>
                <w:i w:val="0"/>
                <w:iCs w:val="0"/>
                <w:color w:val="000000"/>
                <w:kern w:val="0"/>
                <w:sz w:val="18"/>
                <w:szCs w:val="18"/>
                <w:highlight w:val="none"/>
                <w:u w:val="none"/>
                <w:lang w:val="en-US" w:eastAsia="zh-CN"/>
              </w:rPr>
            </w:pPr>
            <w:r>
              <w:rPr>
                <w:rFonts w:ascii="宋体" w:eastAsia="宋体" w:hAnsi="宋体" w:cs="宋体" w:hint="eastAsia"/>
                <w:i w:val="0"/>
                <w:iCs w:val="0"/>
                <w:color w:val="000000"/>
                <w:kern w:val="0"/>
                <w:sz w:val="18"/>
                <w:szCs w:val="18"/>
                <w:highlight w:val="none"/>
                <w:u w:val="none"/>
                <w:lang w:val="en-US" w:eastAsia="zh-CN"/>
              </w:rPr>
              <w:t>未按照医院节能降耗规章制度开展节能降耗工作，发现一次扣0.5分；</w:t>
            </w:r>
          </w:p>
          <w:p>
            <w:pPr>
              <w:keepNext w:val="0"/>
              <w:keepLines w:val="0"/>
              <w:widowControl/>
              <w:suppressLineNumbers w:val="0"/>
              <w:ind w:firstLine="0" w:firstLineChars="0"/>
              <w:jc w:val="both"/>
              <w:textAlignment w:val="center"/>
              <w:rPr>
                <w:rFonts w:ascii="宋体" w:eastAsia="宋体" w:hAnsi="宋体" w:cs="宋体" w:hint="eastAsia"/>
                <w:i w:val="0"/>
                <w:iCs w:val="0"/>
                <w:color w:val="000000"/>
                <w:kern w:val="0"/>
                <w:sz w:val="18"/>
                <w:szCs w:val="18"/>
                <w:highlight w:val="none"/>
                <w:u w:val="none"/>
                <w:lang w:val="en-US" w:eastAsia="zh-CN"/>
              </w:rPr>
            </w:pPr>
            <w:r>
              <w:rPr>
                <w:rFonts w:ascii="宋体" w:eastAsia="宋体" w:hAnsi="宋体" w:cs="宋体" w:hint="eastAsia"/>
                <w:i w:val="0"/>
                <w:iCs w:val="0"/>
                <w:color w:val="000000"/>
                <w:kern w:val="0"/>
                <w:sz w:val="18"/>
                <w:szCs w:val="18"/>
                <w:highlight w:val="none"/>
                <w:u w:val="none"/>
                <w:lang w:val="en-US" w:eastAsia="zh-CN"/>
              </w:rPr>
              <w:t>未按照要求优化空调运行策略，发现一次扣0.5分；</w:t>
            </w:r>
          </w:p>
          <w:p>
            <w:pPr>
              <w:keepNext w:val="0"/>
              <w:keepLines w:val="0"/>
              <w:widowControl/>
              <w:suppressLineNumbers w:val="0"/>
              <w:ind w:firstLine="0" w:firstLineChars="0"/>
              <w:jc w:val="both"/>
              <w:textAlignment w:val="center"/>
              <w:rPr>
                <w:rFonts w:ascii="宋体" w:eastAsia="宋体" w:hAnsi="宋体" w:cs="宋体" w:hint="eastAsia"/>
                <w:i w:val="0"/>
                <w:iCs w:val="0"/>
                <w:color w:val="000000"/>
                <w:kern w:val="0"/>
                <w:sz w:val="18"/>
                <w:szCs w:val="18"/>
                <w:highlight w:val="none"/>
                <w:u w:val="none"/>
                <w:lang w:val="en-US" w:eastAsia="zh-CN"/>
              </w:rPr>
            </w:pPr>
            <w:r>
              <w:rPr>
                <w:rFonts w:ascii="宋体" w:eastAsia="宋体" w:hAnsi="宋体" w:cs="宋体" w:hint="eastAsia"/>
                <w:i w:val="0"/>
                <w:iCs w:val="0"/>
                <w:color w:val="000000"/>
                <w:kern w:val="0"/>
                <w:sz w:val="18"/>
                <w:szCs w:val="18"/>
                <w:highlight w:val="none"/>
                <w:u w:val="none"/>
                <w:lang w:val="en-US" w:eastAsia="zh-CN"/>
              </w:rPr>
              <w:t>未及时处理给排水跑冒滴漏，发现一次扣0.5分：</w:t>
            </w:r>
          </w:p>
          <w:p>
            <w:pPr>
              <w:keepNext w:val="0"/>
              <w:keepLines w:val="0"/>
              <w:widowControl/>
              <w:suppressLineNumbers w:val="0"/>
              <w:ind w:firstLine="0" w:firstLineChars="0"/>
              <w:jc w:val="both"/>
              <w:textAlignment w:val="center"/>
              <w:rPr>
                <w:rFonts w:ascii="宋体" w:eastAsia="宋体" w:hAnsi="宋体" w:cs="宋体" w:hint="eastAsia"/>
                <w:i w:val="0"/>
                <w:iCs w:val="0"/>
                <w:color w:val="000000"/>
                <w:kern w:val="0"/>
                <w:sz w:val="18"/>
                <w:szCs w:val="18"/>
                <w:highlight w:val="none"/>
                <w:u w:val="none"/>
              </w:rPr>
            </w:pPr>
            <w:r>
              <w:rPr>
                <w:rFonts w:ascii="宋体" w:eastAsia="宋体" w:hAnsi="宋体" w:cs="宋体" w:hint="eastAsia"/>
                <w:i w:val="0"/>
                <w:iCs w:val="0"/>
                <w:color w:val="000000"/>
                <w:kern w:val="0"/>
                <w:sz w:val="18"/>
                <w:szCs w:val="18"/>
                <w:highlight w:val="none"/>
                <w:u w:val="none"/>
                <w:lang w:val="en-US" w:eastAsia="zh-CN"/>
              </w:rPr>
              <w:t>其他能源浪费情况，发现一次扣0.5分。</w:t>
            </w:r>
          </w:p>
        </w:tc>
        <w:tc>
          <w:tcPr>
            <w:tcW w:w="578" w:type="dxa"/>
            <w:tcBorders>
              <w:top w:val="single" w:sz="4" w:space="0" w:color="000000"/>
              <w:left w:val="single" w:sz="4" w:space="0" w:color="000000"/>
              <w:bottom w:val="single" w:sz="4" w:space="0" w:color="000000"/>
              <w:right w:val="single" w:sz="4" w:space="0" w:color="000000"/>
            </w:tcBorders>
            <w:vAlign w:val="center"/>
          </w:tcPr>
          <w:p>
            <w:pPr>
              <w:ind w:firstLine="0" w:firstLineChars="0"/>
              <w:rPr>
                <w:rFonts w:ascii="宋体" w:eastAsia="宋体" w:hAnsi="宋体" w:cs="宋体" w:hint="eastAsia"/>
                <w:i w:val="0"/>
                <w:iCs w:val="0"/>
                <w:color w:val="000000"/>
                <w:sz w:val="18"/>
                <w:szCs w:val="18"/>
                <w:highlight w:val="none"/>
                <w:u w:val="none"/>
              </w:rPr>
            </w:pPr>
          </w:p>
        </w:tc>
      </w:tr>
      <w:tr>
        <w:tblPrEx>
          <w:tblW w:w="8526" w:type="dxa"/>
          <w:tblInd w:w="0" w:type="dxa"/>
          <w:tblLayout w:type="fixed"/>
          <w:tblCellMar>
            <w:top w:w="0" w:type="dxa"/>
            <w:left w:w="108" w:type="dxa"/>
            <w:bottom w:w="0" w:type="dxa"/>
            <w:right w:w="108" w:type="dxa"/>
          </w:tblCellMar>
        </w:tblPrEx>
        <w:trPr>
          <w:trHeight w:val="285"/>
        </w:trPr>
        <w:tc>
          <w:tcPr>
            <w:tcW w:w="7948" w:type="dxa"/>
            <w:gridSpan w:val="6"/>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ind w:firstLine="0" w:firstLineChars="0"/>
              <w:jc w:val="left"/>
              <w:textAlignment w:val="center"/>
              <w:rPr>
                <w:rFonts w:ascii="宋体" w:eastAsia="宋体" w:hAnsi="宋体" w:cs="宋体" w:hint="eastAsia"/>
                <w:i w:val="0"/>
                <w:iCs w:val="0"/>
                <w:color w:val="000000"/>
                <w:sz w:val="18"/>
                <w:szCs w:val="18"/>
                <w:highlight w:val="none"/>
                <w:u w:val="none"/>
              </w:rPr>
            </w:pPr>
            <w:r>
              <w:rPr>
                <w:rFonts w:ascii="宋体" w:eastAsia="宋体" w:hAnsi="宋体" w:cs="宋体" w:hint="eastAsia"/>
                <w:i w:val="0"/>
                <w:iCs w:val="0"/>
                <w:color w:val="000000"/>
                <w:kern w:val="0"/>
                <w:sz w:val="18"/>
                <w:szCs w:val="18"/>
                <w:highlight w:val="none"/>
                <w:u w:val="none"/>
                <w:lang w:val="en-US" w:eastAsia="zh-CN"/>
              </w:rPr>
              <w:t>三、维修管理（30分）</w:t>
            </w:r>
          </w:p>
        </w:tc>
        <w:tc>
          <w:tcPr>
            <w:tcW w:w="578" w:type="dxa"/>
            <w:tcBorders>
              <w:top w:val="single" w:sz="4" w:space="0" w:color="000000"/>
              <w:left w:val="single" w:sz="4" w:space="0" w:color="000000"/>
              <w:bottom w:val="single" w:sz="4" w:space="0" w:color="000000"/>
              <w:right w:val="single" w:sz="4" w:space="0" w:color="000000"/>
            </w:tcBorders>
            <w:vAlign w:val="center"/>
          </w:tcPr>
          <w:p>
            <w:pPr>
              <w:ind w:firstLine="0" w:firstLineChars="0"/>
              <w:rPr>
                <w:rFonts w:ascii="宋体" w:eastAsia="宋体" w:hAnsi="宋体" w:cs="宋体" w:hint="eastAsia"/>
                <w:i w:val="0"/>
                <w:iCs w:val="0"/>
                <w:color w:val="000000"/>
                <w:sz w:val="18"/>
                <w:szCs w:val="18"/>
                <w:highlight w:val="none"/>
                <w:u w:val="none"/>
              </w:rPr>
            </w:pPr>
          </w:p>
        </w:tc>
      </w:tr>
      <w:tr>
        <w:tblPrEx>
          <w:tblW w:w="8526" w:type="dxa"/>
          <w:tblInd w:w="0" w:type="dxa"/>
          <w:tblLayout w:type="fixed"/>
          <w:tblCellMar>
            <w:top w:w="0" w:type="dxa"/>
            <w:left w:w="108" w:type="dxa"/>
            <w:bottom w:w="0" w:type="dxa"/>
            <w:right w:w="108" w:type="dxa"/>
          </w:tblCellMar>
        </w:tblPrEx>
        <w:trPr>
          <w:trHeight w:val="570"/>
        </w:trPr>
        <w:tc>
          <w:tcPr>
            <w:tcW w:w="544" w:type="dxa"/>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ind w:firstLine="0" w:firstLineChars="0"/>
              <w:jc w:val="center"/>
              <w:textAlignment w:val="center"/>
              <w:rPr>
                <w:rFonts w:ascii="宋体" w:eastAsia="宋体" w:hAnsi="宋体" w:cs="宋体" w:hint="eastAsia"/>
                <w:i w:val="0"/>
                <w:iCs w:val="0"/>
                <w:color w:val="000000"/>
                <w:sz w:val="18"/>
                <w:szCs w:val="18"/>
                <w:highlight w:val="none"/>
                <w:u w:val="none"/>
              </w:rPr>
            </w:pPr>
            <w:r>
              <w:rPr>
                <w:rFonts w:ascii="宋体" w:eastAsia="宋体" w:hAnsi="宋体" w:cs="宋体" w:hint="eastAsia"/>
                <w:i w:val="0"/>
                <w:iCs w:val="0"/>
                <w:color w:val="000000"/>
                <w:kern w:val="0"/>
                <w:sz w:val="18"/>
                <w:szCs w:val="18"/>
                <w:highlight w:val="none"/>
                <w:u w:val="none"/>
                <w:lang w:val="en-US" w:eastAsia="zh-CN"/>
              </w:rPr>
              <w:t>1</w:t>
            </w:r>
          </w:p>
        </w:tc>
        <w:tc>
          <w:tcPr>
            <w:tcW w:w="3096" w:type="dxa"/>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ind w:firstLine="0" w:firstLineChars="0"/>
              <w:jc w:val="left"/>
              <w:textAlignment w:val="center"/>
              <w:rPr>
                <w:rFonts w:ascii="宋体" w:eastAsia="宋体" w:hAnsi="宋体" w:cs="宋体" w:hint="eastAsia"/>
                <w:b/>
                <w:bCs/>
                <w:i w:val="0"/>
                <w:iCs w:val="0"/>
                <w:color w:val="000000"/>
                <w:sz w:val="18"/>
                <w:szCs w:val="18"/>
                <w:highlight w:val="none"/>
                <w:u w:val="none"/>
              </w:rPr>
            </w:pPr>
            <w:r>
              <w:rPr>
                <w:rFonts w:ascii="宋体" w:eastAsia="宋体" w:hAnsi="宋体" w:cs="宋体" w:hint="eastAsia"/>
                <w:b/>
                <w:bCs/>
                <w:i w:val="0"/>
                <w:iCs w:val="0"/>
                <w:color w:val="000000"/>
                <w:kern w:val="0"/>
                <w:sz w:val="18"/>
                <w:szCs w:val="18"/>
                <w:highlight w:val="none"/>
                <w:u w:val="none"/>
                <w:lang w:val="en-US" w:eastAsia="zh-CN"/>
              </w:rPr>
              <w:t>问题排查，</w:t>
            </w:r>
            <w:r>
              <w:rPr>
                <w:rFonts w:ascii="宋体" w:eastAsia="宋体" w:hAnsi="宋体" w:cs="宋体" w:hint="eastAsia"/>
                <w:i w:val="0"/>
                <w:iCs w:val="0"/>
                <w:color w:val="000000"/>
                <w:kern w:val="0"/>
                <w:sz w:val="18"/>
                <w:szCs w:val="18"/>
                <w:highlight w:val="none"/>
                <w:u w:val="none"/>
                <w:lang w:val="en-US" w:eastAsia="zh-CN"/>
              </w:rPr>
              <w:t>定期对全院进行水电气及房屋建筑等进行全院巡查，发现问题及时记录并跟进整改。</w:t>
            </w:r>
          </w:p>
        </w:tc>
        <w:tc>
          <w:tcPr>
            <w:tcW w:w="479" w:type="dxa"/>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ind w:firstLine="0" w:firstLineChars="0"/>
              <w:jc w:val="center"/>
              <w:textAlignment w:val="center"/>
              <w:rPr>
                <w:rFonts w:ascii="宋体" w:eastAsia="宋体" w:hAnsi="宋体" w:cs="宋体" w:hint="eastAsia"/>
                <w:b/>
                <w:bCs/>
                <w:i w:val="0"/>
                <w:iCs w:val="0"/>
                <w:color w:val="000000"/>
                <w:sz w:val="18"/>
                <w:szCs w:val="18"/>
                <w:highlight w:val="none"/>
                <w:u w:val="none"/>
              </w:rPr>
            </w:pPr>
            <w:r>
              <w:rPr>
                <w:rFonts w:ascii="宋体" w:eastAsia="宋体" w:hAnsi="宋体" w:cs="宋体" w:hint="eastAsia"/>
                <w:b/>
                <w:bCs/>
                <w:i w:val="0"/>
                <w:iCs w:val="0"/>
                <w:color w:val="000000"/>
                <w:kern w:val="0"/>
                <w:sz w:val="18"/>
                <w:szCs w:val="18"/>
                <w:highlight w:val="none"/>
                <w:u w:val="none"/>
                <w:lang w:val="en-US" w:eastAsia="zh-CN"/>
              </w:rPr>
              <w:t>5</w:t>
            </w:r>
          </w:p>
        </w:tc>
        <w:tc>
          <w:tcPr>
            <w:tcW w:w="597" w:type="dxa"/>
            <w:tcBorders>
              <w:top w:val="single" w:sz="4" w:space="0" w:color="000000"/>
              <w:left w:val="single" w:sz="4" w:space="0" w:color="000000"/>
              <w:bottom w:val="single" w:sz="4" w:space="0" w:color="000000"/>
              <w:right w:val="single" w:sz="4" w:space="0" w:color="000000"/>
            </w:tcBorders>
            <w:vAlign w:val="center"/>
          </w:tcPr>
          <w:p>
            <w:pPr>
              <w:ind w:firstLine="0" w:firstLineChars="0"/>
              <w:jc w:val="both"/>
              <w:rPr>
                <w:rFonts w:ascii="宋体" w:eastAsia="宋体" w:hAnsi="宋体" w:cs="宋体" w:hint="eastAsia"/>
                <w:b/>
                <w:bCs/>
                <w:i w:val="0"/>
                <w:iCs w:val="0"/>
                <w:color w:val="000000"/>
                <w:sz w:val="18"/>
                <w:szCs w:val="18"/>
                <w:highlight w:val="none"/>
                <w:u w:val="none"/>
              </w:rPr>
            </w:pPr>
          </w:p>
        </w:tc>
        <w:tc>
          <w:tcPr>
            <w:tcW w:w="612" w:type="dxa"/>
            <w:tcBorders>
              <w:top w:val="single" w:sz="4" w:space="0" w:color="000000"/>
              <w:left w:val="single" w:sz="4" w:space="0" w:color="000000"/>
              <w:bottom w:val="single" w:sz="4" w:space="0" w:color="000000"/>
              <w:right w:val="single" w:sz="4" w:space="0" w:color="000000"/>
            </w:tcBorders>
            <w:vAlign w:val="center"/>
          </w:tcPr>
          <w:p>
            <w:pPr>
              <w:ind w:firstLine="0" w:firstLineChars="0"/>
              <w:jc w:val="both"/>
              <w:rPr>
                <w:rFonts w:ascii="宋体" w:eastAsia="宋体" w:hAnsi="宋体" w:cs="宋体" w:hint="eastAsia"/>
                <w:b/>
                <w:bCs/>
                <w:i w:val="0"/>
                <w:iCs w:val="0"/>
                <w:color w:val="000000"/>
                <w:sz w:val="18"/>
                <w:szCs w:val="18"/>
                <w:highlight w:val="none"/>
                <w:u w:val="none"/>
              </w:rPr>
            </w:pPr>
          </w:p>
        </w:tc>
        <w:tc>
          <w:tcPr>
            <w:tcW w:w="2620" w:type="dxa"/>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ind w:firstLine="0" w:firstLineChars="0"/>
              <w:jc w:val="both"/>
              <w:textAlignment w:val="center"/>
              <w:rPr>
                <w:rFonts w:ascii="宋体" w:eastAsia="宋体" w:hAnsi="宋体" w:cs="宋体" w:hint="eastAsia"/>
                <w:i w:val="0"/>
                <w:iCs w:val="0"/>
                <w:color w:val="000000"/>
                <w:kern w:val="0"/>
                <w:sz w:val="18"/>
                <w:szCs w:val="18"/>
                <w:highlight w:val="none"/>
                <w:u w:val="none"/>
              </w:rPr>
            </w:pPr>
            <w:r>
              <w:rPr>
                <w:rFonts w:ascii="宋体" w:eastAsia="宋体" w:hAnsi="宋体" w:cs="宋体" w:hint="eastAsia"/>
                <w:i w:val="0"/>
                <w:iCs w:val="0"/>
                <w:color w:val="000000"/>
                <w:kern w:val="0"/>
                <w:sz w:val="18"/>
                <w:szCs w:val="18"/>
                <w:highlight w:val="none"/>
                <w:u w:val="none"/>
                <w:lang w:val="en-US" w:eastAsia="zh-CN"/>
              </w:rPr>
              <w:t>问题未发现或未记录：扣  1分/次</w:t>
            </w:r>
          </w:p>
        </w:tc>
        <w:tc>
          <w:tcPr>
            <w:tcW w:w="578" w:type="dxa"/>
            <w:tcBorders>
              <w:top w:val="single" w:sz="4" w:space="0" w:color="000000"/>
              <w:left w:val="single" w:sz="4" w:space="0" w:color="000000"/>
              <w:bottom w:val="single" w:sz="4" w:space="0" w:color="000000"/>
              <w:right w:val="single" w:sz="4" w:space="0" w:color="000000"/>
            </w:tcBorders>
            <w:vAlign w:val="center"/>
          </w:tcPr>
          <w:p>
            <w:pPr>
              <w:ind w:firstLine="0" w:firstLineChars="0"/>
              <w:rPr>
                <w:rFonts w:ascii="宋体" w:eastAsia="宋体" w:hAnsi="宋体" w:cs="宋体" w:hint="eastAsia"/>
                <w:i w:val="0"/>
                <w:iCs w:val="0"/>
                <w:color w:val="000000"/>
                <w:sz w:val="18"/>
                <w:szCs w:val="18"/>
                <w:highlight w:val="none"/>
                <w:u w:val="none"/>
              </w:rPr>
            </w:pPr>
          </w:p>
        </w:tc>
      </w:tr>
      <w:tr>
        <w:tblPrEx>
          <w:tblW w:w="8526" w:type="dxa"/>
          <w:tblInd w:w="0" w:type="dxa"/>
          <w:tblLayout w:type="fixed"/>
          <w:tblCellMar>
            <w:top w:w="0" w:type="dxa"/>
            <w:left w:w="108" w:type="dxa"/>
            <w:bottom w:w="0" w:type="dxa"/>
            <w:right w:w="108" w:type="dxa"/>
          </w:tblCellMar>
        </w:tblPrEx>
        <w:trPr>
          <w:trHeight w:val="1320"/>
        </w:trPr>
        <w:tc>
          <w:tcPr>
            <w:tcW w:w="544" w:type="dxa"/>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ind w:firstLine="0" w:firstLineChars="0"/>
              <w:jc w:val="center"/>
              <w:textAlignment w:val="center"/>
              <w:rPr>
                <w:rFonts w:ascii="宋体" w:eastAsia="宋体" w:hAnsi="宋体" w:cs="宋体" w:hint="eastAsia"/>
                <w:i w:val="0"/>
                <w:iCs w:val="0"/>
                <w:color w:val="000000"/>
                <w:sz w:val="18"/>
                <w:szCs w:val="18"/>
                <w:highlight w:val="none"/>
                <w:u w:val="none"/>
              </w:rPr>
            </w:pPr>
            <w:r>
              <w:rPr>
                <w:rFonts w:ascii="宋体" w:eastAsia="宋体" w:hAnsi="宋体" w:cs="宋体" w:hint="eastAsia"/>
                <w:i w:val="0"/>
                <w:iCs w:val="0"/>
                <w:color w:val="000000"/>
                <w:kern w:val="0"/>
                <w:sz w:val="18"/>
                <w:szCs w:val="18"/>
                <w:highlight w:val="none"/>
                <w:u w:val="none"/>
                <w:lang w:val="en-US" w:eastAsia="zh-CN"/>
              </w:rPr>
              <w:t>2</w:t>
            </w:r>
          </w:p>
        </w:tc>
        <w:tc>
          <w:tcPr>
            <w:tcW w:w="3096" w:type="dxa"/>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ind w:firstLine="0" w:firstLineChars="0"/>
              <w:jc w:val="left"/>
              <w:textAlignment w:val="center"/>
              <w:rPr>
                <w:rFonts w:ascii="宋体" w:eastAsia="宋体" w:hAnsi="宋体" w:cs="宋体" w:hint="eastAsia"/>
                <w:b w:val="0"/>
                <w:bCs w:val="0"/>
                <w:i w:val="0"/>
                <w:iCs w:val="0"/>
                <w:color w:val="000000"/>
                <w:kern w:val="0"/>
                <w:sz w:val="18"/>
                <w:szCs w:val="18"/>
                <w:highlight w:val="none"/>
                <w:u w:val="none"/>
                <w:lang w:val="en-US" w:eastAsia="zh-CN"/>
              </w:rPr>
            </w:pPr>
            <w:r>
              <w:rPr>
                <w:rFonts w:ascii="宋体" w:eastAsia="宋体" w:hAnsi="宋体" w:cs="宋体" w:hint="eastAsia"/>
                <w:b/>
                <w:bCs/>
                <w:kern w:val="0"/>
                <w:sz w:val="18"/>
                <w:szCs w:val="18"/>
                <w:highlight w:val="none"/>
                <w:lang w:val="en-US" w:eastAsia="zh-CN"/>
              </w:rPr>
              <w:t>维修响应时间：</w:t>
            </w:r>
          </w:p>
          <w:p>
            <w:pPr>
              <w:keepNext w:val="0"/>
              <w:keepLines w:val="0"/>
              <w:widowControl/>
              <w:suppressLineNumbers w:val="0"/>
              <w:ind w:firstLine="0" w:firstLineChars="0"/>
              <w:jc w:val="left"/>
              <w:textAlignment w:val="center"/>
              <w:rPr>
                <w:rFonts w:ascii="宋体" w:eastAsia="宋体" w:hAnsi="宋体" w:cs="宋体" w:hint="eastAsia"/>
                <w:b w:val="0"/>
                <w:bCs w:val="0"/>
                <w:i w:val="0"/>
                <w:iCs w:val="0"/>
                <w:color w:val="000000"/>
                <w:kern w:val="0"/>
                <w:sz w:val="18"/>
                <w:szCs w:val="18"/>
                <w:highlight w:val="none"/>
                <w:u w:val="none"/>
                <w:lang w:val="en-US" w:eastAsia="zh-CN"/>
              </w:rPr>
            </w:pPr>
            <w:r>
              <w:rPr>
                <w:rFonts w:ascii="宋体" w:eastAsia="宋体" w:hAnsi="宋体" w:cs="宋体" w:hint="eastAsia"/>
                <w:b w:val="0"/>
                <w:bCs w:val="0"/>
                <w:i w:val="0"/>
                <w:iCs w:val="0"/>
                <w:color w:val="000000"/>
                <w:kern w:val="0"/>
                <w:sz w:val="18"/>
                <w:szCs w:val="18"/>
                <w:highlight w:val="none"/>
                <w:u w:val="none"/>
                <w:lang w:val="en-US" w:eastAsia="zh-CN"/>
              </w:rPr>
              <w:t xml:space="preserve">1.紧急维修：接到报修通知后，须在30分钟内到达现场； </w:t>
            </w:r>
          </w:p>
          <w:p>
            <w:pPr>
              <w:keepNext w:val="0"/>
              <w:keepLines w:val="0"/>
              <w:widowControl/>
              <w:suppressLineNumbers w:val="0"/>
              <w:ind w:firstLine="0" w:firstLineChars="0"/>
              <w:jc w:val="left"/>
              <w:textAlignment w:val="center"/>
              <w:rPr>
                <w:rFonts w:ascii="宋体" w:eastAsia="宋体" w:hAnsi="宋体" w:cs="宋体" w:hint="eastAsia"/>
                <w:b w:val="0"/>
                <w:bCs w:val="0"/>
                <w:i w:val="0"/>
                <w:iCs w:val="0"/>
                <w:color w:val="000000"/>
                <w:kern w:val="0"/>
                <w:sz w:val="18"/>
                <w:szCs w:val="18"/>
                <w:highlight w:val="none"/>
                <w:u w:val="none"/>
              </w:rPr>
            </w:pPr>
            <w:r>
              <w:rPr>
                <w:rFonts w:ascii="宋体" w:eastAsia="宋体" w:hAnsi="宋体" w:cs="宋体" w:hint="eastAsia"/>
                <w:b w:val="0"/>
                <w:bCs w:val="0"/>
                <w:i w:val="0"/>
                <w:iCs w:val="0"/>
                <w:color w:val="000000"/>
                <w:kern w:val="0"/>
                <w:sz w:val="18"/>
                <w:szCs w:val="18"/>
                <w:highlight w:val="none"/>
                <w:u w:val="none"/>
                <w:lang w:val="en-US" w:eastAsia="zh-CN"/>
              </w:rPr>
              <w:t xml:space="preserve">2.常规维修：接到报修通知后，须在2小时内到达现场。 </w:t>
            </w:r>
          </w:p>
        </w:tc>
        <w:tc>
          <w:tcPr>
            <w:tcW w:w="479" w:type="dxa"/>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ind w:firstLine="0" w:firstLineChars="0"/>
              <w:jc w:val="center"/>
              <w:textAlignment w:val="center"/>
              <w:rPr>
                <w:rFonts w:ascii="宋体" w:eastAsia="宋体" w:hAnsi="宋体" w:cs="宋体" w:hint="eastAsia"/>
                <w:i w:val="0"/>
                <w:iCs w:val="0"/>
                <w:color w:val="000000"/>
                <w:sz w:val="18"/>
                <w:szCs w:val="18"/>
                <w:highlight w:val="none"/>
                <w:u w:val="none"/>
              </w:rPr>
            </w:pPr>
            <w:r>
              <w:rPr>
                <w:rFonts w:ascii="宋体" w:eastAsia="宋体" w:hAnsi="宋体" w:cs="宋体" w:hint="eastAsia"/>
                <w:i w:val="0"/>
                <w:iCs w:val="0"/>
                <w:color w:val="000000"/>
                <w:kern w:val="0"/>
                <w:sz w:val="18"/>
                <w:szCs w:val="18"/>
                <w:highlight w:val="none"/>
                <w:u w:val="none"/>
                <w:lang w:val="en-US" w:eastAsia="zh-CN"/>
              </w:rPr>
              <w:t>5</w:t>
            </w:r>
          </w:p>
        </w:tc>
        <w:tc>
          <w:tcPr>
            <w:tcW w:w="597" w:type="dxa"/>
            <w:tcBorders>
              <w:top w:val="single" w:sz="4" w:space="0" w:color="000000"/>
              <w:left w:val="single" w:sz="4" w:space="0" w:color="000000"/>
              <w:bottom w:val="single" w:sz="4" w:space="0" w:color="000000"/>
              <w:right w:val="single" w:sz="4" w:space="0" w:color="000000"/>
            </w:tcBorders>
            <w:vAlign w:val="center"/>
          </w:tcPr>
          <w:p>
            <w:pPr>
              <w:ind w:firstLine="0" w:firstLineChars="0"/>
              <w:rPr>
                <w:rFonts w:ascii="宋体" w:eastAsia="宋体" w:hAnsi="宋体" w:cs="宋体" w:hint="eastAsia"/>
                <w:i w:val="0"/>
                <w:iCs w:val="0"/>
                <w:color w:val="000000"/>
                <w:sz w:val="18"/>
                <w:szCs w:val="18"/>
                <w:highlight w:val="none"/>
                <w:u w:val="none"/>
              </w:rPr>
            </w:pPr>
          </w:p>
        </w:tc>
        <w:tc>
          <w:tcPr>
            <w:tcW w:w="612" w:type="dxa"/>
            <w:tcBorders>
              <w:top w:val="single" w:sz="4" w:space="0" w:color="000000"/>
              <w:left w:val="single" w:sz="4" w:space="0" w:color="000000"/>
              <w:bottom w:val="single" w:sz="4" w:space="0" w:color="000000"/>
              <w:right w:val="single" w:sz="4" w:space="0" w:color="000000"/>
            </w:tcBorders>
            <w:vAlign w:val="center"/>
          </w:tcPr>
          <w:p>
            <w:pPr>
              <w:ind w:firstLine="0" w:firstLineChars="0"/>
              <w:rPr>
                <w:rFonts w:ascii="宋体" w:eastAsia="宋体" w:hAnsi="宋体" w:cs="宋体" w:hint="eastAsia"/>
                <w:i w:val="0"/>
                <w:iCs w:val="0"/>
                <w:color w:val="000000"/>
                <w:sz w:val="18"/>
                <w:szCs w:val="18"/>
                <w:highlight w:val="none"/>
                <w:u w:val="none"/>
              </w:rPr>
            </w:pPr>
          </w:p>
        </w:tc>
        <w:tc>
          <w:tcPr>
            <w:tcW w:w="2620" w:type="dxa"/>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ind w:firstLine="0" w:firstLineChars="0"/>
              <w:jc w:val="both"/>
              <w:textAlignment w:val="center"/>
              <w:rPr>
                <w:rFonts w:ascii="宋体" w:eastAsia="宋体" w:hAnsi="宋体" w:cs="宋体" w:hint="eastAsia"/>
                <w:i w:val="0"/>
                <w:iCs w:val="0"/>
                <w:color w:val="000000"/>
                <w:kern w:val="0"/>
                <w:sz w:val="18"/>
                <w:szCs w:val="18"/>
                <w:highlight w:val="none"/>
                <w:u w:val="none"/>
                <w:lang w:val="en-US" w:eastAsia="zh-CN"/>
              </w:rPr>
            </w:pPr>
            <w:r>
              <w:rPr>
                <w:rFonts w:ascii="宋体" w:eastAsia="宋体" w:hAnsi="宋体" w:cs="宋体" w:hint="eastAsia"/>
                <w:i w:val="0"/>
                <w:iCs w:val="0"/>
                <w:color w:val="000000"/>
                <w:kern w:val="0"/>
                <w:sz w:val="18"/>
                <w:szCs w:val="18"/>
                <w:highlight w:val="none"/>
                <w:u w:val="none"/>
                <w:lang w:val="en-US" w:eastAsia="zh-CN"/>
              </w:rPr>
              <w:t>紧急维修：扣  1分/次</w:t>
            </w:r>
          </w:p>
          <w:p>
            <w:pPr>
              <w:keepNext w:val="0"/>
              <w:keepLines w:val="0"/>
              <w:widowControl/>
              <w:suppressLineNumbers w:val="0"/>
              <w:ind w:firstLine="0" w:firstLineChars="0"/>
              <w:jc w:val="both"/>
              <w:textAlignment w:val="center"/>
              <w:rPr>
                <w:rFonts w:ascii="宋体" w:eastAsia="宋体" w:hAnsi="宋体" w:cs="宋体" w:hint="eastAsia"/>
                <w:i w:val="0"/>
                <w:iCs w:val="0"/>
                <w:color w:val="000000"/>
                <w:kern w:val="0"/>
                <w:sz w:val="18"/>
                <w:szCs w:val="18"/>
                <w:highlight w:val="none"/>
                <w:u w:val="none"/>
              </w:rPr>
            </w:pPr>
            <w:r>
              <w:rPr>
                <w:rFonts w:ascii="宋体" w:eastAsia="宋体" w:hAnsi="宋体" w:cs="宋体" w:hint="eastAsia"/>
                <w:i w:val="0"/>
                <w:iCs w:val="0"/>
                <w:color w:val="000000"/>
                <w:kern w:val="0"/>
                <w:sz w:val="18"/>
                <w:szCs w:val="18"/>
                <w:highlight w:val="none"/>
                <w:u w:val="none"/>
                <w:lang w:val="en-US" w:eastAsia="zh-CN"/>
              </w:rPr>
              <w:t xml:space="preserve">常规维修：扣0.5分/次 </w:t>
            </w:r>
          </w:p>
        </w:tc>
        <w:tc>
          <w:tcPr>
            <w:tcW w:w="578" w:type="dxa"/>
            <w:tcBorders>
              <w:top w:val="single" w:sz="4" w:space="0" w:color="000000"/>
              <w:left w:val="single" w:sz="4" w:space="0" w:color="000000"/>
              <w:bottom w:val="single" w:sz="4" w:space="0" w:color="000000"/>
              <w:right w:val="single" w:sz="4" w:space="0" w:color="000000"/>
            </w:tcBorders>
            <w:vAlign w:val="center"/>
          </w:tcPr>
          <w:p>
            <w:pPr>
              <w:ind w:firstLine="0" w:firstLineChars="0"/>
              <w:rPr>
                <w:rFonts w:ascii="宋体" w:eastAsia="宋体" w:hAnsi="宋体" w:cs="宋体" w:hint="eastAsia"/>
                <w:i w:val="0"/>
                <w:iCs w:val="0"/>
                <w:color w:val="000000"/>
                <w:sz w:val="18"/>
                <w:szCs w:val="18"/>
                <w:highlight w:val="none"/>
                <w:u w:val="none"/>
              </w:rPr>
            </w:pPr>
          </w:p>
        </w:tc>
      </w:tr>
      <w:tr>
        <w:tblPrEx>
          <w:tblW w:w="8526" w:type="dxa"/>
          <w:tblInd w:w="0" w:type="dxa"/>
          <w:tblLayout w:type="fixed"/>
          <w:tblCellMar>
            <w:top w:w="0" w:type="dxa"/>
            <w:left w:w="108" w:type="dxa"/>
            <w:bottom w:w="0" w:type="dxa"/>
            <w:right w:w="108" w:type="dxa"/>
          </w:tblCellMar>
        </w:tblPrEx>
        <w:trPr>
          <w:trHeight w:val="440"/>
        </w:trPr>
        <w:tc>
          <w:tcPr>
            <w:tcW w:w="544" w:type="dxa"/>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ind w:firstLine="0" w:firstLineChars="0"/>
              <w:jc w:val="center"/>
              <w:textAlignment w:val="center"/>
              <w:rPr>
                <w:rFonts w:ascii="宋体" w:eastAsia="宋体" w:hAnsi="宋体" w:cs="宋体" w:hint="eastAsia"/>
                <w:i w:val="0"/>
                <w:iCs w:val="0"/>
                <w:color w:val="000000"/>
                <w:sz w:val="18"/>
                <w:szCs w:val="18"/>
                <w:highlight w:val="none"/>
                <w:u w:val="none"/>
              </w:rPr>
            </w:pPr>
            <w:r>
              <w:rPr>
                <w:rFonts w:ascii="宋体" w:eastAsia="宋体" w:hAnsi="宋体" w:cs="宋体" w:hint="eastAsia"/>
                <w:i w:val="0"/>
                <w:iCs w:val="0"/>
                <w:color w:val="000000"/>
                <w:kern w:val="0"/>
                <w:sz w:val="18"/>
                <w:szCs w:val="18"/>
                <w:highlight w:val="none"/>
                <w:u w:val="none"/>
                <w:lang w:val="en-US" w:eastAsia="zh-CN"/>
              </w:rPr>
              <w:t>3</w:t>
            </w:r>
          </w:p>
        </w:tc>
        <w:tc>
          <w:tcPr>
            <w:tcW w:w="3096" w:type="dxa"/>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ind w:firstLine="0" w:firstLineChars="0"/>
              <w:jc w:val="left"/>
              <w:textAlignment w:val="center"/>
              <w:rPr>
                <w:rFonts w:ascii="宋体" w:eastAsia="宋体" w:hAnsi="宋体" w:cs="宋体" w:hint="eastAsia"/>
                <w:b w:val="0"/>
                <w:bCs w:val="0"/>
                <w:i w:val="0"/>
                <w:iCs w:val="0"/>
                <w:color w:val="000000"/>
                <w:kern w:val="0"/>
                <w:sz w:val="18"/>
                <w:szCs w:val="18"/>
                <w:highlight w:val="none"/>
                <w:u w:val="none"/>
                <w:lang w:val="en-US" w:eastAsia="zh-CN"/>
              </w:rPr>
            </w:pPr>
            <w:r>
              <w:rPr>
                <w:rFonts w:ascii="宋体" w:eastAsia="宋体" w:hAnsi="宋体" w:cs="宋体" w:hint="eastAsia"/>
                <w:b/>
                <w:bCs/>
                <w:kern w:val="0"/>
                <w:sz w:val="18"/>
                <w:szCs w:val="18"/>
                <w:highlight w:val="none"/>
                <w:lang w:val="en-US" w:eastAsia="zh-CN"/>
              </w:rPr>
              <w:t>维修质量：</w:t>
            </w:r>
          </w:p>
          <w:p>
            <w:pPr>
              <w:keepNext w:val="0"/>
              <w:keepLines w:val="0"/>
              <w:widowControl/>
              <w:suppressLineNumbers w:val="0"/>
              <w:ind w:firstLine="0" w:firstLineChars="0"/>
              <w:jc w:val="left"/>
              <w:textAlignment w:val="center"/>
              <w:rPr>
                <w:rFonts w:ascii="宋体" w:eastAsia="宋体" w:hAnsi="宋体" w:cs="宋体" w:hint="eastAsia"/>
                <w:b w:val="0"/>
                <w:bCs w:val="0"/>
                <w:i w:val="0"/>
                <w:iCs w:val="0"/>
                <w:color w:val="000000"/>
                <w:kern w:val="0"/>
                <w:sz w:val="18"/>
                <w:szCs w:val="18"/>
                <w:highlight w:val="none"/>
                <w:u w:val="none"/>
                <w:lang w:val="en-US" w:eastAsia="zh-CN"/>
              </w:rPr>
            </w:pPr>
            <w:r>
              <w:rPr>
                <w:rFonts w:ascii="宋体" w:eastAsia="宋体" w:hAnsi="宋体" w:cs="宋体" w:hint="eastAsia"/>
                <w:b w:val="0"/>
                <w:bCs w:val="0"/>
                <w:i w:val="0"/>
                <w:iCs w:val="0"/>
                <w:color w:val="000000"/>
                <w:kern w:val="0"/>
                <w:sz w:val="18"/>
                <w:szCs w:val="18"/>
                <w:highlight w:val="none"/>
                <w:u w:val="none"/>
                <w:lang w:val="en-US" w:eastAsia="zh-CN"/>
              </w:rPr>
              <w:t xml:space="preserve">1.维修完成后，3个月内同一位置未出现同一问题； </w:t>
            </w:r>
          </w:p>
          <w:p>
            <w:pPr>
              <w:keepNext w:val="0"/>
              <w:keepLines w:val="0"/>
              <w:widowControl/>
              <w:suppressLineNumbers w:val="0"/>
              <w:ind w:firstLine="0" w:firstLineChars="0"/>
              <w:jc w:val="left"/>
              <w:textAlignment w:val="center"/>
              <w:rPr>
                <w:rFonts w:ascii="宋体" w:eastAsia="宋体" w:hAnsi="宋体" w:cs="宋体" w:hint="eastAsia"/>
                <w:b w:val="0"/>
                <w:bCs w:val="0"/>
                <w:i w:val="0"/>
                <w:iCs w:val="0"/>
                <w:color w:val="000000"/>
                <w:kern w:val="0"/>
                <w:sz w:val="18"/>
                <w:szCs w:val="18"/>
                <w:highlight w:val="none"/>
                <w:u w:val="none"/>
                <w:lang w:val="en-US" w:eastAsia="zh-CN"/>
              </w:rPr>
            </w:pPr>
            <w:r>
              <w:rPr>
                <w:rFonts w:ascii="宋体" w:eastAsia="宋体" w:hAnsi="宋体" w:cs="宋体" w:hint="eastAsia"/>
                <w:b w:val="0"/>
                <w:bCs w:val="0"/>
                <w:i w:val="0"/>
                <w:iCs w:val="0"/>
                <w:color w:val="000000"/>
                <w:kern w:val="0"/>
                <w:sz w:val="18"/>
                <w:szCs w:val="18"/>
                <w:highlight w:val="none"/>
                <w:u w:val="none"/>
                <w:lang w:val="en-US" w:eastAsia="zh-CN"/>
              </w:rPr>
              <w:t xml:space="preserve">2.维修后需达到合格标准，不能二次返工； </w:t>
            </w:r>
          </w:p>
          <w:p>
            <w:pPr>
              <w:keepNext w:val="0"/>
              <w:keepLines w:val="0"/>
              <w:widowControl/>
              <w:suppressLineNumbers w:val="0"/>
              <w:ind w:firstLine="0" w:firstLineChars="0"/>
              <w:jc w:val="left"/>
              <w:textAlignment w:val="center"/>
              <w:rPr>
                <w:rFonts w:ascii="宋体" w:eastAsia="宋体" w:hAnsi="宋体" w:cs="宋体" w:hint="eastAsia"/>
                <w:b w:val="0"/>
                <w:bCs w:val="0"/>
                <w:i w:val="0"/>
                <w:iCs w:val="0"/>
                <w:color w:val="000000"/>
                <w:kern w:val="0"/>
                <w:sz w:val="18"/>
                <w:szCs w:val="18"/>
                <w:highlight w:val="none"/>
                <w:u w:val="none"/>
              </w:rPr>
            </w:pPr>
            <w:r>
              <w:rPr>
                <w:rFonts w:ascii="宋体" w:eastAsia="宋体" w:hAnsi="宋体" w:cs="宋体" w:hint="eastAsia"/>
                <w:b w:val="0"/>
                <w:bCs w:val="0"/>
                <w:i w:val="0"/>
                <w:iCs w:val="0"/>
                <w:color w:val="000000"/>
                <w:kern w:val="0"/>
                <w:sz w:val="18"/>
                <w:szCs w:val="18"/>
                <w:highlight w:val="none"/>
                <w:u w:val="none"/>
                <w:lang w:val="en-US" w:eastAsia="zh-CN"/>
              </w:rPr>
              <w:t xml:space="preserve">3.维修过程应注意其他设施或物品的成品保护，如有损坏应及时修复或赔偿。 </w:t>
            </w:r>
          </w:p>
        </w:tc>
        <w:tc>
          <w:tcPr>
            <w:tcW w:w="479" w:type="dxa"/>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ind w:firstLine="0" w:firstLineChars="0"/>
              <w:jc w:val="center"/>
              <w:textAlignment w:val="center"/>
              <w:rPr>
                <w:rFonts w:ascii="宋体" w:eastAsia="宋体" w:hAnsi="宋体" w:cs="宋体" w:hint="eastAsia"/>
                <w:i w:val="0"/>
                <w:iCs w:val="0"/>
                <w:color w:val="000000"/>
                <w:sz w:val="18"/>
                <w:szCs w:val="18"/>
                <w:highlight w:val="none"/>
                <w:u w:val="none"/>
              </w:rPr>
            </w:pPr>
            <w:r>
              <w:rPr>
                <w:rFonts w:ascii="宋体" w:eastAsia="宋体" w:hAnsi="宋体" w:cs="宋体" w:hint="eastAsia"/>
                <w:i w:val="0"/>
                <w:iCs w:val="0"/>
                <w:color w:val="000000"/>
                <w:kern w:val="0"/>
                <w:sz w:val="18"/>
                <w:szCs w:val="18"/>
                <w:highlight w:val="none"/>
                <w:u w:val="none"/>
                <w:lang w:val="en-US" w:eastAsia="zh-CN"/>
              </w:rPr>
              <w:t>5</w:t>
            </w:r>
          </w:p>
        </w:tc>
        <w:tc>
          <w:tcPr>
            <w:tcW w:w="597" w:type="dxa"/>
            <w:tcBorders>
              <w:top w:val="single" w:sz="4" w:space="0" w:color="000000"/>
              <w:left w:val="single" w:sz="4" w:space="0" w:color="000000"/>
              <w:bottom w:val="single" w:sz="4" w:space="0" w:color="000000"/>
              <w:right w:val="single" w:sz="4" w:space="0" w:color="000000"/>
            </w:tcBorders>
            <w:vAlign w:val="center"/>
          </w:tcPr>
          <w:p>
            <w:pPr>
              <w:ind w:firstLine="0" w:firstLineChars="0"/>
              <w:rPr>
                <w:rFonts w:ascii="宋体" w:eastAsia="宋体" w:hAnsi="宋体" w:cs="宋体" w:hint="eastAsia"/>
                <w:i w:val="0"/>
                <w:iCs w:val="0"/>
                <w:color w:val="000000"/>
                <w:sz w:val="18"/>
                <w:szCs w:val="18"/>
                <w:highlight w:val="none"/>
                <w:u w:val="none"/>
              </w:rPr>
            </w:pPr>
          </w:p>
        </w:tc>
        <w:tc>
          <w:tcPr>
            <w:tcW w:w="612" w:type="dxa"/>
            <w:tcBorders>
              <w:top w:val="single" w:sz="4" w:space="0" w:color="000000"/>
              <w:left w:val="single" w:sz="4" w:space="0" w:color="000000"/>
              <w:bottom w:val="single" w:sz="4" w:space="0" w:color="000000"/>
              <w:right w:val="single" w:sz="4" w:space="0" w:color="000000"/>
            </w:tcBorders>
            <w:vAlign w:val="center"/>
          </w:tcPr>
          <w:p>
            <w:pPr>
              <w:ind w:firstLine="0" w:firstLineChars="0"/>
              <w:rPr>
                <w:rFonts w:ascii="宋体" w:eastAsia="宋体" w:hAnsi="宋体" w:cs="宋体" w:hint="eastAsia"/>
                <w:i w:val="0"/>
                <w:iCs w:val="0"/>
                <w:color w:val="000000"/>
                <w:sz w:val="18"/>
                <w:szCs w:val="18"/>
                <w:highlight w:val="none"/>
                <w:u w:val="none"/>
              </w:rPr>
            </w:pPr>
          </w:p>
        </w:tc>
        <w:tc>
          <w:tcPr>
            <w:tcW w:w="2620" w:type="dxa"/>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ind w:firstLine="0" w:firstLineChars="0"/>
              <w:jc w:val="both"/>
              <w:textAlignment w:val="center"/>
              <w:rPr>
                <w:rFonts w:ascii="宋体" w:eastAsia="宋体" w:hAnsi="宋体" w:cs="宋体" w:hint="eastAsia"/>
                <w:i w:val="0"/>
                <w:iCs w:val="0"/>
                <w:color w:val="000000"/>
                <w:kern w:val="0"/>
                <w:sz w:val="18"/>
                <w:szCs w:val="18"/>
                <w:highlight w:val="none"/>
                <w:u w:val="none"/>
                <w:lang w:val="en-US" w:eastAsia="zh-CN"/>
              </w:rPr>
            </w:pPr>
            <w:r>
              <w:rPr>
                <w:rFonts w:ascii="宋体" w:eastAsia="宋体" w:hAnsi="宋体" w:cs="宋体" w:hint="eastAsia"/>
                <w:i w:val="0"/>
                <w:iCs w:val="0"/>
                <w:color w:val="000000"/>
                <w:kern w:val="0"/>
                <w:sz w:val="18"/>
                <w:szCs w:val="18"/>
                <w:highlight w:val="none"/>
                <w:u w:val="none"/>
                <w:lang w:val="en-US" w:eastAsia="zh-CN"/>
              </w:rPr>
              <w:t>3个月内同一问题反复：扣0.5分/次；</w:t>
            </w:r>
          </w:p>
          <w:p>
            <w:pPr>
              <w:keepNext w:val="0"/>
              <w:keepLines w:val="0"/>
              <w:widowControl/>
              <w:suppressLineNumbers w:val="0"/>
              <w:ind w:firstLine="0" w:firstLineChars="0"/>
              <w:jc w:val="both"/>
              <w:textAlignment w:val="center"/>
              <w:rPr>
                <w:rFonts w:ascii="宋体" w:eastAsia="宋体" w:hAnsi="宋体" w:cs="宋体" w:hint="eastAsia"/>
                <w:i w:val="0"/>
                <w:iCs w:val="0"/>
                <w:color w:val="000000"/>
                <w:kern w:val="0"/>
                <w:sz w:val="18"/>
                <w:szCs w:val="18"/>
                <w:highlight w:val="none"/>
                <w:u w:val="none"/>
                <w:lang w:val="en-US" w:eastAsia="zh-CN"/>
              </w:rPr>
            </w:pPr>
            <w:r>
              <w:rPr>
                <w:rFonts w:ascii="宋体" w:eastAsia="宋体" w:hAnsi="宋体" w:cs="宋体" w:hint="eastAsia"/>
                <w:i w:val="0"/>
                <w:iCs w:val="0"/>
                <w:color w:val="000000"/>
                <w:kern w:val="0"/>
                <w:sz w:val="18"/>
                <w:szCs w:val="18"/>
                <w:highlight w:val="none"/>
                <w:u w:val="none"/>
                <w:lang w:val="en-US" w:eastAsia="zh-CN"/>
              </w:rPr>
              <w:t>质量不合格，返工：   扣0.5分/次；</w:t>
            </w:r>
          </w:p>
          <w:p>
            <w:pPr>
              <w:keepNext w:val="0"/>
              <w:keepLines w:val="0"/>
              <w:widowControl/>
              <w:suppressLineNumbers w:val="0"/>
              <w:ind w:firstLine="0" w:firstLineChars="0"/>
              <w:jc w:val="both"/>
              <w:textAlignment w:val="center"/>
              <w:rPr>
                <w:rFonts w:ascii="宋体" w:eastAsia="宋体" w:hAnsi="宋体" w:cs="宋体" w:hint="eastAsia"/>
                <w:i w:val="0"/>
                <w:iCs w:val="0"/>
                <w:color w:val="000000"/>
                <w:kern w:val="0"/>
                <w:sz w:val="18"/>
                <w:szCs w:val="18"/>
                <w:highlight w:val="none"/>
                <w:u w:val="none"/>
              </w:rPr>
            </w:pPr>
            <w:r>
              <w:rPr>
                <w:rFonts w:ascii="宋体" w:eastAsia="宋体" w:hAnsi="宋体" w:cs="宋体" w:hint="eastAsia"/>
                <w:i w:val="0"/>
                <w:iCs w:val="0"/>
                <w:color w:val="000000"/>
                <w:kern w:val="0"/>
                <w:sz w:val="18"/>
                <w:szCs w:val="18"/>
                <w:highlight w:val="none"/>
                <w:u w:val="none"/>
                <w:lang w:val="en-US" w:eastAsia="zh-CN"/>
              </w:rPr>
              <w:t xml:space="preserve">损坏设施未维修/赔偿：扣0.5分/次。 </w:t>
            </w:r>
          </w:p>
        </w:tc>
        <w:tc>
          <w:tcPr>
            <w:tcW w:w="578" w:type="dxa"/>
            <w:tcBorders>
              <w:top w:val="single" w:sz="4" w:space="0" w:color="000000"/>
              <w:left w:val="single" w:sz="4" w:space="0" w:color="000000"/>
              <w:bottom w:val="single" w:sz="4" w:space="0" w:color="000000"/>
              <w:right w:val="single" w:sz="4" w:space="0" w:color="000000"/>
            </w:tcBorders>
            <w:vAlign w:val="center"/>
          </w:tcPr>
          <w:p>
            <w:pPr>
              <w:ind w:firstLine="0" w:firstLineChars="0"/>
              <w:rPr>
                <w:rFonts w:ascii="宋体" w:eastAsia="宋体" w:hAnsi="宋体" w:cs="宋体" w:hint="eastAsia"/>
                <w:i w:val="0"/>
                <w:iCs w:val="0"/>
                <w:color w:val="000000"/>
                <w:sz w:val="18"/>
                <w:szCs w:val="18"/>
                <w:highlight w:val="none"/>
                <w:u w:val="none"/>
              </w:rPr>
            </w:pPr>
          </w:p>
        </w:tc>
      </w:tr>
      <w:tr>
        <w:tblPrEx>
          <w:tblW w:w="8526" w:type="dxa"/>
          <w:tblInd w:w="0" w:type="dxa"/>
          <w:tblLayout w:type="fixed"/>
          <w:tblCellMar>
            <w:top w:w="0" w:type="dxa"/>
            <w:left w:w="108" w:type="dxa"/>
            <w:bottom w:w="0" w:type="dxa"/>
            <w:right w:w="108" w:type="dxa"/>
          </w:tblCellMar>
        </w:tblPrEx>
        <w:trPr>
          <w:trHeight w:val="1560"/>
        </w:trPr>
        <w:tc>
          <w:tcPr>
            <w:tcW w:w="544" w:type="dxa"/>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ind w:firstLine="0" w:firstLineChars="0"/>
              <w:jc w:val="center"/>
              <w:textAlignment w:val="center"/>
              <w:rPr>
                <w:rFonts w:ascii="宋体" w:eastAsia="宋体" w:hAnsi="宋体" w:cs="宋体" w:hint="eastAsia"/>
                <w:i w:val="0"/>
                <w:iCs w:val="0"/>
                <w:color w:val="000000"/>
                <w:sz w:val="18"/>
                <w:szCs w:val="18"/>
                <w:highlight w:val="none"/>
                <w:u w:val="none"/>
              </w:rPr>
            </w:pPr>
            <w:r>
              <w:rPr>
                <w:rFonts w:ascii="宋体" w:eastAsia="宋体" w:hAnsi="宋体" w:cs="宋体" w:hint="eastAsia"/>
                <w:i w:val="0"/>
                <w:iCs w:val="0"/>
                <w:color w:val="000000"/>
                <w:kern w:val="0"/>
                <w:sz w:val="18"/>
                <w:szCs w:val="18"/>
                <w:highlight w:val="none"/>
                <w:u w:val="none"/>
                <w:lang w:val="en-US" w:eastAsia="zh-CN"/>
              </w:rPr>
              <w:t>4</w:t>
            </w:r>
          </w:p>
        </w:tc>
        <w:tc>
          <w:tcPr>
            <w:tcW w:w="3096" w:type="dxa"/>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ind w:firstLine="0" w:firstLineChars="0"/>
              <w:jc w:val="left"/>
              <w:textAlignment w:val="center"/>
              <w:rPr>
                <w:rFonts w:ascii="宋体" w:eastAsia="宋体" w:hAnsi="宋体" w:cs="宋体" w:hint="eastAsia"/>
                <w:b w:val="0"/>
                <w:bCs w:val="0"/>
                <w:i w:val="0"/>
                <w:iCs w:val="0"/>
                <w:color w:val="000000"/>
                <w:kern w:val="0"/>
                <w:sz w:val="18"/>
                <w:szCs w:val="18"/>
                <w:highlight w:val="none"/>
                <w:u w:val="none"/>
                <w:lang w:val="en-US" w:eastAsia="zh-CN"/>
              </w:rPr>
            </w:pPr>
            <w:r>
              <w:rPr>
                <w:rFonts w:ascii="宋体" w:eastAsia="宋体" w:hAnsi="宋体" w:cs="宋体" w:hint="eastAsia"/>
                <w:b/>
                <w:bCs/>
                <w:kern w:val="0"/>
                <w:sz w:val="18"/>
                <w:szCs w:val="18"/>
                <w:highlight w:val="none"/>
                <w:lang w:val="en-US" w:eastAsia="zh-CN"/>
              </w:rPr>
              <w:t>维修记录与报告：</w:t>
            </w:r>
          </w:p>
          <w:p>
            <w:pPr>
              <w:keepNext w:val="0"/>
              <w:keepLines w:val="0"/>
              <w:widowControl/>
              <w:suppressLineNumbers w:val="0"/>
              <w:ind w:firstLine="0" w:firstLineChars="0"/>
              <w:jc w:val="left"/>
              <w:textAlignment w:val="center"/>
              <w:rPr>
                <w:rFonts w:ascii="宋体" w:eastAsia="宋体" w:hAnsi="宋体" w:cs="宋体" w:hint="eastAsia"/>
                <w:b w:val="0"/>
                <w:bCs w:val="0"/>
                <w:i w:val="0"/>
                <w:iCs w:val="0"/>
                <w:color w:val="000000"/>
                <w:kern w:val="0"/>
                <w:sz w:val="18"/>
                <w:szCs w:val="18"/>
                <w:highlight w:val="none"/>
                <w:u w:val="none"/>
                <w:lang w:val="en-US" w:eastAsia="zh-CN"/>
              </w:rPr>
            </w:pPr>
            <w:r>
              <w:rPr>
                <w:rFonts w:ascii="宋体" w:eastAsia="宋体" w:hAnsi="宋体" w:cs="宋体" w:hint="eastAsia"/>
                <w:b w:val="0"/>
                <w:bCs w:val="0"/>
                <w:i w:val="0"/>
                <w:iCs w:val="0"/>
                <w:color w:val="000000"/>
                <w:kern w:val="0"/>
                <w:sz w:val="18"/>
                <w:szCs w:val="18"/>
                <w:highlight w:val="none"/>
                <w:u w:val="none"/>
                <w:lang w:val="en-US" w:eastAsia="zh-CN"/>
              </w:rPr>
              <w:t xml:space="preserve">1.应详细记录维修过程（包括维修时间、维修内容、更换配件等）； </w:t>
            </w:r>
          </w:p>
          <w:p>
            <w:pPr>
              <w:keepNext w:val="0"/>
              <w:keepLines w:val="0"/>
              <w:widowControl/>
              <w:suppressLineNumbers w:val="0"/>
              <w:ind w:firstLine="0" w:firstLineChars="0"/>
              <w:jc w:val="left"/>
              <w:textAlignment w:val="center"/>
              <w:rPr>
                <w:rFonts w:ascii="宋体" w:eastAsia="宋体" w:hAnsi="宋体" w:cs="宋体" w:hint="eastAsia"/>
                <w:b w:val="0"/>
                <w:bCs w:val="0"/>
                <w:i w:val="0"/>
                <w:iCs w:val="0"/>
                <w:color w:val="000000"/>
                <w:kern w:val="0"/>
                <w:sz w:val="18"/>
                <w:szCs w:val="18"/>
                <w:highlight w:val="none"/>
                <w:u w:val="none"/>
                <w:lang w:val="en-US" w:eastAsia="zh-CN"/>
              </w:rPr>
            </w:pPr>
            <w:r>
              <w:rPr>
                <w:rFonts w:ascii="宋体" w:eastAsia="宋体" w:hAnsi="宋体" w:cs="宋体" w:hint="eastAsia"/>
                <w:b w:val="0"/>
                <w:bCs w:val="0"/>
                <w:i w:val="0"/>
                <w:iCs w:val="0"/>
                <w:color w:val="000000"/>
                <w:kern w:val="0"/>
                <w:sz w:val="18"/>
                <w:szCs w:val="18"/>
                <w:highlight w:val="none"/>
                <w:u w:val="none"/>
                <w:lang w:val="en-US" w:eastAsia="zh-CN"/>
              </w:rPr>
              <w:t xml:space="preserve">2.每周五下午5点前应按时提交本周维修报告； </w:t>
            </w:r>
          </w:p>
          <w:p>
            <w:pPr>
              <w:keepNext w:val="0"/>
              <w:keepLines w:val="0"/>
              <w:widowControl/>
              <w:suppressLineNumbers w:val="0"/>
              <w:ind w:firstLine="0" w:firstLineChars="0"/>
              <w:jc w:val="left"/>
              <w:textAlignment w:val="center"/>
              <w:rPr>
                <w:rFonts w:ascii="宋体" w:eastAsia="宋体" w:hAnsi="宋体" w:cs="宋体" w:hint="eastAsia"/>
                <w:b w:val="0"/>
                <w:bCs w:val="0"/>
                <w:i w:val="0"/>
                <w:iCs w:val="0"/>
                <w:color w:val="000000"/>
                <w:kern w:val="0"/>
                <w:sz w:val="18"/>
                <w:szCs w:val="18"/>
                <w:highlight w:val="none"/>
                <w:u w:val="none"/>
              </w:rPr>
            </w:pPr>
            <w:r>
              <w:rPr>
                <w:rFonts w:ascii="宋体" w:eastAsia="宋体" w:hAnsi="宋体" w:cs="宋体" w:hint="eastAsia"/>
                <w:b w:val="0"/>
                <w:bCs w:val="0"/>
                <w:i w:val="0"/>
                <w:iCs w:val="0"/>
                <w:color w:val="000000"/>
                <w:kern w:val="0"/>
                <w:sz w:val="18"/>
                <w:szCs w:val="18"/>
                <w:highlight w:val="none"/>
                <w:u w:val="none"/>
                <w:lang w:val="en-US" w:eastAsia="zh-CN"/>
              </w:rPr>
              <w:t xml:space="preserve">3.维修记录或报告内容应真实。  </w:t>
            </w:r>
          </w:p>
        </w:tc>
        <w:tc>
          <w:tcPr>
            <w:tcW w:w="479" w:type="dxa"/>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ind w:firstLine="0" w:firstLineChars="0"/>
              <w:jc w:val="center"/>
              <w:textAlignment w:val="center"/>
              <w:rPr>
                <w:rFonts w:ascii="宋体" w:eastAsia="宋体" w:hAnsi="宋体" w:cs="宋体" w:hint="eastAsia"/>
                <w:i w:val="0"/>
                <w:iCs w:val="0"/>
                <w:color w:val="000000"/>
                <w:sz w:val="18"/>
                <w:szCs w:val="18"/>
                <w:highlight w:val="none"/>
                <w:u w:val="none"/>
              </w:rPr>
            </w:pPr>
            <w:r>
              <w:rPr>
                <w:rFonts w:ascii="宋体" w:eastAsia="宋体" w:hAnsi="宋体" w:cs="宋体" w:hint="eastAsia"/>
                <w:i w:val="0"/>
                <w:iCs w:val="0"/>
                <w:color w:val="000000"/>
                <w:kern w:val="0"/>
                <w:sz w:val="18"/>
                <w:szCs w:val="18"/>
                <w:highlight w:val="none"/>
                <w:u w:val="none"/>
                <w:lang w:val="en-US" w:eastAsia="zh-CN"/>
              </w:rPr>
              <w:t>5</w:t>
            </w:r>
          </w:p>
        </w:tc>
        <w:tc>
          <w:tcPr>
            <w:tcW w:w="597" w:type="dxa"/>
            <w:tcBorders>
              <w:top w:val="single" w:sz="4" w:space="0" w:color="000000"/>
              <w:left w:val="single" w:sz="4" w:space="0" w:color="000000"/>
              <w:bottom w:val="single" w:sz="4" w:space="0" w:color="000000"/>
              <w:right w:val="single" w:sz="4" w:space="0" w:color="000000"/>
            </w:tcBorders>
            <w:vAlign w:val="center"/>
          </w:tcPr>
          <w:p>
            <w:pPr>
              <w:ind w:firstLine="0" w:firstLineChars="0"/>
              <w:rPr>
                <w:rFonts w:ascii="宋体" w:eastAsia="宋体" w:hAnsi="宋体" w:cs="宋体" w:hint="eastAsia"/>
                <w:i w:val="0"/>
                <w:iCs w:val="0"/>
                <w:color w:val="000000"/>
                <w:sz w:val="18"/>
                <w:szCs w:val="18"/>
                <w:highlight w:val="none"/>
                <w:u w:val="none"/>
              </w:rPr>
            </w:pPr>
          </w:p>
        </w:tc>
        <w:tc>
          <w:tcPr>
            <w:tcW w:w="612" w:type="dxa"/>
            <w:tcBorders>
              <w:top w:val="single" w:sz="4" w:space="0" w:color="000000"/>
              <w:left w:val="single" w:sz="4" w:space="0" w:color="000000"/>
              <w:bottom w:val="single" w:sz="4" w:space="0" w:color="000000"/>
              <w:right w:val="single" w:sz="4" w:space="0" w:color="000000"/>
            </w:tcBorders>
            <w:vAlign w:val="center"/>
          </w:tcPr>
          <w:p>
            <w:pPr>
              <w:ind w:firstLine="0" w:firstLineChars="0"/>
              <w:rPr>
                <w:rFonts w:ascii="宋体" w:eastAsia="宋体" w:hAnsi="宋体" w:cs="宋体" w:hint="eastAsia"/>
                <w:i w:val="0"/>
                <w:iCs w:val="0"/>
                <w:color w:val="000000"/>
                <w:sz w:val="18"/>
                <w:szCs w:val="18"/>
                <w:highlight w:val="none"/>
                <w:u w:val="none"/>
              </w:rPr>
            </w:pPr>
          </w:p>
        </w:tc>
        <w:tc>
          <w:tcPr>
            <w:tcW w:w="2620" w:type="dxa"/>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ind w:firstLine="0" w:firstLineChars="0"/>
              <w:jc w:val="both"/>
              <w:textAlignment w:val="center"/>
              <w:rPr>
                <w:rFonts w:ascii="宋体" w:eastAsia="宋体" w:hAnsi="宋体" w:cs="宋体" w:hint="eastAsia"/>
                <w:i w:val="0"/>
                <w:iCs w:val="0"/>
                <w:color w:val="000000"/>
                <w:kern w:val="0"/>
                <w:sz w:val="18"/>
                <w:szCs w:val="18"/>
                <w:highlight w:val="none"/>
                <w:u w:val="none"/>
                <w:lang w:val="en-US" w:eastAsia="zh-CN"/>
              </w:rPr>
            </w:pPr>
            <w:r>
              <w:rPr>
                <w:rFonts w:ascii="宋体" w:eastAsia="宋体" w:hAnsi="宋体" w:cs="宋体" w:hint="eastAsia"/>
                <w:i w:val="0"/>
                <w:iCs w:val="0"/>
                <w:color w:val="000000"/>
                <w:kern w:val="0"/>
                <w:sz w:val="18"/>
                <w:szCs w:val="18"/>
                <w:highlight w:val="none"/>
                <w:u w:val="none"/>
                <w:lang w:val="en-US" w:eastAsia="zh-CN"/>
              </w:rPr>
              <w:t>记录不详细：扣0.1分/次</w:t>
            </w:r>
          </w:p>
          <w:p>
            <w:pPr>
              <w:keepNext w:val="0"/>
              <w:keepLines w:val="0"/>
              <w:widowControl/>
              <w:suppressLineNumbers w:val="0"/>
              <w:ind w:firstLine="0" w:firstLineChars="0"/>
              <w:jc w:val="both"/>
              <w:textAlignment w:val="center"/>
              <w:rPr>
                <w:rFonts w:ascii="宋体" w:eastAsia="宋体" w:hAnsi="宋体" w:cs="宋体" w:hint="eastAsia"/>
                <w:i w:val="0"/>
                <w:iCs w:val="0"/>
                <w:color w:val="000000"/>
                <w:kern w:val="0"/>
                <w:sz w:val="18"/>
                <w:szCs w:val="18"/>
                <w:highlight w:val="none"/>
                <w:u w:val="none"/>
                <w:lang w:val="en-US" w:eastAsia="zh-CN"/>
              </w:rPr>
            </w:pPr>
            <w:r>
              <w:rPr>
                <w:rFonts w:ascii="宋体" w:eastAsia="宋体" w:hAnsi="宋体" w:cs="宋体" w:hint="eastAsia"/>
                <w:i w:val="0"/>
                <w:iCs w:val="0"/>
                <w:color w:val="000000"/>
                <w:kern w:val="0"/>
                <w:sz w:val="18"/>
                <w:szCs w:val="18"/>
                <w:highlight w:val="none"/>
                <w:u w:val="none"/>
                <w:lang w:val="en-US" w:eastAsia="zh-CN"/>
              </w:rPr>
              <w:t>未按时提交报告：扣0.1分/次</w:t>
            </w:r>
          </w:p>
          <w:p>
            <w:pPr>
              <w:keepNext w:val="0"/>
              <w:keepLines w:val="0"/>
              <w:widowControl/>
              <w:suppressLineNumbers w:val="0"/>
              <w:ind w:firstLine="0" w:firstLineChars="0"/>
              <w:jc w:val="both"/>
              <w:textAlignment w:val="center"/>
              <w:rPr>
                <w:rFonts w:ascii="宋体" w:eastAsia="宋体" w:hAnsi="宋体" w:cs="宋体" w:hint="eastAsia"/>
                <w:i w:val="0"/>
                <w:iCs w:val="0"/>
                <w:color w:val="000000"/>
                <w:kern w:val="0"/>
                <w:sz w:val="18"/>
                <w:szCs w:val="18"/>
                <w:highlight w:val="none"/>
                <w:u w:val="none"/>
              </w:rPr>
            </w:pPr>
            <w:r>
              <w:rPr>
                <w:rFonts w:ascii="宋体" w:eastAsia="宋体" w:hAnsi="宋体" w:cs="宋体" w:hint="eastAsia"/>
                <w:i w:val="0"/>
                <w:iCs w:val="0"/>
                <w:color w:val="000000"/>
                <w:kern w:val="0"/>
                <w:sz w:val="18"/>
                <w:szCs w:val="18"/>
                <w:highlight w:val="none"/>
                <w:u w:val="none"/>
                <w:lang w:val="en-US" w:eastAsia="zh-CN"/>
              </w:rPr>
              <w:t xml:space="preserve">记录或报告错误：扣0.1分/次 </w:t>
            </w:r>
          </w:p>
        </w:tc>
        <w:tc>
          <w:tcPr>
            <w:tcW w:w="578" w:type="dxa"/>
            <w:tcBorders>
              <w:top w:val="single" w:sz="4" w:space="0" w:color="000000"/>
              <w:left w:val="single" w:sz="4" w:space="0" w:color="000000"/>
              <w:bottom w:val="single" w:sz="4" w:space="0" w:color="000000"/>
              <w:right w:val="single" w:sz="4" w:space="0" w:color="000000"/>
            </w:tcBorders>
            <w:vAlign w:val="center"/>
          </w:tcPr>
          <w:p>
            <w:pPr>
              <w:ind w:firstLine="0" w:firstLineChars="0"/>
              <w:rPr>
                <w:rFonts w:ascii="宋体" w:eastAsia="宋体" w:hAnsi="宋体" w:cs="宋体" w:hint="eastAsia"/>
                <w:i w:val="0"/>
                <w:iCs w:val="0"/>
                <w:color w:val="000000"/>
                <w:sz w:val="18"/>
                <w:szCs w:val="18"/>
                <w:highlight w:val="none"/>
                <w:u w:val="none"/>
              </w:rPr>
            </w:pPr>
          </w:p>
        </w:tc>
      </w:tr>
      <w:tr>
        <w:tblPrEx>
          <w:tblW w:w="8526" w:type="dxa"/>
          <w:tblInd w:w="0" w:type="dxa"/>
          <w:tblLayout w:type="fixed"/>
          <w:tblCellMar>
            <w:top w:w="0" w:type="dxa"/>
            <w:left w:w="108" w:type="dxa"/>
            <w:bottom w:w="0" w:type="dxa"/>
            <w:right w:w="108" w:type="dxa"/>
          </w:tblCellMar>
        </w:tblPrEx>
        <w:trPr>
          <w:trHeight w:val="1840"/>
        </w:trPr>
        <w:tc>
          <w:tcPr>
            <w:tcW w:w="544" w:type="dxa"/>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ind w:firstLine="0" w:firstLineChars="0"/>
              <w:jc w:val="center"/>
              <w:textAlignment w:val="center"/>
              <w:rPr>
                <w:rFonts w:ascii="宋体" w:eastAsia="宋体" w:hAnsi="宋体" w:cs="宋体" w:hint="eastAsia"/>
                <w:i w:val="0"/>
                <w:iCs w:val="0"/>
                <w:color w:val="000000"/>
                <w:sz w:val="18"/>
                <w:szCs w:val="18"/>
                <w:highlight w:val="none"/>
                <w:u w:val="none"/>
              </w:rPr>
            </w:pPr>
            <w:r>
              <w:rPr>
                <w:rFonts w:ascii="宋体" w:eastAsia="宋体" w:hAnsi="宋体" w:cs="宋体" w:hint="eastAsia"/>
                <w:i w:val="0"/>
                <w:iCs w:val="0"/>
                <w:color w:val="000000"/>
                <w:kern w:val="0"/>
                <w:sz w:val="18"/>
                <w:szCs w:val="18"/>
                <w:highlight w:val="none"/>
                <w:u w:val="none"/>
                <w:lang w:val="en-US" w:eastAsia="zh-CN"/>
              </w:rPr>
              <w:t>5</w:t>
            </w:r>
          </w:p>
        </w:tc>
        <w:tc>
          <w:tcPr>
            <w:tcW w:w="3096" w:type="dxa"/>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ind w:firstLine="0" w:firstLineChars="0"/>
              <w:jc w:val="left"/>
              <w:textAlignment w:val="center"/>
              <w:rPr>
                <w:rFonts w:ascii="宋体" w:eastAsia="宋体" w:hAnsi="宋体" w:cs="宋体" w:hint="eastAsia"/>
                <w:i w:val="0"/>
                <w:iCs w:val="0"/>
                <w:color w:val="000000"/>
                <w:kern w:val="0"/>
                <w:sz w:val="18"/>
                <w:szCs w:val="18"/>
                <w:highlight w:val="none"/>
                <w:u w:val="none"/>
                <w:lang w:val="en-US" w:eastAsia="zh-CN"/>
              </w:rPr>
            </w:pPr>
            <w:r>
              <w:rPr>
                <w:rFonts w:ascii="宋体" w:eastAsia="宋体" w:hAnsi="宋体" w:cs="宋体" w:hint="eastAsia"/>
                <w:b/>
                <w:bCs/>
                <w:i w:val="0"/>
                <w:iCs w:val="0"/>
                <w:color w:val="000000"/>
                <w:kern w:val="0"/>
                <w:sz w:val="18"/>
                <w:szCs w:val="18"/>
                <w:highlight w:val="none"/>
                <w:u w:val="none"/>
                <w:lang w:val="en-US" w:eastAsia="zh-CN"/>
              </w:rPr>
              <w:t>维修计划与预防性维护：</w:t>
            </w:r>
          </w:p>
          <w:p>
            <w:pPr>
              <w:keepNext w:val="0"/>
              <w:keepLines w:val="0"/>
              <w:widowControl/>
              <w:suppressLineNumbers w:val="0"/>
              <w:ind w:firstLine="0" w:firstLineChars="0"/>
              <w:jc w:val="left"/>
              <w:textAlignment w:val="center"/>
              <w:rPr>
                <w:rFonts w:ascii="宋体" w:eastAsia="宋体" w:hAnsi="宋体" w:cs="宋体" w:hint="eastAsia"/>
                <w:i w:val="0"/>
                <w:iCs w:val="0"/>
                <w:color w:val="000000"/>
                <w:kern w:val="0"/>
                <w:sz w:val="18"/>
                <w:szCs w:val="18"/>
                <w:highlight w:val="none"/>
                <w:u w:val="none"/>
                <w:lang w:val="en-US" w:eastAsia="zh-CN"/>
              </w:rPr>
            </w:pPr>
            <w:r>
              <w:rPr>
                <w:rFonts w:ascii="宋体" w:eastAsia="宋体" w:hAnsi="宋体" w:cs="宋体" w:hint="eastAsia"/>
                <w:i w:val="0"/>
                <w:iCs w:val="0"/>
                <w:color w:val="000000"/>
                <w:kern w:val="0"/>
                <w:sz w:val="18"/>
                <w:szCs w:val="18"/>
                <w:highlight w:val="none"/>
                <w:u w:val="none"/>
                <w:lang w:val="en-US" w:eastAsia="zh-CN"/>
              </w:rPr>
              <w:t xml:space="preserve">1.需制定年度维修计划； </w:t>
            </w:r>
          </w:p>
          <w:p>
            <w:pPr>
              <w:keepNext w:val="0"/>
              <w:keepLines w:val="0"/>
              <w:widowControl/>
              <w:suppressLineNumbers w:val="0"/>
              <w:ind w:firstLine="0" w:firstLineChars="0"/>
              <w:jc w:val="left"/>
              <w:textAlignment w:val="center"/>
              <w:rPr>
                <w:rFonts w:ascii="宋体" w:eastAsia="宋体" w:hAnsi="宋体" w:cs="宋体" w:hint="eastAsia"/>
                <w:i w:val="0"/>
                <w:iCs w:val="0"/>
                <w:color w:val="000000"/>
                <w:kern w:val="0"/>
                <w:sz w:val="18"/>
                <w:szCs w:val="18"/>
                <w:highlight w:val="none"/>
                <w:u w:val="none"/>
                <w:lang w:val="en-US" w:eastAsia="zh-CN"/>
              </w:rPr>
            </w:pPr>
            <w:r>
              <w:rPr>
                <w:rFonts w:ascii="宋体" w:eastAsia="宋体" w:hAnsi="宋体" w:cs="宋体" w:hint="eastAsia"/>
                <w:i w:val="0"/>
                <w:iCs w:val="0"/>
                <w:color w:val="000000"/>
                <w:kern w:val="0"/>
                <w:sz w:val="18"/>
                <w:szCs w:val="18"/>
                <w:highlight w:val="none"/>
                <w:u w:val="none"/>
                <w:lang w:val="en-US" w:eastAsia="zh-CN"/>
              </w:rPr>
              <w:t xml:space="preserve">2.需按计划执行预防性维护工作（如定期检查屋顶防水、墙面霉变粉刷等）； </w:t>
            </w:r>
          </w:p>
          <w:p>
            <w:pPr>
              <w:keepNext w:val="0"/>
              <w:keepLines w:val="0"/>
              <w:widowControl/>
              <w:suppressLineNumbers w:val="0"/>
              <w:ind w:firstLine="0" w:firstLineChars="0"/>
              <w:jc w:val="left"/>
              <w:textAlignment w:val="center"/>
              <w:rPr>
                <w:rFonts w:ascii="宋体" w:eastAsia="宋体" w:hAnsi="宋体" w:cs="宋体" w:hint="eastAsia"/>
                <w:b/>
                <w:bCs/>
                <w:i w:val="0"/>
                <w:iCs w:val="0"/>
                <w:color w:val="000000"/>
                <w:sz w:val="18"/>
                <w:szCs w:val="18"/>
                <w:highlight w:val="none"/>
                <w:u w:val="none"/>
              </w:rPr>
            </w:pPr>
            <w:r>
              <w:rPr>
                <w:rFonts w:ascii="宋体" w:eastAsia="宋体" w:hAnsi="宋体" w:cs="宋体" w:hint="eastAsia"/>
                <w:i w:val="0"/>
                <w:iCs w:val="0"/>
                <w:color w:val="000000"/>
                <w:kern w:val="0"/>
                <w:sz w:val="18"/>
                <w:szCs w:val="18"/>
                <w:highlight w:val="none"/>
                <w:u w:val="none"/>
                <w:lang w:val="en-US" w:eastAsia="zh-CN"/>
              </w:rPr>
              <w:t xml:space="preserve">3.需按照预防性维护工作计划，保障房屋设施完好，达到预期效果。  </w:t>
            </w:r>
          </w:p>
        </w:tc>
        <w:tc>
          <w:tcPr>
            <w:tcW w:w="479" w:type="dxa"/>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ind w:firstLine="0" w:firstLineChars="0"/>
              <w:jc w:val="center"/>
              <w:textAlignment w:val="center"/>
              <w:rPr>
                <w:rFonts w:ascii="宋体" w:eastAsia="宋体" w:hAnsi="宋体" w:cs="宋体" w:hint="eastAsia"/>
                <w:i w:val="0"/>
                <w:iCs w:val="0"/>
                <w:color w:val="000000"/>
                <w:sz w:val="18"/>
                <w:szCs w:val="18"/>
                <w:highlight w:val="none"/>
                <w:u w:val="none"/>
              </w:rPr>
            </w:pPr>
            <w:r>
              <w:rPr>
                <w:rFonts w:ascii="宋体" w:eastAsia="宋体" w:hAnsi="宋体" w:cs="宋体" w:hint="eastAsia"/>
                <w:i w:val="0"/>
                <w:iCs w:val="0"/>
                <w:color w:val="000000"/>
                <w:kern w:val="0"/>
                <w:sz w:val="18"/>
                <w:szCs w:val="18"/>
                <w:highlight w:val="none"/>
                <w:u w:val="none"/>
                <w:lang w:val="en-US" w:eastAsia="zh-CN"/>
              </w:rPr>
              <w:t>5</w:t>
            </w:r>
          </w:p>
        </w:tc>
        <w:tc>
          <w:tcPr>
            <w:tcW w:w="597" w:type="dxa"/>
            <w:tcBorders>
              <w:top w:val="single" w:sz="4" w:space="0" w:color="000000"/>
              <w:left w:val="single" w:sz="4" w:space="0" w:color="000000"/>
              <w:bottom w:val="single" w:sz="4" w:space="0" w:color="000000"/>
              <w:right w:val="single" w:sz="4" w:space="0" w:color="000000"/>
            </w:tcBorders>
            <w:vAlign w:val="center"/>
          </w:tcPr>
          <w:p>
            <w:pPr>
              <w:ind w:firstLine="0" w:firstLineChars="0"/>
              <w:rPr>
                <w:rFonts w:ascii="宋体" w:eastAsia="宋体" w:hAnsi="宋体" w:cs="宋体" w:hint="eastAsia"/>
                <w:i w:val="0"/>
                <w:iCs w:val="0"/>
                <w:color w:val="000000"/>
                <w:sz w:val="18"/>
                <w:szCs w:val="18"/>
                <w:highlight w:val="none"/>
                <w:u w:val="none"/>
              </w:rPr>
            </w:pPr>
          </w:p>
        </w:tc>
        <w:tc>
          <w:tcPr>
            <w:tcW w:w="612" w:type="dxa"/>
            <w:tcBorders>
              <w:top w:val="single" w:sz="4" w:space="0" w:color="000000"/>
              <w:left w:val="single" w:sz="4" w:space="0" w:color="000000"/>
              <w:bottom w:val="single" w:sz="4" w:space="0" w:color="000000"/>
              <w:right w:val="single" w:sz="4" w:space="0" w:color="000000"/>
            </w:tcBorders>
            <w:vAlign w:val="center"/>
          </w:tcPr>
          <w:p>
            <w:pPr>
              <w:ind w:firstLine="0" w:firstLineChars="0"/>
              <w:rPr>
                <w:rFonts w:ascii="宋体" w:eastAsia="宋体" w:hAnsi="宋体" w:cs="宋体" w:hint="eastAsia"/>
                <w:i w:val="0"/>
                <w:iCs w:val="0"/>
                <w:color w:val="000000"/>
                <w:sz w:val="18"/>
                <w:szCs w:val="18"/>
                <w:highlight w:val="none"/>
                <w:u w:val="none"/>
              </w:rPr>
            </w:pPr>
          </w:p>
        </w:tc>
        <w:tc>
          <w:tcPr>
            <w:tcW w:w="2620" w:type="dxa"/>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ind w:firstLine="0" w:firstLineChars="0"/>
              <w:jc w:val="both"/>
              <w:textAlignment w:val="center"/>
              <w:rPr>
                <w:rFonts w:ascii="宋体" w:eastAsia="宋体" w:hAnsi="宋体" w:cs="宋体" w:hint="eastAsia"/>
                <w:i w:val="0"/>
                <w:iCs w:val="0"/>
                <w:color w:val="000000"/>
                <w:kern w:val="0"/>
                <w:sz w:val="18"/>
                <w:szCs w:val="18"/>
                <w:highlight w:val="none"/>
                <w:u w:val="none"/>
                <w:lang w:val="en-US" w:eastAsia="zh-CN"/>
              </w:rPr>
            </w:pPr>
            <w:r>
              <w:rPr>
                <w:rFonts w:ascii="宋体" w:eastAsia="宋体" w:hAnsi="宋体" w:cs="宋体" w:hint="eastAsia"/>
                <w:i w:val="0"/>
                <w:iCs w:val="0"/>
                <w:color w:val="000000"/>
                <w:kern w:val="0"/>
                <w:sz w:val="18"/>
                <w:szCs w:val="18"/>
                <w:highlight w:val="none"/>
                <w:u w:val="none"/>
                <w:lang w:val="en-US" w:eastAsia="zh-CN"/>
              </w:rPr>
              <w:t>未制定计划： 扣0.5分</w:t>
            </w:r>
          </w:p>
          <w:p>
            <w:pPr>
              <w:keepNext w:val="0"/>
              <w:keepLines w:val="0"/>
              <w:widowControl/>
              <w:suppressLineNumbers w:val="0"/>
              <w:ind w:firstLine="0" w:firstLineChars="0"/>
              <w:jc w:val="both"/>
              <w:textAlignment w:val="center"/>
              <w:rPr>
                <w:rFonts w:ascii="宋体" w:eastAsia="宋体" w:hAnsi="宋体" w:cs="宋体" w:hint="eastAsia"/>
                <w:i w:val="0"/>
                <w:iCs w:val="0"/>
                <w:color w:val="000000"/>
                <w:kern w:val="0"/>
                <w:sz w:val="18"/>
                <w:szCs w:val="18"/>
                <w:highlight w:val="none"/>
                <w:u w:val="none"/>
                <w:lang w:val="en-US" w:eastAsia="zh-CN"/>
              </w:rPr>
            </w:pPr>
            <w:r>
              <w:rPr>
                <w:rFonts w:ascii="宋体" w:eastAsia="宋体" w:hAnsi="宋体" w:cs="宋体" w:hint="eastAsia"/>
                <w:i w:val="0"/>
                <w:iCs w:val="0"/>
                <w:color w:val="000000"/>
                <w:kern w:val="0"/>
                <w:sz w:val="18"/>
                <w:szCs w:val="18"/>
                <w:highlight w:val="none"/>
                <w:u w:val="none"/>
                <w:lang w:val="en-US" w:eastAsia="zh-CN"/>
              </w:rPr>
              <w:t>未执行预防性维护：扣0.1分/次</w:t>
            </w:r>
          </w:p>
          <w:p>
            <w:pPr>
              <w:keepNext w:val="0"/>
              <w:keepLines w:val="0"/>
              <w:widowControl/>
              <w:suppressLineNumbers w:val="0"/>
              <w:ind w:firstLine="0" w:firstLineChars="0"/>
              <w:jc w:val="both"/>
              <w:textAlignment w:val="center"/>
              <w:rPr>
                <w:rFonts w:ascii="宋体" w:eastAsia="宋体" w:hAnsi="宋体" w:cs="宋体" w:hint="eastAsia"/>
                <w:i w:val="0"/>
                <w:iCs w:val="0"/>
                <w:color w:val="000000"/>
                <w:kern w:val="0"/>
                <w:sz w:val="18"/>
                <w:szCs w:val="18"/>
                <w:highlight w:val="none"/>
                <w:u w:val="none"/>
              </w:rPr>
            </w:pPr>
            <w:r>
              <w:rPr>
                <w:rFonts w:ascii="宋体" w:eastAsia="宋体" w:hAnsi="宋体" w:cs="宋体" w:hint="eastAsia"/>
                <w:i w:val="0"/>
                <w:iCs w:val="0"/>
                <w:color w:val="000000"/>
                <w:kern w:val="0"/>
                <w:sz w:val="18"/>
                <w:szCs w:val="18"/>
                <w:highlight w:val="none"/>
                <w:u w:val="none"/>
                <w:lang w:val="en-US" w:eastAsia="zh-CN"/>
              </w:rPr>
              <w:t xml:space="preserve">维护效果不佳：扣0.1分/次 </w:t>
            </w:r>
          </w:p>
        </w:tc>
        <w:tc>
          <w:tcPr>
            <w:tcW w:w="578" w:type="dxa"/>
            <w:tcBorders>
              <w:top w:val="single" w:sz="4" w:space="0" w:color="000000"/>
              <w:left w:val="single" w:sz="4" w:space="0" w:color="000000"/>
              <w:bottom w:val="single" w:sz="4" w:space="0" w:color="000000"/>
              <w:right w:val="single" w:sz="4" w:space="0" w:color="000000"/>
            </w:tcBorders>
            <w:vAlign w:val="center"/>
          </w:tcPr>
          <w:p>
            <w:pPr>
              <w:ind w:firstLine="0" w:firstLineChars="0"/>
              <w:rPr>
                <w:rFonts w:ascii="宋体" w:eastAsia="宋体" w:hAnsi="宋体" w:cs="宋体" w:hint="eastAsia"/>
                <w:i w:val="0"/>
                <w:iCs w:val="0"/>
                <w:color w:val="000000"/>
                <w:sz w:val="18"/>
                <w:szCs w:val="18"/>
                <w:highlight w:val="none"/>
                <w:u w:val="none"/>
              </w:rPr>
            </w:pPr>
          </w:p>
        </w:tc>
      </w:tr>
      <w:tr>
        <w:tblPrEx>
          <w:tblW w:w="8526" w:type="dxa"/>
          <w:tblInd w:w="0" w:type="dxa"/>
          <w:tblLayout w:type="fixed"/>
          <w:tblCellMar>
            <w:top w:w="0" w:type="dxa"/>
            <w:left w:w="108" w:type="dxa"/>
            <w:bottom w:w="0" w:type="dxa"/>
            <w:right w:w="108" w:type="dxa"/>
          </w:tblCellMar>
        </w:tblPrEx>
        <w:trPr>
          <w:trHeight w:val="1780"/>
        </w:trPr>
        <w:tc>
          <w:tcPr>
            <w:tcW w:w="544" w:type="dxa"/>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ind w:firstLine="0" w:firstLineChars="0"/>
              <w:jc w:val="center"/>
              <w:textAlignment w:val="center"/>
              <w:rPr>
                <w:rFonts w:ascii="宋体" w:eastAsia="宋体" w:hAnsi="宋体" w:cs="宋体" w:hint="eastAsia"/>
                <w:i w:val="0"/>
                <w:iCs w:val="0"/>
                <w:color w:val="000000"/>
                <w:sz w:val="18"/>
                <w:szCs w:val="18"/>
                <w:highlight w:val="none"/>
                <w:u w:val="none"/>
              </w:rPr>
            </w:pPr>
            <w:r>
              <w:rPr>
                <w:rFonts w:ascii="宋体" w:eastAsia="宋体" w:hAnsi="宋体" w:cs="宋体" w:hint="eastAsia"/>
                <w:i w:val="0"/>
                <w:iCs w:val="0"/>
                <w:color w:val="000000"/>
                <w:kern w:val="0"/>
                <w:sz w:val="18"/>
                <w:szCs w:val="18"/>
                <w:highlight w:val="none"/>
                <w:u w:val="none"/>
                <w:lang w:val="en-US" w:eastAsia="zh-CN"/>
              </w:rPr>
              <w:t>6</w:t>
            </w:r>
          </w:p>
        </w:tc>
        <w:tc>
          <w:tcPr>
            <w:tcW w:w="3096" w:type="dxa"/>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ind w:firstLine="0" w:firstLineChars="0"/>
              <w:jc w:val="left"/>
              <w:textAlignment w:val="center"/>
              <w:rPr>
                <w:rFonts w:ascii="宋体" w:eastAsia="宋体" w:hAnsi="宋体" w:cs="宋体" w:hint="eastAsia"/>
                <w:b w:val="0"/>
                <w:bCs w:val="0"/>
                <w:i w:val="0"/>
                <w:iCs w:val="0"/>
                <w:color w:val="000000"/>
                <w:kern w:val="0"/>
                <w:sz w:val="18"/>
                <w:szCs w:val="18"/>
                <w:highlight w:val="none"/>
                <w:u w:val="none"/>
                <w:lang w:val="en-US" w:eastAsia="zh-CN"/>
              </w:rPr>
            </w:pPr>
            <w:r>
              <w:rPr>
                <w:rFonts w:ascii="宋体" w:eastAsia="宋体" w:hAnsi="宋体" w:cs="宋体" w:hint="eastAsia"/>
                <w:b/>
                <w:bCs/>
                <w:kern w:val="0"/>
                <w:sz w:val="18"/>
                <w:szCs w:val="18"/>
                <w:highlight w:val="none"/>
                <w:lang w:val="en-US" w:eastAsia="zh-CN"/>
              </w:rPr>
              <w:t>现场管理与安全：</w:t>
            </w:r>
          </w:p>
          <w:p>
            <w:pPr>
              <w:keepNext w:val="0"/>
              <w:keepLines w:val="0"/>
              <w:widowControl/>
              <w:suppressLineNumbers w:val="0"/>
              <w:ind w:firstLine="0" w:firstLineChars="0"/>
              <w:jc w:val="left"/>
              <w:textAlignment w:val="center"/>
              <w:rPr>
                <w:rFonts w:ascii="宋体" w:eastAsia="宋体" w:hAnsi="宋体" w:cs="宋体" w:hint="eastAsia"/>
                <w:b w:val="0"/>
                <w:bCs w:val="0"/>
                <w:i w:val="0"/>
                <w:iCs w:val="0"/>
                <w:color w:val="000000"/>
                <w:kern w:val="0"/>
                <w:sz w:val="18"/>
                <w:szCs w:val="18"/>
                <w:highlight w:val="none"/>
                <w:u w:val="none"/>
                <w:lang w:val="en-US" w:eastAsia="zh-CN"/>
              </w:rPr>
            </w:pPr>
            <w:r>
              <w:rPr>
                <w:rFonts w:ascii="宋体" w:eastAsia="宋体" w:hAnsi="宋体" w:cs="宋体" w:hint="eastAsia"/>
                <w:b w:val="0"/>
                <w:bCs w:val="0"/>
                <w:i w:val="0"/>
                <w:iCs w:val="0"/>
                <w:color w:val="000000"/>
                <w:kern w:val="0"/>
                <w:sz w:val="18"/>
                <w:szCs w:val="18"/>
                <w:highlight w:val="none"/>
                <w:u w:val="none"/>
                <w:lang w:val="en-US" w:eastAsia="zh-CN"/>
              </w:rPr>
              <w:t xml:space="preserve">1.维修现场应设置明显的安全警示标识； </w:t>
            </w:r>
          </w:p>
          <w:p>
            <w:pPr>
              <w:keepNext w:val="0"/>
              <w:keepLines w:val="0"/>
              <w:widowControl/>
              <w:suppressLineNumbers w:val="0"/>
              <w:ind w:firstLine="0" w:firstLineChars="0"/>
              <w:jc w:val="left"/>
              <w:textAlignment w:val="center"/>
              <w:rPr>
                <w:rFonts w:ascii="宋体" w:eastAsia="宋体" w:hAnsi="宋体" w:cs="宋体" w:hint="eastAsia"/>
                <w:b w:val="0"/>
                <w:bCs w:val="0"/>
                <w:i w:val="0"/>
                <w:iCs w:val="0"/>
                <w:color w:val="000000"/>
                <w:kern w:val="0"/>
                <w:sz w:val="18"/>
                <w:szCs w:val="18"/>
                <w:highlight w:val="none"/>
                <w:u w:val="none"/>
                <w:lang w:val="en-US" w:eastAsia="zh-CN"/>
              </w:rPr>
            </w:pPr>
            <w:r>
              <w:rPr>
                <w:rFonts w:ascii="宋体" w:eastAsia="宋体" w:hAnsi="宋体" w:cs="宋体" w:hint="eastAsia"/>
                <w:b w:val="0"/>
                <w:bCs w:val="0"/>
                <w:i w:val="0"/>
                <w:iCs w:val="0"/>
                <w:color w:val="000000"/>
                <w:kern w:val="0"/>
                <w:sz w:val="18"/>
                <w:szCs w:val="18"/>
                <w:highlight w:val="none"/>
                <w:u w:val="none"/>
                <w:lang w:val="en-US" w:eastAsia="zh-CN"/>
              </w:rPr>
              <w:t xml:space="preserve">2.维修人员应佩戴安全装备（如安全帽、安全绳、防护手套等）； </w:t>
            </w:r>
          </w:p>
          <w:p>
            <w:pPr>
              <w:keepNext w:val="0"/>
              <w:keepLines w:val="0"/>
              <w:widowControl/>
              <w:suppressLineNumbers w:val="0"/>
              <w:ind w:firstLine="0" w:firstLineChars="0"/>
              <w:jc w:val="left"/>
              <w:textAlignment w:val="center"/>
              <w:rPr>
                <w:rFonts w:ascii="宋体" w:eastAsia="宋体" w:hAnsi="宋体" w:cs="宋体" w:hint="eastAsia"/>
                <w:b w:val="0"/>
                <w:bCs w:val="0"/>
                <w:i w:val="0"/>
                <w:iCs w:val="0"/>
                <w:color w:val="000000"/>
                <w:kern w:val="0"/>
                <w:sz w:val="18"/>
                <w:szCs w:val="18"/>
                <w:highlight w:val="none"/>
                <w:u w:val="none"/>
                <w:lang w:val="en-US" w:eastAsia="zh-CN"/>
              </w:rPr>
            </w:pPr>
            <w:r>
              <w:rPr>
                <w:rFonts w:ascii="宋体" w:eastAsia="宋体" w:hAnsi="宋体" w:cs="宋体" w:hint="eastAsia"/>
                <w:b w:val="0"/>
                <w:bCs w:val="0"/>
                <w:i w:val="0"/>
                <w:iCs w:val="0"/>
                <w:color w:val="000000"/>
                <w:kern w:val="0"/>
                <w:sz w:val="18"/>
                <w:szCs w:val="18"/>
                <w:highlight w:val="none"/>
                <w:u w:val="none"/>
                <w:lang w:val="en-US" w:eastAsia="zh-CN"/>
              </w:rPr>
              <w:t>3.完工场清，文明施工；</w:t>
            </w:r>
          </w:p>
          <w:p>
            <w:pPr>
              <w:keepNext w:val="0"/>
              <w:keepLines w:val="0"/>
              <w:widowControl/>
              <w:suppressLineNumbers w:val="0"/>
              <w:ind w:firstLine="0" w:firstLineChars="0"/>
              <w:jc w:val="left"/>
              <w:textAlignment w:val="center"/>
              <w:rPr>
                <w:rFonts w:ascii="宋体" w:eastAsia="宋体" w:hAnsi="宋体" w:cs="宋体" w:hint="eastAsia"/>
                <w:b/>
                <w:bCs/>
                <w:i w:val="0"/>
                <w:iCs w:val="0"/>
                <w:color w:val="000000"/>
                <w:sz w:val="18"/>
                <w:szCs w:val="18"/>
                <w:highlight w:val="none"/>
                <w:u w:val="none"/>
              </w:rPr>
            </w:pPr>
            <w:r>
              <w:rPr>
                <w:rFonts w:ascii="宋体" w:eastAsia="宋体" w:hAnsi="宋体" w:cs="宋体" w:hint="eastAsia"/>
                <w:b w:val="0"/>
                <w:bCs w:val="0"/>
                <w:i w:val="0"/>
                <w:iCs w:val="0"/>
                <w:color w:val="000000"/>
                <w:kern w:val="0"/>
                <w:sz w:val="18"/>
                <w:szCs w:val="18"/>
                <w:highlight w:val="none"/>
                <w:u w:val="none"/>
                <w:lang w:val="en-US" w:eastAsia="zh-CN"/>
              </w:rPr>
              <w:t xml:space="preserve">4.规范施工，避免出现任何安全事故。 </w:t>
            </w:r>
            <w:r>
              <w:rPr>
                <w:rFonts w:ascii="宋体" w:eastAsia="宋体" w:hAnsi="宋体" w:cs="宋体" w:hint="eastAsia"/>
                <w:i w:val="0"/>
                <w:iCs w:val="0"/>
                <w:color w:val="000000"/>
                <w:kern w:val="0"/>
                <w:sz w:val="18"/>
                <w:szCs w:val="18"/>
                <w:highlight w:val="none"/>
                <w:u w:val="none"/>
                <w:lang w:val="en-US" w:eastAsia="zh-CN"/>
              </w:rPr>
              <w:t xml:space="preserve"> </w:t>
            </w:r>
          </w:p>
        </w:tc>
        <w:tc>
          <w:tcPr>
            <w:tcW w:w="479" w:type="dxa"/>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ind w:firstLine="0" w:firstLineChars="0"/>
              <w:jc w:val="center"/>
              <w:textAlignment w:val="center"/>
              <w:rPr>
                <w:rFonts w:ascii="宋体" w:eastAsia="宋体" w:hAnsi="宋体" w:cs="宋体" w:hint="eastAsia"/>
                <w:i w:val="0"/>
                <w:iCs w:val="0"/>
                <w:color w:val="000000"/>
                <w:sz w:val="18"/>
                <w:szCs w:val="18"/>
                <w:highlight w:val="none"/>
                <w:u w:val="none"/>
              </w:rPr>
            </w:pPr>
            <w:r>
              <w:rPr>
                <w:rFonts w:ascii="宋体" w:eastAsia="宋体" w:hAnsi="宋体" w:cs="宋体" w:hint="eastAsia"/>
                <w:i w:val="0"/>
                <w:iCs w:val="0"/>
                <w:color w:val="000000"/>
                <w:kern w:val="0"/>
                <w:sz w:val="18"/>
                <w:szCs w:val="18"/>
                <w:highlight w:val="none"/>
                <w:u w:val="none"/>
                <w:lang w:val="en-US" w:eastAsia="zh-CN"/>
              </w:rPr>
              <w:t>5</w:t>
            </w:r>
          </w:p>
        </w:tc>
        <w:tc>
          <w:tcPr>
            <w:tcW w:w="597" w:type="dxa"/>
            <w:tcBorders>
              <w:top w:val="single" w:sz="4" w:space="0" w:color="000000"/>
              <w:left w:val="single" w:sz="4" w:space="0" w:color="000000"/>
              <w:bottom w:val="single" w:sz="4" w:space="0" w:color="000000"/>
              <w:right w:val="single" w:sz="4" w:space="0" w:color="000000"/>
            </w:tcBorders>
            <w:vAlign w:val="center"/>
          </w:tcPr>
          <w:p>
            <w:pPr>
              <w:ind w:firstLine="0" w:firstLineChars="0"/>
              <w:rPr>
                <w:rFonts w:ascii="宋体" w:eastAsia="宋体" w:hAnsi="宋体" w:cs="宋体" w:hint="eastAsia"/>
                <w:i w:val="0"/>
                <w:iCs w:val="0"/>
                <w:color w:val="000000"/>
                <w:sz w:val="18"/>
                <w:szCs w:val="18"/>
                <w:highlight w:val="none"/>
                <w:u w:val="none"/>
              </w:rPr>
            </w:pPr>
          </w:p>
        </w:tc>
        <w:tc>
          <w:tcPr>
            <w:tcW w:w="612" w:type="dxa"/>
            <w:tcBorders>
              <w:top w:val="single" w:sz="4" w:space="0" w:color="000000"/>
              <w:left w:val="single" w:sz="4" w:space="0" w:color="000000"/>
              <w:bottom w:val="single" w:sz="4" w:space="0" w:color="000000"/>
              <w:right w:val="single" w:sz="4" w:space="0" w:color="000000"/>
            </w:tcBorders>
            <w:vAlign w:val="center"/>
          </w:tcPr>
          <w:p>
            <w:pPr>
              <w:ind w:firstLine="0" w:firstLineChars="0"/>
              <w:rPr>
                <w:rFonts w:ascii="宋体" w:eastAsia="宋体" w:hAnsi="宋体" w:cs="宋体" w:hint="eastAsia"/>
                <w:i w:val="0"/>
                <w:iCs w:val="0"/>
                <w:color w:val="000000"/>
                <w:sz w:val="18"/>
                <w:szCs w:val="18"/>
                <w:highlight w:val="none"/>
                <w:u w:val="none"/>
              </w:rPr>
            </w:pPr>
          </w:p>
        </w:tc>
        <w:tc>
          <w:tcPr>
            <w:tcW w:w="2620" w:type="dxa"/>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ind w:firstLine="0" w:firstLineChars="0"/>
              <w:jc w:val="both"/>
              <w:textAlignment w:val="center"/>
              <w:rPr>
                <w:rFonts w:ascii="宋体" w:eastAsia="宋体" w:hAnsi="宋体" w:cs="宋体" w:hint="eastAsia"/>
                <w:i w:val="0"/>
                <w:iCs w:val="0"/>
                <w:color w:val="000000"/>
                <w:kern w:val="0"/>
                <w:sz w:val="18"/>
                <w:szCs w:val="18"/>
                <w:highlight w:val="none"/>
                <w:u w:val="none"/>
                <w:lang w:val="en-US" w:eastAsia="zh-CN"/>
              </w:rPr>
            </w:pPr>
            <w:r>
              <w:rPr>
                <w:rFonts w:ascii="宋体" w:eastAsia="宋体" w:hAnsi="宋体" w:cs="宋体" w:hint="eastAsia"/>
                <w:i w:val="0"/>
                <w:iCs w:val="0"/>
                <w:color w:val="000000"/>
                <w:kern w:val="0"/>
                <w:sz w:val="18"/>
                <w:szCs w:val="18"/>
                <w:highlight w:val="none"/>
                <w:u w:val="none"/>
                <w:lang w:val="en-US" w:eastAsia="zh-CN"/>
              </w:rPr>
              <w:t>未设置警示标志：扣0.5分/次</w:t>
            </w:r>
          </w:p>
          <w:p>
            <w:pPr>
              <w:keepNext w:val="0"/>
              <w:keepLines w:val="0"/>
              <w:widowControl/>
              <w:suppressLineNumbers w:val="0"/>
              <w:ind w:firstLine="0" w:firstLineChars="0"/>
              <w:jc w:val="both"/>
              <w:textAlignment w:val="center"/>
              <w:rPr>
                <w:rFonts w:ascii="宋体" w:eastAsia="宋体" w:hAnsi="宋体" w:cs="宋体" w:hint="eastAsia"/>
                <w:i w:val="0"/>
                <w:iCs w:val="0"/>
                <w:color w:val="000000"/>
                <w:kern w:val="0"/>
                <w:sz w:val="18"/>
                <w:szCs w:val="18"/>
                <w:highlight w:val="none"/>
                <w:u w:val="none"/>
                <w:lang w:val="en-US" w:eastAsia="zh-CN"/>
              </w:rPr>
            </w:pPr>
            <w:r>
              <w:rPr>
                <w:rFonts w:ascii="宋体" w:eastAsia="宋体" w:hAnsi="宋体" w:cs="宋体" w:hint="eastAsia"/>
                <w:i w:val="0"/>
                <w:iCs w:val="0"/>
                <w:color w:val="000000"/>
                <w:kern w:val="0"/>
                <w:sz w:val="18"/>
                <w:szCs w:val="18"/>
                <w:highlight w:val="none"/>
                <w:u w:val="none"/>
                <w:lang w:val="en-US" w:eastAsia="zh-CN"/>
              </w:rPr>
              <w:t>未佩戴安全装备：扣0.5分/次</w:t>
            </w:r>
          </w:p>
          <w:p>
            <w:pPr>
              <w:keepNext w:val="0"/>
              <w:keepLines w:val="0"/>
              <w:widowControl/>
              <w:suppressLineNumbers w:val="0"/>
              <w:ind w:firstLine="0" w:firstLineChars="0"/>
              <w:jc w:val="both"/>
              <w:textAlignment w:val="center"/>
              <w:rPr>
                <w:rFonts w:ascii="宋体" w:eastAsia="宋体" w:hAnsi="宋体" w:cs="宋体" w:hint="eastAsia"/>
                <w:i w:val="0"/>
                <w:iCs w:val="0"/>
                <w:color w:val="000000"/>
                <w:kern w:val="0"/>
                <w:sz w:val="18"/>
                <w:szCs w:val="18"/>
                <w:highlight w:val="none"/>
                <w:u w:val="none"/>
                <w:lang w:val="en-US" w:eastAsia="zh-CN"/>
              </w:rPr>
            </w:pPr>
            <w:r>
              <w:rPr>
                <w:rFonts w:ascii="宋体" w:eastAsia="宋体" w:hAnsi="宋体" w:cs="宋体" w:hint="eastAsia"/>
                <w:i w:val="0"/>
                <w:iCs w:val="0"/>
                <w:color w:val="000000"/>
                <w:kern w:val="0"/>
                <w:sz w:val="18"/>
                <w:szCs w:val="18"/>
                <w:highlight w:val="none"/>
                <w:u w:val="none"/>
                <w:lang w:val="en-US" w:eastAsia="zh-CN"/>
              </w:rPr>
              <w:t>现场未清理：    扣0.5分/次</w:t>
            </w:r>
          </w:p>
          <w:p>
            <w:pPr>
              <w:keepNext w:val="0"/>
              <w:keepLines w:val="0"/>
              <w:widowControl/>
              <w:suppressLineNumbers w:val="0"/>
              <w:ind w:firstLine="0" w:firstLineChars="0"/>
              <w:jc w:val="both"/>
              <w:textAlignment w:val="center"/>
              <w:rPr>
                <w:rFonts w:ascii="宋体" w:eastAsia="宋体" w:hAnsi="宋体" w:cs="宋体" w:hint="eastAsia"/>
                <w:i w:val="0"/>
                <w:iCs w:val="0"/>
                <w:color w:val="000000"/>
                <w:kern w:val="0"/>
                <w:sz w:val="18"/>
                <w:szCs w:val="18"/>
                <w:highlight w:val="none"/>
                <w:u w:val="none"/>
              </w:rPr>
            </w:pPr>
            <w:r>
              <w:rPr>
                <w:rFonts w:ascii="宋体" w:eastAsia="宋体" w:hAnsi="宋体" w:cs="宋体" w:hint="eastAsia"/>
                <w:i w:val="0"/>
                <w:iCs w:val="0"/>
                <w:color w:val="000000"/>
                <w:kern w:val="0"/>
                <w:sz w:val="18"/>
                <w:szCs w:val="18"/>
                <w:highlight w:val="none"/>
                <w:u w:val="none"/>
                <w:lang w:val="en-US" w:eastAsia="zh-CN"/>
              </w:rPr>
              <w:t xml:space="preserve">安全事故：      扣  1分/次 </w:t>
            </w:r>
          </w:p>
        </w:tc>
        <w:tc>
          <w:tcPr>
            <w:tcW w:w="578" w:type="dxa"/>
            <w:tcBorders>
              <w:top w:val="single" w:sz="4" w:space="0" w:color="000000"/>
              <w:left w:val="single" w:sz="4" w:space="0" w:color="000000"/>
              <w:bottom w:val="single" w:sz="4" w:space="0" w:color="000000"/>
              <w:right w:val="single" w:sz="4" w:space="0" w:color="000000"/>
            </w:tcBorders>
            <w:vAlign w:val="center"/>
          </w:tcPr>
          <w:p>
            <w:pPr>
              <w:ind w:firstLine="0" w:firstLineChars="0"/>
              <w:rPr>
                <w:rFonts w:ascii="宋体" w:eastAsia="宋体" w:hAnsi="宋体" w:cs="宋体" w:hint="eastAsia"/>
                <w:i w:val="0"/>
                <w:iCs w:val="0"/>
                <w:color w:val="000000"/>
                <w:sz w:val="18"/>
                <w:szCs w:val="18"/>
                <w:highlight w:val="none"/>
                <w:u w:val="none"/>
              </w:rPr>
            </w:pPr>
          </w:p>
        </w:tc>
      </w:tr>
      <w:tr>
        <w:tblPrEx>
          <w:tblW w:w="8526" w:type="dxa"/>
          <w:tblInd w:w="0" w:type="dxa"/>
          <w:tblLayout w:type="fixed"/>
          <w:tblCellMar>
            <w:top w:w="0" w:type="dxa"/>
            <w:left w:w="108" w:type="dxa"/>
            <w:bottom w:w="0" w:type="dxa"/>
            <w:right w:w="108" w:type="dxa"/>
          </w:tblCellMar>
        </w:tblPrEx>
        <w:trPr>
          <w:trHeight w:val="285"/>
        </w:trPr>
        <w:tc>
          <w:tcPr>
            <w:tcW w:w="4119" w:type="dxa"/>
            <w:gridSpan w:val="3"/>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ind w:firstLine="0" w:firstLineChars="0"/>
              <w:jc w:val="both"/>
              <w:textAlignment w:val="center"/>
              <w:rPr>
                <w:rFonts w:ascii="宋体" w:eastAsia="宋体" w:hAnsi="宋体" w:cs="宋体" w:hint="eastAsia"/>
                <w:i w:val="0"/>
                <w:iCs w:val="0"/>
                <w:color w:val="auto"/>
                <w:sz w:val="18"/>
                <w:szCs w:val="18"/>
                <w:highlight w:val="none"/>
                <w:u w:val="none"/>
              </w:rPr>
            </w:pPr>
            <w:r>
              <w:rPr>
                <w:rFonts w:ascii="宋体" w:eastAsia="宋体" w:hAnsi="宋体" w:cs="宋体" w:hint="eastAsia"/>
                <w:i w:val="0"/>
                <w:iCs w:val="0"/>
                <w:color w:val="auto"/>
                <w:kern w:val="0"/>
                <w:sz w:val="18"/>
                <w:szCs w:val="18"/>
                <w:highlight w:val="none"/>
                <w:u w:val="none"/>
                <w:lang w:val="en-US" w:eastAsia="zh-CN"/>
              </w:rPr>
              <w:t>四、其他管理（10分）</w:t>
            </w:r>
          </w:p>
        </w:tc>
        <w:tc>
          <w:tcPr>
            <w:tcW w:w="597" w:type="dxa"/>
            <w:tcBorders>
              <w:top w:val="single" w:sz="4" w:space="0" w:color="000000"/>
              <w:left w:val="single" w:sz="4" w:space="0" w:color="000000"/>
              <w:bottom w:val="single" w:sz="4" w:space="0" w:color="000000"/>
              <w:right w:val="single" w:sz="4" w:space="0" w:color="000000"/>
            </w:tcBorders>
            <w:vAlign w:val="center"/>
          </w:tcPr>
          <w:p>
            <w:pPr>
              <w:ind w:firstLine="0" w:firstLineChars="0"/>
              <w:rPr>
                <w:rFonts w:ascii="宋体" w:eastAsia="宋体" w:hAnsi="宋体" w:cs="宋体" w:hint="eastAsia"/>
                <w:i w:val="0"/>
                <w:iCs w:val="0"/>
                <w:color w:val="000000"/>
                <w:sz w:val="18"/>
                <w:szCs w:val="18"/>
                <w:highlight w:val="none"/>
                <w:u w:val="none"/>
              </w:rPr>
            </w:pPr>
          </w:p>
        </w:tc>
        <w:tc>
          <w:tcPr>
            <w:tcW w:w="612" w:type="dxa"/>
            <w:tcBorders>
              <w:top w:val="single" w:sz="4" w:space="0" w:color="000000"/>
              <w:left w:val="single" w:sz="4" w:space="0" w:color="000000"/>
              <w:bottom w:val="single" w:sz="4" w:space="0" w:color="000000"/>
              <w:right w:val="single" w:sz="4" w:space="0" w:color="000000"/>
            </w:tcBorders>
            <w:vAlign w:val="center"/>
          </w:tcPr>
          <w:p>
            <w:pPr>
              <w:ind w:firstLine="0" w:firstLineChars="0"/>
              <w:rPr>
                <w:rFonts w:ascii="宋体" w:eastAsia="宋体" w:hAnsi="宋体" w:cs="宋体" w:hint="eastAsia"/>
                <w:i w:val="0"/>
                <w:iCs w:val="0"/>
                <w:color w:val="000000"/>
                <w:sz w:val="18"/>
                <w:szCs w:val="18"/>
                <w:highlight w:val="none"/>
                <w:u w:val="none"/>
              </w:rPr>
            </w:pPr>
          </w:p>
        </w:tc>
        <w:tc>
          <w:tcPr>
            <w:tcW w:w="2620" w:type="dxa"/>
            <w:tcBorders>
              <w:top w:val="single" w:sz="4" w:space="0" w:color="000000"/>
              <w:left w:val="single" w:sz="4" w:space="0" w:color="000000"/>
              <w:bottom w:val="single" w:sz="4" w:space="0" w:color="000000"/>
              <w:right w:val="single" w:sz="4" w:space="0" w:color="000000"/>
            </w:tcBorders>
            <w:vAlign w:val="center"/>
          </w:tcPr>
          <w:p>
            <w:pPr>
              <w:ind w:firstLine="0" w:firstLineChars="0"/>
              <w:rPr>
                <w:rFonts w:ascii="宋体" w:eastAsia="宋体" w:hAnsi="宋体" w:cs="宋体" w:hint="eastAsia"/>
                <w:i w:val="0"/>
                <w:iCs w:val="0"/>
                <w:color w:val="000000"/>
                <w:sz w:val="18"/>
                <w:szCs w:val="18"/>
                <w:highlight w:val="none"/>
                <w:u w:val="none"/>
              </w:rPr>
            </w:pPr>
          </w:p>
        </w:tc>
        <w:tc>
          <w:tcPr>
            <w:tcW w:w="578" w:type="dxa"/>
            <w:tcBorders>
              <w:top w:val="single" w:sz="4" w:space="0" w:color="000000"/>
              <w:left w:val="single" w:sz="4" w:space="0" w:color="000000"/>
              <w:bottom w:val="single" w:sz="4" w:space="0" w:color="000000"/>
              <w:right w:val="single" w:sz="4" w:space="0" w:color="000000"/>
            </w:tcBorders>
            <w:vAlign w:val="center"/>
          </w:tcPr>
          <w:p>
            <w:pPr>
              <w:ind w:firstLine="0" w:firstLineChars="0"/>
              <w:rPr>
                <w:rFonts w:ascii="宋体" w:eastAsia="宋体" w:hAnsi="宋体" w:cs="宋体" w:hint="eastAsia"/>
                <w:i w:val="0"/>
                <w:iCs w:val="0"/>
                <w:color w:val="000000"/>
                <w:sz w:val="18"/>
                <w:szCs w:val="18"/>
                <w:highlight w:val="none"/>
                <w:u w:val="none"/>
              </w:rPr>
            </w:pPr>
          </w:p>
        </w:tc>
      </w:tr>
      <w:tr>
        <w:tblPrEx>
          <w:tblW w:w="8526" w:type="dxa"/>
          <w:tblInd w:w="0" w:type="dxa"/>
          <w:tblLayout w:type="fixed"/>
          <w:tblCellMar>
            <w:top w:w="0" w:type="dxa"/>
            <w:left w:w="108" w:type="dxa"/>
            <w:bottom w:w="0" w:type="dxa"/>
            <w:right w:w="108" w:type="dxa"/>
          </w:tblCellMar>
        </w:tblPrEx>
        <w:trPr>
          <w:trHeight w:val="1710"/>
        </w:trPr>
        <w:tc>
          <w:tcPr>
            <w:tcW w:w="544"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0" w:firstLineChars="0"/>
              <w:jc w:val="center"/>
              <w:textAlignment w:val="center"/>
              <w:rPr>
                <w:rFonts w:ascii="宋体" w:eastAsia="宋体" w:hAnsi="宋体" w:cs="宋体" w:hint="eastAsia"/>
                <w:i w:val="0"/>
                <w:iCs w:val="0"/>
                <w:color w:val="auto"/>
                <w:sz w:val="18"/>
                <w:szCs w:val="18"/>
                <w:highlight w:val="none"/>
                <w:u w:val="none"/>
              </w:rPr>
            </w:pPr>
            <w:r>
              <w:rPr>
                <w:rFonts w:ascii="宋体" w:eastAsia="宋体" w:hAnsi="宋体" w:cs="宋体" w:hint="eastAsia"/>
                <w:i w:val="0"/>
                <w:iCs w:val="0"/>
                <w:color w:val="auto"/>
                <w:kern w:val="0"/>
                <w:sz w:val="18"/>
                <w:szCs w:val="18"/>
                <w:highlight w:val="none"/>
                <w:u w:val="none"/>
                <w:lang w:val="en-US" w:eastAsia="zh-CN"/>
              </w:rPr>
              <w:t>1</w:t>
            </w:r>
          </w:p>
        </w:tc>
        <w:tc>
          <w:tcPr>
            <w:tcW w:w="309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0" w:firstLineChars="0"/>
              <w:jc w:val="left"/>
              <w:textAlignment w:val="center"/>
              <w:rPr>
                <w:rFonts w:ascii="宋体" w:eastAsia="宋体" w:hAnsi="宋体" w:cs="宋体" w:hint="eastAsia"/>
                <w:i w:val="0"/>
                <w:iCs w:val="0"/>
                <w:color w:val="auto"/>
                <w:kern w:val="0"/>
                <w:sz w:val="18"/>
                <w:szCs w:val="18"/>
                <w:highlight w:val="none"/>
                <w:u w:val="none"/>
                <w:lang w:val="en-US" w:eastAsia="zh-CN"/>
              </w:rPr>
            </w:pPr>
            <w:r>
              <w:rPr>
                <w:rFonts w:ascii="宋体" w:eastAsia="宋体" w:hAnsi="宋体" w:cs="宋体" w:hint="eastAsia"/>
                <w:b/>
                <w:bCs/>
                <w:color w:val="auto"/>
                <w:kern w:val="0"/>
                <w:sz w:val="18"/>
                <w:szCs w:val="18"/>
                <w:highlight w:val="none"/>
                <w:lang w:val="en-US" w:eastAsia="zh-CN"/>
              </w:rPr>
              <w:t>施工安全管理：</w:t>
            </w:r>
          </w:p>
          <w:p>
            <w:pPr>
              <w:keepNext w:val="0"/>
              <w:keepLines w:val="0"/>
              <w:widowControl/>
              <w:suppressLineNumbers w:val="0"/>
              <w:ind w:firstLine="0" w:firstLineChars="0"/>
              <w:jc w:val="left"/>
              <w:textAlignment w:val="center"/>
              <w:rPr>
                <w:rFonts w:ascii="宋体" w:eastAsia="宋体" w:hAnsi="宋体" w:cs="宋体" w:hint="eastAsia"/>
                <w:i w:val="0"/>
                <w:iCs w:val="0"/>
                <w:color w:val="auto"/>
                <w:kern w:val="0"/>
                <w:sz w:val="18"/>
                <w:szCs w:val="18"/>
                <w:highlight w:val="none"/>
                <w:u w:val="none"/>
                <w:lang w:val="en-US" w:eastAsia="zh-CN"/>
              </w:rPr>
            </w:pPr>
            <w:r>
              <w:rPr>
                <w:rFonts w:ascii="宋体" w:eastAsia="宋体" w:hAnsi="宋体" w:cs="宋体" w:hint="eastAsia"/>
                <w:i w:val="0"/>
                <w:iCs w:val="0"/>
                <w:color w:val="auto"/>
                <w:kern w:val="0"/>
                <w:sz w:val="18"/>
                <w:szCs w:val="18"/>
                <w:highlight w:val="none"/>
                <w:u w:val="none"/>
                <w:lang w:val="en-US" w:eastAsia="zh-CN"/>
              </w:rPr>
              <w:t xml:space="preserve">1.施工许可台账管理，如实登记、每月初提交上月的登记情况； </w:t>
            </w:r>
          </w:p>
          <w:p>
            <w:pPr>
              <w:keepNext w:val="0"/>
              <w:keepLines w:val="0"/>
              <w:widowControl/>
              <w:suppressLineNumbers w:val="0"/>
              <w:ind w:firstLine="0" w:firstLineChars="0"/>
              <w:jc w:val="left"/>
              <w:textAlignment w:val="center"/>
              <w:rPr>
                <w:rFonts w:ascii="宋体" w:eastAsia="宋体" w:hAnsi="宋体" w:cs="宋体" w:hint="eastAsia"/>
                <w:i w:val="0"/>
                <w:iCs w:val="0"/>
                <w:color w:val="auto"/>
                <w:kern w:val="0"/>
                <w:sz w:val="18"/>
                <w:szCs w:val="18"/>
                <w:highlight w:val="none"/>
                <w:u w:val="none"/>
                <w:lang w:val="en-US" w:eastAsia="zh-CN"/>
              </w:rPr>
            </w:pPr>
            <w:r>
              <w:rPr>
                <w:rFonts w:ascii="宋体" w:eastAsia="宋体" w:hAnsi="宋体" w:cs="宋体" w:hint="eastAsia"/>
                <w:i w:val="0"/>
                <w:iCs w:val="0"/>
                <w:color w:val="auto"/>
                <w:kern w:val="0"/>
                <w:sz w:val="18"/>
                <w:szCs w:val="18"/>
                <w:highlight w:val="none"/>
                <w:u w:val="none"/>
                <w:lang w:val="en-US" w:eastAsia="zh-CN"/>
              </w:rPr>
              <w:t>2.巡查施工工地安全、及专项施工安全巡查工作</w:t>
            </w:r>
          </w:p>
          <w:p>
            <w:pPr>
              <w:keepNext w:val="0"/>
              <w:keepLines w:val="0"/>
              <w:widowControl/>
              <w:suppressLineNumbers w:val="0"/>
              <w:ind w:firstLine="0" w:firstLineChars="0"/>
              <w:jc w:val="left"/>
              <w:textAlignment w:val="center"/>
              <w:rPr>
                <w:rFonts w:ascii="宋体" w:eastAsia="宋体" w:hAnsi="宋体" w:cs="宋体" w:hint="eastAsia"/>
                <w:b w:val="0"/>
                <w:bCs w:val="0"/>
                <w:i w:val="0"/>
                <w:iCs w:val="0"/>
                <w:color w:val="auto"/>
                <w:kern w:val="0"/>
                <w:sz w:val="18"/>
                <w:szCs w:val="18"/>
                <w:highlight w:val="none"/>
                <w:u w:val="none"/>
              </w:rPr>
            </w:pPr>
            <w:r>
              <w:rPr>
                <w:rFonts w:ascii="宋体" w:eastAsia="宋体" w:hAnsi="宋体" w:cs="宋体" w:hint="eastAsia"/>
                <w:i w:val="0"/>
                <w:iCs w:val="0"/>
                <w:color w:val="auto"/>
                <w:kern w:val="0"/>
                <w:sz w:val="18"/>
                <w:szCs w:val="18"/>
                <w:highlight w:val="none"/>
                <w:u w:val="none"/>
                <w:lang w:val="en-US" w:eastAsia="zh-CN"/>
              </w:rPr>
              <w:t>3.特殊施工作业监管（动火、焊接、临水临电接入、有限空间、高空作业）</w:t>
            </w:r>
          </w:p>
        </w:tc>
        <w:tc>
          <w:tcPr>
            <w:tcW w:w="479"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0" w:firstLineChars="0"/>
              <w:jc w:val="left"/>
              <w:textAlignment w:val="center"/>
              <w:rPr>
                <w:rFonts w:ascii="宋体" w:eastAsia="宋体" w:hAnsi="宋体" w:cs="宋体" w:hint="eastAsia"/>
                <w:i w:val="0"/>
                <w:iCs w:val="0"/>
                <w:color w:val="auto"/>
                <w:kern w:val="0"/>
                <w:sz w:val="18"/>
                <w:szCs w:val="18"/>
                <w:highlight w:val="none"/>
                <w:u w:val="none"/>
              </w:rPr>
            </w:pPr>
            <w:r>
              <w:rPr>
                <w:rFonts w:ascii="宋体" w:eastAsia="宋体" w:hAnsi="宋体" w:cs="宋体" w:hint="eastAsia"/>
                <w:i w:val="0"/>
                <w:iCs w:val="0"/>
                <w:color w:val="auto"/>
                <w:kern w:val="0"/>
                <w:sz w:val="18"/>
                <w:szCs w:val="18"/>
                <w:highlight w:val="none"/>
                <w:u w:val="none"/>
                <w:lang w:val="en-US" w:eastAsia="zh-CN"/>
              </w:rPr>
              <w:t>5</w:t>
            </w:r>
          </w:p>
        </w:tc>
        <w:tc>
          <w:tcPr>
            <w:tcW w:w="597" w:type="dxa"/>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ind w:firstLine="0" w:firstLineChars="0"/>
              <w:jc w:val="left"/>
              <w:textAlignment w:val="center"/>
              <w:rPr>
                <w:rFonts w:ascii="宋体" w:eastAsia="宋体" w:hAnsi="宋体" w:cs="宋体" w:hint="eastAsia"/>
                <w:i w:val="0"/>
                <w:iCs w:val="0"/>
                <w:color w:val="000000"/>
                <w:kern w:val="0"/>
                <w:sz w:val="18"/>
                <w:szCs w:val="18"/>
                <w:highlight w:val="none"/>
                <w:u w:val="none"/>
              </w:rPr>
            </w:pPr>
          </w:p>
        </w:tc>
        <w:tc>
          <w:tcPr>
            <w:tcW w:w="612" w:type="dxa"/>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ind w:firstLine="0" w:firstLineChars="0"/>
              <w:jc w:val="left"/>
              <w:textAlignment w:val="center"/>
              <w:rPr>
                <w:rFonts w:ascii="宋体" w:eastAsia="宋体" w:hAnsi="宋体" w:cs="宋体" w:hint="eastAsia"/>
                <w:i w:val="0"/>
                <w:iCs w:val="0"/>
                <w:color w:val="000000"/>
                <w:kern w:val="0"/>
                <w:sz w:val="18"/>
                <w:szCs w:val="18"/>
                <w:highlight w:val="none"/>
                <w:u w:val="none"/>
              </w:rPr>
            </w:pPr>
          </w:p>
        </w:tc>
        <w:tc>
          <w:tcPr>
            <w:tcW w:w="262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firstLine="0" w:firstLineChars="0"/>
              <w:jc w:val="left"/>
              <w:textAlignment w:val="center"/>
              <w:rPr>
                <w:rFonts w:ascii="宋体" w:eastAsia="宋体" w:hAnsi="宋体" w:cs="宋体" w:hint="eastAsia"/>
                <w:i w:val="0"/>
                <w:iCs w:val="0"/>
                <w:color w:val="000000"/>
                <w:kern w:val="0"/>
                <w:sz w:val="18"/>
                <w:szCs w:val="18"/>
                <w:highlight w:val="none"/>
                <w:u w:val="none"/>
                <w:lang w:val="en-US" w:eastAsia="zh-CN"/>
              </w:rPr>
            </w:pPr>
            <w:r>
              <w:rPr>
                <w:rFonts w:ascii="宋体" w:eastAsia="宋体" w:hAnsi="宋体" w:cs="宋体" w:hint="eastAsia"/>
                <w:i w:val="0"/>
                <w:iCs w:val="0"/>
                <w:color w:val="000000"/>
                <w:kern w:val="0"/>
                <w:sz w:val="18"/>
                <w:szCs w:val="18"/>
                <w:highlight w:val="none"/>
                <w:u w:val="none"/>
                <w:lang w:val="en-US" w:eastAsia="zh-CN"/>
              </w:rPr>
              <w:t>未如实登记、未提交台账：扣1分/次</w:t>
            </w:r>
          </w:p>
          <w:p>
            <w:pPr>
              <w:keepNext w:val="0"/>
              <w:keepLines w:val="0"/>
              <w:widowControl/>
              <w:suppressLineNumbers w:val="0"/>
              <w:ind w:firstLine="0" w:firstLineChars="0"/>
              <w:jc w:val="left"/>
              <w:textAlignment w:val="center"/>
              <w:rPr>
                <w:rFonts w:ascii="宋体" w:eastAsia="宋体" w:hAnsi="宋体" w:cs="宋体" w:hint="eastAsia"/>
                <w:i w:val="0"/>
                <w:iCs w:val="0"/>
                <w:color w:val="000000"/>
                <w:kern w:val="0"/>
                <w:sz w:val="18"/>
                <w:szCs w:val="18"/>
                <w:highlight w:val="none"/>
                <w:u w:val="none"/>
                <w:lang w:val="en-US" w:eastAsia="zh-CN"/>
              </w:rPr>
            </w:pPr>
            <w:r>
              <w:rPr>
                <w:rFonts w:ascii="宋体" w:eastAsia="宋体" w:hAnsi="宋体" w:cs="宋体" w:hint="eastAsia"/>
                <w:i w:val="0"/>
                <w:iCs w:val="0"/>
                <w:color w:val="000000"/>
                <w:kern w:val="0"/>
                <w:sz w:val="18"/>
                <w:szCs w:val="18"/>
                <w:highlight w:val="none"/>
                <w:u w:val="none"/>
                <w:lang w:val="en-US" w:eastAsia="zh-CN"/>
              </w:rPr>
              <w:t>未对工地巡查监督：      扣 1分/次</w:t>
            </w:r>
          </w:p>
          <w:p>
            <w:pPr>
              <w:keepNext w:val="0"/>
              <w:keepLines w:val="0"/>
              <w:widowControl/>
              <w:suppressLineNumbers w:val="0"/>
              <w:ind w:firstLine="0" w:firstLineChars="0"/>
              <w:jc w:val="left"/>
              <w:textAlignment w:val="center"/>
              <w:rPr>
                <w:rFonts w:ascii="宋体" w:eastAsia="宋体" w:hAnsi="宋体" w:cs="宋体" w:hint="eastAsia"/>
                <w:i w:val="0"/>
                <w:iCs w:val="0"/>
                <w:color w:val="000000"/>
                <w:kern w:val="0"/>
                <w:sz w:val="18"/>
                <w:szCs w:val="18"/>
                <w:highlight w:val="none"/>
                <w:u w:val="none"/>
              </w:rPr>
            </w:pPr>
            <w:r>
              <w:rPr>
                <w:rFonts w:ascii="宋体" w:eastAsia="宋体" w:hAnsi="宋体" w:cs="宋体" w:hint="eastAsia"/>
                <w:i w:val="0"/>
                <w:iCs w:val="0"/>
                <w:color w:val="000000"/>
                <w:kern w:val="0"/>
                <w:sz w:val="18"/>
                <w:szCs w:val="18"/>
                <w:highlight w:val="none"/>
                <w:u w:val="none"/>
                <w:lang w:val="en-US" w:eastAsia="zh-CN"/>
              </w:rPr>
              <w:t>未对特殊施工作业监管：  扣 1分/次</w:t>
            </w:r>
          </w:p>
        </w:tc>
        <w:tc>
          <w:tcPr>
            <w:tcW w:w="578" w:type="dxa"/>
            <w:tcBorders>
              <w:top w:val="single" w:sz="4" w:space="0" w:color="000000"/>
              <w:left w:val="single" w:sz="4" w:space="0" w:color="000000"/>
              <w:bottom w:val="single" w:sz="4" w:space="0" w:color="000000"/>
              <w:right w:val="single" w:sz="4" w:space="0" w:color="000000"/>
            </w:tcBorders>
            <w:vAlign w:val="center"/>
          </w:tcPr>
          <w:p>
            <w:pPr>
              <w:ind w:firstLine="0" w:firstLineChars="0"/>
              <w:rPr>
                <w:rFonts w:ascii="宋体" w:eastAsia="宋体" w:hAnsi="宋体" w:cs="宋体" w:hint="eastAsia"/>
                <w:i w:val="0"/>
                <w:iCs w:val="0"/>
                <w:color w:val="000000"/>
                <w:sz w:val="18"/>
                <w:szCs w:val="18"/>
                <w:highlight w:val="none"/>
                <w:u w:val="none"/>
              </w:rPr>
            </w:pPr>
          </w:p>
        </w:tc>
      </w:tr>
      <w:tr>
        <w:tblPrEx>
          <w:tblW w:w="8526" w:type="dxa"/>
          <w:tblInd w:w="0" w:type="dxa"/>
          <w:tblLayout w:type="fixed"/>
          <w:tblCellMar>
            <w:top w:w="0" w:type="dxa"/>
            <w:left w:w="108" w:type="dxa"/>
            <w:bottom w:w="0" w:type="dxa"/>
            <w:right w:w="108" w:type="dxa"/>
          </w:tblCellMar>
        </w:tblPrEx>
        <w:trPr>
          <w:trHeight w:val="285"/>
        </w:trPr>
        <w:tc>
          <w:tcPr>
            <w:tcW w:w="4119" w:type="dxa"/>
            <w:gridSpan w:val="3"/>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ind w:firstLine="0" w:firstLineChars="0"/>
              <w:jc w:val="left"/>
              <w:textAlignment w:val="center"/>
              <w:rPr>
                <w:rFonts w:ascii="宋体" w:eastAsia="宋体" w:hAnsi="宋体" w:cs="宋体" w:hint="eastAsia"/>
                <w:i w:val="0"/>
                <w:iCs w:val="0"/>
                <w:color w:val="auto"/>
                <w:sz w:val="18"/>
                <w:szCs w:val="18"/>
                <w:highlight w:val="none"/>
                <w:u w:val="none"/>
              </w:rPr>
            </w:pPr>
            <w:r>
              <w:rPr>
                <w:rFonts w:ascii="宋体" w:eastAsia="宋体" w:hAnsi="宋体" w:cs="宋体" w:hint="eastAsia"/>
                <w:i w:val="0"/>
                <w:iCs w:val="0"/>
                <w:color w:val="auto"/>
                <w:kern w:val="0"/>
                <w:sz w:val="18"/>
                <w:szCs w:val="18"/>
                <w:highlight w:val="none"/>
                <w:u w:val="none"/>
                <w:lang w:val="en-US" w:eastAsia="zh-CN"/>
              </w:rPr>
              <w:t>五、奖励情况</w:t>
            </w:r>
          </w:p>
        </w:tc>
        <w:tc>
          <w:tcPr>
            <w:tcW w:w="597" w:type="dxa"/>
            <w:tcBorders>
              <w:top w:val="single" w:sz="4" w:space="0" w:color="000000"/>
              <w:left w:val="single" w:sz="4" w:space="0" w:color="000000"/>
              <w:bottom w:val="single" w:sz="4" w:space="0" w:color="000000"/>
              <w:right w:val="single" w:sz="4" w:space="0" w:color="000000"/>
            </w:tcBorders>
            <w:vAlign w:val="center"/>
          </w:tcPr>
          <w:p>
            <w:pPr>
              <w:ind w:firstLine="0" w:firstLineChars="0"/>
              <w:rPr>
                <w:rFonts w:ascii="宋体" w:eastAsia="宋体" w:hAnsi="宋体" w:cs="宋体" w:hint="eastAsia"/>
                <w:i w:val="0"/>
                <w:iCs w:val="0"/>
                <w:color w:val="000000"/>
                <w:sz w:val="18"/>
                <w:szCs w:val="18"/>
                <w:highlight w:val="none"/>
                <w:u w:val="none"/>
              </w:rPr>
            </w:pPr>
          </w:p>
        </w:tc>
        <w:tc>
          <w:tcPr>
            <w:tcW w:w="612" w:type="dxa"/>
            <w:tcBorders>
              <w:top w:val="single" w:sz="4" w:space="0" w:color="000000"/>
              <w:left w:val="single" w:sz="4" w:space="0" w:color="000000"/>
              <w:bottom w:val="single" w:sz="4" w:space="0" w:color="000000"/>
              <w:right w:val="single" w:sz="4" w:space="0" w:color="000000"/>
            </w:tcBorders>
            <w:vAlign w:val="center"/>
          </w:tcPr>
          <w:p>
            <w:pPr>
              <w:ind w:firstLine="0" w:firstLineChars="0"/>
              <w:rPr>
                <w:rFonts w:ascii="宋体" w:eastAsia="宋体" w:hAnsi="宋体" w:cs="宋体" w:hint="eastAsia"/>
                <w:i w:val="0"/>
                <w:iCs w:val="0"/>
                <w:color w:val="000000"/>
                <w:sz w:val="18"/>
                <w:szCs w:val="18"/>
                <w:highlight w:val="none"/>
                <w:u w:val="none"/>
              </w:rPr>
            </w:pPr>
          </w:p>
        </w:tc>
        <w:tc>
          <w:tcPr>
            <w:tcW w:w="2620" w:type="dxa"/>
            <w:tcBorders>
              <w:top w:val="single" w:sz="4" w:space="0" w:color="000000"/>
              <w:left w:val="single" w:sz="4" w:space="0" w:color="000000"/>
              <w:bottom w:val="single" w:sz="4" w:space="0" w:color="000000"/>
              <w:right w:val="single" w:sz="4" w:space="0" w:color="000000"/>
            </w:tcBorders>
            <w:vAlign w:val="center"/>
          </w:tcPr>
          <w:p>
            <w:pPr>
              <w:ind w:firstLine="0" w:firstLineChars="0"/>
              <w:jc w:val="both"/>
              <w:rPr>
                <w:rFonts w:ascii="宋体" w:eastAsia="宋体" w:hAnsi="宋体" w:cs="宋体" w:hint="eastAsia"/>
                <w:i w:val="0"/>
                <w:iCs w:val="0"/>
                <w:color w:val="000000"/>
                <w:sz w:val="18"/>
                <w:szCs w:val="18"/>
                <w:highlight w:val="none"/>
                <w:u w:val="none"/>
              </w:rPr>
            </w:pPr>
          </w:p>
        </w:tc>
        <w:tc>
          <w:tcPr>
            <w:tcW w:w="578" w:type="dxa"/>
            <w:tcBorders>
              <w:top w:val="single" w:sz="4" w:space="0" w:color="000000"/>
              <w:left w:val="single" w:sz="4" w:space="0" w:color="000000"/>
              <w:bottom w:val="single" w:sz="4" w:space="0" w:color="000000"/>
              <w:right w:val="single" w:sz="4" w:space="0" w:color="000000"/>
            </w:tcBorders>
            <w:vAlign w:val="center"/>
          </w:tcPr>
          <w:p>
            <w:pPr>
              <w:ind w:firstLine="0" w:firstLineChars="0"/>
              <w:rPr>
                <w:rFonts w:ascii="宋体" w:eastAsia="宋体" w:hAnsi="宋体" w:cs="宋体" w:hint="eastAsia"/>
                <w:i w:val="0"/>
                <w:iCs w:val="0"/>
                <w:color w:val="000000"/>
                <w:sz w:val="18"/>
                <w:szCs w:val="18"/>
                <w:highlight w:val="none"/>
                <w:u w:val="none"/>
              </w:rPr>
            </w:pPr>
          </w:p>
        </w:tc>
      </w:tr>
      <w:tr>
        <w:tblPrEx>
          <w:tblW w:w="8526" w:type="dxa"/>
          <w:tblInd w:w="0" w:type="dxa"/>
          <w:tblLayout w:type="fixed"/>
          <w:tblCellMar>
            <w:top w:w="0" w:type="dxa"/>
            <w:left w:w="108" w:type="dxa"/>
            <w:bottom w:w="0" w:type="dxa"/>
            <w:right w:w="108" w:type="dxa"/>
          </w:tblCellMar>
        </w:tblPrEx>
        <w:trPr>
          <w:trHeight w:val="580"/>
        </w:trPr>
        <w:tc>
          <w:tcPr>
            <w:tcW w:w="544" w:type="dxa"/>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ind w:firstLine="0" w:firstLineChars="0"/>
              <w:jc w:val="center"/>
              <w:textAlignment w:val="center"/>
              <w:rPr>
                <w:rFonts w:ascii="宋体" w:eastAsia="宋体" w:hAnsi="宋体" w:cs="宋体" w:hint="eastAsia"/>
                <w:i w:val="0"/>
                <w:iCs w:val="0"/>
                <w:color w:val="auto"/>
                <w:sz w:val="18"/>
                <w:szCs w:val="18"/>
                <w:highlight w:val="none"/>
                <w:u w:val="none"/>
              </w:rPr>
            </w:pPr>
            <w:r>
              <w:rPr>
                <w:rFonts w:ascii="宋体" w:eastAsia="宋体" w:hAnsi="宋体" w:cs="宋体" w:hint="eastAsia"/>
                <w:i w:val="0"/>
                <w:iCs w:val="0"/>
                <w:color w:val="auto"/>
                <w:kern w:val="0"/>
                <w:sz w:val="18"/>
                <w:szCs w:val="18"/>
                <w:highlight w:val="none"/>
                <w:u w:val="none"/>
                <w:lang w:val="en-US" w:eastAsia="zh-CN"/>
              </w:rPr>
              <w:t>1</w:t>
            </w:r>
          </w:p>
        </w:tc>
        <w:tc>
          <w:tcPr>
            <w:tcW w:w="3096" w:type="dxa"/>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ind w:firstLine="0" w:firstLineChars="0"/>
              <w:jc w:val="left"/>
              <w:textAlignment w:val="center"/>
              <w:rPr>
                <w:rFonts w:ascii="宋体" w:eastAsia="宋体" w:hAnsi="宋体" w:cs="宋体" w:hint="eastAsia"/>
                <w:i w:val="0"/>
                <w:iCs w:val="0"/>
                <w:color w:val="auto"/>
                <w:sz w:val="18"/>
                <w:szCs w:val="18"/>
                <w:highlight w:val="none"/>
                <w:u w:val="none"/>
              </w:rPr>
            </w:pPr>
            <w:r>
              <w:rPr>
                <w:rFonts w:ascii="宋体" w:eastAsia="宋体" w:hAnsi="宋体" w:cs="宋体" w:hint="eastAsia"/>
                <w:i w:val="0"/>
                <w:iCs w:val="0"/>
                <w:color w:val="auto"/>
                <w:kern w:val="0"/>
                <w:sz w:val="18"/>
                <w:szCs w:val="18"/>
                <w:highlight w:val="none"/>
                <w:u w:val="none"/>
                <w:lang w:val="en-US" w:eastAsia="zh-CN"/>
              </w:rPr>
              <w:t>因开展的服务良好，收到业务科室邮件、书面表扬，或收到业务主管科室、院领导肯定、表扬</w:t>
            </w:r>
          </w:p>
        </w:tc>
        <w:tc>
          <w:tcPr>
            <w:tcW w:w="479" w:type="dxa"/>
            <w:tcBorders>
              <w:top w:val="single" w:sz="4" w:space="0" w:color="000000"/>
              <w:left w:val="single" w:sz="4" w:space="0" w:color="000000"/>
              <w:bottom w:val="single" w:sz="4" w:space="0" w:color="000000"/>
              <w:right w:val="single" w:sz="4" w:space="0" w:color="000000"/>
            </w:tcBorders>
            <w:vAlign w:val="center"/>
          </w:tcPr>
          <w:p>
            <w:pPr>
              <w:ind w:firstLine="0" w:firstLineChars="0"/>
              <w:jc w:val="both"/>
              <w:rPr>
                <w:rFonts w:ascii="宋体" w:eastAsia="宋体" w:hAnsi="宋体" w:cs="宋体" w:hint="eastAsia"/>
                <w:i w:val="0"/>
                <w:iCs w:val="0"/>
                <w:color w:val="auto"/>
                <w:sz w:val="18"/>
                <w:szCs w:val="18"/>
                <w:highlight w:val="none"/>
                <w:u w:val="none"/>
              </w:rPr>
            </w:pPr>
          </w:p>
        </w:tc>
        <w:tc>
          <w:tcPr>
            <w:tcW w:w="597" w:type="dxa"/>
            <w:tcBorders>
              <w:top w:val="single" w:sz="4" w:space="0" w:color="000000"/>
              <w:left w:val="single" w:sz="4" w:space="0" w:color="000000"/>
              <w:bottom w:val="single" w:sz="4" w:space="0" w:color="000000"/>
              <w:right w:val="single" w:sz="4" w:space="0" w:color="000000"/>
            </w:tcBorders>
            <w:vAlign w:val="center"/>
          </w:tcPr>
          <w:p>
            <w:pPr>
              <w:ind w:firstLine="0" w:firstLineChars="0"/>
              <w:rPr>
                <w:rFonts w:ascii="宋体" w:eastAsia="宋体" w:hAnsi="宋体" w:cs="宋体" w:hint="eastAsia"/>
                <w:i w:val="0"/>
                <w:iCs w:val="0"/>
                <w:color w:val="000000"/>
                <w:sz w:val="18"/>
                <w:szCs w:val="18"/>
                <w:highlight w:val="none"/>
                <w:u w:val="none"/>
              </w:rPr>
            </w:pPr>
          </w:p>
        </w:tc>
        <w:tc>
          <w:tcPr>
            <w:tcW w:w="612" w:type="dxa"/>
            <w:tcBorders>
              <w:top w:val="single" w:sz="4" w:space="0" w:color="000000"/>
              <w:left w:val="single" w:sz="4" w:space="0" w:color="000000"/>
              <w:bottom w:val="single" w:sz="4" w:space="0" w:color="000000"/>
              <w:right w:val="single" w:sz="4" w:space="0" w:color="000000"/>
            </w:tcBorders>
            <w:vAlign w:val="center"/>
          </w:tcPr>
          <w:p>
            <w:pPr>
              <w:ind w:firstLine="0" w:firstLineChars="0"/>
              <w:rPr>
                <w:rFonts w:ascii="宋体" w:eastAsia="宋体" w:hAnsi="宋体" w:cs="宋体" w:hint="eastAsia"/>
                <w:i w:val="0"/>
                <w:iCs w:val="0"/>
                <w:color w:val="000000"/>
                <w:sz w:val="18"/>
                <w:szCs w:val="18"/>
                <w:highlight w:val="none"/>
                <w:u w:val="none"/>
              </w:rPr>
            </w:pPr>
          </w:p>
        </w:tc>
        <w:tc>
          <w:tcPr>
            <w:tcW w:w="2620" w:type="dxa"/>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ind w:firstLine="0" w:firstLineChars="0"/>
              <w:jc w:val="both"/>
              <w:textAlignment w:val="center"/>
              <w:rPr>
                <w:rFonts w:ascii="宋体" w:eastAsia="宋体" w:hAnsi="宋体" w:cs="宋体" w:hint="eastAsia"/>
                <w:i w:val="0"/>
                <w:iCs w:val="0"/>
                <w:color w:val="000000"/>
                <w:sz w:val="18"/>
                <w:szCs w:val="18"/>
                <w:highlight w:val="none"/>
                <w:u w:val="none"/>
              </w:rPr>
            </w:pPr>
            <w:r>
              <w:rPr>
                <w:rFonts w:ascii="宋体" w:eastAsia="宋体" w:hAnsi="宋体" w:cs="宋体" w:hint="eastAsia"/>
                <w:i w:val="0"/>
                <w:iCs w:val="0"/>
                <w:color w:val="000000"/>
                <w:kern w:val="0"/>
                <w:sz w:val="18"/>
                <w:szCs w:val="18"/>
                <w:highlight w:val="none"/>
                <w:u w:val="none"/>
                <w:lang w:val="en-US" w:eastAsia="zh-CN"/>
              </w:rPr>
              <w:t>奖励0.5分/次</w:t>
            </w:r>
          </w:p>
        </w:tc>
        <w:tc>
          <w:tcPr>
            <w:tcW w:w="578" w:type="dxa"/>
            <w:tcBorders>
              <w:top w:val="single" w:sz="4" w:space="0" w:color="000000"/>
              <w:left w:val="single" w:sz="4" w:space="0" w:color="000000"/>
              <w:bottom w:val="single" w:sz="4" w:space="0" w:color="000000"/>
              <w:right w:val="single" w:sz="4" w:space="0" w:color="000000"/>
            </w:tcBorders>
            <w:vAlign w:val="center"/>
          </w:tcPr>
          <w:p>
            <w:pPr>
              <w:ind w:firstLine="0" w:firstLineChars="0"/>
              <w:rPr>
                <w:rFonts w:ascii="宋体" w:eastAsia="宋体" w:hAnsi="宋体" w:cs="宋体" w:hint="eastAsia"/>
                <w:i w:val="0"/>
                <w:iCs w:val="0"/>
                <w:color w:val="000000"/>
                <w:sz w:val="18"/>
                <w:szCs w:val="18"/>
                <w:highlight w:val="none"/>
                <w:u w:val="none"/>
              </w:rPr>
            </w:pPr>
          </w:p>
        </w:tc>
      </w:tr>
      <w:tr>
        <w:tblPrEx>
          <w:tblW w:w="8526" w:type="dxa"/>
          <w:tblInd w:w="0" w:type="dxa"/>
          <w:tblLayout w:type="fixed"/>
          <w:tblCellMar>
            <w:top w:w="0" w:type="dxa"/>
            <w:left w:w="108" w:type="dxa"/>
            <w:bottom w:w="0" w:type="dxa"/>
            <w:right w:w="108" w:type="dxa"/>
          </w:tblCellMar>
        </w:tblPrEx>
        <w:trPr>
          <w:trHeight w:val="315"/>
        </w:trPr>
        <w:tc>
          <w:tcPr>
            <w:tcW w:w="544" w:type="dxa"/>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ind w:firstLine="0" w:firstLineChars="0"/>
              <w:jc w:val="center"/>
              <w:textAlignment w:val="center"/>
              <w:rPr>
                <w:rFonts w:ascii="宋体" w:eastAsia="宋体" w:hAnsi="宋体" w:cs="宋体" w:hint="eastAsia"/>
                <w:i w:val="0"/>
                <w:iCs w:val="0"/>
                <w:color w:val="000000"/>
                <w:sz w:val="18"/>
                <w:szCs w:val="18"/>
                <w:highlight w:val="none"/>
                <w:u w:val="none"/>
              </w:rPr>
            </w:pPr>
            <w:r>
              <w:rPr>
                <w:rFonts w:ascii="宋体" w:eastAsia="宋体" w:hAnsi="宋体" w:cs="宋体" w:hint="eastAsia"/>
                <w:i w:val="0"/>
                <w:iCs w:val="0"/>
                <w:color w:val="000000"/>
                <w:kern w:val="0"/>
                <w:sz w:val="18"/>
                <w:szCs w:val="18"/>
                <w:highlight w:val="none"/>
                <w:u w:val="none"/>
                <w:lang w:val="en-US" w:eastAsia="zh-CN"/>
              </w:rPr>
              <w:t>2</w:t>
            </w:r>
          </w:p>
        </w:tc>
        <w:tc>
          <w:tcPr>
            <w:tcW w:w="3096" w:type="dxa"/>
            <w:tcBorders>
              <w:top w:val="single" w:sz="4" w:space="0" w:color="000000"/>
              <w:left w:val="single" w:sz="4" w:space="0" w:color="000000"/>
              <w:bottom w:val="single" w:sz="4" w:space="0" w:color="000000"/>
              <w:right w:val="single" w:sz="4" w:space="0" w:color="000000"/>
            </w:tcBorders>
          </w:tcPr>
          <w:p>
            <w:pPr>
              <w:keepNext w:val="0"/>
              <w:keepLines w:val="0"/>
              <w:widowControl/>
              <w:suppressLineNumbers w:val="0"/>
              <w:ind w:firstLine="0" w:firstLineChars="0"/>
              <w:jc w:val="left"/>
              <w:textAlignment w:val="top"/>
              <w:rPr>
                <w:rFonts w:ascii="宋体" w:eastAsia="宋体" w:hAnsi="宋体" w:cs="宋体" w:hint="eastAsia"/>
                <w:i w:val="0"/>
                <w:iCs w:val="0"/>
                <w:color w:val="000000"/>
                <w:sz w:val="18"/>
                <w:szCs w:val="18"/>
                <w:highlight w:val="none"/>
                <w:u w:val="none"/>
              </w:rPr>
            </w:pPr>
            <w:r>
              <w:rPr>
                <w:rFonts w:ascii="宋体" w:eastAsia="宋体" w:hAnsi="宋体" w:cs="宋体" w:hint="eastAsia"/>
                <w:i w:val="0"/>
                <w:iCs w:val="0"/>
                <w:color w:val="000000"/>
                <w:kern w:val="0"/>
                <w:sz w:val="18"/>
                <w:szCs w:val="18"/>
                <w:highlight w:val="none"/>
                <w:u w:val="none"/>
                <w:lang w:val="en-US" w:eastAsia="zh-CN"/>
              </w:rPr>
              <w:t>在助人为乐、好人好事等，受到就诊患者表扬。</w:t>
            </w:r>
          </w:p>
        </w:tc>
        <w:tc>
          <w:tcPr>
            <w:tcW w:w="479" w:type="dxa"/>
            <w:tcBorders>
              <w:top w:val="single" w:sz="4" w:space="0" w:color="000000"/>
              <w:left w:val="single" w:sz="4" w:space="0" w:color="000000"/>
              <w:bottom w:val="single" w:sz="4" w:space="0" w:color="000000"/>
              <w:right w:val="single" w:sz="4" w:space="0" w:color="000000"/>
            </w:tcBorders>
            <w:vAlign w:val="center"/>
          </w:tcPr>
          <w:p>
            <w:pPr>
              <w:ind w:firstLine="0" w:firstLineChars="0"/>
              <w:jc w:val="both"/>
              <w:rPr>
                <w:rFonts w:ascii="宋体" w:eastAsia="宋体" w:hAnsi="宋体" w:cs="宋体" w:hint="eastAsia"/>
                <w:i w:val="0"/>
                <w:iCs w:val="0"/>
                <w:color w:val="000000"/>
                <w:sz w:val="18"/>
                <w:szCs w:val="18"/>
                <w:highlight w:val="none"/>
                <w:u w:val="none"/>
              </w:rPr>
            </w:pPr>
          </w:p>
        </w:tc>
        <w:tc>
          <w:tcPr>
            <w:tcW w:w="597" w:type="dxa"/>
            <w:tcBorders>
              <w:top w:val="single" w:sz="4" w:space="0" w:color="000000"/>
              <w:left w:val="single" w:sz="4" w:space="0" w:color="000000"/>
              <w:bottom w:val="single" w:sz="4" w:space="0" w:color="000000"/>
              <w:right w:val="single" w:sz="4" w:space="0" w:color="000000"/>
            </w:tcBorders>
            <w:vAlign w:val="center"/>
          </w:tcPr>
          <w:p>
            <w:pPr>
              <w:ind w:firstLine="0" w:firstLineChars="0"/>
              <w:rPr>
                <w:rFonts w:ascii="宋体" w:eastAsia="宋体" w:hAnsi="宋体" w:cs="宋体" w:hint="eastAsia"/>
                <w:i w:val="0"/>
                <w:iCs w:val="0"/>
                <w:color w:val="000000"/>
                <w:sz w:val="18"/>
                <w:szCs w:val="18"/>
                <w:highlight w:val="none"/>
                <w:u w:val="none"/>
              </w:rPr>
            </w:pPr>
          </w:p>
        </w:tc>
        <w:tc>
          <w:tcPr>
            <w:tcW w:w="612" w:type="dxa"/>
            <w:tcBorders>
              <w:top w:val="single" w:sz="4" w:space="0" w:color="000000"/>
              <w:left w:val="single" w:sz="4" w:space="0" w:color="000000"/>
              <w:bottom w:val="single" w:sz="4" w:space="0" w:color="000000"/>
              <w:right w:val="single" w:sz="4" w:space="0" w:color="000000"/>
            </w:tcBorders>
            <w:vAlign w:val="center"/>
          </w:tcPr>
          <w:p>
            <w:pPr>
              <w:ind w:firstLine="0" w:firstLineChars="0"/>
              <w:rPr>
                <w:rFonts w:ascii="宋体" w:eastAsia="宋体" w:hAnsi="宋体" w:cs="宋体" w:hint="eastAsia"/>
                <w:i w:val="0"/>
                <w:iCs w:val="0"/>
                <w:color w:val="000000"/>
                <w:sz w:val="18"/>
                <w:szCs w:val="18"/>
                <w:highlight w:val="none"/>
                <w:u w:val="none"/>
              </w:rPr>
            </w:pPr>
          </w:p>
        </w:tc>
        <w:tc>
          <w:tcPr>
            <w:tcW w:w="2620" w:type="dxa"/>
            <w:tcBorders>
              <w:top w:val="single" w:sz="4" w:space="0" w:color="000000"/>
              <w:left w:val="single" w:sz="4" w:space="0" w:color="000000"/>
              <w:bottom w:val="single" w:sz="4" w:space="0" w:color="000000"/>
              <w:right w:val="single" w:sz="4" w:space="0" w:color="000000"/>
            </w:tcBorders>
            <w:vAlign w:val="center"/>
          </w:tcPr>
          <w:p>
            <w:pPr>
              <w:keepNext w:val="0"/>
              <w:keepLines w:val="0"/>
              <w:widowControl/>
              <w:suppressLineNumbers w:val="0"/>
              <w:ind w:firstLine="0" w:firstLineChars="0"/>
              <w:jc w:val="both"/>
              <w:textAlignment w:val="center"/>
              <w:rPr>
                <w:rFonts w:ascii="宋体" w:eastAsia="宋体" w:hAnsi="宋体" w:cs="宋体" w:hint="eastAsia"/>
                <w:i w:val="0"/>
                <w:iCs w:val="0"/>
                <w:color w:val="000000"/>
                <w:sz w:val="18"/>
                <w:szCs w:val="18"/>
                <w:highlight w:val="none"/>
                <w:u w:val="none"/>
              </w:rPr>
            </w:pPr>
            <w:r>
              <w:rPr>
                <w:rFonts w:ascii="宋体" w:eastAsia="宋体" w:hAnsi="宋体" w:cs="宋体" w:hint="eastAsia"/>
                <w:i w:val="0"/>
                <w:iCs w:val="0"/>
                <w:color w:val="000000"/>
                <w:kern w:val="0"/>
                <w:sz w:val="18"/>
                <w:szCs w:val="18"/>
                <w:highlight w:val="none"/>
                <w:u w:val="none"/>
                <w:lang w:val="en-US" w:eastAsia="zh-CN"/>
              </w:rPr>
              <w:t>奖励0.5分/次</w:t>
            </w:r>
          </w:p>
        </w:tc>
        <w:tc>
          <w:tcPr>
            <w:tcW w:w="578" w:type="dxa"/>
            <w:tcBorders>
              <w:top w:val="single" w:sz="4" w:space="0" w:color="000000"/>
              <w:left w:val="single" w:sz="4" w:space="0" w:color="000000"/>
              <w:bottom w:val="single" w:sz="4" w:space="0" w:color="000000"/>
              <w:right w:val="single" w:sz="4" w:space="0" w:color="000000"/>
            </w:tcBorders>
            <w:vAlign w:val="center"/>
          </w:tcPr>
          <w:p>
            <w:pPr>
              <w:ind w:firstLine="0" w:firstLineChars="0"/>
              <w:rPr>
                <w:rFonts w:ascii="宋体" w:eastAsia="宋体" w:hAnsi="宋体" w:cs="宋体" w:hint="eastAsia"/>
                <w:i w:val="0"/>
                <w:iCs w:val="0"/>
                <w:color w:val="000000"/>
                <w:sz w:val="18"/>
                <w:szCs w:val="18"/>
                <w:highlight w:val="none"/>
                <w:u w:val="none"/>
              </w:rPr>
            </w:pPr>
          </w:p>
        </w:tc>
      </w:tr>
    </w:tbl>
    <w:p>
      <w:pPr>
        <w:ind w:firstLine="420" w:firstLineChars="200"/>
        <w:rPr>
          <w:rFonts w:ascii="宋体" w:eastAsia="宋体" w:hAnsi="宋体" w:cs="宋体" w:hint="eastAsia"/>
          <w:highlight w:val="none"/>
        </w:rPr>
      </w:pPr>
    </w:p>
    <w:p>
      <w:pPr>
        <w:rPr>
          <w:rFonts w:ascii="宋体" w:eastAsia="宋体" w:hAnsi="宋体" w:cs="宋体" w:hint="eastAsia"/>
          <w:highlight w:val="none"/>
        </w:rPr>
      </w:pPr>
    </w:p>
    <w:p>
      <w:pPr>
        <w:pStyle w:val="Heading2"/>
        <w:spacing w:before="120" w:beforeLines="50" w:after="120" w:afterLines="50"/>
        <w:rPr>
          <w:rFonts w:ascii="宋体" w:eastAsia="宋体" w:hAnsi="宋体" w:cs="宋体" w:hint="eastAsia"/>
          <w:szCs w:val="24"/>
          <w:highlight w:val="none"/>
        </w:rPr>
      </w:pPr>
      <w:r>
        <w:rPr>
          <w:rFonts w:ascii="宋体" w:eastAsia="宋体" w:hAnsi="宋体" w:cs="宋体" w:hint="eastAsia"/>
          <w:b/>
          <w:bCs/>
          <w:kern w:val="0"/>
          <w:sz w:val="24"/>
          <w:szCs w:val="24"/>
          <w:highlight w:val="none"/>
          <w:lang w:val="en-US" w:eastAsia="zh-CN" w:bidi="ar-SA"/>
        </w:rPr>
        <w:t>七、</w:t>
      </w:r>
      <w:r>
        <w:rPr>
          <w:rFonts w:ascii="宋体" w:eastAsia="宋体" w:hAnsi="宋体" w:cs="宋体" w:hint="eastAsia"/>
          <w:szCs w:val="24"/>
          <w:highlight w:val="none"/>
        </w:rPr>
        <w:t>其他重要条款</w:t>
      </w:r>
    </w:p>
    <w:p>
      <w:pPr>
        <w:ind w:firstLine="420" w:firstLineChars="200"/>
        <w:rPr>
          <w:rFonts w:ascii="宋体" w:eastAsia="宋体" w:hAnsi="宋体" w:cs="宋体" w:hint="eastAsia"/>
          <w:bCs/>
          <w:szCs w:val="21"/>
          <w:highlight w:val="none"/>
        </w:rPr>
      </w:pPr>
      <w:r>
        <w:rPr>
          <w:rFonts w:ascii="宋体" w:eastAsia="宋体" w:hAnsi="宋体" w:cs="宋体" w:hint="eastAsia"/>
          <w:bCs/>
          <w:szCs w:val="21"/>
          <w:highlight w:val="none"/>
        </w:rPr>
        <w:t>1、本项目投标报价应涵盖本项目招标范围和招标文件所列的各项内容中所述的全部</w:t>
      </w:r>
      <w:r>
        <w:rPr>
          <w:rFonts w:ascii="宋体" w:hAnsi="宋体" w:cs="宋体" w:hint="eastAsia"/>
          <w:bCs/>
          <w:szCs w:val="21"/>
          <w:highlight w:val="none"/>
          <w:lang w:eastAsia="zh-CN"/>
        </w:rPr>
        <w:t>，</w:t>
      </w:r>
      <w:r>
        <w:rPr>
          <w:rFonts w:ascii="宋体" w:eastAsia="宋体" w:hAnsi="宋体" w:cs="宋体" w:hint="eastAsia"/>
          <w:bCs/>
          <w:szCs w:val="21"/>
          <w:highlight w:val="none"/>
        </w:rPr>
        <w:t>包括成本、法定税费和相应的利润</w:t>
      </w:r>
      <w:r>
        <w:rPr>
          <w:rFonts w:ascii="宋体" w:hAnsi="宋体" w:cs="宋体" w:hint="eastAsia"/>
          <w:bCs/>
          <w:szCs w:val="21"/>
          <w:highlight w:val="none"/>
          <w:lang w:val="en-US" w:eastAsia="zh-CN"/>
        </w:rPr>
        <w:t>等</w:t>
      </w:r>
      <w:r>
        <w:rPr>
          <w:rFonts w:ascii="宋体" w:eastAsia="宋体" w:hAnsi="宋体" w:cs="宋体" w:hint="eastAsia"/>
          <w:bCs/>
          <w:szCs w:val="21"/>
          <w:highlight w:val="none"/>
        </w:rPr>
        <w:t>。投标人根据招标需求自行测算投标报价</w:t>
      </w:r>
      <w:r>
        <w:rPr>
          <w:rFonts w:ascii="宋体" w:hAnsi="宋体" w:cs="宋体" w:hint="eastAsia"/>
          <w:bCs/>
          <w:szCs w:val="21"/>
          <w:highlight w:val="none"/>
          <w:lang w:eastAsia="zh-CN"/>
        </w:rPr>
        <w:t>，</w:t>
      </w:r>
      <w:r>
        <w:rPr>
          <w:rFonts w:ascii="宋体" w:eastAsia="宋体" w:hAnsi="宋体" w:cs="宋体" w:hint="eastAsia"/>
          <w:bCs/>
          <w:szCs w:val="21"/>
          <w:highlight w:val="none"/>
        </w:rPr>
        <w:t>一经中标，投标报价即作为中标单位与采购人签订的合同金额。</w:t>
      </w:r>
    </w:p>
    <w:p>
      <w:pPr>
        <w:pStyle w:val="NormalIndent"/>
        <w:spacing w:before="60" w:beforeLines="25" w:after="60" w:afterLines="25"/>
        <w:ind w:firstLine="393" w:firstLineChars="187"/>
        <w:rPr>
          <w:rFonts w:ascii="宋体" w:eastAsia="宋体" w:hAnsi="宋体" w:cs="宋体" w:hint="eastAsia"/>
          <w:szCs w:val="21"/>
          <w:highlight w:val="none"/>
        </w:rPr>
      </w:pPr>
      <w:r>
        <w:rPr>
          <w:rFonts w:ascii="宋体" w:eastAsia="宋体" w:hAnsi="宋体" w:cs="宋体" w:hint="eastAsia"/>
          <w:bCs/>
          <w:szCs w:val="21"/>
          <w:highlight w:val="none"/>
        </w:rPr>
        <w:t>2、投标人应充分了解项目的位置、情况、道路及任何其它足以影响投标报价的情况，任何因忽视或误解项目情况而导致的索赔或服务期限延长申请将不获批准。</w:t>
      </w:r>
    </w:p>
    <w:p>
      <w:pPr>
        <w:ind w:firstLine="420" w:firstLineChars="200"/>
        <w:rPr>
          <w:rFonts w:ascii="宋体" w:eastAsia="宋体" w:hAnsi="宋体" w:cs="宋体" w:hint="eastAsia"/>
          <w:bCs/>
          <w:szCs w:val="21"/>
          <w:highlight w:val="none"/>
        </w:rPr>
      </w:pPr>
      <w:r>
        <w:rPr>
          <w:rFonts w:ascii="宋体" w:eastAsia="宋体" w:hAnsi="宋体" w:cs="宋体" w:hint="eastAsia"/>
          <w:bCs/>
          <w:szCs w:val="21"/>
          <w:highlight w:val="none"/>
        </w:rPr>
        <w:t>3、投标人不得期望通过索赔等方式获取补偿，否则，除可能遭到拒绝外，还可能将被作为不良行为记录在案，并可能影响其以后参加政府采购的项目投标。各投标人在投标报价时，应充分考虑投标报价的风险。</w:t>
      </w:r>
    </w:p>
    <w:p>
      <w:pPr>
        <w:ind w:firstLine="420" w:firstLineChars="200"/>
        <w:rPr>
          <w:rFonts w:ascii="宋体" w:eastAsia="宋体" w:hAnsi="宋体" w:cs="宋体" w:hint="eastAsia"/>
          <w:bCs/>
          <w:szCs w:val="21"/>
          <w:highlight w:val="none"/>
        </w:rPr>
      </w:pPr>
      <w:r>
        <w:rPr>
          <w:rFonts w:ascii="宋体" w:eastAsia="宋体" w:hAnsi="宋体" w:cs="宋体" w:hint="eastAsia"/>
          <w:bCs/>
          <w:szCs w:val="21"/>
          <w:highlight w:val="none"/>
          <w:lang w:val="en-US" w:eastAsia="zh-CN"/>
        </w:rPr>
        <w:t>4</w:t>
      </w:r>
      <w:r>
        <w:rPr>
          <w:rFonts w:ascii="宋体" w:eastAsia="宋体" w:hAnsi="宋体" w:cs="宋体" w:hint="eastAsia"/>
          <w:bCs/>
          <w:szCs w:val="21"/>
          <w:highlight w:val="none"/>
        </w:rPr>
        <w:t>、除政府采购合同继续履行将损害国家利益和社会公共利益外，双方当事人不得擅自变更、中止或者终止合同。</w:t>
      </w:r>
    </w:p>
    <w:p>
      <w:pPr>
        <w:ind w:firstLine="420" w:firstLineChars="200"/>
        <w:rPr>
          <w:rFonts w:ascii="宋体" w:eastAsia="宋体" w:hAnsi="宋体" w:cs="宋体" w:hint="eastAsia"/>
          <w:bCs/>
          <w:szCs w:val="21"/>
          <w:highlight w:val="none"/>
          <w:lang w:val="en-US" w:eastAsia="zh-CN"/>
        </w:rPr>
      </w:pPr>
      <w:r>
        <w:rPr>
          <w:rFonts w:ascii="宋体" w:eastAsia="宋体" w:hAnsi="宋体" w:cs="宋体" w:hint="eastAsia"/>
          <w:bCs/>
          <w:szCs w:val="21"/>
          <w:highlight w:val="none"/>
          <w:lang w:val="en-US" w:eastAsia="zh-CN"/>
        </w:rPr>
        <w:t>5</w:t>
      </w:r>
      <w:r>
        <w:rPr>
          <w:rFonts w:ascii="宋体" w:eastAsia="宋体" w:hAnsi="宋体" w:cs="宋体" w:hint="eastAsia"/>
          <w:bCs/>
          <w:szCs w:val="21"/>
          <w:highlight w:val="none"/>
        </w:rPr>
        <w:t>、“信用中国”中“信用服务”栏的“重大税收违法失信主体”“失信被执行人”，“中国政府采购网”中的“政府采购严重违法失信行为记录名单”，以及“深圳市政府采购监管网”为供应商信用信息的查询渠道，相关信息以开标当日的查询结果为准</w:t>
      </w:r>
      <w:r>
        <w:rPr>
          <w:rFonts w:ascii="宋体" w:eastAsia="宋体" w:hAnsi="宋体" w:cs="宋体" w:hint="eastAsia"/>
          <w:bCs/>
          <w:szCs w:val="21"/>
          <w:highlight w:val="none"/>
          <w:lang w:val="en-US" w:eastAsia="zh-CN"/>
        </w:rPr>
        <w:t>。</w:t>
      </w:r>
    </w:p>
    <w:p>
      <w:pPr>
        <w:rPr>
          <w:rFonts w:ascii="宋体" w:eastAsia="宋体" w:hAnsi="宋体" w:cs="宋体" w:hint="eastAsia"/>
          <w:highlight w:val="none"/>
        </w:rPr>
      </w:pPr>
      <w:r>
        <w:rPr>
          <w:rFonts w:ascii="宋体" w:eastAsia="宋体" w:hAnsi="宋体" w:cs="宋体" w:hint="eastAsia"/>
          <w:highlight w:val="none"/>
        </w:rPr>
        <w:br w:type="page"/>
      </w:r>
    </w:p>
    <w:p>
      <w:pPr>
        <w:pStyle w:val="Heading2"/>
        <w:rPr>
          <w:rFonts w:ascii="宋体" w:eastAsia="宋体" w:hAnsi="宋体" w:cs="宋体" w:hint="eastAsia"/>
          <w:kern w:val="2"/>
          <w:highlight w:val="none"/>
        </w:rPr>
      </w:pPr>
      <w:r>
        <w:rPr>
          <w:rFonts w:ascii="宋体" w:eastAsia="宋体" w:hAnsi="宋体" w:cs="宋体" w:hint="eastAsia"/>
          <w:kern w:val="2"/>
          <w:highlight w:val="none"/>
        </w:rPr>
        <w:t>第四章 投标文件组成要求及格式</w:t>
      </w:r>
    </w:p>
    <w:p>
      <w:pPr>
        <w:rPr>
          <w:rStyle w:val="3Char"/>
          <w:rFonts w:ascii="宋体" w:eastAsia="宋体" w:hAnsi="宋体" w:cs="宋体" w:hint="eastAsia"/>
          <w:sz w:val="24"/>
          <w:highlight w:val="none"/>
        </w:rPr>
      </w:pPr>
      <w:r>
        <w:rPr>
          <w:rStyle w:val="3Char"/>
          <w:rFonts w:ascii="宋体" w:eastAsia="宋体" w:hAnsi="宋体" w:cs="宋体" w:hint="eastAsia"/>
          <w:sz w:val="24"/>
          <w:highlight w:val="none"/>
        </w:rPr>
        <w:t>特别提醒：</w:t>
      </w:r>
    </w:p>
    <w:p>
      <w:pPr>
        <w:ind w:firstLine="420" w:firstLineChars="200"/>
        <w:rPr>
          <w:rFonts w:ascii="宋体" w:eastAsia="宋体" w:hAnsi="宋体" w:cs="宋体" w:hint="eastAsia"/>
          <w:sz w:val="24"/>
          <w:highlight w:val="none"/>
        </w:rPr>
      </w:pPr>
      <w:r>
        <w:rPr>
          <w:rFonts w:ascii="宋体" w:eastAsia="宋体" w:hAnsi="宋体" w:cs="宋体" w:hint="eastAsia"/>
          <w:sz w:val="24"/>
          <w:highlight w:val="none"/>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pPr>
        <w:rPr>
          <w:rFonts w:ascii="宋体" w:eastAsia="宋体" w:hAnsi="宋体" w:cs="宋体" w:hint="eastAsia"/>
          <w:sz w:val="24"/>
          <w:highlight w:val="none"/>
        </w:rPr>
      </w:pPr>
      <w:r>
        <w:rPr>
          <w:rFonts w:ascii="宋体" w:eastAsia="宋体" w:hAnsi="宋体" w:cs="宋体" w:hint="eastAsia"/>
          <w:sz w:val="24"/>
          <w:highlight w:val="none"/>
        </w:rPr>
        <w:t xml:space="preserve">    投标文件正文（信息公开部分）必须编制于“正文（公开部分）”，投标文件附件（非信息公开部分）必须编制于“附件（不公开部分）”，如下图所示。</w:t>
      </w:r>
    </w:p>
    <w:p>
      <w:pPr>
        <w:widowControl/>
        <w:jc w:val="left"/>
        <w:rPr>
          <w:rFonts w:ascii="宋体" w:eastAsia="宋体" w:hAnsi="宋体" w:cs="宋体" w:hint="eastAsia"/>
          <w:kern w:val="0"/>
          <w:sz w:val="24"/>
          <w:highlight w:val="none"/>
        </w:rPr>
      </w:pPr>
      <w:r>
        <w:rPr>
          <w:rFonts w:ascii="宋体" w:eastAsia="宋体" w:hAnsi="宋体" w:cs="宋体" w:hint="eastAsia"/>
          <w:highlight w:val="none"/>
        </w:rPr>
        <w:drawing>
          <wp:inline distT="0" distB="0" distL="0" distR="0">
            <wp:extent cx="5203190" cy="4043045"/>
            <wp:effectExtent l="0" t="0" r="8890" b="10795"/>
            <wp:docPr id="1026" name="图片 1" descr="c66f322b8feee32c1a3f0d48f365c82"/>
            <wp:cNvGraphicFramePr/>
            <a:graphic xmlns:a="http://schemas.openxmlformats.org/drawingml/2006/main">
              <a:graphicData uri="http://schemas.openxmlformats.org/drawingml/2006/picture">
                <pic:pic xmlns:pic="http://schemas.openxmlformats.org/drawingml/2006/picture">
                  <pic:nvPicPr>
                    <pic:cNvPr id="1026" name="图片 1" descr="c66f322b8feee32c1a3f0d48f365c82"/>
                    <pic:cNvPicPr/>
                  </pic:nvPicPr>
                  <pic:blipFill>
                    <a:blip xmlns:r="http://schemas.openxmlformats.org/officeDocument/2006/relationships" r:embed="rId8" cstate="print"/>
                    <a:stretch>
                      <a:fillRect/>
                    </a:stretch>
                  </pic:blipFill>
                  <pic:spPr>
                    <a:xfrm>
                      <a:off x="0" y="0"/>
                      <a:ext cx="5203190" cy="4043045"/>
                    </a:xfrm>
                    <a:prstGeom prst="rect">
                      <a:avLst/>
                    </a:prstGeom>
                  </pic:spPr>
                </pic:pic>
              </a:graphicData>
            </a:graphic>
          </wp:inline>
        </w:drawing>
      </w:r>
    </w:p>
    <w:p>
      <w:pPr>
        <w:ind w:firstLine="420" w:firstLineChars="200"/>
        <w:rPr>
          <w:rFonts w:ascii="宋体" w:eastAsia="宋体" w:hAnsi="宋体" w:cs="宋体" w:hint="eastAsia"/>
          <w:sz w:val="24"/>
          <w:highlight w:val="none"/>
        </w:rPr>
      </w:pPr>
      <w:r>
        <w:rPr>
          <w:rFonts w:ascii="宋体" w:eastAsia="宋体" w:hAnsi="宋体" w:cs="宋体" w:hint="eastAsia"/>
          <w:sz w:val="24"/>
          <w:highlight w:val="none"/>
        </w:rPr>
        <w:t>政府集中采购机构公布投标文件正文（信息公开部分）时为计算机截取信息自动公布，</w:t>
      </w:r>
      <w:r>
        <w:rPr>
          <w:rFonts w:ascii="宋体" w:eastAsia="宋体" w:hAnsi="宋体" w:cs="宋体" w:hint="eastAsia"/>
          <w:b/>
          <w:bCs/>
          <w:sz w:val="24"/>
          <w:highlight w:val="none"/>
        </w:rPr>
        <w:t>如投标人误将涉及个人隐私的信息放入投标文件正文，相关后果由投标人自负；</w:t>
      </w:r>
      <w:r>
        <w:rPr>
          <w:rFonts w:ascii="宋体" w:eastAsia="宋体" w:hAnsi="宋体" w:cs="宋体" w:hint="eastAsia"/>
          <w:sz w:val="24"/>
          <w:highlight w:val="none"/>
        </w:rPr>
        <w:t>如投标人将必须放于投标文件正文（信息公开部分）的内容放入投标文件附件（非信息公开部分），将作投标无效处理。</w:t>
      </w:r>
    </w:p>
    <w:p>
      <w:pPr>
        <w:ind w:firstLine="420" w:firstLineChars="200"/>
        <w:rPr>
          <w:rFonts w:ascii="宋体" w:eastAsia="宋体" w:hAnsi="宋体" w:cs="宋体" w:hint="eastAsia"/>
          <w:sz w:val="24"/>
          <w:highlight w:val="none"/>
        </w:rPr>
      </w:pPr>
    </w:p>
    <w:p>
      <w:pPr>
        <w:ind w:firstLine="420" w:firstLineChars="200"/>
        <w:rPr>
          <w:rFonts w:ascii="宋体" w:eastAsia="宋体" w:hAnsi="宋体" w:cs="宋体" w:hint="eastAsia"/>
          <w:b/>
          <w:sz w:val="24"/>
          <w:highlight w:val="none"/>
        </w:rPr>
      </w:pPr>
    </w:p>
    <w:p>
      <w:pPr>
        <w:rPr>
          <w:rFonts w:ascii="宋体" w:eastAsia="宋体" w:hAnsi="宋体" w:cs="宋体" w:hint="eastAsia"/>
          <w:sz w:val="24"/>
          <w:highlight w:val="none"/>
        </w:rPr>
      </w:pPr>
      <w:r>
        <w:rPr>
          <w:rFonts w:ascii="宋体" w:eastAsia="宋体" w:hAnsi="宋体" w:cs="宋体" w:hint="eastAsia"/>
          <w:sz w:val="24"/>
          <w:highlight w:val="none"/>
        </w:rPr>
        <w:t>投标文件组成：</w:t>
      </w:r>
    </w:p>
    <w:p>
      <w:pPr>
        <w:ind w:firstLine="1050" w:firstLineChars="500"/>
        <w:outlineLvl w:val="0"/>
        <w:rPr>
          <w:rFonts w:ascii="宋体" w:eastAsia="宋体" w:hAnsi="宋体" w:cs="宋体" w:hint="eastAsia"/>
          <w:sz w:val="24"/>
          <w:highlight w:val="none"/>
        </w:rPr>
      </w:pPr>
      <w:r>
        <w:rPr>
          <w:rFonts w:ascii="宋体" w:eastAsia="宋体" w:hAnsi="宋体" w:cs="宋体" w:hint="eastAsia"/>
          <w:sz w:val="24"/>
          <w:highlight w:val="none"/>
        </w:rPr>
        <w:t>1.投标文件正文</w:t>
      </w:r>
      <w:r>
        <w:rPr>
          <w:rFonts w:ascii="宋体" w:eastAsia="宋体" w:hAnsi="宋体" w:cs="宋体" w:hint="eastAsia"/>
          <w:b/>
          <w:color w:val="FF0000"/>
          <w:sz w:val="24"/>
          <w:highlight w:val="none"/>
        </w:rPr>
        <w:t>（信息公开部分）</w:t>
      </w:r>
      <w:r>
        <w:rPr>
          <w:rFonts w:ascii="宋体" w:eastAsia="宋体" w:hAnsi="宋体" w:cs="宋体" w:hint="eastAsia"/>
          <w:sz w:val="24"/>
          <w:highlight w:val="none"/>
        </w:rPr>
        <w:t>，主要包括以下内容：</w:t>
      </w:r>
    </w:p>
    <w:p>
      <w:pPr>
        <w:ind w:left="718" w:firstLine="1418" w:leftChars="342" w:firstLineChars="675"/>
        <w:rPr>
          <w:rFonts w:ascii="宋体" w:eastAsia="宋体" w:hAnsi="宋体" w:cs="宋体" w:hint="eastAsia"/>
          <w:szCs w:val="21"/>
          <w:highlight w:val="none"/>
        </w:rPr>
      </w:pPr>
      <w:r>
        <w:rPr>
          <w:rFonts w:ascii="宋体" w:eastAsia="宋体" w:hAnsi="宋体" w:cs="宋体" w:hint="eastAsia"/>
          <w:szCs w:val="21"/>
          <w:highlight w:val="none"/>
        </w:rPr>
        <w:t>（1）</w:t>
      </w:r>
      <w:bookmarkStart w:id="37" w:name="_Hlk72070784"/>
      <w:r>
        <w:rPr>
          <w:rFonts w:ascii="宋体" w:eastAsia="宋体" w:hAnsi="宋体" w:cs="宋体" w:hint="eastAsia"/>
          <w:szCs w:val="21"/>
          <w:highlight w:val="none"/>
        </w:rPr>
        <w:t>投标函</w:t>
      </w:r>
      <w:bookmarkEnd w:id="37"/>
    </w:p>
    <w:p>
      <w:pPr>
        <w:ind w:left="718" w:firstLine="1418" w:leftChars="342" w:firstLineChars="675"/>
        <w:rPr>
          <w:rFonts w:ascii="宋体" w:eastAsia="宋体" w:hAnsi="宋体" w:cs="宋体" w:hint="eastAsia"/>
          <w:szCs w:val="21"/>
          <w:highlight w:val="none"/>
        </w:rPr>
      </w:pPr>
      <w:r>
        <w:rPr>
          <w:rFonts w:ascii="宋体" w:eastAsia="宋体" w:hAnsi="宋体" w:cs="宋体" w:hint="eastAsia"/>
          <w:szCs w:val="21"/>
          <w:highlight w:val="none"/>
        </w:rPr>
        <w:t>（2）</w:t>
      </w:r>
      <w:bookmarkStart w:id="38" w:name="_Hlk72062521"/>
      <w:r>
        <w:rPr>
          <w:rFonts w:ascii="宋体" w:eastAsia="宋体" w:hAnsi="宋体" w:cs="宋体" w:hint="eastAsia"/>
          <w:szCs w:val="21"/>
          <w:highlight w:val="none"/>
        </w:rPr>
        <w:t>政府采购投标及履约承诺函</w:t>
      </w:r>
      <w:bookmarkEnd w:id="38"/>
    </w:p>
    <w:p>
      <w:pPr>
        <w:ind w:left="718" w:firstLine="1418" w:leftChars="342" w:firstLineChars="675"/>
        <w:rPr>
          <w:rFonts w:ascii="宋体" w:eastAsia="宋体" w:hAnsi="宋体" w:cs="宋体" w:hint="eastAsia"/>
          <w:szCs w:val="21"/>
          <w:highlight w:val="none"/>
        </w:rPr>
      </w:pPr>
      <w:r>
        <w:rPr>
          <w:rFonts w:ascii="宋体" w:eastAsia="宋体" w:hAnsi="宋体" w:cs="宋体" w:hint="eastAsia"/>
          <w:szCs w:val="21"/>
          <w:highlight w:val="none"/>
        </w:rPr>
        <w:t>（3）投标人情况及资格证明文件</w:t>
      </w:r>
    </w:p>
    <w:p>
      <w:pPr>
        <w:ind w:left="718" w:firstLine="1418" w:leftChars="342" w:firstLineChars="675"/>
        <w:rPr>
          <w:rFonts w:ascii="宋体" w:eastAsia="宋体" w:hAnsi="宋体" w:cs="宋体" w:hint="eastAsia"/>
          <w:szCs w:val="21"/>
          <w:highlight w:val="none"/>
        </w:rPr>
      </w:pPr>
      <w:bookmarkStart w:id="39" w:name="_Hlk72257201"/>
      <w:r>
        <w:rPr>
          <w:rFonts w:ascii="宋体" w:eastAsia="宋体" w:hAnsi="宋体" w:cs="宋体" w:hint="eastAsia"/>
          <w:szCs w:val="21"/>
          <w:highlight w:val="none"/>
        </w:rPr>
        <w:t>（4）项目详细报价</w:t>
      </w:r>
      <w:bookmarkEnd w:id="39"/>
    </w:p>
    <w:p>
      <w:pPr>
        <w:ind w:left="718" w:firstLine="1418" w:leftChars="342" w:firstLineChars="675"/>
        <w:rPr>
          <w:rFonts w:ascii="宋体" w:eastAsia="宋体" w:hAnsi="宋体" w:cs="宋体" w:hint="eastAsia"/>
          <w:szCs w:val="21"/>
          <w:highlight w:val="none"/>
        </w:rPr>
      </w:pPr>
      <w:r>
        <w:rPr>
          <w:rFonts w:ascii="宋体" w:eastAsia="宋体" w:hAnsi="宋体" w:cs="宋体" w:hint="eastAsia"/>
          <w:szCs w:val="21"/>
          <w:highlight w:val="none"/>
        </w:rPr>
        <w:t>（5）供应商认证情况（格式自定）</w:t>
      </w:r>
    </w:p>
    <w:p>
      <w:pPr>
        <w:ind w:left="718" w:firstLine="1418" w:leftChars="342" w:firstLineChars="675"/>
        <w:rPr>
          <w:rFonts w:ascii="宋体" w:eastAsia="宋体" w:hAnsi="宋体" w:cs="宋体" w:hint="eastAsia"/>
          <w:szCs w:val="21"/>
          <w:highlight w:val="none"/>
        </w:rPr>
      </w:pPr>
      <w:r>
        <w:rPr>
          <w:rFonts w:ascii="宋体" w:eastAsia="宋体" w:hAnsi="宋体" w:cs="宋体" w:hint="eastAsia"/>
          <w:szCs w:val="21"/>
          <w:highlight w:val="none"/>
        </w:rPr>
        <w:t>（6）供应商同类项目业绩情况（格式自定）</w:t>
      </w:r>
    </w:p>
    <w:p>
      <w:pPr>
        <w:ind w:left="718" w:firstLine="1418" w:leftChars="342" w:firstLineChars="675"/>
        <w:rPr>
          <w:rFonts w:ascii="宋体" w:eastAsia="宋体" w:hAnsi="宋体" w:cs="宋体" w:hint="eastAsia"/>
          <w:szCs w:val="21"/>
          <w:highlight w:val="none"/>
        </w:rPr>
      </w:pPr>
      <w:r>
        <w:rPr>
          <w:rFonts w:ascii="宋体" w:eastAsia="宋体" w:hAnsi="宋体" w:cs="宋体" w:hint="eastAsia"/>
          <w:szCs w:val="21"/>
          <w:highlight w:val="none"/>
        </w:rPr>
        <w:t>（7）供应商获奖情况（格式自定）</w:t>
      </w:r>
    </w:p>
    <w:p>
      <w:pPr>
        <w:ind w:firstLine="1050" w:firstLineChars="500"/>
        <w:outlineLvl w:val="0"/>
        <w:rPr>
          <w:rFonts w:ascii="宋体" w:eastAsia="宋体" w:hAnsi="宋体" w:cs="宋体" w:hint="eastAsia"/>
          <w:sz w:val="24"/>
          <w:highlight w:val="none"/>
        </w:rPr>
      </w:pPr>
    </w:p>
    <w:p>
      <w:pPr>
        <w:ind w:firstLine="1050" w:firstLineChars="500"/>
        <w:outlineLvl w:val="0"/>
        <w:rPr>
          <w:rFonts w:ascii="宋体" w:eastAsia="宋体" w:hAnsi="宋体" w:cs="宋体" w:hint="eastAsia"/>
          <w:sz w:val="24"/>
          <w:highlight w:val="none"/>
        </w:rPr>
      </w:pPr>
      <w:r>
        <w:rPr>
          <w:rFonts w:ascii="宋体" w:eastAsia="宋体" w:hAnsi="宋体" w:cs="宋体" w:hint="eastAsia"/>
          <w:sz w:val="24"/>
          <w:highlight w:val="none"/>
        </w:rPr>
        <w:t>2.投标文件附件</w:t>
      </w:r>
      <w:r>
        <w:rPr>
          <w:rFonts w:ascii="宋体" w:eastAsia="宋体" w:hAnsi="宋体" w:cs="宋体" w:hint="eastAsia"/>
          <w:b/>
          <w:color w:val="FF0000"/>
          <w:sz w:val="24"/>
          <w:highlight w:val="none"/>
        </w:rPr>
        <w:t>（信息不公开部分）</w:t>
      </w:r>
      <w:r>
        <w:rPr>
          <w:rFonts w:ascii="宋体" w:eastAsia="宋体" w:hAnsi="宋体" w:cs="宋体" w:hint="eastAsia"/>
          <w:sz w:val="24"/>
          <w:highlight w:val="none"/>
        </w:rPr>
        <w:t>：主要包括以下内容：</w:t>
      </w:r>
    </w:p>
    <w:p>
      <w:pPr>
        <w:ind w:firstLine="2100" w:firstLineChars="1000"/>
        <w:rPr>
          <w:rFonts w:ascii="宋体" w:eastAsia="宋体" w:hAnsi="宋体" w:cs="宋体" w:hint="eastAsia"/>
          <w:szCs w:val="21"/>
          <w:highlight w:val="none"/>
        </w:rPr>
      </w:pPr>
      <w:bookmarkStart w:id="40" w:name="OLE_LINK1"/>
      <w:r>
        <w:rPr>
          <w:rFonts w:ascii="宋体" w:eastAsia="宋体" w:hAnsi="宋体" w:cs="宋体" w:hint="eastAsia"/>
          <w:szCs w:val="21"/>
          <w:highlight w:val="none"/>
          <w:lang w:eastAsia="zh-CN"/>
        </w:rPr>
        <w:t>（</w:t>
      </w:r>
      <w:r>
        <w:rPr>
          <w:rFonts w:ascii="宋体" w:eastAsia="宋体" w:hAnsi="宋体" w:cs="宋体" w:hint="eastAsia"/>
          <w:szCs w:val="21"/>
          <w:highlight w:val="none"/>
          <w:lang w:val="en-US" w:eastAsia="zh-CN"/>
        </w:rPr>
        <w:t>1</w:t>
      </w:r>
      <w:r>
        <w:rPr>
          <w:rFonts w:ascii="宋体" w:eastAsia="宋体" w:hAnsi="宋体" w:cs="宋体" w:hint="eastAsia"/>
          <w:szCs w:val="21"/>
          <w:highlight w:val="none"/>
          <w:lang w:eastAsia="zh-CN"/>
        </w:rPr>
        <w:t>）供应商基本情况表</w:t>
      </w:r>
    </w:p>
    <w:p>
      <w:pPr>
        <w:ind w:firstLine="2100" w:firstLineChars="1000"/>
        <w:rPr>
          <w:rFonts w:ascii="宋体" w:eastAsia="宋体" w:hAnsi="宋体" w:cs="宋体" w:hint="eastAsia"/>
          <w:szCs w:val="21"/>
          <w:highlight w:val="none"/>
        </w:rPr>
      </w:pPr>
      <w:r>
        <w:rPr>
          <w:rFonts w:ascii="宋体" w:eastAsia="宋体" w:hAnsi="宋体" w:cs="宋体" w:hint="eastAsia"/>
          <w:szCs w:val="21"/>
          <w:highlight w:val="none"/>
        </w:rPr>
        <w:t>（</w:t>
      </w:r>
      <w:r>
        <w:rPr>
          <w:rFonts w:ascii="宋体" w:eastAsia="宋体" w:hAnsi="宋体" w:cs="宋体" w:hint="eastAsia"/>
          <w:szCs w:val="21"/>
          <w:highlight w:val="none"/>
          <w:lang w:val="en-US" w:eastAsia="zh-CN"/>
        </w:rPr>
        <w:t>2</w:t>
      </w:r>
      <w:r>
        <w:rPr>
          <w:rFonts w:ascii="宋体" w:eastAsia="宋体" w:hAnsi="宋体" w:cs="宋体" w:hint="eastAsia"/>
          <w:szCs w:val="21"/>
          <w:highlight w:val="none"/>
        </w:rPr>
        <w:t>）法定代表人（负责人）证明书</w:t>
      </w:r>
    </w:p>
    <w:p>
      <w:pPr>
        <w:ind w:left="718" w:firstLine="1418" w:leftChars="342" w:firstLineChars="675"/>
        <w:rPr>
          <w:rFonts w:ascii="宋体" w:eastAsia="宋体" w:hAnsi="宋体" w:cs="宋体" w:hint="eastAsia"/>
          <w:szCs w:val="21"/>
          <w:highlight w:val="none"/>
        </w:rPr>
      </w:pPr>
      <w:r>
        <w:rPr>
          <w:rFonts w:ascii="宋体" w:eastAsia="宋体" w:hAnsi="宋体" w:cs="宋体" w:hint="eastAsia"/>
          <w:szCs w:val="21"/>
          <w:highlight w:val="none"/>
        </w:rPr>
        <w:t>（</w:t>
      </w:r>
      <w:r>
        <w:rPr>
          <w:rFonts w:ascii="宋体" w:eastAsia="宋体" w:hAnsi="宋体" w:cs="宋体" w:hint="eastAsia"/>
          <w:szCs w:val="21"/>
          <w:highlight w:val="none"/>
          <w:lang w:val="en-US" w:eastAsia="zh-CN"/>
        </w:rPr>
        <w:t>3</w:t>
      </w:r>
      <w:r>
        <w:rPr>
          <w:rFonts w:ascii="宋体" w:eastAsia="宋体" w:hAnsi="宋体" w:cs="宋体" w:hint="eastAsia"/>
          <w:szCs w:val="21"/>
          <w:highlight w:val="none"/>
        </w:rPr>
        <w:t>）投标文件签署授权委托书</w:t>
      </w:r>
    </w:p>
    <w:p>
      <w:pPr>
        <w:ind w:left="718" w:firstLine="1418" w:leftChars="342" w:firstLineChars="675"/>
        <w:rPr>
          <w:rFonts w:ascii="宋体" w:eastAsia="宋体" w:hAnsi="宋体" w:cs="宋体" w:hint="eastAsia"/>
          <w:szCs w:val="21"/>
          <w:highlight w:val="none"/>
        </w:rPr>
      </w:pPr>
      <w:r>
        <w:rPr>
          <w:rFonts w:ascii="宋体" w:eastAsia="宋体" w:hAnsi="宋体" w:cs="宋体" w:hint="eastAsia"/>
          <w:szCs w:val="21"/>
          <w:highlight w:val="none"/>
        </w:rPr>
        <w:t>（</w:t>
      </w:r>
      <w:r>
        <w:rPr>
          <w:rFonts w:ascii="宋体" w:eastAsia="宋体" w:hAnsi="宋体" w:cs="宋体" w:hint="eastAsia"/>
          <w:szCs w:val="21"/>
          <w:highlight w:val="none"/>
          <w:lang w:val="en-US" w:eastAsia="zh-CN"/>
        </w:rPr>
        <w:t>4</w:t>
      </w:r>
      <w:r>
        <w:rPr>
          <w:rFonts w:ascii="宋体" w:eastAsia="宋体" w:hAnsi="宋体" w:cs="宋体" w:hint="eastAsia"/>
          <w:szCs w:val="21"/>
          <w:highlight w:val="none"/>
        </w:rPr>
        <w:t>）实质性条款响应情况表</w:t>
      </w:r>
    </w:p>
    <w:p>
      <w:pPr>
        <w:ind w:left="718" w:firstLine="1418" w:leftChars="342" w:firstLineChars="675"/>
        <w:rPr>
          <w:rFonts w:ascii="宋体" w:eastAsia="宋体" w:hAnsi="宋体" w:cs="宋体" w:hint="eastAsia"/>
          <w:szCs w:val="21"/>
          <w:highlight w:val="none"/>
        </w:rPr>
      </w:pPr>
      <w:r>
        <w:rPr>
          <w:rFonts w:ascii="宋体" w:eastAsia="宋体" w:hAnsi="宋体" w:cs="宋体" w:hint="eastAsia"/>
          <w:szCs w:val="21"/>
          <w:highlight w:val="none"/>
        </w:rPr>
        <w:t>（</w:t>
      </w:r>
      <w:r>
        <w:rPr>
          <w:rFonts w:ascii="宋体" w:eastAsia="宋体" w:hAnsi="宋体" w:cs="宋体" w:hint="eastAsia"/>
          <w:szCs w:val="21"/>
          <w:highlight w:val="none"/>
          <w:lang w:val="en-US" w:eastAsia="zh-CN"/>
        </w:rPr>
        <w:t>5</w:t>
      </w:r>
      <w:r>
        <w:rPr>
          <w:rFonts w:ascii="宋体" w:eastAsia="宋体" w:hAnsi="宋体" w:cs="宋体" w:hint="eastAsia"/>
          <w:szCs w:val="21"/>
          <w:highlight w:val="none"/>
        </w:rPr>
        <w:t>）实施方案（格式自定）</w:t>
      </w:r>
    </w:p>
    <w:p>
      <w:pPr>
        <w:ind w:left="718" w:firstLine="1418" w:leftChars="342" w:firstLineChars="675"/>
        <w:rPr>
          <w:rFonts w:ascii="宋体" w:eastAsia="宋体" w:hAnsi="宋体" w:cs="宋体" w:hint="eastAsia"/>
          <w:szCs w:val="21"/>
          <w:highlight w:val="none"/>
        </w:rPr>
      </w:pPr>
      <w:r>
        <w:rPr>
          <w:rFonts w:ascii="宋体" w:eastAsia="宋体" w:hAnsi="宋体" w:cs="宋体" w:hint="eastAsia"/>
          <w:szCs w:val="21"/>
          <w:highlight w:val="none"/>
        </w:rPr>
        <w:t>（</w:t>
      </w:r>
      <w:r>
        <w:rPr>
          <w:rFonts w:ascii="宋体" w:eastAsia="宋体" w:hAnsi="宋体" w:cs="宋体" w:hint="eastAsia"/>
          <w:szCs w:val="21"/>
          <w:highlight w:val="none"/>
          <w:lang w:val="en-US" w:eastAsia="zh-CN"/>
        </w:rPr>
        <w:t>6</w:t>
      </w:r>
      <w:r>
        <w:rPr>
          <w:rFonts w:ascii="宋体" w:eastAsia="宋体" w:hAnsi="宋体" w:cs="宋体" w:hint="eastAsia"/>
          <w:szCs w:val="21"/>
          <w:highlight w:val="none"/>
        </w:rPr>
        <w:t>）项目重点难点分析、应对措施及相关的合理化建议（格式自定）</w:t>
      </w:r>
    </w:p>
    <w:p>
      <w:pPr>
        <w:ind w:left="718" w:firstLine="1418" w:leftChars="342" w:firstLineChars="675"/>
        <w:rPr>
          <w:rFonts w:ascii="宋体" w:eastAsia="宋体" w:hAnsi="宋体" w:cs="宋体" w:hint="eastAsia"/>
          <w:szCs w:val="21"/>
          <w:highlight w:val="none"/>
        </w:rPr>
      </w:pPr>
      <w:r>
        <w:rPr>
          <w:rFonts w:ascii="宋体" w:eastAsia="宋体" w:hAnsi="宋体" w:cs="宋体" w:hint="eastAsia"/>
          <w:szCs w:val="21"/>
          <w:highlight w:val="none"/>
        </w:rPr>
        <w:t>（</w:t>
      </w:r>
      <w:r>
        <w:rPr>
          <w:rFonts w:ascii="宋体" w:eastAsia="宋体" w:hAnsi="宋体" w:cs="宋体" w:hint="eastAsia"/>
          <w:szCs w:val="21"/>
          <w:highlight w:val="none"/>
          <w:lang w:val="en-US" w:eastAsia="zh-CN"/>
        </w:rPr>
        <w:t>7</w:t>
      </w:r>
      <w:r>
        <w:rPr>
          <w:rFonts w:ascii="宋体" w:eastAsia="宋体" w:hAnsi="宋体" w:cs="宋体" w:hint="eastAsia"/>
          <w:szCs w:val="21"/>
          <w:highlight w:val="none"/>
        </w:rPr>
        <w:t>）质量保障措施及方案（格式自定）</w:t>
      </w:r>
    </w:p>
    <w:p>
      <w:pPr>
        <w:ind w:left="718" w:firstLine="1418" w:leftChars="342" w:firstLineChars="675"/>
        <w:rPr>
          <w:rFonts w:ascii="宋体" w:eastAsia="宋体" w:hAnsi="宋体" w:cs="宋体" w:hint="eastAsia"/>
          <w:szCs w:val="21"/>
          <w:highlight w:val="none"/>
        </w:rPr>
      </w:pPr>
      <w:r>
        <w:rPr>
          <w:rFonts w:ascii="宋体" w:eastAsia="宋体" w:hAnsi="宋体" w:cs="宋体" w:hint="eastAsia"/>
          <w:szCs w:val="21"/>
          <w:highlight w:val="none"/>
        </w:rPr>
        <w:t>（</w:t>
      </w:r>
      <w:r>
        <w:rPr>
          <w:rFonts w:ascii="宋体" w:eastAsia="宋体" w:hAnsi="宋体" w:cs="宋体" w:hint="eastAsia"/>
          <w:szCs w:val="21"/>
          <w:highlight w:val="none"/>
          <w:lang w:val="en-US" w:eastAsia="zh-CN"/>
        </w:rPr>
        <w:t>8</w:t>
      </w:r>
      <w:r>
        <w:rPr>
          <w:rFonts w:ascii="宋体" w:eastAsia="宋体" w:hAnsi="宋体" w:cs="宋体" w:hint="eastAsia"/>
          <w:szCs w:val="21"/>
          <w:highlight w:val="none"/>
        </w:rPr>
        <w:t>）项目完成（服务期满）后的服务承诺（格式自定）</w:t>
      </w:r>
    </w:p>
    <w:p>
      <w:pPr>
        <w:ind w:left="718" w:firstLine="1418" w:leftChars="342" w:firstLineChars="675"/>
        <w:rPr>
          <w:rFonts w:ascii="宋体" w:eastAsia="宋体" w:hAnsi="宋体" w:cs="宋体" w:hint="eastAsia"/>
          <w:szCs w:val="21"/>
          <w:highlight w:val="none"/>
        </w:rPr>
      </w:pPr>
      <w:r>
        <w:rPr>
          <w:rFonts w:ascii="宋体" w:eastAsia="宋体" w:hAnsi="宋体" w:cs="宋体" w:hint="eastAsia"/>
          <w:szCs w:val="21"/>
          <w:highlight w:val="none"/>
        </w:rPr>
        <w:t>（</w:t>
      </w:r>
      <w:r>
        <w:rPr>
          <w:rFonts w:ascii="宋体" w:eastAsia="宋体" w:hAnsi="宋体" w:cs="宋体" w:hint="eastAsia"/>
          <w:szCs w:val="21"/>
          <w:highlight w:val="none"/>
          <w:lang w:val="en-US" w:eastAsia="zh-CN"/>
        </w:rPr>
        <w:t>9</w:t>
      </w:r>
      <w:r>
        <w:rPr>
          <w:rFonts w:ascii="宋体" w:eastAsia="宋体" w:hAnsi="宋体" w:cs="宋体" w:hint="eastAsia"/>
          <w:szCs w:val="21"/>
          <w:highlight w:val="none"/>
        </w:rPr>
        <w:t>）违约承诺（格式自定）</w:t>
      </w:r>
    </w:p>
    <w:p>
      <w:pPr>
        <w:ind w:left="718" w:firstLine="1418" w:leftChars="342" w:firstLineChars="675"/>
        <w:rPr>
          <w:rFonts w:ascii="宋体" w:eastAsia="宋体" w:hAnsi="宋体" w:cs="宋体" w:hint="eastAsia"/>
          <w:szCs w:val="21"/>
          <w:highlight w:val="none"/>
        </w:rPr>
      </w:pPr>
      <w:r>
        <w:rPr>
          <w:rFonts w:ascii="宋体" w:eastAsia="宋体" w:hAnsi="宋体" w:cs="宋体" w:hint="eastAsia"/>
          <w:szCs w:val="21"/>
          <w:highlight w:val="none"/>
        </w:rPr>
        <w:t>（</w:t>
      </w:r>
      <w:r>
        <w:rPr>
          <w:rFonts w:ascii="宋体" w:eastAsia="宋体" w:hAnsi="宋体" w:cs="宋体" w:hint="eastAsia"/>
          <w:szCs w:val="21"/>
          <w:highlight w:val="none"/>
          <w:lang w:val="en-US" w:eastAsia="zh-CN"/>
        </w:rPr>
        <w:t>10</w:t>
      </w:r>
      <w:r>
        <w:rPr>
          <w:rFonts w:ascii="宋体" w:eastAsia="宋体" w:hAnsi="宋体" w:cs="宋体" w:hint="eastAsia"/>
          <w:szCs w:val="21"/>
          <w:highlight w:val="none"/>
        </w:rPr>
        <w:t>）拟安排的项目负责人情况（仅限一人）（格式自定）</w:t>
      </w:r>
    </w:p>
    <w:p>
      <w:pPr>
        <w:ind w:left="2167" w:hanging="52" w:leftChars="1007" w:hangingChars="25"/>
        <w:rPr>
          <w:rFonts w:ascii="宋体" w:eastAsia="宋体" w:hAnsi="宋体" w:cs="宋体" w:hint="eastAsia"/>
          <w:szCs w:val="21"/>
          <w:highlight w:val="none"/>
        </w:rPr>
      </w:pPr>
      <w:r>
        <w:rPr>
          <w:rFonts w:ascii="宋体" w:eastAsia="宋体" w:hAnsi="宋体" w:cs="宋体" w:hint="eastAsia"/>
          <w:szCs w:val="21"/>
          <w:highlight w:val="none"/>
        </w:rPr>
        <w:t>（1</w:t>
      </w:r>
      <w:r>
        <w:rPr>
          <w:rFonts w:ascii="宋体" w:eastAsia="宋体" w:hAnsi="宋体" w:cs="宋体" w:hint="eastAsia"/>
          <w:szCs w:val="21"/>
          <w:highlight w:val="none"/>
          <w:lang w:val="en-US" w:eastAsia="zh-CN"/>
        </w:rPr>
        <w:t>1</w:t>
      </w:r>
      <w:r>
        <w:rPr>
          <w:rFonts w:ascii="宋体" w:eastAsia="宋体" w:hAnsi="宋体" w:cs="宋体" w:hint="eastAsia"/>
          <w:szCs w:val="21"/>
          <w:highlight w:val="none"/>
        </w:rPr>
        <w:t>）拟安排的项目主要团队成员（主要技术人员）情况（项目负</w:t>
      </w:r>
      <w:r>
        <w:rPr>
          <w:rFonts w:ascii="宋体" w:eastAsia="宋体" w:hAnsi="宋体" w:cs="宋体" w:hint="eastAsia"/>
          <w:szCs w:val="21"/>
          <w:highlight w:val="none"/>
          <w:lang w:val="en-US" w:eastAsia="zh-CN"/>
        </w:rPr>
        <w:t xml:space="preserve">    </w:t>
      </w:r>
      <w:r>
        <w:rPr>
          <w:rFonts w:ascii="宋体" w:eastAsia="宋体" w:hAnsi="宋体" w:cs="宋体" w:hint="eastAsia"/>
          <w:szCs w:val="21"/>
          <w:highlight w:val="none"/>
        </w:rPr>
        <w:t>责人除外）（格式自定）</w:t>
      </w:r>
    </w:p>
    <w:p>
      <w:pPr>
        <w:ind w:left="718" w:firstLine="1418" w:leftChars="342" w:firstLineChars="675"/>
        <w:rPr>
          <w:rFonts w:ascii="宋体" w:eastAsia="宋体" w:hAnsi="宋体" w:cs="宋体" w:hint="eastAsia"/>
          <w:szCs w:val="21"/>
          <w:highlight w:val="none"/>
        </w:rPr>
      </w:pPr>
      <w:r>
        <w:rPr>
          <w:rFonts w:ascii="宋体" w:eastAsia="宋体" w:hAnsi="宋体" w:cs="宋体" w:hint="eastAsia"/>
          <w:szCs w:val="21"/>
          <w:highlight w:val="none"/>
        </w:rPr>
        <w:t>（1</w:t>
      </w:r>
      <w:r>
        <w:rPr>
          <w:rFonts w:ascii="宋体" w:eastAsia="宋体" w:hAnsi="宋体" w:cs="宋体" w:hint="eastAsia"/>
          <w:szCs w:val="21"/>
          <w:highlight w:val="none"/>
          <w:lang w:val="en-US" w:eastAsia="zh-CN"/>
        </w:rPr>
        <w:t>2</w:t>
      </w:r>
      <w:r>
        <w:rPr>
          <w:rFonts w:ascii="宋体" w:eastAsia="宋体" w:hAnsi="宋体" w:cs="宋体" w:hint="eastAsia"/>
          <w:szCs w:val="21"/>
          <w:highlight w:val="none"/>
        </w:rPr>
        <w:t>）投标人认为需要加以说明的其他内容</w:t>
      </w:r>
    </w:p>
    <w:p>
      <w:pPr>
        <w:rPr>
          <w:rFonts w:ascii="宋体" w:eastAsia="宋体" w:hAnsi="宋体" w:cs="宋体" w:hint="eastAsia"/>
          <w:sz w:val="24"/>
          <w:highlight w:val="none"/>
        </w:rPr>
      </w:pPr>
      <w:bookmarkEnd w:id="40"/>
    </w:p>
    <w:p>
      <w:pPr>
        <w:ind w:firstLine="424" w:firstLineChars="202"/>
        <w:rPr>
          <w:rFonts w:ascii="宋体" w:eastAsia="宋体" w:hAnsi="宋体" w:cs="宋体" w:hint="eastAsia"/>
          <w:b/>
          <w:szCs w:val="21"/>
          <w:highlight w:val="none"/>
        </w:rPr>
      </w:pPr>
      <w:r>
        <w:rPr>
          <w:rFonts w:ascii="宋体" w:eastAsia="宋体" w:hAnsi="宋体" w:cs="宋体" w:hint="eastAsia"/>
          <w:b/>
          <w:szCs w:val="21"/>
          <w:highlight w:val="none"/>
        </w:rPr>
        <w:t>备注：</w:t>
      </w:r>
    </w:p>
    <w:p>
      <w:pPr>
        <w:ind w:firstLine="424" w:firstLineChars="202"/>
        <w:rPr>
          <w:rFonts w:ascii="宋体" w:eastAsia="宋体" w:hAnsi="宋体" w:cs="宋体" w:hint="eastAsia"/>
          <w:b/>
          <w:szCs w:val="21"/>
          <w:highlight w:val="none"/>
        </w:rPr>
      </w:pPr>
      <w:r>
        <w:rPr>
          <w:rFonts w:ascii="宋体" w:eastAsia="宋体" w:hAnsi="宋体" w:cs="宋体" w:hint="eastAsia"/>
          <w:b/>
          <w:szCs w:val="21"/>
          <w:highlight w:val="none"/>
        </w:rPr>
        <w:t>1.本项目为网上电子投标项目，投标文件不需法人或授权委托人另行签字，无需加盖单位公章，招标文件另有规定的除外。</w:t>
      </w:r>
    </w:p>
    <w:p>
      <w:pPr>
        <w:ind w:firstLine="424" w:firstLineChars="202"/>
        <w:rPr>
          <w:rFonts w:ascii="宋体" w:eastAsia="宋体" w:hAnsi="宋体" w:cs="宋体" w:hint="eastAsia"/>
          <w:b/>
          <w:szCs w:val="21"/>
          <w:highlight w:val="none"/>
        </w:rPr>
      </w:pPr>
      <w:r>
        <w:rPr>
          <w:rFonts w:ascii="宋体" w:eastAsia="宋体" w:hAnsi="宋体" w:cs="宋体" w:hint="eastAsia"/>
          <w:b/>
          <w:szCs w:val="21"/>
          <w:highlight w:val="none"/>
        </w:rPr>
        <w:t>2.关于填写“开标一览表”的说明：“开标一览表”中除“投标总价”外，其他信息不作评审依据。</w:t>
      </w:r>
    </w:p>
    <w:p>
      <w:pPr>
        <w:jc w:val="left"/>
        <w:rPr>
          <w:rFonts w:ascii="宋体" w:eastAsia="宋体" w:hAnsi="宋体" w:cs="宋体" w:hint="eastAsia"/>
          <w:b/>
          <w:color w:val="FF0000"/>
          <w:sz w:val="36"/>
          <w:szCs w:val="36"/>
          <w:highlight w:val="none"/>
        </w:rPr>
      </w:pPr>
      <w:r>
        <w:rPr>
          <w:rFonts w:ascii="宋体" w:eastAsia="宋体" w:hAnsi="宋体" w:cs="宋体" w:hint="eastAsia"/>
          <w:b/>
          <w:color w:val="FF0000"/>
          <w:sz w:val="36"/>
          <w:szCs w:val="36"/>
          <w:highlight w:val="none"/>
        </w:rPr>
        <w:br w:type="page"/>
      </w:r>
    </w:p>
    <w:p>
      <w:pPr>
        <w:outlineLvl w:val="1"/>
        <w:rPr>
          <w:rFonts w:ascii="宋体" w:eastAsia="宋体" w:hAnsi="宋体" w:cs="宋体" w:hint="eastAsia"/>
          <w:b/>
          <w:color w:val="FF0000"/>
          <w:sz w:val="28"/>
          <w:szCs w:val="28"/>
          <w:highlight w:val="none"/>
        </w:rPr>
      </w:pPr>
      <w:r>
        <w:rPr>
          <w:rFonts w:ascii="宋体" w:eastAsia="宋体" w:hAnsi="宋体" w:cs="宋体" w:hint="eastAsia"/>
          <w:b/>
          <w:color w:val="FF0000"/>
          <w:sz w:val="28"/>
          <w:szCs w:val="28"/>
          <w:highlight w:val="none"/>
        </w:rPr>
        <w:t>投标文件正文（信息公开部分）</w:t>
      </w:r>
    </w:p>
    <w:p>
      <w:pPr>
        <w:pStyle w:val="Heading3"/>
        <w:jc w:val="center"/>
        <w:rPr>
          <w:rFonts w:ascii="宋体" w:eastAsia="宋体" w:hAnsi="宋体" w:cs="宋体" w:hint="eastAsia"/>
          <w:b w:val="0"/>
          <w:kern w:val="0"/>
          <w:sz w:val="24"/>
          <w:highlight w:val="none"/>
        </w:rPr>
      </w:pPr>
      <w:r>
        <w:rPr>
          <w:rFonts w:ascii="宋体" w:eastAsia="宋体" w:hAnsi="宋体" w:cs="宋体" w:hint="eastAsia"/>
          <w:b w:val="0"/>
          <w:kern w:val="0"/>
          <w:sz w:val="24"/>
          <w:highlight w:val="none"/>
        </w:rPr>
        <w:t>一、投标函</w:t>
      </w:r>
    </w:p>
    <w:p>
      <w:pPr>
        <w:spacing w:line="360" w:lineRule="auto"/>
        <w:rPr>
          <w:rFonts w:ascii="宋体" w:eastAsia="宋体" w:hAnsi="宋体" w:cs="宋体" w:hint="eastAsia"/>
          <w:szCs w:val="21"/>
          <w:highlight w:val="none"/>
        </w:rPr>
      </w:pPr>
      <w:r>
        <w:rPr>
          <w:rFonts w:ascii="宋体" w:eastAsia="宋体" w:hAnsi="宋体" w:cs="宋体" w:hint="eastAsia"/>
          <w:szCs w:val="21"/>
          <w:highlight w:val="none"/>
        </w:rPr>
        <w:t>致：</w:t>
      </w:r>
      <w:r>
        <w:rPr>
          <w:rFonts w:ascii="宋体" w:eastAsia="宋体" w:hAnsi="宋体" w:cs="宋体" w:hint="eastAsia"/>
          <w:szCs w:val="21"/>
          <w:highlight w:val="none"/>
          <w:u w:val="single"/>
        </w:rPr>
        <w:t xml:space="preserve">  </w:t>
      </w:r>
      <w:r>
        <w:rPr>
          <w:rFonts w:ascii="宋体" w:eastAsia="宋体" w:hAnsi="宋体" w:cs="宋体" w:hint="eastAsia"/>
          <w:color w:val="FF0000"/>
          <w:szCs w:val="21"/>
          <w:highlight w:val="none"/>
          <w:u w:val="single"/>
        </w:rPr>
        <w:t>深圳公共资源交易中心</w:t>
      </w:r>
      <w:r>
        <w:rPr>
          <w:rFonts w:ascii="宋体" w:eastAsia="宋体" w:hAnsi="宋体" w:cs="宋体" w:hint="eastAsia"/>
          <w:szCs w:val="21"/>
          <w:highlight w:val="none"/>
          <w:u w:val="single"/>
        </w:rPr>
        <w:t xml:space="preserve">  </w:t>
      </w:r>
    </w:p>
    <w:p>
      <w:pPr>
        <w:ind w:firstLine="420" w:firstLineChars="200"/>
        <w:rPr>
          <w:rFonts w:ascii="宋体" w:eastAsia="宋体" w:hAnsi="宋体" w:cs="宋体" w:hint="eastAsia"/>
          <w:szCs w:val="21"/>
          <w:highlight w:val="none"/>
        </w:rPr>
      </w:pPr>
      <w:bookmarkStart w:id="41" w:name="_Hlk73818812"/>
      <w:r>
        <w:rPr>
          <w:rFonts w:ascii="宋体" w:eastAsia="宋体" w:hAnsi="宋体" w:cs="宋体" w:hint="eastAsia"/>
          <w:szCs w:val="21"/>
          <w:highlight w:val="none"/>
        </w:rPr>
        <w:t>1、根据已收到贵单位的项目编号为</w:t>
      </w:r>
      <w:r>
        <w:rPr>
          <w:rFonts w:ascii="宋体" w:eastAsia="宋体" w:hAnsi="宋体" w:cs="宋体" w:hint="eastAsia"/>
          <w:szCs w:val="21"/>
          <w:highlight w:val="none"/>
          <w:u w:val="thick"/>
        </w:rPr>
        <w:t xml:space="preserve">        </w:t>
      </w:r>
      <w:r>
        <w:rPr>
          <w:rFonts w:ascii="宋体" w:eastAsia="宋体" w:hAnsi="宋体" w:cs="宋体" w:hint="eastAsia"/>
          <w:szCs w:val="21"/>
          <w:highlight w:val="none"/>
        </w:rPr>
        <w:t>的</w:t>
      </w:r>
      <w:r>
        <w:rPr>
          <w:rFonts w:ascii="宋体" w:eastAsia="宋体" w:hAnsi="宋体" w:cs="宋体" w:hint="eastAsia"/>
          <w:szCs w:val="21"/>
          <w:highlight w:val="none"/>
          <w:u w:val="thick"/>
        </w:rPr>
        <w:t xml:space="preserve">    </w:t>
      </w:r>
      <w:r>
        <w:rPr>
          <w:rFonts w:ascii="宋体" w:eastAsia="宋体" w:hAnsi="宋体" w:cs="宋体" w:hint="eastAsia"/>
          <w:szCs w:val="21"/>
          <w:highlight w:val="none"/>
          <w:u w:val="thick"/>
          <w:lang w:eastAsia="zh-CN"/>
        </w:rPr>
        <w:t>（</w:t>
      </w:r>
      <w:r>
        <w:rPr>
          <w:rFonts w:ascii="宋体" w:eastAsia="宋体" w:hAnsi="宋体" w:cs="宋体" w:hint="eastAsia"/>
          <w:szCs w:val="21"/>
          <w:highlight w:val="none"/>
          <w:u w:val="thick"/>
        </w:rPr>
        <w:t>项目</w:t>
      </w:r>
      <w:r>
        <w:rPr>
          <w:rFonts w:ascii="宋体" w:eastAsia="宋体" w:hAnsi="宋体" w:cs="宋体" w:hint="eastAsia"/>
          <w:szCs w:val="21"/>
          <w:highlight w:val="none"/>
          <w:u w:val="thick"/>
          <w:lang w:val="en-US" w:eastAsia="zh-CN"/>
        </w:rPr>
        <w:t>名称</w:t>
      </w:r>
      <w:r>
        <w:rPr>
          <w:rFonts w:ascii="宋体" w:eastAsia="宋体" w:hAnsi="宋体" w:cs="宋体" w:hint="eastAsia"/>
          <w:szCs w:val="21"/>
          <w:highlight w:val="none"/>
          <w:u w:val="thick"/>
          <w:lang w:eastAsia="zh-CN"/>
        </w:rPr>
        <w:t>）</w:t>
      </w:r>
      <w:r>
        <w:rPr>
          <w:rFonts w:ascii="宋体" w:eastAsia="宋体" w:hAnsi="宋体" w:cs="宋体" w:hint="eastAsia"/>
          <w:szCs w:val="21"/>
          <w:highlight w:val="none"/>
          <w:u w:val="thick"/>
        </w:rPr>
        <w:t xml:space="preserve">       </w:t>
      </w:r>
      <w:r>
        <w:rPr>
          <w:rFonts w:ascii="宋体" w:eastAsia="宋体" w:hAnsi="宋体" w:cs="宋体" w:hint="eastAsia"/>
          <w:szCs w:val="21"/>
          <w:highlight w:val="none"/>
        </w:rPr>
        <w:t>项目的招标文件，遵照《深圳经济特区政府采购条例》和《深圳网上政府采购管理暂行办法》等有关规定，我单位经研究上述招标文件的专用条款及通用条款后，</w:t>
      </w:r>
      <w:bookmarkStart w:id="42" w:name="_Hlk72263588"/>
      <w:r>
        <w:rPr>
          <w:rFonts w:ascii="宋体" w:eastAsia="宋体" w:hAnsi="宋体" w:cs="宋体" w:hint="eastAsia"/>
          <w:szCs w:val="21"/>
          <w:highlight w:val="none"/>
        </w:rPr>
        <w:t>愿意按照招标文件要求承包上述项目并修补其任何缺陷。</w:t>
      </w:r>
      <w:bookmarkEnd w:id="42"/>
    </w:p>
    <w:p>
      <w:pPr>
        <w:ind w:firstLine="420" w:firstLineChars="200"/>
        <w:rPr>
          <w:rFonts w:ascii="宋体" w:eastAsia="宋体" w:hAnsi="宋体" w:cs="宋体" w:hint="eastAsia"/>
          <w:szCs w:val="21"/>
          <w:highlight w:val="none"/>
        </w:rPr>
      </w:pPr>
      <w:r>
        <w:rPr>
          <w:rFonts w:ascii="宋体" w:eastAsia="宋体" w:hAnsi="宋体" w:cs="宋体" w:hint="eastAsia"/>
          <w:szCs w:val="21"/>
          <w:highlight w:val="none"/>
        </w:rPr>
        <w:t>2、投标价格见投标书编制软件中《开标一览表》中填写的投标总价。</w:t>
      </w:r>
    </w:p>
    <w:p>
      <w:pPr>
        <w:ind w:firstLine="420" w:firstLineChars="200"/>
        <w:rPr>
          <w:rFonts w:ascii="宋体" w:eastAsia="宋体" w:hAnsi="宋体" w:cs="宋体" w:hint="eastAsia"/>
          <w:szCs w:val="21"/>
          <w:highlight w:val="none"/>
        </w:rPr>
      </w:pPr>
      <w:r>
        <w:rPr>
          <w:rFonts w:ascii="宋体" w:eastAsia="宋体" w:hAnsi="宋体" w:cs="宋体" w:hint="eastAsia"/>
          <w:szCs w:val="21"/>
          <w:highlight w:val="none"/>
        </w:rPr>
        <w:t>3、如果我单位中标，我单位将按照招标文件的要求足额提交履约担保。</w:t>
      </w:r>
    </w:p>
    <w:p>
      <w:pPr>
        <w:ind w:firstLine="420" w:firstLineChars="200"/>
        <w:rPr>
          <w:rFonts w:ascii="宋体" w:eastAsia="宋体" w:hAnsi="宋体" w:cs="宋体" w:hint="eastAsia"/>
          <w:szCs w:val="21"/>
          <w:highlight w:val="none"/>
        </w:rPr>
      </w:pPr>
      <w:r>
        <w:rPr>
          <w:rFonts w:ascii="宋体" w:eastAsia="宋体" w:hAnsi="宋体" w:cs="宋体" w:hint="eastAsia"/>
          <w:szCs w:val="21"/>
          <w:highlight w:val="none"/>
        </w:rPr>
        <w:t>4、我单位同意所递交的投标文件在“对通用条款的补充内容”中明确的投标有效期内有效，在此期间内我单位的投标有可能中标，我方将受此约束。</w:t>
      </w:r>
    </w:p>
    <w:p>
      <w:pPr>
        <w:ind w:firstLine="420" w:firstLineChars="200"/>
        <w:rPr>
          <w:rFonts w:ascii="宋体" w:eastAsia="宋体" w:hAnsi="宋体" w:cs="宋体" w:hint="eastAsia"/>
          <w:szCs w:val="21"/>
          <w:highlight w:val="none"/>
        </w:rPr>
      </w:pPr>
      <w:r>
        <w:rPr>
          <w:rFonts w:ascii="宋体" w:eastAsia="宋体" w:hAnsi="宋体" w:cs="宋体" w:hint="eastAsia"/>
          <w:szCs w:val="21"/>
          <w:highlight w:val="none"/>
        </w:rPr>
        <w:t>5、除非另外达成协议并生效，贵单位的中标通知书和本投标文件将构成合同的重要内容。</w:t>
      </w:r>
    </w:p>
    <w:p>
      <w:pPr>
        <w:ind w:left="420" w:leftChars="200"/>
        <w:rPr>
          <w:rFonts w:ascii="宋体" w:eastAsia="宋体" w:hAnsi="宋体" w:cs="宋体" w:hint="eastAsia"/>
          <w:szCs w:val="21"/>
          <w:highlight w:val="none"/>
        </w:rPr>
      </w:pPr>
      <w:r>
        <w:rPr>
          <w:rFonts w:ascii="宋体" w:eastAsia="宋体" w:hAnsi="宋体" w:cs="宋体" w:hint="eastAsia"/>
          <w:szCs w:val="21"/>
          <w:highlight w:val="none"/>
        </w:rPr>
        <w:t>6、我单位理解贵单位将不受必须接受所收到的最低报价或其它任何投标文件的约束。</w:t>
      </w:r>
      <w:bookmarkEnd w:id="41"/>
    </w:p>
    <w:p>
      <w:pPr>
        <w:ind w:left="420" w:leftChars="200"/>
        <w:rPr>
          <w:rFonts w:ascii="宋体" w:eastAsia="宋体" w:hAnsi="宋体" w:cs="宋体" w:hint="eastAsia"/>
          <w:b/>
          <w:szCs w:val="21"/>
          <w:highlight w:val="none"/>
        </w:rPr>
      </w:pPr>
      <w:r>
        <w:rPr>
          <w:rFonts w:ascii="宋体" w:eastAsia="宋体" w:hAnsi="宋体" w:cs="宋体" w:hint="eastAsia"/>
          <w:b/>
          <w:szCs w:val="21"/>
          <w:highlight w:val="none"/>
        </w:rPr>
        <w:t>7、如我单位提交样品，且未在规定时间内取回样品的，视同放弃取回，同意深圳公共资源交易中心对我单位提交的样品进行清理。</w:t>
      </w:r>
    </w:p>
    <w:p>
      <w:pPr>
        <w:ind w:left="420" w:firstLine="210" w:leftChars="200" w:firstLineChars="100"/>
        <w:rPr>
          <w:rFonts w:ascii="宋体" w:eastAsia="宋体" w:hAnsi="宋体" w:cs="宋体" w:hint="eastAsia"/>
          <w:szCs w:val="21"/>
          <w:highlight w:val="none"/>
          <w:u w:val="none"/>
          <w:lang w:eastAsia="zh-CN"/>
        </w:rPr>
      </w:pPr>
      <w:r>
        <w:rPr>
          <w:rFonts w:ascii="宋体" w:eastAsia="宋体" w:hAnsi="宋体" w:cs="宋体" w:hint="eastAsia"/>
          <w:szCs w:val="21"/>
          <w:highlight w:val="none"/>
        </w:rPr>
        <w:t>投标人：</w:t>
      </w:r>
      <w:r>
        <w:rPr>
          <w:rFonts w:ascii="宋体" w:eastAsia="宋体" w:hAnsi="宋体" w:cs="宋体" w:hint="eastAsia"/>
          <w:szCs w:val="21"/>
          <w:highlight w:val="none"/>
          <w:u w:val="thick"/>
        </w:rPr>
        <w:t xml:space="preserve">       </w:t>
      </w:r>
      <w:r>
        <w:rPr>
          <w:rFonts w:ascii="宋体" w:eastAsia="宋体" w:hAnsi="宋体" w:cs="宋体" w:hint="eastAsia"/>
          <w:szCs w:val="21"/>
          <w:highlight w:val="none"/>
          <w:lang w:eastAsia="zh-CN"/>
        </w:rPr>
        <w:t>；</w:t>
      </w:r>
      <w:r>
        <w:rPr>
          <w:rFonts w:ascii="宋体" w:eastAsia="宋体" w:hAnsi="宋体" w:cs="宋体" w:hint="eastAsia"/>
          <w:szCs w:val="21"/>
          <w:highlight w:val="none"/>
        </w:rPr>
        <w:t xml:space="preserve">  单位地址：</w:t>
      </w:r>
      <w:r>
        <w:rPr>
          <w:rFonts w:ascii="宋体" w:eastAsia="宋体" w:hAnsi="宋体" w:cs="宋体" w:hint="eastAsia"/>
          <w:szCs w:val="21"/>
          <w:highlight w:val="none"/>
          <w:u w:val="thick"/>
        </w:rPr>
        <w:t xml:space="preserve">       </w:t>
      </w:r>
      <w:r>
        <w:rPr>
          <w:rFonts w:ascii="宋体" w:eastAsia="宋体" w:hAnsi="宋体" w:cs="宋体" w:hint="eastAsia"/>
          <w:szCs w:val="21"/>
          <w:highlight w:val="none"/>
          <w:u w:val="thick"/>
          <w:lang w:val="en-US" w:eastAsia="zh-CN"/>
        </w:rPr>
        <w:t xml:space="preserve">             </w:t>
      </w:r>
      <w:r>
        <w:rPr>
          <w:rFonts w:ascii="宋体" w:eastAsia="宋体" w:hAnsi="宋体" w:cs="宋体" w:hint="eastAsia"/>
          <w:szCs w:val="21"/>
          <w:highlight w:val="none"/>
          <w:u w:val="none"/>
          <w:lang w:eastAsia="zh-CN"/>
        </w:rPr>
        <w:t>；</w:t>
      </w:r>
    </w:p>
    <w:p>
      <w:pPr>
        <w:ind w:left="420" w:firstLine="210" w:leftChars="200" w:firstLineChars="100"/>
        <w:rPr>
          <w:rFonts w:ascii="宋体" w:eastAsia="宋体" w:hAnsi="宋体" w:cs="宋体" w:hint="eastAsia"/>
          <w:szCs w:val="21"/>
          <w:highlight w:val="none"/>
          <w:u w:val="none"/>
          <w:lang w:eastAsia="zh-CN"/>
        </w:rPr>
      </w:pPr>
      <w:r>
        <w:rPr>
          <w:rFonts w:ascii="宋体" w:eastAsia="宋体" w:hAnsi="宋体" w:cs="宋体" w:hint="eastAsia"/>
          <w:szCs w:val="21"/>
          <w:highlight w:val="none"/>
        </w:rPr>
        <w:t>法定代表人（负责人）或其</w:t>
      </w:r>
      <w:r>
        <w:rPr>
          <w:rFonts w:ascii="宋体" w:eastAsia="宋体" w:hAnsi="宋体" w:cs="宋体" w:hint="eastAsia"/>
          <w:szCs w:val="21"/>
          <w:highlight w:val="none"/>
          <w:lang w:val="en-US" w:eastAsia="zh-CN"/>
        </w:rPr>
        <w:t>授权</w:t>
      </w:r>
      <w:r>
        <w:rPr>
          <w:rFonts w:ascii="宋体" w:eastAsia="宋体" w:hAnsi="宋体" w:cs="宋体" w:hint="eastAsia"/>
          <w:szCs w:val="21"/>
          <w:highlight w:val="none"/>
        </w:rPr>
        <w:t>委托代理人：</w:t>
      </w:r>
      <w:r>
        <w:rPr>
          <w:rFonts w:ascii="宋体" w:eastAsia="宋体" w:hAnsi="宋体" w:cs="宋体" w:hint="eastAsia"/>
          <w:szCs w:val="21"/>
          <w:highlight w:val="none"/>
          <w:u w:val="thick"/>
        </w:rPr>
        <w:t xml:space="preserve">         </w:t>
      </w:r>
      <w:r>
        <w:rPr>
          <w:rFonts w:ascii="宋体" w:eastAsia="宋体" w:hAnsi="宋体" w:cs="宋体" w:hint="eastAsia"/>
          <w:szCs w:val="21"/>
          <w:highlight w:val="none"/>
          <w:u w:val="none"/>
          <w:lang w:eastAsia="zh-CN"/>
        </w:rPr>
        <w:t>；</w:t>
      </w:r>
    </w:p>
    <w:p>
      <w:pPr>
        <w:ind w:left="420" w:firstLine="210" w:leftChars="200" w:firstLineChars="100"/>
        <w:rPr>
          <w:rFonts w:ascii="宋体" w:eastAsia="宋体" w:hAnsi="宋体" w:cs="宋体" w:hint="eastAsia"/>
          <w:szCs w:val="21"/>
          <w:highlight w:val="none"/>
          <w:u w:val="none"/>
        </w:rPr>
      </w:pPr>
      <w:r>
        <w:rPr>
          <w:rFonts w:ascii="宋体" w:eastAsia="宋体" w:hAnsi="宋体" w:cs="宋体" w:hint="eastAsia"/>
          <w:szCs w:val="21"/>
          <w:highlight w:val="none"/>
        </w:rPr>
        <w:t>电话</w:t>
      </w:r>
      <w:r>
        <w:rPr>
          <w:rFonts w:ascii="宋体" w:eastAsia="宋体" w:hAnsi="宋体" w:cs="宋体" w:hint="eastAsia"/>
          <w:szCs w:val="21"/>
          <w:highlight w:val="none"/>
          <w:u w:val="none"/>
        </w:rPr>
        <w:t>：</w:t>
      </w:r>
      <w:r>
        <w:rPr>
          <w:rFonts w:ascii="宋体" w:eastAsia="宋体" w:hAnsi="宋体" w:cs="宋体" w:hint="eastAsia"/>
          <w:szCs w:val="21"/>
          <w:highlight w:val="none"/>
          <w:u w:val="thick"/>
        </w:rPr>
        <w:t xml:space="preserve">         </w:t>
      </w:r>
      <w:r>
        <w:rPr>
          <w:rFonts w:ascii="宋体" w:eastAsia="宋体" w:hAnsi="宋体" w:cs="宋体" w:hint="eastAsia"/>
          <w:szCs w:val="21"/>
          <w:highlight w:val="none"/>
        </w:rPr>
        <w:t xml:space="preserve"> </w:t>
      </w:r>
      <w:r>
        <w:rPr>
          <w:rFonts w:ascii="宋体" w:eastAsia="宋体" w:hAnsi="宋体" w:cs="宋体" w:hint="eastAsia"/>
          <w:szCs w:val="21"/>
          <w:highlight w:val="none"/>
          <w:u w:val="none"/>
          <w:lang w:eastAsia="zh-CN"/>
        </w:rPr>
        <w:t>；</w:t>
      </w:r>
      <w:r>
        <w:rPr>
          <w:rFonts w:ascii="宋体" w:eastAsia="宋体" w:hAnsi="宋体" w:cs="宋体" w:hint="eastAsia"/>
          <w:szCs w:val="21"/>
          <w:highlight w:val="none"/>
          <w:u w:val="none"/>
        </w:rPr>
        <w:t xml:space="preserve">     </w:t>
      </w:r>
    </w:p>
    <w:p>
      <w:pPr>
        <w:ind w:left="420" w:firstLine="210" w:leftChars="200" w:firstLineChars="100"/>
        <w:rPr>
          <w:rFonts w:ascii="宋体" w:eastAsia="宋体" w:hAnsi="宋体" w:cs="宋体" w:hint="eastAsia"/>
          <w:sz w:val="24"/>
          <w:highlight w:val="none"/>
        </w:rPr>
      </w:pPr>
      <w:r>
        <w:rPr>
          <w:rFonts w:ascii="宋体" w:eastAsia="宋体" w:hAnsi="宋体" w:cs="宋体" w:hint="eastAsia"/>
          <w:szCs w:val="21"/>
          <w:highlight w:val="none"/>
        </w:rPr>
        <w:t>日期：</w:t>
      </w:r>
      <w:r>
        <w:rPr>
          <w:rFonts w:ascii="宋体" w:eastAsia="宋体" w:hAnsi="宋体" w:cs="宋体" w:hint="eastAsia"/>
          <w:szCs w:val="21"/>
          <w:highlight w:val="none"/>
          <w:u w:val="thick"/>
        </w:rPr>
        <w:t xml:space="preserve">       </w:t>
      </w:r>
      <w:r>
        <w:rPr>
          <w:rFonts w:ascii="宋体" w:eastAsia="宋体" w:hAnsi="宋体" w:cs="宋体" w:hint="eastAsia"/>
          <w:szCs w:val="21"/>
          <w:highlight w:val="none"/>
        </w:rPr>
        <w:t>年</w:t>
      </w:r>
      <w:r>
        <w:rPr>
          <w:rFonts w:ascii="宋体" w:eastAsia="宋体" w:hAnsi="宋体" w:cs="宋体" w:hint="eastAsia"/>
          <w:szCs w:val="21"/>
          <w:highlight w:val="none"/>
          <w:u w:val="thick"/>
        </w:rPr>
        <w:t xml:space="preserve">     </w:t>
      </w:r>
      <w:r>
        <w:rPr>
          <w:rFonts w:ascii="宋体" w:eastAsia="宋体" w:hAnsi="宋体" w:cs="宋体" w:hint="eastAsia"/>
          <w:szCs w:val="21"/>
          <w:highlight w:val="none"/>
        </w:rPr>
        <w:t>月</w:t>
      </w:r>
      <w:r>
        <w:rPr>
          <w:rFonts w:ascii="宋体" w:eastAsia="宋体" w:hAnsi="宋体" w:cs="宋体" w:hint="eastAsia"/>
          <w:szCs w:val="21"/>
          <w:highlight w:val="none"/>
          <w:u w:val="thick"/>
        </w:rPr>
        <w:t xml:space="preserve">    </w:t>
      </w:r>
      <w:r>
        <w:rPr>
          <w:rFonts w:ascii="宋体" w:eastAsia="宋体" w:hAnsi="宋体" w:cs="宋体" w:hint="eastAsia"/>
          <w:szCs w:val="21"/>
          <w:highlight w:val="none"/>
        </w:rPr>
        <w:t>日</w:t>
      </w:r>
      <w:r>
        <w:rPr>
          <w:rFonts w:ascii="宋体" w:eastAsia="宋体" w:hAnsi="宋体" w:cs="宋体" w:hint="eastAsia"/>
          <w:sz w:val="24"/>
          <w:highlight w:val="none"/>
        </w:rPr>
        <w:t xml:space="preserve">                                </w:t>
      </w:r>
    </w:p>
    <w:p>
      <w:pPr>
        <w:ind w:left="420" w:leftChars="200"/>
        <w:rPr>
          <w:rFonts w:ascii="宋体" w:eastAsia="宋体" w:hAnsi="宋体" w:cs="宋体" w:hint="eastAsia"/>
          <w:sz w:val="24"/>
          <w:highlight w:val="none"/>
        </w:rPr>
      </w:pPr>
      <w:r>
        <w:rPr>
          <w:rFonts w:ascii="宋体" w:eastAsia="宋体" w:hAnsi="宋体" w:cs="宋体" w:hint="eastAsia"/>
          <w:sz w:val="24"/>
          <w:highlight w:val="none"/>
        </w:rPr>
        <w:t xml:space="preserve">                       </w:t>
      </w:r>
    </w:p>
    <w:p>
      <w:pPr>
        <w:rPr>
          <w:rFonts w:ascii="宋体" w:eastAsia="宋体" w:hAnsi="宋体" w:cs="宋体" w:hint="eastAsia"/>
          <w:highlight w:val="none"/>
        </w:rPr>
      </w:pPr>
    </w:p>
    <w:p>
      <w:pPr>
        <w:rPr>
          <w:rFonts w:ascii="宋体" w:eastAsia="宋体" w:hAnsi="宋体" w:cs="宋体" w:hint="eastAsia"/>
          <w:szCs w:val="21"/>
          <w:highlight w:val="none"/>
        </w:rPr>
      </w:pPr>
    </w:p>
    <w:p>
      <w:pPr>
        <w:pStyle w:val="Heading3"/>
        <w:jc w:val="center"/>
        <w:rPr>
          <w:rFonts w:ascii="宋体" w:eastAsia="宋体" w:hAnsi="宋体" w:cs="宋体" w:hint="eastAsia"/>
          <w:b w:val="0"/>
          <w:kern w:val="0"/>
          <w:sz w:val="24"/>
          <w:highlight w:val="none"/>
        </w:rPr>
      </w:pPr>
      <w:r>
        <w:rPr>
          <w:rFonts w:ascii="宋体" w:eastAsia="宋体" w:hAnsi="宋体" w:cs="宋体" w:hint="eastAsia"/>
          <w:b w:val="0"/>
          <w:kern w:val="0"/>
          <w:sz w:val="24"/>
          <w:highlight w:val="none"/>
        </w:rPr>
        <w:t>二、政府采购投标及履约承诺函</w:t>
      </w:r>
    </w:p>
    <w:p>
      <w:pPr>
        <w:rPr>
          <w:rFonts w:ascii="宋体" w:eastAsia="宋体" w:hAnsi="宋体" w:cs="宋体" w:hint="eastAsia"/>
          <w:sz w:val="24"/>
          <w:highlight w:val="none"/>
        </w:rPr>
      </w:pPr>
    </w:p>
    <w:p>
      <w:pPr>
        <w:rPr>
          <w:rFonts w:ascii="宋体" w:eastAsia="宋体" w:hAnsi="宋体" w:cs="宋体" w:hint="eastAsia"/>
          <w:color w:val="FF0000"/>
          <w:szCs w:val="21"/>
          <w:highlight w:val="none"/>
        </w:rPr>
      </w:pPr>
      <w:r>
        <w:rPr>
          <w:rFonts w:ascii="宋体" w:eastAsia="宋体" w:hAnsi="宋体" w:cs="宋体" w:hint="eastAsia"/>
          <w:color w:val="FF0000"/>
          <w:szCs w:val="21"/>
          <w:highlight w:val="none"/>
        </w:rPr>
        <w:t>致：</w:t>
      </w:r>
      <w:r>
        <w:rPr>
          <w:rFonts w:ascii="宋体" w:eastAsia="宋体" w:hAnsi="宋体" w:cs="宋体" w:hint="eastAsia"/>
          <w:color w:val="FF0000"/>
          <w:szCs w:val="21"/>
          <w:highlight w:val="none"/>
          <w:u w:val="single"/>
        </w:rPr>
        <w:t>深圳公共资源交易中心</w:t>
      </w:r>
    </w:p>
    <w:p>
      <w:pPr>
        <w:ind w:right="-815" w:firstLine="420" w:firstLineChars="200"/>
        <w:rPr>
          <w:rFonts w:ascii="宋体" w:eastAsia="宋体" w:hAnsi="宋体" w:cs="宋体" w:hint="eastAsia"/>
          <w:szCs w:val="21"/>
          <w:highlight w:val="none"/>
        </w:rPr>
      </w:pPr>
      <w:r>
        <w:rPr>
          <w:rFonts w:ascii="宋体" w:eastAsia="宋体" w:hAnsi="宋体" w:cs="宋体" w:hint="eastAsia"/>
          <w:szCs w:val="21"/>
          <w:highlight w:val="none"/>
        </w:rPr>
        <w:t>我单位承诺：</w:t>
      </w:r>
    </w:p>
    <w:p>
      <w:pPr>
        <w:ind w:firstLine="420" w:firstLineChars="200"/>
        <w:rPr>
          <w:rFonts w:ascii="宋体" w:eastAsia="宋体" w:hAnsi="宋体" w:cs="宋体" w:hint="eastAsia"/>
          <w:szCs w:val="21"/>
          <w:highlight w:val="none"/>
        </w:rPr>
      </w:pPr>
      <w:r>
        <w:rPr>
          <w:rFonts w:ascii="宋体" w:eastAsia="宋体" w:hAnsi="宋体" w:cs="宋体" w:hint="eastAsia"/>
          <w:szCs w:val="21"/>
          <w:highlight w:val="none"/>
        </w:rPr>
        <w:t>1.我单位参与本项目</w:t>
      </w:r>
      <w:r>
        <w:rPr>
          <w:rFonts w:ascii="宋体" w:eastAsia="宋体" w:hAnsi="宋体" w:cs="宋体" w:hint="eastAsia"/>
          <w:highlight w:val="none"/>
        </w:rPr>
        <w:t>所投标（响应）的货物、工程或服务，不存在侵犯知识产权的情况。</w:t>
      </w:r>
    </w:p>
    <w:p>
      <w:pPr>
        <w:ind w:firstLine="420" w:firstLineChars="200"/>
        <w:rPr>
          <w:rFonts w:ascii="宋体" w:eastAsia="宋体" w:hAnsi="宋体" w:cs="宋体" w:hint="eastAsia"/>
          <w:szCs w:val="21"/>
          <w:highlight w:val="none"/>
        </w:rPr>
      </w:pPr>
      <w:r>
        <w:rPr>
          <w:rFonts w:ascii="宋体" w:eastAsia="宋体" w:hAnsi="宋体" w:cs="宋体" w:hint="eastAsia"/>
          <w:szCs w:val="21"/>
          <w:highlight w:val="none"/>
        </w:rPr>
        <w:t>2.我单位参与本项目</w:t>
      </w:r>
      <w:r>
        <w:rPr>
          <w:rFonts w:ascii="宋体" w:eastAsia="宋体" w:hAnsi="宋体" w:cs="宋体" w:hint="eastAsia"/>
          <w:highlight w:val="none"/>
        </w:rPr>
        <w:t>政府采购活动时不存在被有关部门禁止参与政府采购活动且在有效期内的情况。</w:t>
      </w:r>
    </w:p>
    <w:p>
      <w:pPr>
        <w:ind w:firstLine="420" w:firstLineChars="200"/>
        <w:rPr>
          <w:rFonts w:ascii="宋体" w:eastAsia="宋体" w:hAnsi="宋体" w:cs="宋体" w:hint="eastAsia"/>
          <w:szCs w:val="21"/>
          <w:highlight w:val="none"/>
        </w:rPr>
      </w:pPr>
      <w:r>
        <w:rPr>
          <w:rFonts w:ascii="宋体" w:eastAsia="宋体" w:hAnsi="宋体" w:cs="宋体" w:hint="eastAsia"/>
          <w:szCs w:val="21"/>
          <w:highlight w:val="none"/>
        </w:rPr>
        <w:t>3.我单位具备《中华人民共和国政府采购法》第二十二条第一款规定的六项条件。</w:t>
      </w:r>
    </w:p>
    <w:p>
      <w:pPr>
        <w:ind w:firstLine="420" w:firstLineChars="200"/>
        <w:rPr>
          <w:rFonts w:ascii="宋体" w:eastAsia="宋体" w:hAnsi="宋体" w:cs="宋体" w:hint="eastAsia"/>
          <w:highlight w:val="none"/>
          <w:lang w:eastAsia="zh-CN"/>
        </w:rPr>
      </w:pPr>
      <w:r>
        <w:rPr>
          <w:rFonts w:ascii="宋体" w:eastAsia="宋体" w:hAnsi="宋体" w:cs="宋体" w:hint="eastAsia"/>
          <w:szCs w:val="21"/>
          <w:highlight w:val="none"/>
        </w:rPr>
        <w:t>4.我单位</w:t>
      </w:r>
      <w:r>
        <w:rPr>
          <w:rFonts w:ascii="宋体" w:eastAsia="宋体" w:hAnsi="宋体" w:cs="宋体" w:hint="eastAsia"/>
          <w:highlight w:val="none"/>
        </w:rPr>
        <w:t>未被列入失信被执行人、重大税收违法案件当事人名单、政府采购严重违法失信行为记录名单</w:t>
      </w:r>
      <w:r>
        <w:rPr>
          <w:rFonts w:ascii="宋体" w:eastAsia="宋体" w:hAnsi="宋体" w:cs="宋体" w:hint="eastAsia"/>
          <w:highlight w:val="none"/>
          <w:lang w:eastAsia="zh-CN"/>
        </w:rPr>
        <w:t>。</w:t>
      </w:r>
    </w:p>
    <w:p>
      <w:pPr>
        <w:ind w:firstLine="420" w:firstLineChars="200"/>
        <w:rPr>
          <w:rFonts w:ascii="宋体" w:eastAsia="宋体" w:hAnsi="宋体" w:cs="宋体" w:hint="eastAsia"/>
          <w:highlight w:val="none"/>
          <w:lang w:eastAsia="zh-CN"/>
        </w:rPr>
      </w:pPr>
      <w:r>
        <w:rPr>
          <w:rFonts w:ascii="宋体" w:eastAsia="宋体" w:hAnsi="宋体" w:cs="宋体" w:hint="eastAsia"/>
          <w:color w:val="FF0000"/>
          <w:highlight w:val="none"/>
          <w:lang w:val="en-US" w:eastAsia="zh-CN"/>
        </w:rPr>
        <w:t>5.我单位不存在《深圳市财政局政府采购供应商信用信息管理办法》（深财规〔2023〕3号）列明的严重违法失信行为。</w:t>
      </w:r>
    </w:p>
    <w:p>
      <w:pPr>
        <w:ind w:firstLine="420" w:firstLineChars="200"/>
        <w:rPr>
          <w:rFonts w:ascii="宋体" w:eastAsia="宋体" w:hAnsi="宋体" w:cs="宋体" w:hint="eastAsia"/>
          <w:szCs w:val="21"/>
          <w:highlight w:val="none"/>
        </w:rPr>
      </w:pPr>
      <w:r>
        <w:rPr>
          <w:rFonts w:ascii="宋体" w:eastAsia="宋体" w:hAnsi="宋体" w:cs="宋体" w:hint="eastAsia"/>
          <w:szCs w:val="21"/>
          <w:highlight w:val="none"/>
          <w:lang w:val="en-US" w:eastAsia="zh-CN"/>
        </w:rPr>
        <w:t>6</w:t>
      </w:r>
      <w:r>
        <w:rPr>
          <w:rFonts w:ascii="宋体" w:eastAsia="宋体" w:hAnsi="宋体" w:cs="宋体" w:hint="eastAsia"/>
          <w:szCs w:val="21"/>
          <w:highlight w:val="none"/>
        </w:rPr>
        <w:t>.我单位参与该项目投标，严格遵守政府采购相关法律，不造假，不围标、串标、陪标。我单位已清楚，如违反上述要求，投标将作无效处理，被列入不良记录名单并在网上曝光，同时将被提请政府采购主管部门给予一定年限内禁止参与政府采购活动或其他处罚。</w:t>
      </w:r>
    </w:p>
    <w:p>
      <w:pPr>
        <w:ind w:firstLine="420" w:firstLineChars="200"/>
        <w:rPr>
          <w:rFonts w:ascii="宋体" w:eastAsia="宋体" w:hAnsi="宋体" w:cs="宋体" w:hint="eastAsia"/>
          <w:szCs w:val="21"/>
          <w:highlight w:val="none"/>
        </w:rPr>
      </w:pPr>
      <w:r>
        <w:rPr>
          <w:rFonts w:ascii="宋体" w:eastAsia="宋体" w:hAnsi="宋体" w:cs="宋体" w:hint="eastAsia"/>
          <w:szCs w:val="21"/>
          <w:highlight w:val="none"/>
          <w:lang w:val="en-US" w:eastAsia="zh-CN"/>
        </w:rPr>
        <w:t>7</w:t>
      </w:r>
      <w:r>
        <w:rPr>
          <w:rFonts w:ascii="宋体" w:eastAsia="宋体" w:hAnsi="宋体" w:cs="宋体" w:hint="eastAsia"/>
          <w:szCs w:val="21"/>
          <w:highlight w:val="none"/>
        </w:rPr>
        <w:t>.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pPr>
        <w:ind w:firstLine="420" w:firstLineChars="200"/>
        <w:rPr>
          <w:rFonts w:ascii="宋体" w:eastAsia="宋体" w:hAnsi="宋体" w:cs="宋体" w:hint="eastAsia"/>
          <w:szCs w:val="21"/>
          <w:highlight w:val="none"/>
        </w:rPr>
      </w:pPr>
      <w:r>
        <w:rPr>
          <w:rFonts w:ascii="宋体" w:eastAsia="宋体" w:hAnsi="宋体" w:cs="宋体" w:hint="eastAsia"/>
          <w:szCs w:val="21"/>
          <w:highlight w:val="none"/>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pPr>
        <w:ind w:firstLine="420" w:firstLineChars="200"/>
        <w:rPr>
          <w:rFonts w:ascii="宋体" w:eastAsia="宋体" w:hAnsi="宋体" w:cs="宋体" w:hint="eastAsia"/>
          <w:szCs w:val="21"/>
          <w:highlight w:val="none"/>
        </w:rPr>
      </w:pPr>
      <w:r>
        <w:rPr>
          <w:rFonts w:ascii="宋体" w:eastAsia="宋体" w:hAnsi="宋体" w:cs="宋体" w:hint="eastAsia"/>
          <w:szCs w:val="21"/>
          <w:highlight w:val="none"/>
          <w:lang w:val="en-US" w:eastAsia="zh-CN"/>
        </w:rPr>
        <w:t>8</w:t>
      </w:r>
      <w:r>
        <w:rPr>
          <w:rFonts w:ascii="宋体" w:eastAsia="宋体" w:hAnsi="宋体" w:cs="宋体" w:hint="eastAsia"/>
          <w:szCs w:val="21"/>
          <w:highlight w:val="none"/>
        </w:rPr>
        <w:t>.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作出的行政处罚。</w:t>
      </w:r>
    </w:p>
    <w:p>
      <w:pPr>
        <w:ind w:firstLine="420" w:firstLineChars="200"/>
        <w:rPr>
          <w:rFonts w:ascii="宋体" w:eastAsia="宋体" w:hAnsi="宋体" w:cs="宋体" w:hint="eastAsia"/>
          <w:szCs w:val="21"/>
          <w:highlight w:val="none"/>
        </w:rPr>
      </w:pPr>
      <w:r>
        <w:rPr>
          <w:rFonts w:ascii="宋体" w:eastAsia="宋体" w:hAnsi="宋体" w:cs="宋体" w:hint="eastAsia"/>
          <w:szCs w:val="21"/>
          <w:highlight w:val="none"/>
          <w:lang w:val="en-US" w:eastAsia="zh-CN"/>
        </w:rPr>
        <w:t>9</w:t>
      </w:r>
      <w:r>
        <w:rPr>
          <w:rFonts w:ascii="宋体" w:eastAsia="宋体" w:hAnsi="宋体" w:cs="宋体" w:hint="eastAsia"/>
          <w:szCs w:val="21"/>
          <w:highlight w:val="none"/>
        </w:rPr>
        <w:t>.我单位承诺中标后项目不转包，未经采购人同意不进行分包。</w:t>
      </w:r>
    </w:p>
    <w:p>
      <w:pPr>
        <w:ind w:firstLine="420" w:firstLineChars="200"/>
        <w:rPr>
          <w:rFonts w:ascii="宋体" w:eastAsia="宋体" w:hAnsi="宋体" w:cs="宋体" w:hint="eastAsia"/>
          <w:highlight w:val="none"/>
        </w:rPr>
      </w:pPr>
      <w:r>
        <w:rPr>
          <w:rFonts w:ascii="宋体" w:eastAsia="宋体" w:hAnsi="宋体" w:cs="宋体" w:hint="eastAsia"/>
          <w:szCs w:val="21"/>
          <w:highlight w:val="none"/>
          <w:lang w:val="en-US" w:eastAsia="zh-CN"/>
        </w:rPr>
        <w:t>10</w:t>
      </w:r>
      <w:r>
        <w:rPr>
          <w:rFonts w:ascii="宋体" w:eastAsia="宋体" w:hAnsi="宋体" w:cs="宋体" w:hint="eastAsia"/>
          <w:szCs w:val="21"/>
          <w:highlight w:val="none"/>
        </w:rPr>
        <w:t>.</w:t>
      </w:r>
      <w:r>
        <w:rPr>
          <w:rFonts w:ascii="宋体" w:eastAsia="宋体" w:hAnsi="宋体" w:cs="宋体" w:hint="eastAsia"/>
          <w:highlight w:val="none"/>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pPr>
        <w:ind w:firstLine="420" w:firstLineChars="200"/>
        <w:rPr>
          <w:rFonts w:ascii="宋体" w:eastAsia="宋体" w:hAnsi="宋体" w:cs="宋体" w:hint="eastAsia"/>
          <w:b/>
          <w:kern w:val="0"/>
          <w:szCs w:val="21"/>
          <w:highlight w:val="none"/>
        </w:rPr>
      </w:pPr>
      <w:r>
        <w:rPr>
          <w:rFonts w:ascii="宋体" w:eastAsia="宋体" w:hAnsi="宋体" w:cs="宋体" w:hint="eastAsia"/>
          <w:highlight w:val="none"/>
        </w:rPr>
        <w:t>1</w:t>
      </w:r>
      <w:r>
        <w:rPr>
          <w:rFonts w:ascii="宋体" w:eastAsia="宋体" w:hAnsi="宋体" w:cs="宋体" w:hint="eastAsia"/>
          <w:highlight w:val="none"/>
          <w:lang w:val="en-US" w:eastAsia="zh-CN"/>
        </w:rPr>
        <w:t>1</w:t>
      </w:r>
      <w:r>
        <w:rPr>
          <w:rFonts w:ascii="宋体" w:eastAsia="宋体" w:hAnsi="宋体" w:cs="宋体" w:hint="eastAsia"/>
          <w:highlight w:val="none"/>
        </w:rPr>
        <w:t>.我单位保证，若所投货物涉及《财政部生态环境部关于印发节能产品政府采购品目清单的通知》（财库〔2019〕19号）列明的政府采购强制产品，则所投该产品符合节能产品的认证要求。</w:t>
      </w:r>
      <w:r>
        <w:rPr>
          <w:rFonts w:ascii="宋体" w:eastAsia="宋体" w:hAnsi="宋体" w:cs="宋体" w:hint="eastAsia"/>
          <w:highlight w:val="none"/>
          <w:lang w:val="en-US" w:eastAsia="zh-CN"/>
        </w:rPr>
        <w:t>若所投产品包括数据中心相关设备的，应满足</w:t>
      </w:r>
      <w:r>
        <w:rPr>
          <w:rFonts w:ascii="宋体" w:eastAsia="宋体" w:hAnsi="宋体" w:cs="宋体" w:hint="eastAsia"/>
          <w:highlight w:val="none"/>
        </w:rPr>
        <w:t>《财政部 生态环境部 工业和信息化部关于印发&lt;绿色数据中心政府采购需求标准（试行）&gt;的通知》</w:t>
      </w:r>
      <w:r>
        <w:rPr>
          <w:rFonts w:ascii="宋体" w:eastAsia="宋体" w:hAnsi="宋体" w:cs="宋体" w:hint="eastAsia"/>
          <w:highlight w:val="none"/>
          <w:lang w:eastAsia="zh-CN"/>
        </w:rPr>
        <w:t>（</w:t>
      </w:r>
      <w:r>
        <w:rPr>
          <w:rFonts w:ascii="宋体" w:eastAsia="宋体" w:hAnsi="宋体" w:cs="宋体" w:hint="eastAsia"/>
          <w:highlight w:val="none"/>
        </w:rPr>
        <w:t>财库〔2023〕7号）</w:t>
      </w:r>
      <w:r>
        <w:rPr>
          <w:rFonts w:ascii="宋体" w:eastAsia="宋体" w:hAnsi="宋体" w:cs="宋体" w:hint="eastAsia"/>
          <w:highlight w:val="none"/>
          <w:lang w:val="en-US" w:eastAsia="zh-CN"/>
        </w:rPr>
        <w:t>要求。若所投产品涉及国家强制性标准的，所投产品应符合国家强制性标准相关要求。</w:t>
      </w:r>
    </w:p>
    <w:p>
      <w:pPr>
        <w:ind w:firstLine="420" w:firstLineChars="200"/>
        <w:rPr>
          <w:rFonts w:ascii="宋体" w:eastAsia="宋体" w:hAnsi="宋体" w:cs="宋体" w:hint="eastAsia"/>
          <w:b w:val="0"/>
          <w:bCs/>
          <w:highlight w:val="none"/>
        </w:rPr>
      </w:pPr>
      <w:r>
        <w:rPr>
          <w:rFonts w:ascii="宋体" w:eastAsia="宋体" w:hAnsi="宋体" w:cs="宋体" w:hint="eastAsia"/>
          <w:b w:val="0"/>
          <w:bCs/>
          <w:kern w:val="0"/>
          <w:szCs w:val="21"/>
          <w:highlight w:val="none"/>
        </w:rPr>
        <w:t>1</w:t>
      </w:r>
      <w:r>
        <w:rPr>
          <w:rFonts w:ascii="宋体" w:eastAsia="宋体" w:hAnsi="宋体" w:cs="宋体" w:hint="eastAsia"/>
          <w:b w:val="0"/>
          <w:bCs/>
          <w:kern w:val="0"/>
          <w:szCs w:val="21"/>
          <w:highlight w:val="none"/>
          <w:lang w:val="en-US" w:eastAsia="zh-CN"/>
        </w:rPr>
        <w:t>2</w:t>
      </w:r>
      <w:r>
        <w:rPr>
          <w:rFonts w:ascii="宋体" w:eastAsia="宋体" w:hAnsi="宋体" w:cs="宋体" w:hint="eastAsia"/>
          <w:b w:val="0"/>
          <w:bCs/>
          <w:kern w:val="0"/>
          <w:szCs w:val="21"/>
          <w:highlight w:val="none"/>
        </w:rPr>
        <w:t>.</w:t>
      </w:r>
      <w:r>
        <w:rPr>
          <w:rFonts w:ascii="宋体" w:eastAsia="宋体" w:hAnsi="宋体" w:cs="宋体" w:hint="eastAsia"/>
          <w:b w:val="0"/>
          <w:bCs/>
          <w:highlight w:val="none"/>
        </w:rPr>
        <w:t>我单位已知悉并同意中标（成交）结果信息公示（公开）的内容。</w:t>
      </w:r>
    </w:p>
    <w:p>
      <w:pPr>
        <w:ind w:firstLine="420" w:firstLineChars="200"/>
        <w:rPr>
          <w:rFonts w:ascii="宋体" w:eastAsia="宋体" w:hAnsi="宋体" w:cs="宋体" w:hint="eastAsia"/>
          <w:b w:val="0"/>
          <w:bCs/>
          <w:highlight w:val="none"/>
        </w:rPr>
      </w:pPr>
      <w:r>
        <w:rPr>
          <w:rFonts w:ascii="宋体" w:eastAsia="宋体" w:hAnsi="宋体" w:cs="宋体" w:hint="eastAsia"/>
          <w:b w:val="0"/>
          <w:bCs/>
          <w:highlight w:val="none"/>
        </w:rPr>
        <w:t>1</w:t>
      </w:r>
      <w:r>
        <w:rPr>
          <w:rFonts w:ascii="宋体" w:eastAsia="宋体" w:hAnsi="宋体" w:cs="宋体" w:hint="eastAsia"/>
          <w:b w:val="0"/>
          <w:bCs/>
          <w:highlight w:val="none"/>
          <w:lang w:val="en-US" w:eastAsia="zh-CN"/>
        </w:rPr>
        <w:t>3</w:t>
      </w:r>
      <w:r>
        <w:rPr>
          <w:rFonts w:ascii="宋体" w:eastAsia="宋体" w:hAnsi="宋体" w:cs="宋体" w:hint="eastAsia"/>
          <w:b w:val="0"/>
          <w:bCs/>
          <w:highlight w:val="none"/>
        </w:rPr>
        <w:t>.我单位保证，符合《中华人民共和国政府采购法实施条例》第十八条规定，与其他投标供应商不存在单位负责人为同一人或者存在直接控股、管理关系；</w:t>
      </w:r>
      <w:r>
        <w:rPr>
          <w:rFonts w:ascii="宋体" w:eastAsia="宋体" w:hAnsi="宋体" w:cs="宋体" w:hint="eastAsia"/>
          <w:b w:val="0"/>
          <w:bCs/>
          <w:color w:val="auto"/>
          <w:highlight w:val="none"/>
          <w:lang w:val="en-US" w:eastAsia="zh-CN"/>
        </w:rPr>
        <w:t>不存在为</w:t>
      </w:r>
      <w:r>
        <w:rPr>
          <w:rFonts w:ascii="宋体" w:eastAsia="宋体" w:hAnsi="宋体" w:cs="宋体" w:hint="eastAsia"/>
          <w:b w:val="0"/>
          <w:bCs/>
          <w:highlight w:val="none"/>
        </w:rPr>
        <w:t>本次采购项目提供整体设计、规范编制或者项目管理、监理、检测等服务的情</w:t>
      </w:r>
      <w:r>
        <w:rPr>
          <w:rFonts w:ascii="宋体" w:eastAsia="宋体" w:hAnsi="宋体" w:cs="宋体" w:hint="eastAsia"/>
          <w:b w:val="0"/>
          <w:bCs/>
          <w:color w:val="auto"/>
          <w:highlight w:val="none"/>
        </w:rPr>
        <w:t>形。</w:t>
      </w:r>
      <w:r>
        <w:rPr>
          <w:rFonts w:ascii="宋体" w:eastAsia="宋体" w:hAnsi="宋体" w:cs="宋体" w:hint="eastAsia"/>
          <w:b w:val="0"/>
          <w:bCs/>
          <w:color w:val="auto"/>
          <w:highlight w:val="none"/>
          <w:lang w:val="en-US" w:eastAsia="zh-CN"/>
        </w:rPr>
        <w:t>若</w:t>
      </w:r>
      <w:r>
        <w:rPr>
          <w:rFonts w:ascii="宋体" w:eastAsia="宋体" w:hAnsi="宋体" w:cs="宋体" w:hint="eastAsia"/>
          <w:b w:val="0"/>
          <w:bCs/>
          <w:color w:val="auto"/>
          <w:highlight w:val="none"/>
        </w:rPr>
        <w:t>存在“不同供应商的董事、股东或其他高级管理人员为同一人的”情形的，</w:t>
      </w:r>
      <w:r>
        <w:rPr>
          <w:rFonts w:ascii="宋体" w:eastAsia="宋体" w:hAnsi="宋体" w:cs="宋体" w:hint="eastAsia"/>
          <w:b w:val="0"/>
          <w:bCs/>
          <w:color w:val="auto"/>
          <w:highlight w:val="none"/>
          <w:lang w:val="en-US" w:eastAsia="zh-CN"/>
        </w:rPr>
        <w:t>我单位保证</w:t>
      </w:r>
      <w:r>
        <w:rPr>
          <w:rFonts w:ascii="宋体" w:eastAsia="宋体" w:hAnsi="宋体" w:cs="宋体" w:hint="eastAsia"/>
          <w:b w:val="0"/>
          <w:bCs/>
          <w:color w:val="auto"/>
          <w:highlight w:val="none"/>
        </w:rPr>
        <w:t>不存在串通投标、恶意串通或者视为串通投标的情形</w:t>
      </w:r>
      <w:r>
        <w:rPr>
          <w:rFonts w:ascii="宋体" w:eastAsia="宋体" w:hAnsi="宋体" w:cs="宋体" w:hint="eastAsia"/>
          <w:b w:val="0"/>
          <w:bCs/>
          <w:color w:val="auto"/>
          <w:highlight w:val="none"/>
          <w:lang w:eastAsia="zh-CN"/>
        </w:rPr>
        <w:t>。</w:t>
      </w:r>
    </w:p>
    <w:p>
      <w:pPr>
        <w:ind w:firstLine="420" w:firstLineChars="200"/>
        <w:rPr>
          <w:rFonts w:ascii="宋体" w:eastAsia="宋体" w:hAnsi="宋体" w:cs="宋体" w:hint="eastAsia"/>
          <w:b/>
          <w:highlight w:val="none"/>
        </w:rPr>
      </w:pPr>
      <w:r>
        <w:rPr>
          <w:rFonts w:ascii="宋体" w:eastAsia="宋体" w:hAnsi="宋体" w:cs="宋体" w:hint="eastAsia"/>
          <w:b/>
          <w:bCs w:val="0"/>
          <w:sz w:val="21"/>
          <w:highlight w:val="none"/>
          <w:lang w:val="en-US" w:eastAsia="zh-CN"/>
        </w:rPr>
        <w:t>14.我单位清楚，如存在违反投标承诺行为情节严重的，将根据《深圳市财政局关于印发&lt;深圳市财政局政府采购供应商信用信息管理办法&gt;的通知》，依法被列入失信信息。</w:t>
      </w:r>
    </w:p>
    <w:p>
      <w:pPr>
        <w:ind w:firstLine="420" w:firstLineChars="200"/>
        <w:rPr>
          <w:rFonts w:ascii="宋体" w:eastAsia="宋体" w:hAnsi="宋体" w:cs="宋体" w:hint="eastAsia"/>
          <w:bCs/>
          <w:highlight w:val="none"/>
          <w:lang w:val="en-US"/>
        </w:rPr>
      </w:pPr>
      <w:r>
        <w:rPr>
          <w:rFonts w:ascii="宋体" w:eastAsia="宋体" w:hAnsi="宋体" w:cs="宋体" w:hint="eastAsia"/>
          <w:b w:val="0"/>
          <w:bCs/>
          <w:sz w:val="21"/>
          <w:highlight w:val="none"/>
          <w:lang w:val="en-US" w:eastAsia="zh-CN"/>
        </w:rPr>
        <w:t>15.我单位保证，若所投产品列入强制性产品认证目录的，则所投该产品须获得强制性产品认证证书（即CCC认证）；其中适用自我声明评价方式的产品，则所投该产品须具有“强制性认证产品符合性自我声明”；若所投产品列入工业产品生产许可证管理的产品目录的，则所投该产品生产者（制造商）须获得《全国工业产品生产许可证》。</w:t>
      </w:r>
    </w:p>
    <w:p>
      <w:pPr>
        <w:ind w:firstLine="420" w:firstLineChars="200"/>
        <w:rPr>
          <w:rFonts w:ascii="宋体" w:eastAsia="宋体" w:hAnsi="宋体" w:cs="宋体" w:hint="eastAsia"/>
          <w:szCs w:val="21"/>
          <w:highlight w:val="none"/>
        </w:rPr>
      </w:pPr>
      <w:r>
        <w:rPr>
          <w:rFonts w:ascii="宋体" w:eastAsia="宋体" w:hAnsi="宋体" w:cs="宋体" w:hint="eastAsia"/>
          <w:szCs w:val="21"/>
          <w:highlight w:val="none"/>
        </w:rPr>
        <w:t>以上承诺，如有违反，愿依照国家相关法律法规处理，并承担由此给采购人带来的损失。</w:t>
      </w:r>
    </w:p>
    <w:p>
      <w:pPr>
        <w:spacing w:before="60" w:beforeLines="25" w:after="60" w:afterLines="25"/>
        <w:ind w:firstLine="5460" w:firstLineChars="2600"/>
        <w:rPr>
          <w:rFonts w:ascii="宋体" w:eastAsia="宋体" w:hAnsi="宋体" w:cs="宋体" w:hint="eastAsia"/>
          <w:szCs w:val="21"/>
          <w:highlight w:val="none"/>
        </w:rPr>
      </w:pPr>
      <w:r>
        <w:rPr>
          <w:rFonts w:ascii="宋体" w:eastAsia="宋体" w:hAnsi="宋体" w:cs="宋体" w:hint="eastAsia"/>
          <w:szCs w:val="21"/>
          <w:highlight w:val="none"/>
        </w:rPr>
        <w:t xml:space="preserve">                                    </w:t>
      </w:r>
    </w:p>
    <w:p>
      <w:pPr>
        <w:spacing w:before="60" w:beforeLines="25" w:after="60" w:afterLines="25"/>
        <w:ind w:firstLine="5460" w:firstLineChars="2600"/>
        <w:rPr>
          <w:rFonts w:ascii="宋体" w:eastAsia="宋体" w:hAnsi="宋体" w:cs="宋体" w:hint="eastAsia"/>
          <w:color w:val="FF0000"/>
          <w:highlight w:val="none"/>
        </w:rPr>
      </w:pPr>
      <w:r>
        <w:rPr>
          <w:rFonts w:ascii="宋体" w:eastAsia="宋体" w:hAnsi="宋体" w:cs="宋体" w:hint="eastAsia"/>
          <w:color w:val="FF0000"/>
          <w:szCs w:val="21"/>
          <w:highlight w:val="none"/>
        </w:rPr>
        <w:t>投标人：</w:t>
      </w:r>
      <w:r>
        <w:rPr>
          <w:rFonts w:ascii="宋体" w:eastAsia="宋体" w:hAnsi="宋体" w:cs="宋体" w:hint="eastAsia"/>
          <w:color w:val="FF0000"/>
          <w:szCs w:val="21"/>
          <w:highlight w:val="none"/>
          <w:u w:val="single"/>
        </w:rPr>
        <w:t xml:space="preserve">              </w:t>
      </w:r>
    </w:p>
    <w:p>
      <w:pPr>
        <w:ind w:firstLine="645"/>
        <w:rPr>
          <w:rFonts w:ascii="宋体" w:eastAsia="宋体" w:hAnsi="宋体" w:cs="宋体" w:hint="eastAsia"/>
          <w:color w:val="FF0000"/>
          <w:szCs w:val="21"/>
          <w:highlight w:val="none"/>
        </w:rPr>
      </w:pPr>
      <w:r>
        <w:rPr>
          <w:rFonts w:ascii="宋体" w:eastAsia="宋体" w:hAnsi="宋体" w:cs="宋体" w:hint="eastAsia"/>
          <w:color w:val="FF0000"/>
          <w:szCs w:val="21"/>
          <w:highlight w:val="none"/>
        </w:rPr>
        <w:t xml:space="preserve">                                              日期：</w:t>
      </w:r>
      <w:r>
        <w:rPr>
          <w:rFonts w:ascii="宋体" w:eastAsia="宋体" w:hAnsi="宋体" w:cs="宋体" w:hint="eastAsia"/>
          <w:color w:val="FF0000"/>
          <w:szCs w:val="21"/>
          <w:highlight w:val="none"/>
          <w:u w:val="single"/>
        </w:rPr>
        <w:t xml:space="preserve">    </w:t>
      </w:r>
      <w:r>
        <w:rPr>
          <w:rFonts w:ascii="宋体" w:eastAsia="宋体" w:hAnsi="宋体" w:cs="宋体" w:hint="eastAsia"/>
          <w:color w:val="FF0000"/>
          <w:szCs w:val="21"/>
          <w:highlight w:val="none"/>
        </w:rPr>
        <w:t>年</w:t>
      </w:r>
      <w:r>
        <w:rPr>
          <w:rFonts w:ascii="宋体" w:eastAsia="宋体" w:hAnsi="宋体" w:cs="宋体" w:hint="eastAsia"/>
          <w:color w:val="FF0000"/>
          <w:szCs w:val="21"/>
          <w:highlight w:val="none"/>
          <w:u w:val="single"/>
        </w:rPr>
        <w:t xml:space="preserve">   </w:t>
      </w:r>
      <w:r>
        <w:rPr>
          <w:rFonts w:ascii="宋体" w:eastAsia="宋体" w:hAnsi="宋体" w:cs="宋体" w:hint="eastAsia"/>
          <w:color w:val="FF0000"/>
          <w:szCs w:val="21"/>
          <w:highlight w:val="none"/>
        </w:rPr>
        <w:t>月</w:t>
      </w:r>
      <w:r>
        <w:rPr>
          <w:rFonts w:ascii="宋体" w:eastAsia="宋体" w:hAnsi="宋体" w:cs="宋体" w:hint="eastAsia"/>
          <w:color w:val="FF0000"/>
          <w:szCs w:val="21"/>
          <w:highlight w:val="none"/>
          <w:u w:val="single"/>
        </w:rPr>
        <w:t xml:space="preserve">   </w:t>
      </w:r>
      <w:r>
        <w:rPr>
          <w:rFonts w:ascii="宋体" w:eastAsia="宋体" w:hAnsi="宋体" w:cs="宋体" w:hint="eastAsia"/>
          <w:color w:val="FF0000"/>
          <w:szCs w:val="21"/>
          <w:highlight w:val="none"/>
        </w:rPr>
        <w:t>日</w:t>
      </w:r>
    </w:p>
    <w:p>
      <w:pPr>
        <w:rPr>
          <w:rFonts w:ascii="宋体" w:eastAsia="宋体" w:hAnsi="宋体" w:cs="宋体" w:hint="eastAsia"/>
          <w:szCs w:val="21"/>
          <w:highlight w:val="none"/>
        </w:rPr>
      </w:pPr>
    </w:p>
    <w:p>
      <w:pPr>
        <w:rPr>
          <w:rFonts w:ascii="宋体" w:eastAsia="宋体" w:hAnsi="宋体" w:cs="宋体" w:hint="eastAsia"/>
          <w:szCs w:val="21"/>
          <w:highlight w:val="none"/>
        </w:rPr>
      </w:pPr>
    </w:p>
    <w:p>
      <w:pPr>
        <w:rPr>
          <w:rFonts w:ascii="宋体" w:eastAsia="宋体" w:hAnsi="宋体" w:cs="宋体" w:hint="eastAsia"/>
          <w:highlight w:val="none"/>
        </w:rPr>
      </w:pPr>
    </w:p>
    <w:p>
      <w:pPr>
        <w:rPr>
          <w:rFonts w:ascii="宋体" w:eastAsia="宋体" w:hAnsi="宋体" w:cs="宋体" w:hint="eastAsia"/>
          <w:highlight w:val="none"/>
        </w:rPr>
      </w:pPr>
    </w:p>
    <w:p>
      <w:pPr>
        <w:pStyle w:val="Heading3"/>
        <w:spacing w:before="120" w:after="120"/>
        <w:jc w:val="center"/>
        <w:rPr>
          <w:rFonts w:ascii="宋体" w:eastAsia="宋体" w:hAnsi="宋体" w:cs="宋体" w:hint="eastAsia"/>
          <w:b w:val="0"/>
          <w:kern w:val="0"/>
          <w:sz w:val="24"/>
          <w:highlight w:val="none"/>
        </w:rPr>
      </w:pPr>
      <w:r>
        <w:rPr>
          <w:rFonts w:ascii="宋体" w:eastAsia="宋体" w:hAnsi="宋体" w:cs="宋体" w:hint="eastAsia"/>
          <w:b w:val="0"/>
          <w:kern w:val="0"/>
          <w:sz w:val="24"/>
          <w:highlight w:val="none"/>
        </w:rPr>
        <w:t>三、投标人情况及资格证明文件</w:t>
      </w:r>
    </w:p>
    <w:p>
      <w:pPr>
        <w:ind w:firstLine="2310" w:firstLineChars="1100"/>
        <w:outlineLvl w:val="3"/>
        <w:rPr>
          <w:rFonts w:ascii="宋体" w:eastAsia="宋体" w:hAnsi="宋体" w:cs="宋体" w:hint="eastAsia"/>
          <w:bCs/>
          <w:kern w:val="0"/>
          <w:sz w:val="24"/>
          <w:szCs w:val="32"/>
          <w:highlight w:val="none"/>
        </w:rPr>
      </w:pPr>
      <w:r>
        <w:rPr>
          <w:rFonts w:ascii="宋体" w:eastAsia="宋体" w:hAnsi="宋体" w:cs="宋体" w:hint="eastAsia"/>
          <w:bCs/>
          <w:kern w:val="0"/>
          <w:sz w:val="24"/>
          <w:szCs w:val="32"/>
          <w:highlight w:val="none"/>
        </w:rPr>
        <w:t>（一）投标人资格证明文件</w:t>
      </w:r>
    </w:p>
    <w:p>
      <w:pPr>
        <w:spacing w:before="120" w:beforeLines="50"/>
        <w:ind w:firstLine="420" w:firstLineChars="200"/>
        <w:rPr>
          <w:rFonts w:ascii="宋体" w:eastAsia="宋体" w:hAnsi="宋体" w:cs="宋体" w:hint="eastAsia"/>
          <w:b/>
          <w:bCs/>
          <w:color w:val="FF0000"/>
          <w:highlight w:val="none"/>
        </w:rPr>
      </w:pPr>
      <w:r>
        <w:rPr>
          <w:rFonts w:ascii="宋体" w:eastAsia="宋体" w:hAnsi="宋体" w:cs="宋体" w:hint="eastAsia"/>
          <w:b/>
          <w:bCs/>
          <w:color w:val="FF0000"/>
          <w:highlight w:val="none"/>
        </w:rPr>
        <w:t>（特别提示：投标人须按本招标文件第一册第一章招标公告“申请人的资格要求”（即投标人资格要求）提供相关的资格证明资料，未提供或提供不完整、不符合要求的，将作投标无效处理</w:t>
      </w:r>
      <w:r>
        <w:rPr>
          <w:rFonts w:ascii="宋体" w:eastAsia="宋体" w:hAnsi="宋体" w:cs="宋体" w:hint="eastAsia"/>
          <w:b/>
          <w:bCs/>
          <w:color w:val="FF0000"/>
          <w:highlight w:val="none"/>
          <w:lang w:eastAsia="zh-CN"/>
        </w:rPr>
        <w:t>，</w:t>
      </w:r>
      <w:r>
        <w:rPr>
          <w:rFonts w:ascii="宋体" w:eastAsia="宋体" w:hAnsi="宋体" w:cs="宋体" w:hint="eastAsia"/>
          <w:b/>
          <w:bCs/>
          <w:color w:val="FF0000"/>
          <w:highlight w:val="none"/>
          <w:lang w:val="en-US" w:eastAsia="zh-CN"/>
        </w:rPr>
        <w:t>其中要求提供《政府采购投标及履约承诺函》《供应商基本情况表》且已在规定章节中提供的，此处不重复提供</w:t>
      </w:r>
      <w:r>
        <w:rPr>
          <w:rFonts w:ascii="宋体" w:eastAsia="宋体" w:hAnsi="宋体" w:cs="宋体" w:hint="eastAsia"/>
          <w:b/>
          <w:bCs/>
          <w:color w:val="FF0000"/>
          <w:highlight w:val="none"/>
        </w:rPr>
        <w:t>。）</w:t>
      </w:r>
    </w:p>
    <w:p>
      <w:pPr>
        <w:ind w:firstLine="420" w:firstLineChars="200"/>
        <w:rPr>
          <w:rFonts w:ascii="宋体" w:eastAsia="宋体" w:hAnsi="宋体" w:cs="宋体" w:hint="eastAsia"/>
          <w:b/>
          <w:sz w:val="24"/>
          <w:highlight w:val="none"/>
        </w:rPr>
      </w:pPr>
    </w:p>
    <w:p>
      <w:pPr>
        <w:ind w:firstLine="420" w:firstLineChars="200"/>
        <w:outlineLvl w:val="3"/>
        <w:rPr>
          <w:rFonts w:ascii="宋体" w:eastAsia="宋体" w:hAnsi="宋体" w:cs="宋体" w:hint="eastAsia"/>
          <w:bCs/>
          <w:kern w:val="0"/>
          <w:sz w:val="24"/>
          <w:szCs w:val="32"/>
          <w:highlight w:val="none"/>
        </w:rPr>
      </w:pPr>
      <w:r>
        <w:rPr>
          <w:rFonts w:ascii="宋体" w:eastAsia="宋体" w:hAnsi="宋体" w:cs="宋体" w:hint="eastAsia"/>
          <w:bCs/>
          <w:kern w:val="0"/>
          <w:sz w:val="24"/>
          <w:szCs w:val="32"/>
          <w:highlight w:val="none"/>
        </w:rPr>
        <w:t>（二）中小企业声明函、残疾人福利性单位声明函及监狱企业声明函</w:t>
      </w:r>
    </w:p>
    <w:p>
      <w:pPr>
        <w:jc w:val="left"/>
        <w:outlineLvl w:val="3"/>
        <w:rPr>
          <w:rFonts w:ascii="宋体" w:eastAsia="宋体" w:hAnsi="宋体" w:cs="宋体" w:hint="eastAsia"/>
          <w:bCs/>
          <w:kern w:val="0"/>
          <w:sz w:val="24"/>
          <w:szCs w:val="32"/>
          <w:highlight w:val="none"/>
        </w:rPr>
      </w:pPr>
    </w:p>
    <w:p>
      <w:pPr>
        <w:ind w:firstLine="420" w:firstLineChars="200"/>
        <w:outlineLvl w:val="3"/>
        <w:rPr>
          <w:rFonts w:ascii="宋体" w:eastAsia="宋体" w:hAnsi="宋体" w:cs="宋体" w:hint="eastAsia"/>
          <w:bCs/>
          <w:color w:val="FF0000"/>
          <w:kern w:val="0"/>
          <w:szCs w:val="21"/>
          <w:highlight w:val="none"/>
        </w:rPr>
      </w:pPr>
      <w:r>
        <w:rPr>
          <w:rFonts w:ascii="宋体" w:eastAsia="宋体" w:hAnsi="宋体" w:cs="宋体" w:hint="eastAsia"/>
          <w:bCs/>
          <w:color w:val="FF0000"/>
          <w:kern w:val="0"/>
          <w:szCs w:val="21"/>
          <w:highlight w:val="none"/>
        </w:rPr>
        <w:t>填写指引：</w:t>
      </w:r>
    </w:p>
    <w:p>
      <w:pPr>
        <w:ind w:firstLine="420" w:firstLineChars="200"/>
        <w:outlineLvl w:val="3"/>
        <w:rPr>
          <w:rFonts w:ascii="宋体" w:eastAsia="宋体" w:hAnsi="宋体" w:cs="宋体" w:hint="eastAsia"/>
          <w:color w:val="FF0000"/>
          <w:szCs w:val="21"/>
          <w:highlight w:val="none"/>
        </w:rPr>
      </w:pPr>
      <w:r>
        <w:rPr>
          <w:rFonts w:ascii="宋体" w:eastAsia="宋体" w:hAnsi="宋体" w:cs="宋体" w:hint="eastAsia"/>
          <w:bCs/>
          <w:color w:val="FF0000"/>
          <w:kern w:val="0"/>
          <w:szCs w:val="21"/>
          <w:highlight w:val="none"/>
        </w:rPr>
        <w:t>1、该部分内容由投标人根据自身实际情况填写，不符合要求的投标人可以不填写或直接删除相应的声明函。</w:t>
      </w:r>
      <w:r>
        <w:rPr>
          <w:rFonts w:ascii="宋体" w:eastAsia="宋体" w:hAnsi="宋体" w:cs="宋体" w:hint="eastAsia"/>
          <w:color w:val="FF0000"/>
          <w:szCs w:val="21"/>
          <w:highlight w:val="none"/>
        </w:rPr>
        <w:t>投标人提供的声明函不属实的，属于提供虚假资料谋取中标，依照《中华人民共和国政府采购法》等国家有关规定追究相应责任。</w:t>
      </w:r>
    </w:p>
    <w:p>
      <w:pPr>
        <w:ind w:firstLine="420" w:firstLineChars="200"/>
        <w:outlineLvl w:val="3"/>
        <w:rPr>
          <w:rFonts w:ascii="宋体" w:eastAsia="宋体" w:hAnsi="宋体" w:cs="宋体" w:hint="eastAsia"/>
          <w:color w:val="FF0000"/>
          <w:szCs w:val="21"/>
          <w:highlight w:val="none"/>
        </w:rPr>
      </w:pPr>
      <w:r>
        <w:rPr>
          <w:rFonts w:ascii="宋体" w:eastAsia="宋体" w:hAnsi="宋体" w:cs="宋体" w:hint="eastAsia"/>
          <w:color w:val="FF0000"/>
          <w:szCs w:val="21"/>
          <w:highlight w:val="none"/>
        </w:rPr>
        <w:t>2、该部分内容填写需要参考的相关文件：</w:t>
      </w:r>
    </w:p>
    <w:p>
      <w:pPr>
        <w:ind w:firstLine="420" w:firstLineChars="200"/>
        <w:outlineLvl w:val="3"/>
        <w:rPr>
          <w:rFonts w:ascii="宋体" w:eastAsia="宋体" w:hAnsi="宋体" w:cs="宋体" w:hint="eastAsia"/>
          <w:color w:val="FF0000"/>
          <w:szCs w:val="21"/>
          <w:highlight w:val="none"/>
        </w:rPr>
      </w:pPr>
      <w:r>
        <w:rPr>
          <w:rFonts w:ascii="宋体" w:eastAsia="宋体" w:hAnsi="宋体" w:cs="宋体" w:hint="eastAsia"/>
          <w:color w:val="FF0000"/>
          <w:szCs w:val="21"/>
          <w:highlight w:val="none"/>
        </w:rPr>
        <w:t>(1)财政部《政府采购促进中小企业发展管理办法》（财库〔2020〕46号）</w:t>
      </w:r>
    </w:p>
    <w:p>
      <w:pPr>
        <w:ind w:firstLine="420" w:firstLineChars="200"/>
        <w:outlineLvl w:val="3"/>
        <w:rPr>
          <w:rFonts w:ascii="宋体" w:eastAsia="宋体" w:hAnsi="宋体" w:cs="宋体" w:hint="eastAsia"/>
          <w:color w:val="FF0000"/>
          <w:szCs w:val="21"/>
          <w:highlight w:val="none"/>
        </w:rPr>
      </w:pPr>
      <w:r>
        <w:rPr>
          <w:rFonts w:ascii="宋体" w:eastAsia="宋体" w:hAnsi="宋体" w:cs="宋体" w:hint="eastAsia"/>
          <w:color w:val="FF0000"/>
          <w:szCs w:val="21"/>
          <w:highlight w:val="none"/>
        </w:rPr>
        <w:t>(2)</w:t>
      </w:r>
      <w:bookmarkStart w:id="43" w:name="_Hlk71925120"/>
      <w:r>
        <w:rPr>
          <w:rFonts w:ascii="宋体" w:eastAsia="宋体" w:hAnsi="宋体" w:cs="宋体" w:hint="eastAsia"/>
          <w:color w:val="FF0000"/>
          <w:szCs w:val="21"/>
          <w:highlight w:val="none"/>
        </w:rPr>
        <w:t>《工业和信息化部、国家统计局、国家发展和改革委员会、财政部关于印发中小企业划型标准规定的通知》（工信部联企业〔2011〕300号</w:t>
      </w:r>
      <w:bookmarkEnd w:id="43"/>
      <w:r>
        <w:rPr>
          <w:rFonts w:ascii="宋体" w:eastAsia="宋体" w:hAnsi="宋体" w:cs="宋体" w:hint="eastAsia"/>
          <w:color w:val="FF0000"/>
          <w:szCs w:val="21"/>
          <w:highlight w:val="none"/>
        </w:rPr>
        <w:t>）</w:t>
      </w:r>
    </w:p>
    <w:p>
      <w:pPr>
        <w:ind w:firstLine="420" w:firstLineChars="200"/>
        <w:outlineLvl w:val="3"/>
        <w:rPr>
          <w:rFonts w:ascii="宋体" w:eastAsia="宋体" w:hAnsi="宋体" w:cs="宋体" w:hint="eastAsia"/>
          <w:color w:val="FF0000"/>
          <w:szCs w:val="21"/>
          <w:highlight w:val="none"/>
        </w:rPr>
      </w:pPr>
      <w:r>
        <w:rPr>
          <w:rFonts w:ascii="宋体" w:eastAsia="宋体" w:hAnsi="宋体" w:cs="宋体" w:hint="eastAsia"/>
          <w:color w:val="FF0000"/>
          <w:szCs w:val="21"/>
          <w:highlight w:val="none"/>
        </w:rPr>
        <w:t>(3)《统计上大中小微型企业划分办法(2017)》（国统字〔2017〕213号）</w:t>
      </w:r>
    </w:p>
    <w:p>
      <w:pPr>
        <w:ind w:firstLine="420" w:firstLineChars="200"/>
        <w:outlineLvl w:val="3"/>
        <w:rPr>
          <w:rFonts w:ascii="宋体" w:eastAsia="宋体" w:hAnsi="宋体" w:cs="宋体" w:hint="eastAsia"/>
          <w:color w:val="FF0000"/>
          <w:szCs w:val="21"/>
          <w:highlight w:val="none"/>
        </w:rPr>
      </w:pPr>
      <w:r>
        <w:rPr>
          <w:rFonts w:ascii="宋体" w:eastAsia="宋体" w:hAnsi="宋体" w:cs="宋体" w:hint="eastAsia"/>
          <w:color w:val="FF0000"/>
          <w:szCs w:val="21"/>
          <w:highlight w:val="none"/>
        </w:rPr>
        <w:t>(4)《关于促进残疾人就业政府采购政策的通知》（财库〔2017〕141号）</w:t>
      </w:r>
    </w:p>
    <w:p>
      <w:pPr>
        <w:ind w:firstLine="420" w:firstLineChars="200"/>
        <w:outlineLvl w:val="3"/>
        <w:rPr>
          <w:rFonts w:ascii="宋体" w:eastAsia="宋体" w:hAnsi="宋体" w:cs="宋体" w:hint="eastAsia"/>
          <w:color w:val="FF0000"/>
          <w:szCs w:val="21"/>
          <w:highlight w:val="none"/>
        </w:rPr>
      </w:pPr>
      <w:r>
        <w:rPr>
          <w:rFonts w:ascii="宋体" w:eastAsia="宋体" w:hAnsi="宋体" w:cs="宋体" w:hint="eastAsia"/>
          <w:color w:val="FF0000"/>
          <w:szCs w:val="21"/>
          <w:highlight w:val="none"/>
        </w:rPr>
        <w:t>(5)《关于政府采购支持监狱企业发展有关问题的通知》（财库〔2014〕68号）</w:t>
      </w:r>
    </w:p>
    <w:p>
      <w:pPr>
        <w:ind w:firstLine="420" w:firstLineChars="200"/>
        <w:outlineLvl w:val="3"/>
        <w:rPr>
          <w:rFonts w:ascii="宋体" w:eastAsia="宋体" w:hAnsi="宋体" w:cs="宋体" w:hint="eastAsia"/>
          <w:bCs/>
          <w:color w:val="FF0000"/>
          <w:kern w:val="0"/>
          <w:szCs w:val="21"/>
          <w:highlight w:val="none"/>
        </w:rPr>
      </w:pPr>
      <w:r>
        <w:rPr>
          <w:rFonts w:ascii="宋体" w:eastAsia="宋体" w:hAnsi="宋体" w:cs="宋体" w:hint="eastAsia"/>
          <w:bCs/>
          <w:color w:val="FF0000"/>
          <w:kern w:val="0"/>
          <w:szCs w:val="21"/>
          <w:highlight w:val="none"/>
        </w:rPr>
        <w:t>3、请依照提供的格式和内容填写声明函，不要随意变更格式；声明函不需要盖章或签字；</w:t>
      </w:r>
      <w:r>
        <w:rPr>
          <w:rFonts w:ascii="宋体" w:eastAsia="宋体" w:hAnsi="宋体" w:cs="宋体" w:hint="eastAsia"/>
          <w:color w:val="FF0000"/>
          <w:szCs w:val="21"/>
          <w:highlight w:val="none"/>
        </w:rPr>
        <w:t>满足多项优惠政策的投标人，不重复享受多项价格扣除政策。</w:t>
      </w:r>
    </w:p>
    <w:p>
      <w:pPr>
        <w:ind w:firstLine="420" w:firstLineChars="200"/>
        <w:outlineLvl w:val="3"/>
        <w:rPr>
          <w:rFonts w:ascii="宋体" w:eastAsia="宋体" w:hAnsi="宋体" w:cs="宋体" w:hint="eastAsia"/>
          <w:bCs/>
          <w:color w:val="FF0000"/>
          <w:kern w:val="0"/>
          <w:szCs w:val="21"/>
          <w:highlight w:val="none"/>
        </w:rPr>
      </w:pPr>
      <w:r>
        <w:rPr>
          <w:rFonts w:ascii="宋体" w:eastAsia="宋体" w:hAnsi="宋体" w:cs="宋体" w:hint="eastAsia"/>
          <w:bCs/>
          <w:color w:val="FF0000"/>
          <w:kern w:val="0"/>
          <w:szCs w:val="21"/>
          <w:highlight w:val="none"/>
        </w:rPr>
        <w:t>4、声明函具体填写要求：</w:t>
      </w:r>
    </w:p>
    <w:p>
      <w:pPr>
        <w:ind w:firstLine="420" w:firstLineChars="200"/>
        <w:outlineLvl w:val="3"/>
        <w:rPr>
          <w:rFonts w:ascii="宋体" w:eastAsia="宋体" w:hAnsi="宋体" w:cs="宋体" w:hint="eastAsia"/>
          <w:bCs/>
          <w:color w:val="FF0000"/>
          <w:kern w:val="0"/>
          <w:szCs w:val="21"/>
          <w:highlight w:val="none"/>
        </w:rPr>
      </w:pPr>
      <w:r>
        <w:rPr>
          <w:rFonts w:ascii="宋体" w:eastAsia="宋体" w:hAnsi="宋体" w:cs="宋体" w:hint="eastAsia"/>
          <w:bCs/>
          <w:color w:val="FF0000"/>
          <w:kern w:val="0"/>
          <w:szCs w:val="21"/>
          <w:highlight w:val="none"/>
        </w:rPr>
        <w:t>（1）声明是中小企业须填写《中小企业声明函》的以下内容：</w:t>
      </w:r>
    </w:p>
    <w:p>
      <w:pPr>
        <w:ind w:firstLine="420" w:firstLineChars="200"/>
        <w:outlineLvl w:val="3"/>
        <w:rPr>
          <w:rFonts w:ascii="宋体" w:eastAsia="宋体" w:hAnsi="宋体" w:cs="宋体" w:hint="eastAsia"/>
          <w:bCs/>
          <w:color w:val="FF0000"/>
          <w:kern w:val="0"/>
          <w:szCs w:val="21"/>
          <w:highlight w:val="none"/>
        </w:rPr>
      </w:pPr>
      <w:r>
        <w:rPr>
          <w:rFonts w:ascii="宋体" w:eastAsia="宋体" w:hAnsi="宋体" w:cs="宋体" w:hint="eastAsia"/>
          <w:bCs/>
          <w:color w:val="FF0000"/>
          <w:kern w:val="0"/>
          <w:szCs w:val="21"/>
          <w:highlight w:val="none"/>
        </w:rPr>
        <w:t>第一处，在“单位名称”下划线处如实填写采购人名称（深圳公共资源交易中心不是本项目的采购人，而是组织实施机构）；</w:t>
      </w:r>
    </w:p>
    <w:p>
      <w:pPr>
        <w:ind w:firstLine="420" w:firstLineChars="200"/>
        <w:outlineLvl w:val="3"/>
        <w:rPr>
          <w:rFonts w:ascii="宋体" w:eastAsia="宋体" w:hAnsi="宋体" w:cs="宋体" w:hint="eastAsia"/>
          <w:bCs/>
          <w:color w:val="FF0000"/>
          <w:kern w:val="0"/>
          <w:szCs w:val="21"/>
          <w:highlight w:val="none"/>
        </w:rPr>
      </w:pPr>
      <w:r>
        <w:rPr>
          <w:rFonts w:ascii="宋体" w:eastAsia="宋体" w:hAnsi="宋体" w:cs="宋体" w:hint="eastAsia"/>
          <w:bCs/>
          <w:color w:val="FF0000"/>
          <w:kern w:val="0"/>
          <w:szCs w:val="21"/>
          <w:highlight w:val="none"/>
        </w:rPr>
        <w:t>第二处，在“项目名称”下划线处如实填写采购</w:t>
      </w:r>
      <w:r>
        <w:rPr>
          <w:rFonts w:ascii="宋体" w:eastAsia="宋体" w:hAnsi="宋体" w:cs="宋体" w:hint="eastAsia"/>
          <w:bCs/>
          <w:color w:val="FF0000"/>
          <w:kern w:val="0"/>
          <w:szCs w:val="21"/>
          <w:highlight w:val="none"/>
          <w:lang w:val="en-US" w:eastAsia="zh-CN"/>
        </w:rPr>
        <w:t>文件中确定的</w:t>
      </w:r>
      <w:r>
        <w:rPr>
          <w:rFonts w:ascii="宋体" w:eastAsia="宋体" w:hAnsi="宋体" w:cs="宋体" w:hint="eastAsia"/>
          <w:bCs/>
          <w:color w:val="FF0000"/>
          <w:kern w:val="0"/>
          <w:szCs w:val="21"/>
          <w:highlight w:val="none"/>
        </w:rPr>
        <w:t>项目名称</w:t>
      </w:r>
      <w:r>
        <w:rPr>
          <w:rFonts w:ascii="宋体" w:eastAsia="宋体" w:hAnsi="宋体" w:cs="宋体" w:hint="eastAsia"/>
          <w:bCs/>
          <w:color w:val="FF0000"/>
          <w:kern w:val="0"/>
          <w:szCs w:val="21"/>
          <w:highlight w:val="none"/>
          <w:lang w:eastAsia="zh-CN"/>
        </w:rPr>
        <w:t>。对于分包方式面向中小企业采购的项目，应标明中小企业的具体分包内容；对于以联合体方式面向中小企业采购的项目，应标明联合体中中小企业所承担的具体内容</w:t>
      </w:r>
      <w:r>
        <w:rPr>
          <w:rFonts w:ascii="宋体" w:eastAsia="宋体" w:hAnsi="宋体" w:cs="宋体" w:hint="eastAsia"/>
          <w:bCs/>
          <w:color w:val="FF0000"/>
          <w:kern w:val="0"/>
          <w:szCs w:val="21"/>
          <w:highlight w:val="none"/>
        </w:rPr>
        <w:t>；</w:t>
      </w:r>
    </w:p>
    <w:p>
      <w:pPr>
        <w:ind w:firstLine="420" w:firstLineChars="200"/>
        <w:outlineLvl w:val="3"/>
        <w:rPr>
          <w:rFonts w:ascii="宋体" w:eastAsia="宋体" w:hAnsi="宋体" w:cs="宋体" w:hint="eastAsia"/>
          <w:bCs/>
          <w:color w:val="FF0000"/>
          <w:kern w:val="0"/>
          <w:szCs w:val="21"/>
          <w:highlight w:val="none"/>
        </w:rPr>
      </w:pPr>
      <w:r>
        <w:rPr>
          <w:rFonts w:ascii="宋体" w:eastAsia="宋体" w:hAnsi="宋体" w:cs="宋体" w:hint="eastAsia"/>
          <w:bCs/>
          <w:color w:val="FF0000"/>
          <w:kern w:val="0"/>
          <w:szCs w:val="21"/>
          <w:highlight w:val="none"/>
        </w:rPr>
        <w:t>第三处，在“标的名称”下划线处填写所采购标的具体名称（以招标文件第一册第三章用户需求书“</w:t>
      </w:r>
      <w:r>
        <w:rPr>
          <w:rFonts w:ascii="宋体" w:eastAsia="宋体" w:hAnsi="宋体" w:cs="宋体" w:hint="eastAsia"/>
          <w:bCs/>
          <w:color w:val="FF0000"/>
          <w:kern w:val="0"/>
          <w:szCs w:val="21"/>
          <w:highlight w:val="none"/>
          <w:lang w:val="en-US" w:eastAsia="zh-CN"/>
        </w:rPr>
        <w:t>服务需求</w:t>
      </w:r>
      <w:r>
        <w:rPr>
          <w:rFonts w:ascii="宋体" w:eastAsia="宋体" w:hAnsi="宋体" w:cs="宋体" w:hint="eastAsia"/>
          <w:bCs/>
          <w:color w:val="FF0000"/>
          <w:kern w:val="0"/>
          <w:szCs w:val="21"/>
          <w:highlight w:val="none"/>
        </w:rPr>
        <w:t>明细”的“服务需求名称（标的名称）”一栏为准）；如果涉及多项</w:t>
      </w:r>
      <w:r>
        <w:rPr>
          <w:rFonts w:ascii="宋体" w:eastAsia="宋体" w:hAnsi="宋体" w:cs="宋体" w:hint="eastAsia"/>
          <w:bCs/>
          <w:color w:val="FF0000"/>
          <w:kern w:val="0"/>
          <w:szCs w:val="21"/>
          <w:highlight w:val="none"/>
          <w:lang w:val="en-US" w:eastAsia="zh-CN"/>
        </w:rPr>
        <w:t>服务</w:t>
      </w:r>
      <w:r>
        <w:rPr>
          <w:rFonts w:ascii="宋体" w:eastAsia="宋体" w:hAnsi="宋体" w:cs="宋体" w:hint="eastAsia"/>
          <w:bCs/>
          <w:color w:val="FF0000"/>
          <w:kern w:val="0"/>
          <w:szCs w:val="21"/>
          <w:highlight w:val="none"/>
        </w:rPr>
        <w:t>（标的）为同一企业</w:t>
      </w:r>
      <w:r>
        <w:rPr>
          <w:rFonts w:ascii="宋体" w:eastAsia="宋体" w:hAnsi="宋体" w:cs="宋体" w:hint="eastAsia"/>
          <w:bCs/>
          <w:color w:val="FF0000"/>
          <w:kern w:val="0"/>
          <w:szCs w:val="21"/>
          <w:highlight w:val="none"/>
          <w:lang w:val="en-US" w:eastAsia="zh-CN"/>
        </w:rPr>
        <w:t>承接的</w:t>
      </w:r>
      <w:r>
        <w:rPr>
          <w:rFonts w:ascii="宋体" w:eastAsia="宋体" w:hAnsi="宋体" w:cs="宋体" w:hint="eastAsia"/>
          <w:bCs/>
          <w:color w:val="FF0000"/>
          <w:kern w:val="0"/>
          <w:szCs w:val="21"/>
          <w:highlight w:val="none"/>
        </w:rPr>
        <w:t>，“标的名称”下划线处可以如实填写多项</w:t>
      </w:r>
      <w:r>
        <w:rPr>
          <w:rFonts w:ascii="宋体" w:eastAsia="宋体" w:hAnsi="宋体" w:cs="宋体" w:hint="eastAsia"/>
          <w:bCs/>
          <w:color w:val="FF0000"/>
          <w:kern w:val="0"/>
          <w:szCs w:val="21"/>
          <w:highlight w:val="none"/>
          <w:lang w:val="en-US" w:eastAsia="zh-CN"/>
        </w:rPr>
        <w:t>服务</w:t>
      </w:r>
      <w:r>
        <w:rPr>
          <w:rFonts w:ascii="宋体" w:eastAsia="宋体" w:hAnsi="宋体" w:cs="宋体" w:hint="eastAsia"/>
          <w:bCs/>
          <w:color w:val="FF0000"/>
          <w:kern w:val="0"/>
          <w:szCs w:val="21"/>
          <w:highlight w:val="none"/>
        </w:rPr>
        <w:t>；对于分包方式面向中小企业采购的项目</w:t>
      </w:r>
      <w:r>
        <w:rPr>
          <w:rFonts w:ascii="宋体" w:eastAsia="宋体" w:hAnsi="宋体" w:cs="宋体" w:hint="eastAsia"/>
          <w:bCs/>
          <w:color w:val="FF0000"/>
          <w:kern w:val="0"/>
          <w:szCs w:val="21"/>
          <w:highlight w:val="none"/>
          <w:lang w:eastAsia="zh-CN"/>
        </w:rPr>
        <w:t>，</w:t>
      </w:r>
      <w:r>
        <w:rPr>
          <w:rFonts w:ascii="宋体" w:eastAsia="宋体" w:hAnsi="宋体" w:cs="宋体" w:hint="eastAsia"/>
          <w:bCs/>
          <w:color w:val="FF0000"/>
          <w:kern w:val="0"/>
          <w:szCs w:val="21"/>
          <w:highlight w:val="none"/>
        </w:rPr>
        <w:t>“标的名称”应填写采购文件中注明的分包给中小企业的采购标的名称；对于以联合体方式面向中小企业采购的项目“标的名称”应填写采购文件中注明的联合体中中小企业承担的采购标的名称。</w:t>
      </w:r>
    </w:p>
    <w:p>
      <w:pPr>
        <w:ind w:firstLine="420" w:firstLineChars="200"/>
        <w:outlineLvl w:val="3"/>
        <w:rPr>
          <w:rFonts w:ascii="宋体" w:eastAsia="宋体" w:hAnsi="宋体" w:cs="宋体" w:hint="eastAsia"/>
          <w:bCs/>
          <w:color w:val="FF0000"/>
          <w:kern w:val="0"/>
          <w:szCs w:val="21"/>
          <w:highlight w:val="none"/>
        </w:rPr>
      </w:pPr>
      <w:r>
        <w:rPr>
          <w:rFonts w:ascii="宋体" w:eastAsia="宋体" w:hAnsi="宋体" w:cs="宋体" w:hint="eastAsia"/>
          <w:bCs/>
          <w:color w:val="FF0000"/>
          <w:kern w:val="0"/>
          <w:szCs w:val="21"/>
          <w:highlight w:val="none"/>
        </w:rPr>
        <w:t>第四处，在“</w:t>
      </w:r>
      <w:r>
        <w:rPr>
          <w:rFonts w:ascii="宋体" w:eastAsia="宋体" w:hAnsi="宋体" w:cs="宋体" w:hint="eastAsia"/>
          <w:bCs/>
          <w:color w:val="FF0000"/>
          <w:kern w:val="0"/>
          <w:szCs w:val="21"/>
          <w:highlight w:val="none"/>
          <w:lang w:val="en-US" w:eastAsia="zh-CN"/>
        </w:rPr>
        <w:t>采购</w:t>
      </w:r>
      <w:r>
        <w:rPr>
          <w:rFonts w:ascii="宋体" w:eastAsia="宋体" w:hAnsi="宋体" w:cs="宋体" w:hint="eastAsia"/>
          <w:bCs/>
          <w:color w:val="FF0000"/>
          <w:kern w:val="0"/>
          <w:szCs w:val="21"/>
          <w:highlight w:val="none"/>
        </w:rPr>
        <w:t>文件中明确的所属行业”下划线处填写采购标的对应的中小企业划分标准所属行业（所属行业以招标文件第一册第三章用户需求书“</w:t>
      </w:r>
      <w:r>
        <w:rPr>
          <w:rFonts w:ascii="宋体" w:eastAsia="宋体" w:hAnsi="宋体" w:cs="宋体" w:hint="eastAsia"/>
          <w:bCs/>
          <w:color w:val="FF0000"/>
          <w:kern w:val="0"/>
          <w:szCs w:val="21"/>
          <w:highlight w:val="none"/>
          <w:lang w:val="en-US" w:eastAsia="zh-CN"/>
        </w:rPr>
        <w:t>服务需求</w:t>
      </w:r>
      <w:r>
        <w:rPr>
          <w:rFonts w:ascii="宋体" w:eastAsia="宋体" w:hAnsi="宋体" w:cs="宋体" w:hint="eastAsia"/>
          <w:bCs/>
          <w:color w:val="FF0000"/>
          <w:kern w:val="0"/>
          <w:szCs w:val="21"/>
          <w:highlight w:val="none"/>
        </w:rPr>
        <w:t>明细”的“</w:t>
      </w:r>
      <w:r>
        <w:rPr>
          <w:rFonts w:ascii="宋体" w:eastAsia="宋体" w:hAnsi="宋体" w:cs="宋体" w:hint="eastAsia"/>
          <w:bCs/>
          <w:color w:val="FF0000"/>
          <w:kern w:val="0"/>
          <w:szCs w:val="21"/>
          <w:highlight w:val="none"/>
          <w:lang w:val="en-US" w:eastAsia="zh-CN"/>
        </w:rPr>
        <w:t>标的所属行业</w:t>
      </w:r>
      <w:r>
        <w:rPr>
          <w:rFonts w:ascii="宋体" w:eastAsia="宋体" w:hAnsi="宋体" w:cs="宋体" w:hint="eastAsia"/>
          <w:bCs/>
          <w:color w:val="FF0000"/>
          <w:kern w:val="0"/>
          <w:szCs w:val="21"/>
          <w:highlight w:val="none"/>
        </w:rPr>
        <w:t>”一栏为准）</w:t>
      </w:r>
      <w:r>
        <w:rPr>
          <w:rFonts w:ascii="宋体" w:eastAsia="宋体" w:hAnsi="宋体" w:cs="宋体" w:hint="eastAsia"/>
          <w:bCs/>
          <w:color w:val="FF0000"/>
          <w:kern w:val="0"/>
          <w:szCs w:val="21"/>
          <w:highlight w:val="none"/>
          <w:lang w:eastAsia="zh-CN"/>
        </w:rPr>
        <w:t>，并应确保与采购标的涉及的服务承接商本身的所属行业保持一致。对于分包方式面向中小企业采购的项目，“采购文件中明确的所属行业”应按照采购文件中注明的分包给中小企业的采购标的所属行业填写，并应确保与该分包部分采购标的涉及的服务承接商本身的所属行业保持一致；对于以联合体方式面向中小企业采购的项目，“采购文件中明确的所属行业”应按照采购文件中注明的联合体中中小企业承担的采购标的所属行业填写，并应确保与该联合体部分采购标的涉及的服务承接商本身的所属行业保持一致；</w:t>
      </w:r>
    </w:p>
    <w:p>
      <w:pPr>
        <w:ind w:firstLine="420" w:firstLineChars="200"/>
        <w:outlineLvl w:val="3"/>
        <w:rPr>
          <w:rFonts w:ascii="宋体" w:eastAsia="宋体" w:hAnsi="宋体" w:cs="宋体" w:hint="eastAsia"/>
          <w:bCs/>
          <w:color w:val="FF0000"/>
          <w:kern w:val="0"/>
          <w:szCs w:val="21"/>
          <w:highlight w:val="none"/>
          <w:lang w:eastAsia="zh-CN"/>
        </w:rPr>
      </w:pPr>
      <w:r>
        <w:rPr>
          <w:rFonts w:ascii="宋体" w:eastAsia="宋体" w:hAnsi="宋体" w:cs="宋体" w:hint="eastAsia"/>
          <w:bCs/>
          <w:color w:val="FF0000"/>
          <w:kern w:val="0"/>
          <w:szCs w:val="21"/>
          <w:highlight w:val="none"/>
        </w:rPr>
        <w:t>第五处，在“企业名称”下划线处如实填写</w:t>
      </w:r>
      <w:r>
        <w:rPr>
          <w:rFonts w:ascii="宋体" w:eastAsia="宋体" w:hAnsi="宋体" w:cs="宋体" w:hint="eastAsia"/>
          <w:b/>
          <w:bCs w:val="0"/>
          <w:color w:val="FF0000"/>
          <w:kern w:val="0"/>
          <w:szCs w:val="21"/>
          <w:highlight w:val="none"/>
          <w:lang w:eastAsia="zh-CN"/>
        </w:rPr>
        <w:t>服务承接商</w:t>
      </w:r>
      <w:r>
        <w:rPr>
          <w:rFonts w:ascii="宋体" w:eastAsia="宋体" w:hAnsi="宋体" w:cs="宋体" w:hint="eastAsia"/>
          <w:b/>
          <w:bCs w:val="0"/>
          <w:color w:val="FF0000"/>
          <w:kern w:val="0"/>
          <w:szCs w:val="21"/>
          <w:highlight w:val="none"/>
        </w:rPr>
        <w:t>名称</w:t>
      </w:r>
      <w:r>
        <w:rPr>
          <w:rFonts w:ascii="宋体" w:eastAsia="宋体" w:hAnsi="宋体" w:cs="宋体" w:hint="eastAsia"/>
          <w:b/>
          <w:bCs w:val="0"/>
          <w:color w:val="FF0000"/>
          <w:kern w:val="0"/>
          <w:szCs w:val="21"/>
          <w:highlight w:val="none"/>
          <w:lang w:eastAsia="zh-CN"/>
        </w:rPr>
        <w:t>。</w:t>
      </w:r>
      <w:r>
        <w:rPr>
          <w:rFonts w:ascii="宋体" w:eastAsia="宋体" w:hAnsi="宋体" w:cs="宋体" w:hint="eastAsia"/>
          <w:bCs/>
          <w:color w:val="FF0000"/>
          <w:kern w:val="0"/>
          <w:szCs w:val="21"/>
          <w:highlight w:val="none"/>
          <w:lang w:eastAsia="zh-CN"/>
        </w:rPr>
        <w:t>对于分包方式面向中小企业采购的项目，“企业名称”应填写分包部分采购标的对应的服务承接商；对于以联合体方式面向中小企业采购的项目，“企业名称”应填写联合体中中小企业承担采购标的对应的服务承接商；</w:t>
      </w:r>
    </w:p>
    <w:p>
      <w:pPr>
        <w:numPr>
          <w:ilvl w:val="0"/>
          <w:numId w:val="0"/>
        </w:numPr>
        <w:ind w:firstLine="420" w:firstLineChars="200"/>
        <w:outlineLvl w:val="3"/>
        <w:rPr>
          <w:rFonts w:ascii="宋体" w:eastAsia="宋体" w:hAnsi="宋体" w:cs="宋体" w:hint="eastAsia"/>
          <w:bCs/>
          <w:color w:val="FF0000"/>
          <w:kern w:val="0"/>
          <w:szCs w:val="21"/>
          <w:highlight w:val="none"/>
        </w:rPr>
      </w:pPr>
      <w:r>
        <w:rPr>
          <w:rFonts w:ascii="宋体" w:eastAsia="宋体" w:hAnsi="宋体" w:cs="宋体" w:hint="eastAsia"/>
          <w:bCs/>
          <w:color w:val="FF0000"/>
          <w:kern w:val="0"/>
          <w:sz w:val="21"/>
          <w:szCs w:val="21"/>
          <w:highlight w:val="none"/>
          <w:lang w:val="en-US" w:eastAsia="zh-CN" w:bidi="ar-SA"/>
        </w:rPr>
        <w:t>第六、</w:t>
      </w:r>
      <w:r>
        <w:rPr>
          <w:rFonts w:ascii="宋体" w:eastAsia="宋体" w:hAnsi="宋体" w:cs="宋体" w:hint="eastAsia"/>
          <w:bCs/>
          <w:color w:val="FF0000"/>
          <w:kern w:val="0"/>
          <w:szCs w:val="21"/>
          <w:highlight w:val="none"/>
          <w:lang w:val="en-US" w:eastAsia="zh-CN"/>
        </w:rPr>
        <w:t>七、八处，</w:t>
      </w:r>
      <w:r>
        <w:rPr>
          <w:rFonts w:ascii="宋体" w:eastAsia="宋体" w:hAnsi="宋体" w:cs="宋体" w:hint="eastAsia"/>
          <w:bCs/>
          <w:color w:val="FF0000"/>
          <w:kern w:val="0"/>
          <w:szCs w:val="21"/>
          <w:highlight w:val="none"/>
        </w:rPr>
        <w:t>在“从业人员”、“营业收入”、“资产总额”下划线处如实填写从业人员、营业收入、资产总额</w:t>
      </w:r>
      <w:r>
        <w:rPr>
          <w:rFonts w:ascii="宋体" w:eastAsia="宋体" w:hAnsi="宋体" w:cs="宋体" w:hint="eastAsia"/>
          <w:bCs/>
          <w:color w:val="FF0000"/>
          <w:kern w:val="0"/>
          <w:szCs w:val="21"/>
          <w:highlight w:val="none"/>
          <w:lang w:eastAsia="zh-CN"/>
        </w:rPr>
        <w:t>。从业人员、资产总额指标以上年度末数据为依据，营业收入指标以上年度累计数据为依据。无上年度数据的新成立企业可不填报。</w:t>
      </w:r>
    </w:p>
    <w:p>
      <w:pPr>
        <w:numPr>
          <w:ilvl w:val="0"/>
          <w:numId w:val="0"/>
        </w:numPr>
        <w:ind w:firstLine="420" w:firstLineChars="200"/>
        <w:outlineLvl w:val="3"/>
        <w:rPr>
          <w:rFonts w:ascii="宋体" w:eastAsia="宋体" w:hAnsi="宋体" w:cs="宋体" w:hint="eastAsia"/>
          <w:bCs/>
          <w:color w:val="FF0000"/>
          <w:kern w:val="0"/>
          <w:szCs w:val="21"/>
          <w:highlight w:val="none"/>
        </w:rPr>
      </w:pPr>
      <w:r>
        <w:rPr>
          <w:rFonts w:ascii="宋体" w:eastAsia="宋体" w:hAnsi="宋体" w:cs="宋体" w:hint="eastAsia"/>
          <w:bCs/>
          <w:color w:val="FF0000"/>
          <w:kern w:val="0"/>
          <w:szCs w:val="21"/>
          <w:highlight w:val="none"/>
          <w:lang w:val="en-US" w:eastAsia="zh-CN"/>
        </w:rPr>
        <w:t>第九处，</w:t>
      </w:r>
      <w:r>
        <w:rPr>
          <w:rFonts w:ascii="宋体" w:eastAsia="宋体" w:hAnsi="宋体" w:cs="宋体" w:hint="eastAsia"/>
          <w:bCs/>
          <w:color w:val="FF0000"/>
          <w:kern w:val="0"/>
          <w:szCs w:val="21"/>
          <w:highlight w:val="none"/>
        </w:rPr>
        <w:t>在“中型企业、小型企业、微型企业”下划线处应依据企业上年度从业人员、营业收入、资产总额等指标</w:t>
      </w:r>
      <w:r>
        <w:rPr>
          <w:rFonts w:ascii="宋体" w:eastAsia="宋体" w:hAnsi="宋体" w:cs="宋体" w:hint="eastAsia"/>
          <w:bCs/>
          <w:color w:val="FF0000"/>
          <w:kern w:val="0"/>
          <w:szCs w:val="21"/>
          <w:highlight w:val="none"/>
          <w:lang w:eastAsia="zh-CN"/>
        </w:rPr>
        <w:t>，</w:t>
      </w:r>
      <w:r>
        <w:rPr>
          <w:rFonts w:ascii="宋体" w:eastAsia="宋体" w:hAnsi="宋体" w:cs="宋体" w:hint="eastAsia"/>
          <w:bCs/>
          <w:color w:val="FF0000"/>
          <w:kern w:val="0"/>
          <w:szCs w:val="21"/>
          <w:highlight w:val="none"/>
        </w:rPr>
        <w:t>按照《中小企业划型标准规定》（工信部联企业〔2011〕300号）、《金融业企业划型标准规定》（银发〔2015〕309号）</w:t>
      </w:r>
      <w:r>
        <w:rPr>
          <w:rFonts w:ascii="宋体" w:eastAsia="宋体" w:hAnsi="宋体" w:cs="宋体" w:hint="eastAsia"/>
          <w:bCs/>
          <w:color w:val="FF0000"/>
          <w:kern w:val="0"/>
          <w:szCs w:val="21"/>
          <w:highlight w:val="none"/>
          <w:lang w:eastAsia="zh-CN"/>
        </w:rPr>
        <w:t>，</w:t>
      </w:r>
      <w:r>
        <w:rPr>
          <w:rFonts w:ascii="宋体" w:eastAsia="宋体" w:hAnsi="宋体" w:cs="宋体" w:hint="eastAsia"/>
          <w:bCs/>
          <w:color w:val="FF0000"/>
          <w:kern w:val="0"/>
          <w:szCs w:val="21"/>
          <w:highlight w:val="none"/>
        </w:rPr>
        <w:t>判断《中小企业声明函》载明的</w:t>
      </w:r>
      <w:r>
        <w:rPr>
          <w:rFonts w:ascii="宋体" w:eastAsia="宋体" w:hAnsi="宋体" w:cs="宋体" w:hint="eastAsia"/>
          <w:bCs/>
          <w:color w:val="FF0000"/>
          <w:kern w:val="0"/>
          <w:szCs w:val="21"/>
          <w:highlight w:val="none"/>
          <w:lang w:eastAsia="zh-CN"/>
        </w:rPr>
        <w:t>服务承接商</w:t>
      </w:r>
      <w:r>
        <w:rPr>
          <w:rFonts w:ascii="宋体" w:eastAsia="宋体" w:hAnsi="宋体" w:cs="宋体" w:hint="eastAsia"/>
          <w:bCs/>
          <w:color w:val="FF0000"/>
          <w:kern w:val="0"/>
          <w:szCs w:val="21"/>
          <w:highlight w:val="none"/>
        </w:rPr>
        <w:t>是否属于采购文件所属行业的中型企业/小型企业/微型企业。</w:t>
      </w:r>
    </w:p>
    <w:p>
      <w:pPr>
        <w:pStyle w:val="NoSpacing"/>
        <w:ind w:firstLine="420" w:firstLineChars="200"/>
        <w:rPr>
          <w:rFonts w:ascii="宋体" w:eastAsia="宋体" w:hAnsi="宋体" w:cs="宋体" w:hint="eastAsia"/>
          <w:bCs/>
          <w:color w:val="FF0000"/>
          <w:kern w:val="0"/>
          <w:szCs w:val="21"/>
          <w:highlight w:val="none"/>
          <w:lang w:eastAsia="zh-CN"/>
        </w:rPr>
      </w:pPr>
      <w:r>
        <w:rPr>
          <w:rFonts w:ascii="宋体" w:eastAsia="宋体" w:hAnsi="宋体" w:cs="宋体" w:hint="eastAsia"/>
          <w:bCs/>
          <w:color w:val="FF0000"/>
          <w:kern w:val="0"/>
          <w:szCs w:val="21"/>
          <w:highlight w:val="none"/>
          <w:lang w:eastAsia="zh-CN"/>
        </w:rPr>
        <w:t>（</w:t>
      </w:r>
      <w:r>
        <w:rPr>
          <w:rFonts w:ascii="宋体" w:eastAsia="宋体" w:hAnsi="宋体" w:cs="宋体" w:hint="eastAsia"/>
          <w:bCs/>
          <w:color w:val="FF0000"/>
          <w:kern w:val="0"/>
          <w:szCs w:val="21"/>
          <w:highlight w:val="none"/>
          <w:lang w:val="en-US" w:eastAsia="zh-CN"/>
        </w:rPr>
        <w:t>2</w:t>
      </w:r>
      <w:r>
        <w:rPr>
          <w:rFonts w:ascii="宋体" w:eastAsia="宋体" w:hAnsi="宋体" w:cs="宋体" w:hint="eastAsia"/>
          <w:bCs/>
          <w:color w:val="FF0000"/>
          <w:kern w:val="0"/>
          <w:szCs w:val="21"/>
          <w:highlight w:val="none"/>
          <w:lang w:eastAsia="zh-CN"/>
        </w:rPr>
        <w:t>）对于已纳入统计部门统计范围的企业，所属行业、从业人员、营业收入、资产总额、规模类型应与统计部门报表保持一致。对于未纳入统计部门统计范围的企业，应对照《国民经济行业分类》确定所属行业，当企业从事两种以上的经济活动时，按照企业从事的主要活动确定所属行业；从业人员、营业收入、资产总额应按照上年度末实际情况填报，并应确保在争议纠纷处理时，可提供相关数据的来源依据。</w:t>
      </w:r>
    </w:p>
    <w:p>
      <w:pPr>
        <w:ind w:firstLine="420" w:firstLineChars="200"/>
        <w:outlineLvl w:val="3"/>
        <w:rPr>
          <w:rFonts w:ascii="宋体" w:eastAsia="宋体" w:hAnsi="宋体" w:cs="宋体" w:hint="eastAsia"/>
          <w:bCs/>
          <w:color w:val="FF0000"/>
          <w:kern w:val="0"/>
          <w:szCs w:val="21"/>
          <w:highlight w:val="none"/>
          <w:lang w:eastAsia="zh-CN"/>
        </w:rPr>
      </w:pPr>
      <w:r>
        <w:rPr>
          <w:rFonts w:ascii="宋体" w:eastAsia="宋体" w:hAnsi="宋体" w:cs="宋体" w:hint="eastAsia"/>
          <w:bCs/>
          <w:color w:val="FF0000"/>
          <w:kern w:val="0"/>
          <w:szCs w:val="21"/>
          <w:highlight w:val="none"/>
          <w:lang w:eastAsia="zh-CN"/>
        </w:rPr>
        <w:t>（</w:t>
      </w:r>
      <w:r>
        <w:rPr>
          <w:rFonts w:ascii="宋体" w:eastAsia="宋体" w:hAnsi="宋体" w:cs="宋体" w:hint="eastAsia"/>
          <w:bCs/>
          <w:color w:val="FF0000"/>
          <w:kern w:val="0"/>
          <w:szCs w:val="21"/>
          <w:highlight w:val="none"/>
          <w:lang w:val="en-US" w:eastAsia="zh-CN"/>
        </w:rPr>
        <w:t>3</w:t>
      </w:r>
      <w:r>
        <w:rPr>
          <w:rFonts w:ascii="宋体" w:eastAsia="宋体" w:hAnsi="宋体" w:cs="宋体" w:hint="eastAsia"/>
          <w:bCs/>
          <w:color w:val="FF0000"/>
          <w:kern w:val="0"/>
          <w:szCs w:val="21"/>
          <w:highlight w:val="none"/>
          <w:lang w:eastAsia="zh-CN"/>
        </w:rPr>
        <w:t>）</w:t>
      </w:r>
      <w:r>
        <w:rPr>
          <w:rFonts w:ascii="宋体" w:eastAsia="宋体" w:hAnsi="宋体" w:cs="宋体" w:hint="eastAsia"/>
          <w:bCs/>
          <w:color w:val="FF0000"/>
          <w:kern w:val="0"/>
          <w:szCs w:val="21"/>
          <w:highlight w:val="none"/>
        </w:rPr>
        <w:t>事业单位、社会组织等非企业主体不享受中小企业扶持政策</w:t>
      </w:r>
      <w:r>
        <w:rPr>
          <w:rFonts w:ascii="宋体" w:eastAsia="宋体" w:hAnsi="宋体" w:cs="宋体" w:hint="eastAsia"/>
          <w:bCs/>
          <w:color w:val="FF0000"/>
          <w:kern w:val="0"/>
          <w:szCs w:val="21"/>
          <w:highlight w:val="none"/>
          <w:lang w:eastAsia="zh-CN"/>
        </w:rPr>
        <w:t>。</w:t>
      </w:r>
    </w:p>
    <w:p>
      <w:pPr>
        <w:ind w:firstLine="420" w:firstLineChars="200"/>
        <w:outlineLvl w:val="3"/>
        <w:rPr>
          <w:rFonts w:ascii="宋体" w:eastAsia="宋体" w:hAnsi="宋体" w:cs="宋体" w:hint="eastAsia"/>
          <w:bCs/>
          <w:color w:val="FF0000"/>
          <w:kern w:val="0"/>
          <w:szCs w:val="21"/>
          <w:highlight w:val="none"/>
        </w:rPr>
      </w:pPr>
      <w:r>
        <w:rPr>
          <w:rFonts w:ascii="宋体" w:eastAsia="宋体" w:hAnsi="宋体" w:cs="宋体" w:hint="eastAsia"/>
          <w:bCs/>
          <w:color w:val="FF0000"/>
          <w:kern w:val="0"/>
          <w:szCs w:val="21"/>
          <w:highlight w:val="none"/>
        </w:rPr>
        <w:t>（</w:t>
      </w:r>
      <w:r>
        <w:rPr>
          <w:rFonts w:ascii="宋体" w:eastAsia="宋体" w:hAnsi="宋体" w:cs="宋体" w:hint="eastAsia"/>
          <w:bCs/>
          <w:color w:val="FF0000"/>
          <w:kern w:val="0"/>
          <w:szCs w:val="21"/>
          <w:highlight w:val="none"/>
          <w:lang w:val="en-US" w:eastAsia="zh-CN"/>
        </w:rPr>
        <w:t>4</w:t>
      </w:r>
      <w:r>
        <w:rPr>
          <w:rFonts w:ascii="宋体" w:eastAsia="宋体" w:hAnsi="宋体" w:cs="宋体" w:hint="eastAsia"/>
          <w:bCs/>
          <w:color w:val="FF0000"/>
          <w:kern w:val="0"/>
          <w:szCs w:val="21"/>
          <w:highlight w:val="none"/>
        </w:rPr>
        <w:t>）声明是残疾人福利性单位须填写《残疾人福利性单位声明函》的相关内容，具体参照以上《中小企业声明函》填写要求执行。</w:t>
      </w:r>
    </w:p>
    <w:p>
      <w:pPr>
        <w:ind w:firstLine="420" w:firstLineChars="200"/>
        <w:outlineLvl w:val="3"/>
        <w:rPr>
          <w:rFonts w:ascii="宋体" w:eastAsia="宋体" w:hAnsi="宋体" w:cs="宋体" w:hint="eastAsia"/>
          <w:bCs/>
          <w:color w:val="FF0000"/>
          <w:kern w:val="0"/>
          <w:szCs w:val="21"/>
          <w:highlight w:val="none"/>
        </w:rPr>
      </w:pPr>
      <w:r>
        <w:rPr>
          <w:rFonts w:ascii="宋体" w:eastAsia="宋体" w:hAnsi="宋体" w:cs="宋体" w:hint="eastAsia"/>
          <w:bCs/>
          <w:color w:val="FF0000"/>
          <w:kern w:val="0"/>
          <w:szCs w:val="21"/>
          <w:highlight w:val="none"/>
        </w:rPr>
        <w:t>（</w:t>
      </w:r>
      <w:r>
        <w:rPr>
          <w:rFonts w:ascii="宋体" w:eastAsia="宋体" w:hAnsi="宋体" w:cs="宋体" w:hint="eastAsia"/>
          <w:bCs/>
          <w:color w:val="FF0000"/>
          <w:kern w:val="0"/>
          <w:szCs w:val="21"/>
          <w:highlight w:val="none"/>
          <w:lang w:val="en-US" w:eastAsia="zh-CN"/>
        </w:rPr>
        <w:t>5</w:t>
      </w:r>
      <w:r>
        <w:rPr>
          <w:rFonts w:ascii="宋体" w:eastAsia="宋体" w:hAnsi="宋体" w:cs="宋体" w:hint="eastAsia"/>
          <w:bCs/>
          <w:color w:val="FF0000"/>
          <w:kern w:val="0"/>
          <w:szCs w:val="21"/>
          <w:highlight w:val="none"/>
        </w:rPr>
        <w:t>）声明是监狱企业须填写《监狱企业声明函》的三项内容（填写位置的字体已加粗），具体参照以上《中小企业声明函》填写要求执行。</w:t>
      </w:r>
    </w:p>
    <w:p>
      <w:pPr>
        <w:ind w:firstLine="420" w:firstLineChars="200"/>
        <w:outlineLvl w:val="3"/>
        <w:rPr>
          <w:rFonts w:ascii="宋体" w:eastAsia="宋体" w:hAnsi="宋体" w:cs="宋体" w:hint="eastAsia"/>
          <w:bCs/>
          <w:color w:val="FF0000"/>
          <w:kern w:val="0"/>
          <w:szCs w:val="21"/>
          <w:highlight w:val="none"/>
          <w:lang w:val="en-US" w:eastAsia="zh-CN"/>
        </w:rPr>
      </w:pPr>
      <w:r>
        <w:rPr>
          <w:rFonts w:ascii="宋体" w:eastAsia="宋体" w:hAnsi="宋体" w:cs="宋体" w:hint="eastAsia"/>
          <w:bCs/>
          <w:color w:val="FF0000"/>
          <w:kern w:val="0"/>
          <w:szCs w:val="21"/>
          <w:highlight w:val="none"/>
          <w:lang w:val="en-US" w:eastAsia="zh-CN"/>
        </w:rPr>
        <w:t>5、本项目属于服务类项目，相关服务承接商应当为中小企业或残疾人福利性单位或监狱企业，如包含硬件设备、产品等货物采购的，不再对其中涉及的货物制造商作出要求。</w:t>
      </w:r>
    </w:p>
    <w:p>
      <w:pPr>
        <w:ind w:firstLine="420" w:firstLineChars="200"/>
        <w:outlineLvl w:val="3"/>
        <w:rPr>
          <w:rFonts w:ascii="宋体" w:eastAsia="宋体" w:hAnsi="宋体" w:cs="宋体" w:hint="eastAsia"/>
          <w:bCs/>
          <w:color w:val="FF0000"/>
          <w:kern w:val="0"/>
          <w:szCs w:val="21"/>
          <w:highlight w:val="none"/>
          <w:lang w:val="en-US" w:eastAsia="zh-CN"/>
        </w:rPr>
      </w:pPr>
      <w:r>
        <w:rPr>
          <w:rFonts w:ascii="宋体" w:eastAsia="宋体" w:hAnsi="宋体" w:cs="宋体" w:hint="eastAsia"/>
          <w:bCs/>
          <w:color w:val="FF0000"/>
          <w:kern w:val="0"/>
          <w:szCs w:val="21"/>
          <w:highlight w:val="none"/>
          <w:lang w:val="en-US" w:eastAsia="zh-CN"/>
        </w:rPr>
        <w:t>6、若本项目属于专门面向中小企业、残疾人福利性单位或监狱企业，则声明函有效性由采购人或代理机构判定，如判定声明函无效的，相关供应商将作资格审查不通过处理；若本项目非专门面向中小企业、残疾人福利性单位或监狱企业，声明函的有效性由评审委员会判定，如评审委员会判定声明函无效，相关供应商不享受价格扣除（但不作投标无效处理）。</w:t>
      </w:r>
    </w:p>
    <w:p>
      <w:pPr>
        <w:ind w:firstLine="420" w:firstLineChars="200"/>
        <w:outlineLvl w:val="3"/>
        <w:rPr>
          <w:rFonts w:ascii="宋体" w:eastAsia="宋体" w:hAnsi="宋体" w:cs="宋体" w:hint="eastAsia"/>
          <w:bCs/>
          <w:color w:val="FF0000"/>
          <w:kern w:val="0"/>
          <w:szCs w:val="21"/>
          <w:highlight w:val="none"/>
          <w:lang w:val="en-US" w:eastAsia="zh-CN"/>
        </w:rPr>
      </w:pPr>
      <w:r>
        <w:rPr>
          <w:rFonts w:ascii="宋体" w:eastAsia="宋体" w:hAnsi="宋体" w:cs="宋体" w:hint="eastAsia"/>
          <w:bCs/>
          <w:color w:val="FF0000"/>
          <w:kern w:val="0"/>
          <w:szCs w:val="21"/>
          <w:highlight w:val="none"/>
          <w:lang w:val="en-US" w:eastAsia="zh-CN"/>
        </w:rPr>
        <w:t>7、采购人、代理机构、评审委员会在依法进行资格审查、评审过程中，发现《中小企业声明函》存在明显笔误或含义不明确的，应按规定要求供应商进行澄清、说明或补正。澄清修改后符合中小企业条件的供应商，可以享受中小企业扶持政策。</w:t>
      </w:r>
    </w:p>
    <w:p>
      <w:pPr>
        <w:pStyle w:val="BodyText"/>
        <w:rPr>
          <w:rFonts w:ascii="宋体" w:eastAsia="宋体" w:hAnsi="宋体" w:cs="宋体" w:hint="eastAsia"/>
          <w:highlight w:val="none"/>
          <w:lang w:val="en-US" w:eastAsia="zh-CN"/>
        </w:rPr>
      </w:pPr>
    </w:p>
    <w:p>
      <w:pPr>
        <w:numPr>
          <w:ilvl w:val="0"/>
          <w:numId w:val="15"/>
        </w:numPr>
        <w:jc w:val="center"/>
        <w:outlineLvl w:val="3"/>
        <w:rPr>
          <w:rFonts w:ascii="宋体" w:eastAsia="宋体" w:hAnsi="宋体" w:cs="宋体" w:hint="eastAsia"/>
          <w:b/>
          <w:sz w:val="24"/>
          <w:highlight w:val="none"/>
        </w:rPr>
      </w:pPr>
      <w:r>
        <w:rPr>
          <w:rFonts w:ascii="宋体" w:eastAsia="宋体" w:hAnsi="宋体" w:cs="宋体" w:hint="eastAsia"/>
          <w:b/>
          <w:sz w:val="24"/>
          <w:highlight w:val="none"/>
        </w:rPr>
        <w:t>中小企业声明函（服务）</w:t>
      </w:r>
    </w:p>
    <w:p>
      <w:pPr>
        <w:pStyle w:val="BodyText"/>
        <w:numPr>
          <w:ilvl w:val="0"/>
          <w:numId w:val="0"/>
        </w:numPr>
        <w:rPr>
          <w:rFonts w:ascii="宋体" w:eastAsia="宋体" w:hAnsi="宋体" w:cs="宋体" w:hint="eastAsia"/>
          <w:highlight w:val="none"/>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3"/>
        <w:rPr>
          <w:rFonts w:ascii="宋体" w:eastAsia="宋体" w:hAnsi="宋体" w:cs="宋体" w:hint="eastAsia"/>
          <w:kern w:val="2"/>
          <w:sz w:val="21"/>
          <w:szCs w:val="21"/>
          <w:highlight w:val="none"/>
          <w:lang w:val="en-US" w:eastAsia="zh-CN" w:bidi="ar-SA"/>
        </w:rPr>
      </w:pPr>
      <w:r>
        <w:rPr>
          <w:rFonts w:ascii="宋体" w:eastAsia="宋体" w:hAnsi="宋体" w:cs="宋体" w:hint="eastAsia"/>
          <w:kern w:val="2"/>
          <w:sz w:val="21"/>
          <w:szCs w:val="21"/>
          <w:highlight w:val="none"/>
          <w:lang w:val="en-US" w:eastAsia="zh-CN" w:bidi="ar-SA"/>
        </w:rPr>
        <w:t>本公司（联合体）郑重声明，根据《政府采购促进中小企业发展管理办法》（财库﹝2020﹞46号）的规定，本公司（联合体）参加</w:t>
      </w:r>
      <w:r>
        <w:rPr>
          <w:rFonts w:ascii="宋体" w:eastAsia="宋体" w:hAnsi="宋体" w:cs="宋体" w:hint="eastAsia"/>
          <w:b/>
          <w:bCs/>
          <w:i/>
          <w:iCs/>
          <w:sz w:val="21"/>
          <w:szCs w:val="21"/>
          <w:highlight w:val="none"/>
          <w:u w:val="single"/>
          <w:lang w:val="en-US" w:eastAsia="zh-CN"/>
        </w:rPr>
        <w:t xml:space="preserve">    </w:t>
      </w:r>
      <w:r>
        <w:rPr>
          <w:rFonts w:ascii="宋体" w:eastAsia="宋体" w:hAnsi="宋体" w:cs="宋体" w:hint="eastAsia"/>
          <w:b/>
          <w:bCs/>
          <w:i/>
          <w:iCs/>
          <w:sz w:val="21"/>
          <w:szCs w:val="21"/>
          <w:highlight w:val="none"/>
          <w:u w:val="single"/>
        </w:rPr>
        <w:t>（单位名称）</w:t>
      </w:r>
      <w:r>
        <w:rPr>
          <w:rFonts w:ascii="宋体" w:eastAsia="宋体" w:hAnsi="宋体" w:cs="宋体" w:hint="eastAsia"/>
          <w:b/>
          <w:bCs/>
          <w:i/>
          <w:iCs/>
          <w:sz w:val="21"/>
          <w:szCs w:val="21"/>
          <w:highlight w:val="none"/>
          <w:u w:val="single"/>
          <w:lang w:val="en-US" w:eastAsia="zh-CN"/>
        </w:rPr>
        <w:t xml:space="preserve">    </w:t>
      </w:r>
      <w:r>
        <w:rPr>
          <w:rFonts w:ascii="宋体" w:eastAsia="宋体" w:hAnsi="宋体" w:cs="宋体" w:hint="eastAsia"/>
          <w:sz w:val="21"/>
          <w:szCs w:val="21"/>
          <w:highlight w:val="none"/>
        </w:rPr>
        <w:t>的</w:t>
      </w:r>
      <w:r>
        <w:rPr>
          <w:rFonts w:ascii="宋体" w:eastAsia="宋体" w:hAnsi="宋体" w:cs="宋体" w:hint="eastAsia"/>
          <w:b/>
          <w:bCs/>
          <w:i/>
          <w:iCs/>
          <w:sz w:val="21"/>
          <w:szCs w:val="21"/>
          <w:highlight w:val="none"/>
          <w:u w:val="single"/>
          <w:lang w:val="en-US" w:eastAsia="zh-CN"/>
        </w:rPr>
        <w:t xml:space="preserve">    </w:t>
      </w:r>
      <w:r>
        <w:rPr>
          <w:rFonts w:ascii="宋体" w:eastAsia="宋体" w:hAnsi="宋体" w:cs="宋体" w:hint="eastAsia"/>
          <w:b/>
          <w:bCs/>
          <w:i/>
          <w:iCs/>
          <w:sz w:val="21"/>
          <w:szCs w:val="21"/>
          <w:highlight w:val="none"/>
          <w:u w:val="single"/>
        </w:rPr>
        <w:t>（项目名称）</w:t>
      </w:r>
      <w:r>
        <w:rPr>
          <w:rFonts w:ascii="宋体" w:eastAsia="宋体" w:hAnsi="宋体" w:cs="宋体" w:hint="eastAsia"/>
          <w:b/>
          <w:bCs/>
          <w:i/>
          <w:iCs/>
          <w:sz w:val="21"/>
          <w:szCs w:val="21"/>
          <w:highlight w:val="none"/>
          <w:u w:val="single"/>
          <w:lang w:val="en-US" w:eastAsia="zh-CN"/>
        </w:rPr>
        <w:t xml:space="preserve">    </w:t>
      </w:r>
      <w:r>
        <w:rPr>
          <w:rFonts w:ascii="宋体" w:eastAsia="宋体" w:hAnsi="宋体" w:cs="宋体" w:hint="eastAsia"/>
          <w:kern w:val="2"/>
          <w:sz w:val="21"/>
          <w:szCs w:val="21"/>
          <w:highlight w:val="none"/>
          <w:lang w:val="en-US" w:eastAsia="zh-CN" w:bidi="ar-SA"/>
        </w:rPr>
        <w:t>采购活动，服务全部由符合政策要求的中小企业承接。相关企业（含联合体中的中小企业、签订分包意向协议的中小企业）的具体情况如下：</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3"/>
        <w:rPr>
          <w:rFonts w:ascii="宋体" w:eastAsia="宋体" w:hAnsi="宋体" w:cs="宋体" w:hint="eastAsia"/>
          <w:kern w:val="2"/>
          <w:sz w:val="21"/>
          <w:szCs w:val="21"/>
          <w:highlight w:val="none"/>
          <w:lang w:val="en-US" w:eastAsia="zh-CN" w:bidi="ar-SA"/>
        </w:rPr>
      </w:pPr>
      <w:r>
        <w:rPr>
          <w:rFonts w:ascii="宋体" w:eastAsia="宋体" w:hAnsi="宋体" w:cs="宋体" w:hint="eastAsia"/>
          <w:kern w:val="2"/>
          <w:sz w:val="21"/>
          <w:szCs w:val="21"/>
          <w:highlight w:val="none"/>
          <w:lang w:val="en-US" w:eastAsia="zh-CN" w:bidi="ar-SA"/>
        </w:rPr>
        <w:t>1.</w:t>
      </w:r>
      <w:r>
        <w:rPr>
          <w:rFonts w:ascii="宋体" w:eastAsia="宋体" w:hAnsi="宋体" w:cs="宋体" w:hint="eastAsia"/>
          <w:b/>
          <w:bCs/>
          <w:i/>
          <w:iCs/>
          <w:sz w:val="21"/>
          <w:szCs w:val="21"/>
          <w:highlight w:val="none"/>
          <w:u w:val="single"/>
          <w:lang w:val="en-US" w:eastAsia="zh-CN"/>
        </w:rPr>
        <w:t xml:space="preserve">    </w:t>
      </w:r>
      <w:r>
        <w:rPr>
          <w:rFonts w:ascii="宋体" w:eastAsia="宋体" w:hAnsi="宋体" w:cs="宋体" w:hint="eastAsia"/>
          <w:b/>
          <w:bCs/>
          <w:i/>
          <w:iCs/>
          <w:sz w:val="21"/>
          <w:szCs w:val="21"/>
          <w:highlight w:val="none"/>
          <w:u w:val="single"/>
        </w:rPr>
        <w:t>（标的名称）</w:t>
      </w:r>
      <w:r>
        <w:rPr>
          <w:rFonts w:ascii="宋体" w:eastAsia="宋体" w:hAnsi="宋体" w:cs="宋体" w:hint="eastAsia"/>
          <w:b/>
          <w:bCs/>
          <w:i/>
          <w:iCs/>
          <w:sz w:val="21"/>
          <w:szCs w:val="21"/>
          <w:highlight w:val="none"/>
          <w:u w:val="single"/>
          <w:lang w:val="en-US" w:eastAsia="zh-CN"/>
        </w:rPr>
        <w:t xml:space="preserve">    </w:t>
      </w:r>
      <w:r>
        <w:rPr>
          <w:rFonts w:ascii="宋体" w:eastAsia="宋体" w:hAnsi="宋体" w:cs="宋体" w:hint="eastAsia"/>
          <w:b/>
          <w:bCs/>
          <w:i/>
          <w:iCs/>
          <w:sz w:val="21"/>
          <w:szCs w:val="21"/>
          <w:highlight w:val="none"/>
          <w:u w:val="single"/>
        </w:rPr>
        <w:t xml:space="preserve"> </w:t>
      </w:r>
      <w:r>
        <w:rPr>
          <w:rFonts w:ascii="宋体" w:eastAsia="宋体" w:hAnsi="宋体" w:cs="宋体" w:hint="eastAsia"/>
          <w:sz w:val="21"/>
          <w:szCs w:val="21"/>
          <w:highlight w:val="none"/>
        </w:rPr>
        <w:t>，属于</w:t>
      </w:r>
      <w:r>
        <w:rPr>
          <w:rFonts w:ascii="宋体" w:eastAsia="宋体" w:hAnsi="宋体" w:cs="宋体" w:hint="eastAsia"/>
          <w:b/>
          <w:bCs/>
          <w:i/>
          <w:iCs/>
          <w:sz w:val="21"/>
          <w:szCs w:val="21"/>
          <w:highlight w:val="none"/>
          <w:u w:val="single"/>
          <w:lang w:val="en-US" w:eastAsia="zh-CN"/>
        </w:rPr>
        <w:t xml:space="preserve">    </w:t>
      </w:r>
      <w:r>
        <w:rPr>
          <w:rFonts w:ascii="宋体" w:eastAsia="宋体" w:hAnsi="宋体" w:cs="宋体" w:hint="eastAsia"/>
          <w:b/>
          <w:bCs/>
          <w:i/>
          <w:iCs/>
          <w:sz w:val="21"/>
          <w:szCs w:val="21"/>
          <w:highlight w:val="none"/>
          <w:u w:val="single"/>
        </w:rPr>
        <w:t>（采购文件中明确的所属行业）</w:t>
      </w:r>
      <w:r>
        <w:rPr>
          <w:rFonts w:ascii="宋体" w:eastAsia="宋体" w:hAnsi="宋体" w:cs="宋体" w:hint="eastAsia"/>
          <w:b/>
          <w:bCs/>
          <w:i/>
          <w:iCs/>
          <w:sz w:val="21"/>
          <w:szCs w:val="21"/>
          <w:highlight w:val="none"/>
          <w:u w:val="single"/>
          <w:lang w:val="en-US" w:eastAsia="zh-CN"/>
        </w:rPr>
        <w:t xml:space="preserve">    </w:t>
      </w:r>
      <w:r>
        <w:rPr>
          <w:rFonts w:ascii="宋体" w:eastAsia="宋体" w:hAnsi="宋体" w:cs="宋体" w:hint="eastAsia"/>
          <w:sz w:val="21"/>
          <w:szCs w:val="21"/>
          <w:highlight w:val="none"/>
        </w:rPr>
        <w:t>行业</w:t>
      </w:r>
      <w:r>
        <w:rPr>
          <w:rFonts w:ascii="宋体" w:eastAsia="宋体" w:hAnsi="宋体" w:cs="宋体" w:hint="eastAsia"/>
          <w:kern w:val="2"/>
          <w:sz w:val="21"/>
          <w:szCs w:val="21"/>
          <w:highlight w:val="none"/>
          <w:lang w:val="en-US" w:eastAsia="zh-CN" w:bidi="ar-SA"/>
        </w:rPr>
        <w:t>；承接企业为</w:t>
      </w:r>
      <w:r>
        <w:rPr>
          <w:rFonts w:ascii="宋体" w:eastAsia="宋体" w:hAnsi="宋体" w:cs="宋体" w:hint="eastAsia"/>
          <w:b/>
          <w:bCs/>
          <w:i/>
          <w:iCs/>
          <w:sz w:val="21"/>
          <w:szCs w:val="21"/>
          <w:highlight w:val="none"/>
          <w:u w:val="single"/>
          <w:lang w:val="en-US" w:eastAsia="zh-CN"/>
        </w:rPr>
        <w:t xml:space="preserve">    </w:t>
      </w:r>
      <w:r>
        <w:rPr>
          <w:rFonts w:ascii="宋体" w:eastAsia="宋体" w:hAnsi="宋体" w:cs="宋体" w:hint="eastAsia"/>
          <w:b/>
          <w:bCs/>
          <w:i/>
          <w:iCs/>
          <w:sz w:val="21"/>
          <w:szCs w:val="21"/>
          <w:highlight w:val="none"/>
          <w:u w:val="single"/>
        </w:rPr>
        <w:t>（企业名称</w:t>
      </w:r>
      <w:r>
        <w:rPr>
          <w:rFonts w:ascii="宋体" w:eastAsia="宋体" w:hAnsi="宋体" w:cs="宋体" w:hint="eastAsia"/>
          <w:b/>
          <w:bCs/>
          <w:i/>
          <w:iCs/>
          <w:sz w:val="21"/>
          <w:szCs w:val="21"/>
          <w:highlight w:val="none"/>
          <w:u w:val="single"/>
          <w:lang w:eastAsia="zh-CN"/>
        </w:rPr>
        <w:t>，要求</w:t>
      </w:r>
      <w:r>
        <w:rPr>
          <w:rFonts w:ascii="宋体" w:eastAsia="宋体" w:hAnsi="宋体" w:cs="宋体" w:hint="eastAsia"/>
          <w:b/>
          <w:bCs/>
          <w:i/>
          <w:iCs/>
          <w:sz w:val="21"/>
          <w:szCs w:val="21"/>
          <w:highlight w:val="none"/>
          <w:u w:val="single"/>
          <w:lang w:val="en-US" w:eastAsia="zh-CN"/>
        </w:rPr>
        <w:t>承接企业本身</w:t>
      </w:r>
      <w:r>
        <w:rPr>
          <w:rFonts w:ascii="宋体" w:eastAsia="宋体" w:hAnsi="宋体" w:cs="宋体" w:hint="eastAsia"/>
          <w:b/>
          <w:bCs/>
          <w:i/>
          <w:iCs/>
          <w:sz w:val="21"/>
          <w:szCs w:val="21"/>
          <w:highlight w:val="none"/>
          <w:u w:val="single"/>
          <w:lang w:eastAsia="zh-CN"/>
        </w:rPr>
        <w:t>所属行业应当与招标文件要求的行业相一致</w:t>
      </w:r>
      <w:r>
        <w:rPr>
          <w:rFonts w:ascii="宋体" w:eastAsia="宋体" w:hAnsi="宋体" w:cs="宋体" w:hint="eastAsia"/>
          <w:b/>
          <w:bCs/>
          <w:i/>
          <w:iCs/>
          <w:sz w:val="21"/>
          <w:szCs w:val="21"/>
          <w:highlight w:val="none"/>
          <w:u w:val="single"/>
        </w:rPr>
        <w:t>）</w:t>
      </w:r>
      <w:r>
        <w:rPr>
          <w:rFonts w:ascii="宋体" w:eastAsia="宋体" w:hAnsi="宋体" w:cs="宋体" w:hint="eastAsia"/>
          <w:b/>
          <w:bCs/>
          <w:i/>
          <w:iCs/>
          <w:sz w:val="21"/>
          <w:szCs w:val="21"/>
          <w:highlight w:val="none"/>
          <w:u w:val="single"/>
          <w:lang w:val="en-US" w:eastAsia="zh-CN"/>
        </w:rPr>
        <w:t xml:space="preserve">    </w:t>
      </w:r>
      <w:r>
        <w:rPr>
          <w:rFonts w:ascii="宋体" w:eastAsia="宋体" w:hAnsi="宋体" w:cs="宋体" w:hint="eastAsia"/>
          <w:kern w:val="2"/>
          <w:sz w:val="21"/>
          <w:szCs w:val="21"/>
          <w:highlight w:val="none"/>
          <w:lang w:val="en-US" w:eastAsia="zh-CN" w:bidi="ar-SA"/>
        </w:rPr>
        <w:t>，从业人员</w:t>
      </w:r>
      <w:r>
        <w:rPr>
          <w:rFonts w:ascii="宋体" w:eastAsia="宋体" w:hAnsi="宋体" w:cs="宋体" w:hint="eastAsia"/>
          <w:b/>
          <w:bCs/>
          <w:i/>
          <w:iCs/>
          <w:sz w:val="21"/>
          <w:szCs w:val="21"/>
          <w:highlight w:val="none"/>
          <w:u w:val="single"/>
          <w:lang w:val="en-US" w:eastAsia="zh-CN"/>
        </w:rPr>
        <w:t xml:space="preserve">        </w:t>
      </w:r>
      <w:r>
        <w:rPr>
          <w:rFonts w:ascii="宋体" w:eastAsia="宋体" w:hAnsi="宋体" w:cs="宋体" w:hint="eastAsia"/>
          <w:kern w:val="2"/>
          <w:sz w:val="21"/>
          <w:szCs w:val="21"/>
          <w:highlight w:val="none"/>
          <w:lang w:val="en-US" w:eastAsia="zh-CN" w:bidi="ar-SA"/>
        </w:rPr>
        <w:t>人，营业收入为</w:t>
      </w:r>
      <w:r>
        <w:rPr>
          <w:rFonts w:ascii="宋体" w:eastAsia="宋体" w:hAnsi="宋体" w:cs="宋体" w:hint="eastAsia"/>
          <w:b/>
          <w:bCs/>
          <w:i/>
          <w:iCs/>
          <w:sz w:val="21"/>
          <w:szCs w:val="21"/>
          <w:highlight w:val="none"/>
          <w:u w:val="single"/>
          <w:lang w:val="en-US" w:eastAsia="zh-CN"/>
        </w:rPr>
        <w:t xml:space="preserve">        </w:t>
      </w:r>
      <w:r>
        <w:rPr>
          <w:rFonts w:ascii="宋体" w:eastAsia="宋体" w:hAnsi="宋体" w:cs="宋体" w:hint="eastAsia"/>
          <w:kern w:val="2"/>
          <w:sz w:val="21"/>
          <w:szCs w:val="21"/>
          <w:highlight w:val="none"/>
          <w:lang w:val="en-US" w:eastAsia="zh-CN" w:bidi="ar-SA"/>
        </w:rPr>
        <w:t>万元，资产总额为</w:t>
      </w:r>
      <w:r>
        <w:rPr>
          <w:rFonts w:ascii="宋体" w:eastAsia="宋体" w:hAnsi="宋体" w:cs="宋体" w:hint="eastAsia"/>
          <w:b/>
          <w:bCs/>
          <w:i/>
          <w:iCs/>
          <w:sz w:val="21"/>
          <w:szCs w:val="21"/>
          <w:highlight w:val="none"/>
          <w:u w:val="single"/>
          <w:lang w:val="en-US" w:eastAsia="zh-CN"/>
        </w:rPr>
        <w:t xml:space="preserve">        </w:t>
      </w:r>
      <w:r>
        <w:rPr>
          <w:rFonts w:ascii="宋体" w:eastAsia="宋体" w:hAnsi="宋体" w:cs="宋体" w:hint="eastAsia"/>
          <w:kern w:val="2"/>
          <w:sz w:val="21"/>
          <w:szCs w:val="21"/>
          <w:highlight w:val="none"/>
          <w:lang w:val="en-US" w:eastAsia="zh-CN" w:bidi="ar-SA"/>
        </w:rPr>
        <w:t>万元，属于</w:t>
      </w:r>
      <w:r>
        <w:rPr>
          <w:rFonts w:ascii="宋体" w:eastAsia="宋体" w:hAnsi="宋体" w:cs="宋体" w:hint="eastAsia"/>
          <w:b/>
          <w:bCs/>
          <w:i/>
          <w:iCs/>
          <w:sz w:val="21"/>
          <w:szCs w:val="21"/>
          <w:highlight w:val="none"/>
          <w:u w:val="single"/>
          <w:lang w:val="en-US" w:eastAsia="zh-CN"/>
        </w:rPr>
        <w:t xml:space="preserve">    </w:t>
      </w:r>
      <w:r>
        <w:rPr>
          <w:rFonts w:ascii="宋体" w:eastAsia="宋体" w:hAnsi="宋体" w:cs="宋体" w:hint="eastAsia"/>
          <w:b/>
          <w:bCs/>
          <w:i/>
          <w:iCs/>
          <w:sz w:val="21"/>
          <w:szCs w:val="21"/>
          <w:highlight w:val="none"/>
          <w:u w:val="single"/>
        </w:rPr>
        <w:t>（中型企业、小型企业、微型企业）</w:t>
      </w:r>
      <w:r>
        <w:rPr>
          <w:rFonts w:ascii="宋体" w:eastAsia="宋体" w:hAnsi="宋体" w:cs="宋体" w:hint="eastAsia"/>
          <w:b/>
          <w:bCs/>
          <w:i/>
          <w:iCs/>
          <w:sz w:val="21"/>
          <w:szCs w:val="21"/>
          <w:highlight w:val="none"/>
          <w:u w:val="single"/>
          <w:lang w:val="en-US" w:eastAsia="zh-CN"/>
        </w:rPr>
        <w:t xml:space="preserve">    </w:t>
      </w:r>
      <w:r>
        <w:rPr>
          <w:rFonts w:ascii="宋体" w:eastAsia="宋体" w:hAnsi="宋体" w:cs="宋体" w:hint="eastAsia"/>
          <w:kern w:val="2"/>
          <w:sz w:val="21"/>
          <w:szCs w:val="21"/>
          <w:highlight w:val="none"/>
          <w:lang w:val="en-US" w:eastAsia="zh-CN" w:bidi="ar-SA"/>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3"/>
        <w:rPr>
          <w:rFonts w:ascii="宋体" w:eastAsia="宋体" w:hAnsi="宋体" w:cs="宋体" w:hint="eastAsia"/>
          <w:kern w:val="2"/>
          <w:sz w:val="21"/>
          <w:szCs w:val="21"/>
          <w:highlight w:val="none"/>
          <w:lang w:val="en-US" w:eastAsia="zh-CN" w:bidi="ar-SA"/>
        </w:rPr>
      </w:pPr>
      <w:r>
        <w:rPr>
          <w:rFonts w:ascii="宋体" w:eastAsia="宋体" w:hAnsi="宋体" w:cs="宋体" w:hint="eastAsia"/>
          <w:kern w:val="2"/>
          <w:sz w:val="21"/>
          <w:szCs w:val="21"/>
          <w:highlight w:val="none"/>
          <w:lang w:val="en-US" w:eastAsia="zh-CN" w:bidi="ar-SA"/>
        </w:rPr>
        <w:t>2.</w:t>
      </w:r>
      <w:r>
        <w:rPr>
          <w:rFonts w:ascii="宋体" w:eastAsia="宋体" w:hAnsi="宋体" w:cs="宋体" w:hint="eastAsia"/>
          <w:b/>
          <w:bCs/>
          <w:i/>
          <w:iCs/>
          <w:sz w:val="21"/>
          <w:szCs w:val="21"/>
          <w:highlight w:val="none"/>
          <w:u w:val="single"/>
          <w:lang w:val="en-US" w:eastAsia="zh-CN"/>
        </w:rPr>
        <w:t xml:space="preserve">    </w:t>
      </w:r>
      <w:r>
        <w:rPr>
          <w:rFonts w:ascii="宋体" w:eastAsia="宋体" w:hAnsi="宋体" w:cs="宋体" w:hint="eastAsia"/>
          <w:b/>
          <w:bCs/>
          <w:i/>
          <w:iCs/>
          <w:sz w:val="21"/>
          <w:szCs w:val="21"/>
          <w:highlight w:val="none"/>
          <w:u w:val="single"/>
        </w:rPr>
        <w:t>（标的名称）</w:t>
      </w:r>
      <w:r>
        <w:rPr>
          <w:rFonts w:ascii="宋体" w:eastAsia="宋体" w:hAnsi="宋体" w:cs="宋体" w:hint="eastAsia"/>
          <w:b/>
          <w:bCs/>
          <w:i/>
          <w:iCs/>
          <w:sz w:val="21"/>
          <w:szCs w:val="21"/>
          <w:highlight w:val="none"/>
          <w:u w:val="single"/>
          <w:lang w:val="en-US" w:eastAsia="zh-CN"/>
        </w:rPr>
        <w:t xml:space="preserve">    </w:t>
      </w:r>
      <w:r>
        <w:rPr>
          <w:rFonts w:ascii="宋体" w:eastAsia="宋体" w:hAnsi="宋体" w:cs="宋体" w:hint="eastAsia"/>
          <w:b/>
          <w:bCs/>
          <w:i/>
          <w:iCs/>
          <w:sz w:val="21"/>
          <w:szCs w:val="21"/>
          <w:highlight w:val="none"/>
          <w:u w:val="single"/>
        </w:rPr>
        <w:t xml:space="preserve"> </w:t>
      </w:r>
      <w:r>
        <w:rPr>
          <w:rFonts w:ascii="宋体" w:eastAsia="宋体" w:hAnsi="宋体" w:cs="宋体" w:hint="eastAsia"/>
          <w:sz w:val="21"/>
          <w:szCs w:val="21"/>
          <w:highlight w:val="none"/>
        </w:rPr>
        <w:t>，属于</w:t>
      </w:r>
      <w:r>
        <w:rPr>
          <w:rFonts w:ascii="宋体" w:eastAsia="宋体" w:hAnsi="宋体" w:cs="宋体" w:hint="eastAsia"/>
          <w:b/>
          <w:bCs/>
          <w:i/>
          <w:iCs/>
          <w:sz w:val="21"/>
          <w:szCs w:val="21"/>
          <w:highlight w:val="none"/>
          <w:u w:val="single"/>
          <w:lang w:val="en-US" w:eastAsia="zh-CN"/>
        </w:rPr>
        <w:t xml:space="preserve">    </w:t>
      </w:r>
      <w:r>
        <w:rPr>
          <w:rFonts w:ascii="宋体" w:eastAsia="宋体" w:hAnsi="宋体" w:cs="宋体" w:hint="eastAsia"/>
          <w:b/>
          <w:bCs/>
          <w:i/>
          <w:iCs/>
          <w:sz w:val="21"/>
          <w:szCs w:val="21"/>
          <w:highlight w:val="none"/>
          <w:u w:val="single"/>
        </w:rPr>
        <w:t>（采购文件中明确的所属行业）</w:t>
      </w:r>
      <w:r>
        <w:rPr>
          <w:rFonts w:ascii="宋体" w:eastAsia="宋体" w:hAnsi="宋体" w:cs="宋体" w:hint="eastAsia"/>
          <w:b/>
          <w:bCs/>
          <w:i/>
          <w:iCs/>
          <w:sz w:val="21"/>
          <w:szCs w:val="21"/>
          <w:highlight w:val="none"/>
          <w:u w:val="single"/>
          <w:lang w:val="en-US" w:eastAsia="zh-CN"/>
        </w:rPr>
        <w:t xml:space="preserve">    </w:t>
      </w:r>
      <w:r>
        <w:rPr>
          <w:rFonts w:ascii="宋体" w:eastAsia="宋体" w:hAnsi="宋体" w:cs="宋体" w:hint="eastAsia"/>
          <w:sz w:val="21"/>
          <w:szCs w:val="21"/>
          <w:highlight w:val="none"/>
        </w:rPr>
        <w:t>行业</w:t>
      </w:r>
      <w:r>
        <w:rPr>
          <w:rFonts w:ascii="宋体" w:eastAsia="宋体" w:hAnsi="宋体" w:cs="宋体" w:hint="eastAsia"/>
          <w:kern w:val="2"/>
          <w:sz w:val="21"/>
          <w:szCs w:val="21"/>
          <w:highlight w:val="none"/>
          <w:lang w:val="en-US" w:eastAsia="zh-CN" w:bidi="ar-SA"/>
        </w:rPr>
        <w:t>；承接企业为</w:t>
      </w:r>
      <w:r>
        <w:rPr>
          <w:rFonts w:ascii="宋体" w:eastAsia="宋体" w:hAnsi="宋体" w:cs="宋体" w:hint="eastAsia"/>
          <w:b/>
          <w:bCs/>
          <w:i/>
          <w:iCs/>
          <w:sz w:val="21"/>
          <w:szCs w:val="21"/>
          <w:highlight w:val="none"/>
          <w:u w:val="single"/>
          <w:lang w:val="en-US" w:eastAsia="zh-CN"/>
        </w:rPr>
        <w:t xml:space="preserve">    </w:t>
      </w:r>
      <w:r>
        <w:rPr>
          <w:rFonts w:ascii="宋体" w:eastAsia="宋体" w:hAnsi="宋体" w:cs="宋体" w:hint="eastAsia"/>
          <w:b/>
          <w:bCs/>
          <w:i/>
          <w:iCs/>
          <w:sz w:val="21"/>
          <w:szCs w:val="21"/>
          <w:highlight w:val="none"/>
          <w:u w:val="single"/>
        </w:rPr>
        <w:t>（企业名称</w:t>
      </w:r>
      <w:r>
        <w:rPr>
          <w:rFonts w:ascii="宋体" w:eastAsia="宋体" w:hAnsi="宋体" w:cs="宋体" w:hint="eastAsia"/>
          <w:b/>
          <w:bCs/>
          <w:i/>
          <w:iCs/>
          <w:sz w:val="21"/>
          <w:szCs w:val="21"/>
          <w:highlight w:val="none"/>
          <w:u w:val="single"/>
          <w:lang w:eastAsia="zh-CN"/>
        </w:rPr>
        <w:t>，要求</w:t>
      </w:r>
      <w:r>
        <w:rPr>
          <w:rFonts w:ascii="宋体" w:eastAsia="宋体" w:hAnsi="宋体" w:cs="宋体" w:hint="eastAsia"/>
          <w:b/>
          <w:bCs/>
          <w:i/>
          <w:iCs/>
          <w:sz w:val="21"/>
          <w:szCs w:val="21"/>
          <w:highlight w:val="none"/>
          <w:u w:val="single"/>
          <w:lang w:val="en-US" w:eastAsia="zh-CN"/>
        </w:rPr>
        <w:t>承接企业本身</w:t>
      </w:r>
      <w:r>
        <w:rPr>
          <w:rFonts w:ascii="宋体" w:eastAsia="宋体" w:hAnsi="宋体" w:cs="宋体" w:hint="eastAsia"/>
          <w:b/>
          <w:bCs/>
          <w:i/>
          <w:iCs/>
          <w:sz w:val="21"/>
          <w:szCs w:val="21"/>
          <w:highlight w:val="none"/>
          <w:u w:val="single"/>
          <w:lang w:eastAsia="zh-CN"/>
        </w:rPr>
        <w:t>所属行业应当与招标文件要求的行业相一致</w:t>
      </w:r>
      <w:r>
        <w:rPr>
          <w:rFonts w:ascii="宋体" w:eastAsia="宋体" w:hAnsi="宋体" w:cs="宋体" w:hint="eastAsia"/>
          <w:b/>
          <w:bCs/>
          <w:i/>
          <w:iCs/>
          <w:sz w:val="21"/>
          <w:szCs w:val="21"/>
          <w:highlight w:val="none"/>
          <w:u w:val="single"/>
        </w:rPr>
        <w:t>）</w:t>
      </w:r>
      <w:r>
        <w:rPr>
          <w:rFonts w:ascii="宋体" w:eastAsia="宋体" w:hAnsi="宋体" w:cs="宋体" w:hint="eastAsia"/>
          <w:b/>
          <w:bCs/>
          <w:i/>
          <w:iCs/>
          <w:sz w:val="21"/>
          <w:szCs w:val="21"/>
          <w:highlight w:val="none"/>
          <w:u w:val="single"/>
          <w:lang w:val="en-US" w:eastAsia="zh-CN"/>
        </w:rPr>
        <w:t xml:space="preserve">    </w:t>
      </w:r>
      <w:r>
        <w:rPr>
          <w:rFonts w:ascii="宋体" w:eastAsia="宋体" w:hAnsi="宋体" w:cs="宋体" w:hint="eastAsia"/>
          <w:kern w:val="2"/>
          <w:sz w:val="21"/>
          <w:szCs w:val="21"/>
          <w:highlight w:val="none"/>
          <w:lang w:val="en-US" w:eastAsia="zh-CN" w:bidi="ar-SA"/>
        </w:rPr>
        <w:t>，从业人员</w:t>
      </w:r>
      <w:r>
        <w:rPr>
          <w:rFonts w:ascii="宋体" w:eastAsia="宋体" w:hAnsi="宋体" w:cs="宋体" w:hint="eastAsia"/>
          <w:b/>
          <w:bCs/>
          <w:i/>
          <w:iCs/>
          <w:sz w:val="21"/>
          <w:szCs w:val="21"/>
          <w:highlight w:val="none"/>
          <w:u w:val="single"/>
          <w:lang w:val="en-US" w:eastAsia="zh-CN"/>
        </w:rPr>
        <w:t xml:space="preserve">        </w:t>
      </w:r>
      <w:r>
        <w:rPr>
          <w:rFonts w:ascii="宋体" w:eastAsia="宋体" w:hAnsi="宋体" w:cs="宋体" w:hint="eastAsia"/>
          <w:kern w:val="2"/>
          <w:sz w:val="21"/>
          <w:szCs w:val="21"/>
          <w:highlight w:val="none"/>
          <w:lang w:val="en-US" w:eastAsia="zh-CN" w:bidi="ar-SA"/>
        </w:rPr>
        <w:t>人，营业收入为</w:t>
      </w:r>
      <w:r>
        <w:rPr>
          <w:rFonts w:ascii="宋体" w:eastAsia="宋体" w:hAnsi="宋体" w:cs="宋体" w:hint="eastAsia"/>
          <w:b/>
          <w:bCs/>
          <w:i/>
          <w:iCs/>
          <w:sz w:val="21"/>
          <w:szCs w:val="21"/>
          <w:highlight w:val="none"/>
          <w:u w:val="single"/>
          <w:lang w:val="en-US" w:eastAsia="zh-CN"/>
        </w:rPr>
        <w:t xml:space="preserve">        </w:t>
      </w:r>
      <w:r>
        <w:rPr>
          <w:rFonts w:ascii="宋体" w:eastAsia="宋体" w:hAnsi="宋体" w:cs="宋体" w:hint="eastAsia"/>
          <w:kern w:val="2"/>
          <w:sz w:val="21"/>
          <w:szCs w:val="21"/>
          <w:highlight w:val="none"/>
          <w:lang w:val="en-US" w:eastAsia="zh-CN" w:bidi="ar-SA"/>
        </w:rPr>
        <w:t>万元，资产总额为</w:t>
      </w:r>
      <w:r>
        <w:rPr>
          <w:rFonts w:ascii="宋体" w:eastAsia="宋体" w:hAnsi="宋体" w:cs="宋体" w:hint="eastAsia"/>
          <w:b/>
          <w:bCs/>
          <w:i/>
          <w:iCs/>
          <w:sz w:val="21"/>
          <w:szCs w:val="21"/>
          <w:highlight w:val="none"/>
          <w:u w:val="single"/>
          <w:lang w:val="en-US" w:eastAsia="zh-CN"/>
        </w:rPr>
        <w:t xml:space="preserve">        </w:t>
      </w:r>
      <w:r>
        <w:rPr>
          <w:rFonts w:ascii="宋体" w:eastAsia="宋体" w:hAnsi="宋体" w:cs="宋体" w:hint="eastAsia"/>
          <w:kern w:val="2"/>
          <w:sz w:val="21"/>
          <w:szCs w:val="21"/>
          <w:highlight w:val="none"/>
          <w:lang w:val="en-US" w:eastAsia="zh-CN" w:bidi="ar-SA"/>
        </w:rPr>
        <w:t>万元，属于</w:t>
      </w:r>
      <w:r>
        <w:rPr>
          <w:rFonts w:ascii="宋体" w:eastAsia="宋体" w:hAnsi="宋体" w:cs="宋体" w:hint="eastAsia"/>
          <w:b/>
          <w:bCs/>
          <w:i/>
          <w:iCs/>
          <w:sz w:val="21"/>
          <w:szCs w:val="21"/>
          <w:highlight w:val="none"/>
          <w:u w:val="single"/>
          <w:lang w:val="en-US" w:eastAsia="zh-CN"/>
        </w:rPr>
        <w:t xml:space="preserve">    </w:t>
      </w:r>
      <w:r>
        <w:rPr>
          <w:rFonts w:ascii="宋体" w:eastAsia="宋体" w:hAnsi="宋体" w:cs="宋体" w:hint="eastAsia"/>
          <w:b/>
          <w:bCs/>
          <w:i/>
          <w:iCs/>
          <w:sz w:val="21"/>
          <w:szCs w:val="21"/>
          <w:highlight w:val="none"/>
          <w:u w:val="single"/>
        </w:rPr>
        <w:t>（中型企业、小型企业、微型企业）</w:t>
      </w:r>
      <w:r>
        <w:rPr>
          <w:rFonts w:ascii="宋体" w:eastAsia="宋体" w:hAnsi="宋体" w:cs="宋体" w:hint="eastAsia"/>
          <w:b/>
          <w:bCs/>
          <w:i/>
          <w:iCs/>
          <w:sz w:val="21"/>
          <w:szCs w:val="21"/>
          <w:highlight w:val="none"/>
          <w:u w:val="single"/>
          <w:lang w:val="en-US" w:eastAsia="zh-CN"/>
        </w:rPr>
        <w:t xml:space="preserve">    </w:t>
      </w:r>
      <w:r>
        <w:rPr>
          <w:rFonts w:ascii="宋体" w:eastAsia="宋体" w:hAnsi="宋体" w:cs="宋体" w:hint="eastAsia"/>
          <w:kern w:val="2"/>
          <w:sz w:val="21"/>
          <w:szCs w:val="21"/>
          <w:highlight w:val="none"/>
          <w:lang w:val="en-US" w:eastAsia="zh-CN" w:bidi="ar-SA"/>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3"/>
        <w:rPr>
          <w:rFonts w:ascii="宋体" w:eastAsia="宋体" w:hAnsi="宋体" w:cs="宋体" w:hint="eastAsia"/>
          <w:kern w:val="2"/>
          <w:sz w:val="21"/>
          <w:szCs w:val="21"/>
          <w:highlight w:val="none"/>
          <w:lang w:val="en-US" w:eastAsia="zh-CN" w:bidi="ar-SA"/>
        </w:rPr>
      </w:pPr>
      <w:r>
        <w:rPr>
          <w:rFonts w:ascii="宋体" w:eastAsia="宋体" w:hAnsi="宋体" w:cs="宋体" w:hint="eastAsia"/>
          <w:kern w:val="2"/>
          <w:sz w:val="21"/>
          <w:szCs w:val="21"/>
          <w:highlight w:val="none"/>
          <w:lang w:val="en-US" w:eastAsia="zh-CN" w:bidi="ar-SA"/>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3"/>
        <w:rPr>
          <w:rFonts w:ascii="宋体" w:eastAsia="宋体" w:hAnsi="宋体" w:cs="宋体" w:hint="eastAsia"/>
          <w:kern w:val="2"/>
          <w:sz w:val="21"/>
          <w:szCs w:val="21"/>
          <w:highlight w:val="none"/>
          <w:lang w:val="en-US" w:eastAsia="zh-CN" w:bidi="ar-SA"/>
        </w:rPr>
      </w:pPr>
      <w:r>
        <w:rPr>
          <w:rFonts w:ascii="宋体" w:eastAsia="宋体" w:hAnsi="宋体" w:cs="宋体" w:hint="eastAsia"/>
          <w:kern w:val="2"/>
          <w:sz w:val="21"/>
          <w:szCs w:val="21"/>
          <w:highlight w:val="none"/>
          <w:lang w:val="en-US" w:eastAsia="zh-CN" w:bidi="ar-SA"/>
        </w:rPr>
        <w:t>以上企业，不属于大企业的分支机构，不存在控股股东为大企业的情形，也不存在与大企业的负责人为同一人的情形。</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3"/>
        <w:rPr>
          <w:rFonts w:ascii="宋体" w:eastAsia="宋体" w:hAnsi="宋体" w:cs="宋体" w:hint="eastAsia"/>
          <w:kern w:val="2"/>
          <w:sz w:val="21"/>
          <w:szCs w:val="21"/>
          <w:highlight w:val="none"/>
          <w:lang w:val="en-US" w:eastAsia="zh-CN" w:bidi="ar-SA"/>
        </w:rPr>
      </w:pPr>
      <w:r>
        <w:rPr>
          <w:rFonts w:ascii="宋体" w:eastAsia="宋体" w:hAnsi="宋体" w:cs="宋体" w:hint="eastAsia"/>
          <w:kern w:val="2"/>
          <w:sz w:val="21"/>
          <w:szCs w:val="21"/>
          <w:highlight w:val="none"/>
          <w:lang w:val="en-US" w:eastAsia="zh-CN" w:bidi="ar-SA"/>
        </w:rPr>
        <w:t>本企业对上述声明内容的真实性负责。如有虚假，将依法承担相应责任。</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3"/>
        <w:rPr>
          <w:rFonts w:ascii="宋体" w:eastAsia="宋体" w:hAnsi="宋体" w:cs="宋体" w:hint="eastAsia"/>
          <w:kern w:val="2"/>
          <w:sz w:val="21"/>
          <w:szCs w:val="21"/>
          <w:highlight w:val="none"/>
          <w:lang w:val="en-US" w:eastAsia="zh-CN" w:bidi="ar-SA"/>
        </w:rPr>
      </w:pPr>
      <w:bookmarkStart w:id="44" w:name="_Hlk73562275"/>
      <w:r>
        <w:rPr>
          <w:rFonts w:ascii="宋体" w:eastAsia="宋体" w:hAnsi="宋体" w:cs="宋体" w:hint="eastAsia"/>
          <w:kern w:val="2"/>
          <w:sz w:val="21"/>
          <w:szCs w:val="21"/>
          <w:highlight w:val="none"/>
          <w:lang w:val="en-US" w:eastAsia="zh-CN" w:bidi="ar-SA"/>
        </w:rPr>
        <w:t>本投标人已知悉《政府采购促进中小企业发展管理办法》（财库〔2020〕 46 号）、《中小企业划型标准规定》（工信部联企〔2011〕 300 号）、《统计上大中小微型企业划分办法（2017）》等规定，承诺提供的声明函内容是真实的，并知悉根据《政府采购促进中小企业发展管理办法》（财库〔2020〕46 号）第二十条规定，投标人按照本办法规定提供声明函内容不实的，属于提供虚假材料谋取中标，依照《政府采购法》等政府采购有关法律法规规定追究相应责任。</w:t>
      </w:r>
      <w:bookmarkEnd w:id="44"/>
    </w:p>
    <w:p>
      <w:pPr>
        <w:ind w:firstLine="420" w:firstLineChars="200"/>
        <w:rPr>
          <w:rFonts w:ascii="宋体" w:eastAsia="宋体" w:hAnsi="宋体" w:cs="宋体" w:hint="eastAsia"/>
          <w:highlight w:val="none"/>
        </w:rPr>
      </w:pPr>
    </w:p>
    <w:p>
      <w:pPr>
        <w:jc w:val="center"/>
        <w:outlineLvl w:val="3"/>
        <w:rPr>
          <w:rFonts w:ascii="宋体" w:eastAsia="宋体" w:hAnsi="宋体" w:cs="宋体" w:hint="eastAsia"/>
          <w:b/>
          <w:sz w:val="24"/>
          <w:highlight w:val="none"/>
        </w:rPr>
      </w:pPr>
      <w:r>
        <w:rPr>
          <w:rFonts w:ascii="宋体" w:eastAsia="宋体" w:hAnsi="宋体" w:cs="宋体" w:hint="eastAsia"/>
          <w:b/>
          <w:sz w:val="24"/>
          <w:highlight w:val="none"/>
        </w:rPr>
        <w:t>2、残疾人福利性单位声明函</w:t>
      </w:r>
      <w:r>
        <w:rPr>
          <w:rFonts w:ascii="宋体" w:eastAsia="宋体" w:hAnsi="宋体" w:cs="宋体" w:hint="eastAsia"/>
          <w:b/>
          <w:sz w:val="24"/>
          <w:highlight w:val="none"/>
          <w:lang w:eastAsia="zh-CN"/>
        </w:rPr>
        <w:t>（</w:t>
      </w:r>
      <w:r>
        <w:rPr>
          <w:rFonts w:ascii="宋体" w:eastAsia="宋体" w:hAnsi="宋体" w:cs="宋体" w:hint="eastAsia"/>
          <w:b/>
          <w:sz w:val="24"/>
          <w:highlight w:val="none"/>
          <w:lang w:val="en-US" w:eastAsia="zh-CN"/>
        </w:rPr>
        <w:t>服务</w:t>
      </w:r>
      <w:r>
        <w:rPr>
          <w:rFonts w:ascii="宋体" w:eastAsia="宋体" w:hAnsi="宋体" w:cs="宋体" w:hint="eastAsia"/>
          <w:b/>
          <w:sz w:val="24"/>
          <w:highlight w:val="none"/>
        </w:rPr>
        <w:t>类）</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eastAsia="宋体" w:hAnsi="宋体" w:cs="宋体" w:hint="eastAsia"/>
          <w:kern w:val="2"/>
          <w:sz w:val="21"/>
          <w:szCs w:val="21"/>
          <w:highlight w:val="none"/>
          <w:lang w:val="en-US" w:eastAsia="zh-CN" w:bidi="ar-SA"/>
        </w:rPr>
      </w:pPr>
      <w:r>
        <w:rPr>
          <w:rFonts w:ascii="宋体" w:eastAsia="宋体" w:hAnsi="宋体" w:cs="宋体" w:hint="eastAsia"/>
          <w:kern w:val="2"/>
          <w:sz w:val="21"/>
          <w:szCs w:val="21"/>
          <w:highlight w:val="none"/>
          <w:lang w:val="en-US" w:eastAsia="zh-CN" w:bidi="ar-SA"/>
        </w:rPr>
        <w:t>本单位郑重声明，根据《财政部 民政部 中国残疾人联合会关于促进残疾人就业政府采购政策的通知》（财库〔2017〕141号）的规定，本单位为符合条件的残疾人福利性单位，且本单位参加</w:t>
      </w:r>
      <w:r>
        <w:rPr>
          <w:rFonts w:ascii="宋体" w:eastAsia="宋体" w:hAnsi="宋体" w:cs="宋体" w:hint="eastAsia"/>
          <w:b/>
          <w:bCs/>
          <w:i/>
          <w:iCs/>
          <w:sz w:val="21"/>
          <w:szCs w:val="21"/>
          <w:highlight w:val="none"/>
          <w:u w:val="single"/>
          <w:lang w:val="en-US" w:eastAsia="zh-CN"/>
        </w:rPr>
        <w:t xml:space="preserve">    </w:t>
      </w:r>
      <w:r>
        <w:rPr>
          <w:rFonts w:ascii="宋体" w:eastAsia="宋体" w:hAnsi="宋体" w:cs="宋体" w:hint="eastAsia"/>
          <w:b/>
          <w:bCs/>
          <w:i/>
          <w:iCs/>
          <w:sz w:val="21"/>
          <w:szCs w:val="21"/>
          <w:highlight w:val="none"/>
          <w:u w:val="single"/>
        </w:rPr>
        <w:t>（单位名称）</w:t>
      </w:r>
      <w:r>
        <w:rPr>
          <w:rFonts w:ascii="宋体" w:eastAsia="宋体" w:hAnsi="宋体" w:cs="宋体" w:hint="eastAsia"/>
          <w:b/>
          <w:bCs/>
          <w:i/>
          <w:iCs/>
          <w:sz w:val="21"/>
          <w:szCs w:val="21"/>
          <w:highlight w:val="none"/>
          <w:u w:val="single"/>
          <w:lang w:val="en-US" w:eastAsia="zh-CN"/>
        </w:rPr>
        <w:t xml:space="preserve">    </w:t>
      </w:r>
      <w:r>
        <w:rPr>
          <w:rFonts w:ascii="宋体" w:eastAsia="宋体" w:hAnsi="宋体" w:cs="宋体" w:hint="eastAsia"/>
          <w:kern w:val="2"/>
          <w:sz w:val="21"/>
          <w:szCs w:val="21"/>
          <w:highlight w:val="none"/>
          <w:lang w:val="en-US" w:eastAsia="zh-CN" w:bidi="ar-SA"/>
        </w:rPr>
        <w:t>单位的</w:t>
      </w:r>
      <w:r>
        <w:rPr>
          <w:rFonts w:ascii="宋体" w:eastAsia="宋体" w:hAnsi="宋体" w:cs="宋体" w:hint="eastAsia"/>
          <w:b/>
          <w:bCs/>
          <w:i/>
          <w:iCs/>
          <w:sz w:val="21"/>
          <w:szCs w:val="21"/>
          <w:highlight w:val="none"/>
          <w:u w:val="single"/>
          <w:lang w:val="en-US" w:eastAsia="zh-CN"/>
        </w:rPr>
        <w:t xml:space="preserve">    </w:t>
      </w:r>
      <w:r>
        <w:rPr>
          <w:rFonts w:ascii="宋体" w:eastAsia="宋体" w:hAnsi="宋体" w:cs="宋体" w:hint="eastAsia"/>
          <w:b/>
          <w:bCs/>
          <w:i/>
          <w:iCs/>
          <w:sz w:val="21"/>
          <w:szCs w:val="21"/>
          <w:highlight w:val="none"/>
          <w:u w:val="single"/>
        </w:rPr>
        <w:t>（项目名称）</w:t>
      </w:r>
      <w:r>
        <w:rPr>
          <w:rFonts w:ascii="宋体" w:eastAsia="宋体" w:hAnsi="宋体" w:cs="宋体" w:hint="eastAsia"/>
          <w:b/>
          <w:bCs/>
          <w:i/>
          <w:iCs/>
          <w:sz w:val="21"/>
          <w:szCs w:val="21"/>
          <w:highlight w:val="none"/>
          <w:u w:val="single"/>
          <w:lang w:val="en-US" w:eastAsia="zh-CN"/>
        </w:rPr>
        <w:t xml:space="preserve">    </w:t>
      </w:r>
      <w:r>
        <w:rPr>
          <w:rFonts w:ascii="宋体" w:eastAsia="宋体" w:hAnsi="宋体" w:cs="宋体" w:hint="eastAsia"/>
          <w:kern w:val="2"/>
          <w:sz w:val="21"/>
          <w:szCs w:val="21"/>
          <w:highlight w:val="none"/>
          <w:lang w:val="en-US" w:eastAsia="zh-CN" w:bidi="ar-SA"/>
        </w:rPr>
        <w:t>项目采购活动由本单位提供服务。</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eastAsia="宋体" w:hAnsi="宋体" w:cs="宋体" w:hint="eastAsia"/>
          <w:kern w:val="2"/>
          <w:sz w:val="21"/>
          <w:szCs w:val="21"/>
          <w:highlight w:val="none"/>
          <w:lang w:val="en-US" w:eastAsia="zh-CN" w:bidi="ar-SA"/>
        </w:rPr>
      </w:pPr>
      <w:r>
        <w:rPr>
          <w:rFonts w:ascii="宋体" w:eastAsia="宋体" w:hAnsi="宋体" w:cs="宋体" w:hint="eastAsia"/>
          <w:kern w:val="2"/>
          <w:sz w:val="21"/>
          <w:szCs w:val="21"/>
          <w:highlight w:val="none"/>
          <w:lang w:val="en-US" w:eastAsia="zh-CN" w:bidi="ar-SA"/>
        </w:rPr>
        <w:t>本单位对上述声明的真实性负责。如有虚假，将依法承担相应责任。</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eastAsia="宋体" w:hAnsi="宋体" w:cs="宋体" w:hint="eastAsia"/>
          <w:kern w:val="2"/>
          <w:sz w:val="21"/>
          <w:szCs w:val="21"/>
          <w:highlight w:val="none"/>
          <w:lang w:val="en-US" w:eastAsia="zh-CN" w:bidi="ar-SA"/>
        </w:rPr>
      </w:pPr>
      <w:r>
        <w:rPr>
          <w:rFonts w:ascii="宋体" w:eastAsia="宋体" w:hAnsi="宋体" w:cs="宋体" w:hint="eastAsia"/>
          <w:kern w:val="2"/>
          <w:sz w:val="21"/>
          <w:szCs w:val="21"/>
          <w:highlight w:val="none"/>
          <w:lang w:val="en-US" w:eastAsia="zh-CN" w:bidi="ar-SA"/>
        </w:rPr>
        <w:t>本投标人已知悉《财政部民政部中国残疾人联合会关于促进残疾人就业政府采购政策的通知》（财库〔2017〕141号）的规定，承诺提供的声明函内容是真实的，如提供声明函内容不实，则依法追究相关法律责任。</w:t>
      </w:r>
    </w:p>
    <w:p>
      <w:pPr>
        <w:ind w:firstLine="420" w:firstLineChars="200"/>
        <w:rPr>
          <w:rFonts w:ascii="宋体" w:eastAsia="宋体" w:hAnsi="宋体" w:cs="宋体" w:hint="eastAsia"/>
          <w:szCs w:val="21"/>
          <w:highlight w:val="none"/>
        </w:rPr>
      </w:pPr>
    </w:p>
    <w:p>
      <w:pPr>
        <w:ind w:firstLine="420" w:firstLineChars="200"/>
        <w:rPr>
          <w:rFonts w:ascii="宋体" w:eastAsia="宋体" w:hAnsi="宋体" w:cs="宋体" w:hint="eastAsia"/>
          <w:szCs w:val="21"/>
          <w:highlight w:val="none"/>
        </w:rPr>
      </w:pPr>
    </w:p>
    <w:p>
      <w:pPr>
        <w:ind w:firstLine="420" w:firstLineChars="200"/>
        <w:rPr>
          <w:rFonts w:ascii="宋体" w:eastAsia="宋体" w:hAnsi="宋体" w:cs="宋体" w:hint="eastAsia"/>
          <w:szCs w:val="21"/>
          <w:highlight w:val="none"/>
        </w:rPr>
      </w:pPr>
    </w:p>
    <w:p>
      <w:pPr>
        <w:jc w:val="center"/>
        <w:outlineLvl w:val="3"/>
        <w:rPr>
          <w:rFonts w:ascii="宋体" w:eastAsia="宋体" w:hAnsi="宋体" w:cs="宋体" w:hint="eastAsia"/>
          <w:b/>
          <w:sz w:val="24"/>
          <w:highlight w:val="none"/>
        </w:rPr>
      </w:pPr>
      <w:r>
        <w:rPr>
          <w:rFonts w:ascii="宋体" w:eastAsia="宋体" w:hAnsi="宋体" w:cs="宋体" w:hint="eastAsia"/>
          <w:b/>
          <w:sz w:val="24"/>
          <w:highlight w:val="none"/>
        </w:rPr>
        <w:t>3、监狱企业声明函【服务类，监狱企业如需享受优惠政策，还须另行提供省级以上监狱管理局、戒毒管理局（含新疆生产建设兵团）出具的监狱企业证明文件】</w:t>
      </w:r>
    </w:p>
    <w:p>
      <w:pPr>
        <w:ind w:firstLine="420" w:firstLineChars="200"/>
        <w:rPr>
          <w:rFonts w:ascii="宋体" w:eastAsia="宋体" w:hAnsi="宋体" w:cs="宋体" w:hint="eastAsia"/>
          <w:szCs w:val="21"/>
          <w:highlight w:val="none"/>
        </w:rPr>
      </w:pPr>
      <w:r>
        <w:rPr>
          <w:rFonts w:ascii="宋体" w:eastAsia="宋体" w:hAnsi="宋体" w:cs="宋体" w:hint="eastAsia"/>
          <w:szCs w:val="21"/>
          <w:highlight w:val="none"/>
        </w:rPr>
        <w:t>本投标人郑重声明，根据《财政部司法部关于政府采购支持监狱企业发展有关问题的通知》（财库〔2014〕68号）的规定，本投标人参加</w:t>
      </w:r>
      <w:r>
        <w:rPr>
          <w:rFonts w:ascii="宋体" w:eastAsia="宋体" w:hAnsi="宋体" w:cs="宋体" w:hint="eastAsia"/>
          <w:b/>
          <w:bCs/>
          <w:szCs w:val="21"/>
          <w:highlight w:val="none"/>
          <w:u w:val="single"/>
        </w:rPr>
        <w:t>（采购人名称）</w:t>
      </w:r>
      <w:r>
        <w:rPr>
          <w:rFonts w:ascii="宋体" w:eastAsia="宋体" w:hAnsi="宋体" w:cs="宋体" w:hint="eastAsia"/>
          <w:szCs w:val="21"/>
          <w:highlight w:val="none"/>
        </w:rPr>
        <w:t>的</w:t>
      </w:r>
      <w:r>
        <w:rPr>
          <w:rFonts w:ascii="宋体" w:eastAsia="宋体" w:hAnsi="宋体" w:cs="宋体" w:hint="eastAsia"/>
          <w:b/>
          <w:bCs/>
          <w:szCs w:val="21"/>
          <w:highlight w:val="none"/>
          <w:u w:val="single"/>
        </w:rPr>
        <w:t>（项目名称）</w:t>
      </w:r>
      <w:r>
        <w:rPr>
          <w:rFonts w:ascii="宋体" w:eastAsia="宋体" w:hAnsi="宋体" w:cs="宋体" w:hint="eastAsia"/>
          <w:szCs w:val="21"/>
          <w:highlight w:val="none"/>
        </w:rPr>
        <w:t>采购活动，服务全部由符合政策要求的监狱企业承接。相关监狱企业的具体情况如下：</w:t>
      </w:r>
    </w:p>
    <w:p>
      <w:pPr>
        <w:ind w:firstLine="420" w:firstLineChars="200"/>
        <w:rPr>
          <w:rFonts w:ascii="宋体" w:eastAsia="宋体" w:hAnsi="宋体" w:cs="宋体" w:hint="eastAsia"/>
          <w:szCs w:val="21"/>
          <w:highlight w:val="none"/>
        </w:rPr>
      </w:pPr>
      <w:r>
        <w:rPr>
          <w:rFonts w:ascii="宋体" w:eastAsia="宋体" w:hAnsi="宋体" w:cs="宋体" w:hint="eastAsia"/>
          <w:szCs w:val="21"/>
          <w:highlight w:val="none"/>
        </w:rPr>
        <w:t>1.</w:t>
      </w:r>
      <w:r>
        <w:rPr>
          <w:rFonts w:ascii="宋体" w:eastAsia="宋体" w:hAnsi="宋体" w:cs="宋体" w:hint="eastAsia"/>
          <w:b/>
          <w:bCs/>
          <w:szCs w:val="21"/>
          <w:highlight w:val="none"/>
          <w:u w:val="single"/>
        </w:rPr>
        <w:t xml:space="preserve"> </w:t>
      </w:r>
      <w:r>
        <w:rPr>
          <w:rFonts w:ascii="宋体" w:eastAsia="宋体" w:hAnsi="宋体" w:cs="宋体" w:hint="eastAsia"/>
          <w:b/>
          <w:bCs/>
          <w:i/>
          <w:iCs/>
          <w:szCs w:val="21"/>
          <w:highlight w:val="none"/>
          <w:u w:val="single"/>
        </w:rPr>
        <w:t>（标的名称</w:t>
      </w:r>
      <w:r>
        <w:rPr>
          <w:rFonts w:ascii="宋体" w:eastAsia="宋体" w:hAnsi="宋体" w:cs="宋体" w:hint="eastAsia"/>
          <w:b/>
          <w:bCs/>
          <w:szCs w:val="21"/>
          <w:highlight w:val="none"/>
          <w:u w:val="single"/>
        </w:rPr>
        <w:t>）</w:t>
      </w:r>
      <w:r>
        <w:rPr>
          <w:rFonts w:ascii="宋体" w:eastAsia="宋体" w:hAnsi="宋体" w:cs="宋体" w:hint="eastAsia"/>
          <w:szCs w:val="21"/>
          <w:highlight w:val="none"/>
        </w:rPr>
        <w:t xml:space="preserve"> ，承接单位为</w:t>
      </w:r>
      <w:r>
        <w:rPr>
          <w:rFonts w:ascii="宋体" w:eastAsia="宋体" w:hAnsi="宋体" w:cs="宋体" w:hint="eastAsia"/>
          <w:b/>
          <w:bCs/>
          <w:i/>
          <w:iCs/>
          <w:szCs w:val="21"/>
          <w:highlight w:val="none"/>
          <w:u w:val="single"/>
        </w:rPr>
        <w:t>（企业名称）</w:t>
      </w:r>
      <w:r>
        <w:rPr>
          <w:rFonts w:ascii="宋体" w:eastAsia="宋体" w:hAnsi="宋体" w:cs="宋体" w:hint="eastAsia"/>
          <w:szCs w:val="21"/>
          <w:highlight w:val="none"/>
        </w:rPr>
        <w:t>，属于</w:t>
      </w:r>
      <w:r>
        <w:rPr>
          <w:rFonts w:ascii="宋体" w:eastAsia="宋体" w:hAnsi="宋体" w:cs="宋体" w:hint="eastAsia"/>
          <w:b/>
          <w:bCs/>
          <w:i/>
          <w:iCs/>
          <w:szCs w:val="21"/>
          <w:highlight w:val="none"/>
          <w:u w:val="single"/>
        </w:rPr>
        <w:t>监狱企业</w:t>
      </w:r>
      <w:r>
        <w:rPr>
          <w:rFonts w:ascii="宋体" w:eastAsia="宋体" w:hAnsi="宋体" w:cs="宋体" w:hint="eastAsia"/>
          <w:szCs w:val="21"/>
          <w:highlight w:val="none"/>
        </w:rPr>
        <w:t>；</w:t>
      </w:r>
    </w:p>
    <w:p>
      <w:pPr>
        <w:ind w:firstLine="420" w:firstLineChars="200"/>
        <w:rPr>
          <w:rFonts w:ascii="宋体" w:eastAsia="宋体" w:hAnsi="宋体" w:cs="宋体" w:hint="eastAsia"/>
          <w:szCs w:val="21"/>
          <w:highlight w:val="none"/>
        </w:rPr>
      </w:pPr>
      <w:r>
        <w:rPr>
          <w:rFonts w:ascii="宋体" w:eastAsia="宋体" w:hAnsi="宋体" w:cs="宋体" w:hint="eastAsia"/>
          <w:szCs w:val="21"/>
          <w:highlight w:val="none"/>
        </w:rPr>
        <w:t>2.</w:t>
      </w:r>
      <w:r>
        <w:rPr>
          <w:rFonts w:ascii="宋体" w:eastAsia="宋体" w:hAnsi="宋体" w:cs="宋体" w:hint="eastAsia"/>
          <w:b/>
          <w:bCs/>
          <w:szCs w:val="21"/>
          <w:highlight w:val="none"/>
          <w:u w:val="single"/>
        </w:rPr>
        <w:t xml:space="preserve"> </w:t>
      </w:r>
      <w:r>
        <w:rPr>
          <w:rFonts w:ascii="宋体" w:eastAsia="宋体" w:hAnsi="宋体" w:cs="宋体" w:hint="eastAsia"/>
          <w:b/>
          <w:bCs/>
          <w:i/>
          <w:iCs/>
          <w:szCs w:val="21"/>
          <w:highlight w:val="none"/>
          <w:u w:val="single"/>
        </w:rPr>
        <w:t>（标的名称）</w:t>
      </w:r>
      <w:r>
        <w:rPr>
          <w:rFonts w:ascii="宋体" w:eastAsia="宋体" w:hAnsi="宋体" w:cs="宋体" w:hint="eastAsia"/>
          <w:i/>
          <w:iCs/>
          <w:szCs w:val="21"/>
          <w:highlight w:val="none"/>
        </w:rPr>
        <w:t xml:space="preserve"> </w:t>
      </w:r>
      <w:r>
        <w:rPr>
          <w:rFonts w:ascii="宋体" w:eastAsia="宋体" w:hAnsi="宋体" w:cs="宋体" w:hint="eastAsia"/>
          <w:szCs w:val="21"/>
          <w:highlight w:val="none"/>
        </w:rPr>
        <w:t>，承接单位为</w:t>
      </w:r>
      <w:r>
        <w:rPr>
          <w:rFonts w:ascii="宋体" w:eastAsia="宋体" w:hAnsi="宋体" w:cs="宋体" w:hint="eastAsia"/>
          <w:b/>
          <w:bCs/>
          <w:i/>
          <w:iCs/>
          <w:szCs w:val="21"/>
          <w:highlight w:val="none"/>
          <w:u w:val="single"/>
        </w:rPr>
        <w:t>（企业名称）</w:t>
      </w:r>
      <w:r>
        <w:rPr>
          <w:rFonts w:ascii="宋体" w:eastAsia="宋体" w:hAnsi="宋体" w:cs="宋体" w:hint="eastAsia"/>
          <w:szCs w:val="21"/>
          <w:highlight w:val="none"/>
        </w:rPr>
        <w:t>，属于</w:t>
      </w:r>
      <w:r>
        <w:rPr>
          <w:rFonts w:ascii="宋体" w:eastAsia="宋体" w:hAnsi="宋体" w:cs="宋体" w:hint="eastAsia"/>
          <w:b/>
          <w:bCs/>
          <w:i/>
          <w:iCs/>
          <w:szCs w:val="21"/>
          <w:highlight w:val="none"/>
          <w:u w:val="single"/>
        </w:rPr>
        <w:t>监狱企业</w:t>
      </w:r>
      <w:r>
        <w:rPr>
          <w:rFonts w:ascii="宋体" w:eastAsia="宋体" w:hAnsi="宋体" w:cs="宋体" w:hint="eastAsia"/>
          <w:szCs w:val="21"/>
          <w:highlight w:val="none"/>
        </w:rPr>
        <w:t>。</w:t>
      </w:r>
    </w:p>
    <w:p>
      <w:pPr>
        <w:ind w:firstLine="420" w:firstLineChars="200"/>
        <w:outlineLvl w:val="3"/>
        <w:rPr>
          <w:rFonts w:ascii="宋体" w:eastAsia="宋体" w:hAnsi="宋体" w:cs="宋体" w:hint="eastAsia"/>
          <w:szCs w:val="21"/>
          <w:highlight w:val="none"/>
        </w:rPr>
      </w:pPr>
      <w:r>
        <w:rPr>
          <w:rFonts w:ascii="宋体" w:eastAsia="宋体" w:hAnsi="宋体" w:cs="宋体" w:hint="eastAsia"/>
          <w:szCs w:val="21"/>
          <w:highlight w:val="none"/>
        </w:rPr>
        <w:t xml:space="preserve">…… </w:t>
      </w:r>
    </w:p>
    <w:p>
      <w:pPr>
        <w:ind w:firstLine="420" w:firstLineChars="200"/>
        <w:rPr>
          <w:rFonts w:ascii="宋体" w:eastAsia="宋体" w:hAnsi="宋体" w:cs="宋体" w:hint="eastAsia"/>
          <w:szCs w:val="21"/>
          <w:highlight w:val="none"/>
        </w:rPr>
      </w:pPr>
      <w:r>
        <w:rPr>
          <w:rFonts w:ascii="宋体" w:eastAsia="宋体" w:hAnsi="宋体" w:cs="宋体" w:hint="eastAsia"/>
          <w:szCs w:val="21"/>
          <w:highlight w:val="none"/>
        </w:rPr>
        <w:t>本投标人对上述声明内容的真实性负责。如有虚假，将依法承担相应责任。</w:t>
      </w:r>
    </w:p>
    <w:p>
      <w:pPr>
        <w:ind w:firstLine="420" w:firstLineChars="200"/>
        <w:rPr>
          <w:rFonts w:ascii="宋体" w:eastAsia="宋体" w:hAnsi="宋体" w:cs="宋体" w:hint="eastAsia"/>
          <w:szCs w:val="21"/>
          <w:highlight w:val="none"/>
        </w:rPr>
      </w:pPr>
      <w:r>
        <w:rPr>
          <w:rFonts w:ascii="宋体" w:eastAsia="宋体" w:hAnsi="宋体" w:cs="宋体" w:hint="eastAsia"/>
          <w:szCs w:val="21"/>
          <w:highlight w:val="none"/>
        </w:rPr>
        <w:t>附：省级以上监狱管理局、戒毒管理局（含新疆生产建设兵团）出具的监狱企业证明文件。</w:t>
      </w:r>
    </w:p>
    <w:p>
      <w:pPr>
        <w:ind w:left="723" w:hanging="630" w:hangingChars="300"/>
        <w:rPr>
          <w:rFonts w:ascii="宋体" w:eastAsia="宋体" w:hAnsi="宋体" w:cs="宋体" w:hint="eastAsia"/>
          <w:b/>
          <w:sz w:val="24"/>
          <w:highlight w:val="none"/>
        </w:rPr>
      </w:pPr>
    </w:p>
    <w:p>
      <w:pPr>
        <w:ind w:left="723" w:hanging="630" w:hangingChars="300"/>
        <w:rPr>
          <w:rFonts w:ascii="宋体" w:eastAsia="宋体" w:hAnsi="宋体" w:cs="宋体" w:hint="eastAsia"/>
          <w:b/>
          <w:sz w:val="24"/>
          <w:highlight w:val="none"/>
        </w:rPr>
      </w:pPr>
    </w:p>
    <w:p>
      <w:pPr>
        <w:pStyle w:val="Heading3"/>
        <w:numPr>
          <w:ilvl w:val="0"/>
          <w:numId w:val="16"/>
        </w:numPr>
        <w:jc w:val="center"/>
        <w:rPr>
          <w:rFonts w:ascii="宋体" w:eastAsia="宋体" w:hAnsi="宋体" w:cs="宋体" w:hint="eastAsia"/>
          <w:highlight w:val="none"/>
        </w:rPr>
      </w:pPr>
      <w:r>
        <w:rPr>
          <w:rFonts w:ascii="宋体" w:eastAsia="宋体" w:hAnsi="宋体" w:cs="宋体" w:hint="eastAsia"/>
          <w:b w:val="0"/>
          <w:sz w:val="24"/>
          <w:szCs w:val="24"/>
          <w:highlight w:val="none"/>
        </w:rPr>
        <w:t>项目详细报价</w:t>
      </w:r>
    </w:p>
    <w:p>
      <w:pPr>
        <w:tabs>
          <w:tab w:val="left" w:pos="720"/>
        </w:tabs>
        <w:ind w:firstLine="2730" w:firstLineChars="1300"/>
      </w:pPr>
      <w:r>
        <w:rPr>
          <w:rFonts w:ascii="宋体" w:eastAsia="宋体" w:hAnsi="宋体" w:cs="宋体" w:hint="eastAsia"/>
          <w:b/>
          <w:sz w:val="24"/>
          <w:highlight w:val="none"/>
        </w:rPr>
        <w:t>分项报价表</w:t>
      </w:r>
    </w:p>
    <w:tbl>
      <w:tblPr>
        <w:tblStyle w:val="TableNormal"/>
        <w:tblpPr w:leftFromText="180" w:rightFromText="180" w:vertAnchor="text" w:horzAnchor="margin" w:tblpX="-1088" w:tblpY="173"/>
        <w:tblW w:w="9698"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648"/>
        <w:gridCol w:w="3086"/>
        <w:gridCol w:w="2426"/>
        <w:gridCol w:w="2132"/>
        <w:gridCol w:w="1406"/>
      </w:tblGrid>
      <w:tr>
        <w:tblPrEx>
          <w:tblW w:w="9698"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868"/>
        </w:trPr>
        <w:tc>
          <w:tcPr>
            <w:tcW w:w="648" w:type="dxa"/>
            <w:vAlign w:val="center"/>
          </w:tcPr>
          <w:p>
            <w:pPr>
              <w:jc w:val="center"/>
              <w:rPr>
                <w:rFonts w:ascii="宋体" w:eastAsia="宋体" w:hAnsi="宋体" w:cs="宋体" w:hint="eastAsia"/>
                <w:bCs/>
                <w:color w:val="auto"/>
                <w:szCs w:val="21"/>
                <w:highlight w:val="none"/>
              </w:rPr>
            </w:pPr>
            <w:r>
              <w:rPr>
                <w:rFonts w:ascii="宋体" w:eastAsia="宋体" w:hAnsi="宋体" w:cs="宋体" w:hint="eastAsia"/>
                <w:bCs/>
                <w:color w:val="auto"/>
                <w:szCs w:val="21"/>
                <w:highlight w:val="none"/>
              </w:rPr>
              <w:t>序号</w:t>
            </w:r>
          </w:p>
        </w:tc>
        <w:tc>
          <w:tcPr>
            <w:tcW w:w="3086" w:type="dxa"/>
            <w:vAlign w:val="center"/>
          </w:tcPr>
          <w:p>
            <w:pPr>
              <w:jc w:val="center"/>
              <w:rPr>
                <w:rFonts w:ascii="宋体" w:eastAsia="宋体" w:hAnsi="宋体" w:cs="宋体" w:hint="eastAsia"/>
                <w:bCs/>
                <w:color w:val="auto"/>
                <w:szCs w:val="21"/>
                <w:highlight w:val="none"/>
              </w:rPr>
            </w:pPr>
          </w:p>
          <w:p>
            <w:pPr>
              <w:jc w:val="center"/>
              <w:rPr>
                <w:rFonts w:ascii="宋体" w:eastAsia="宋体" w:hAnsi="宋体" w:cs="宋体" w:hint="eastAsia"/>
                <w:bCs/>
                <w:color w:val="auto"/>
                <w:szCs w:val="21"/>
                <w:highlight w:val="none"/>
              </w:rPr>
            </w:pPr>
            <w:r>
              <w:rPr>
                <w:rFonts w:ascii="宋体" w:eastAsia="宋体" w:hAnsi="宋体" w:cs="宋体" w:hint="eastAsia"/>
                <w:bCs/>
                <w:color w:val="auto"/>
                <w:szCs w:val="21"/>
                <w:highlight w:val="none"/>
              </w:rPr>
              <w:t>项目名称</w:t>
            </w:r>
          </w:p>
        </w:tc>
        <w:tc>
          <w:tcPr>
            <w:tcW w:w="2426" w:type="dxa"/>
            <w:vAlign w:val="center"/>
          </w:tcPr>
          <w:p>
            <w:pPr>
              <w:jc w:val="center"/>
              <w:rPr>
                <w:rFonts w:ascii="宋体" w:eastAsia="宋体" w:hAnsi="宋体" w:cs="宋体" w:hint="default"/>
                <w:b/>
                <w:bCs/>
                <w:color w:val="auto"/>
                <w:szCs w:val="21"/>
                <w:highlight w:val="none"/>
                <w:lang w:val="en-US" w:eastAsia="zh-CN"/>
              </w:rPr>
            </w:pPr>
            <w:r>
              <w:rPr>
                <w:rFonts w:ascii="宋体" w:hAnsi="宋体" w:cs="宋体" w:hint="eastAsia"/>
                <w:b/>
                <w:bCs/>
                <w:color w:val="auto"/>
                <w:szCs w:val="21"/>
                <w:highlight w:val="none"/>
                <w:lang w:val="en-US" w:eastAsia="zh-CN"/>
              </w:rPr>
              <w:t>服务范围</w:t>
            </w:r>
          </w:p>
        </w:tc>
        <w:tc>
          <w:tcPr>
            <w:tcW w:w="2132" w:type="dxa"/>
            <w:vAlign w:val="center"/>
          </w:tcPr>
          <w:p>
            <w:pPr>
              <w:jc w:val="center"/>
              <w:rPr>
                <w:rFonts w:ascii="宋体" w:eastAsia="宋体" w:hAnsi="宋体" w:cs="宋体" w:hint="default"/>
                <w:b/>
                <w:bCs/>
                <w:color w:val="auto"/>
                <w:szCs w:val="21"/>
                <w:highlight w:val="none"/>
                <w:lang w:val="en-US"/>
              </w:rPr>
            </w:pPr>
            <w:r>
              <w:rPr>
                <w:rFonts w:ascii="宋体" w:hAnsi="宋体" w:cs="宋体" w:hint="eastAsia"/>
                <w:b/>
                <w:bCs/>
                <w:color w:val="auto"/>
                <w:szCs w:val="21"/>
                <w:highlight w:val="none"/>
                <w:lang w:val="en-US" w:eastAsia="zh-CN"/>
              </w:rPr>
              <w:t>投标报价/元</w:t>
            </w:r>
          </w:p>
        </w:tc>
        <w:tc>
          <w:tcPr>
            <w:tcW w:w="1406" w:type="dxa"/>
            <w:vAlign w:val="center"/>
          </w:tcPr>
          <w:p>
            <w:pPr>
              <w:jc w:val="center"/>
              <w:rPr>
                <w:rFonts w:ascii="宋体" w:eastAsia="宋体" w:hAnsi="宋体" w:cs="宋体" w:hint="eastAsia"/>
                <w:b/>
                <w:bCs/>
                <w:color w:val="auto"/>
                <w:szCs w:val="21"/>
                <w:highlight w:val="none"/>
                <w:lang w:eastAsia="zh-CN"/>
              </w:rPr>
            </w:pPr>
            <w:r>
              <w:rPr>
                <w:rFonts w:ascii="宋体" w:eastAsia="宋体" w:hAnsi="宋体" w:cs="宋体" w:hint="eastAsia"/>
                <w:b/>
                <w:bCs/>
                <w:color w:val="auto"/>
                <w:szCs w:val="21"/>
                <w:highlight w:val="none"/>
                <w:lang w:eastAsia="zh-CN"/>
              </w:rPr>
              <w:t>备注</w:t>
            </w:r>
          </w:p>
        </w:tc>
      </w:tr>
      <w:tr>
        <w:tblPrEx>
          <w:tblW w:w="9698" w:type="dxa"/>
          <w:tblInd w:w="0" w:type="dxa"/>
          <w:tblLayout w:type="fixed"/>
          <w:tblCellMar>
            <w:top w:w="0" w:type="dxa"/>
            <w:left w:w="108" w:type="dxa"/>
            <w:bottom w:w="0" w:type="dxa"/>
            <w:right w:w="108" w:type="dxa"/>
          </w:tblCellMar>
        </w:tblPrEx>
        <w:trPr>
          <w:trHeight w:val="682"/>
        </w:trPr>
        <w:tc>
          <w:tcPr>
            <w:tcW w:w="648" w:type="dxa"/>
            <w:vAlign w:val="center"/>
          </w:tcPr>
          <w:p>
            <w:pPr>
              <w:jc w:val="center"/>
              <w:rPr>
                <w:rFonts w:ascii="宋体" w:eastAsia="宋体" w:hAnsi="宋体" w:cs="宋体" w:hint="eastAsia"/>
                <w:bCs/>
                <w:color w:val="auto"/>
                <w:szCs w:val="21"/>
                <w:highlight w:val="none"/>
              </w:rPr>
            </w:pPr>
            <w:r>
              <w:rPr>
                <w:rFonts w:ascii="宋体" w:eastAsia="宋体" w:hAnsi="宋体" w:cs="宋体" w:hint="eastAsia"/>
                <w:bCs/>
                <w:color w:val="auto"/>
                <w:szCs w:val="21"/>
                <w:highlight w:val="none"/>
              </w:rPr>
              <w:t>1</w:t>
            </w:r>
          </w:p>
        </w:tc>
        <w:tc>
          <w:tcPr>
            <w:tcW w:w="3086" w:type="dxa"/>
            <w:vMerge w:val="restart"/>
            <w:vAlign w:val="center"/>
          </w:tcPr>
          <w:p>
            <w:pPr>
              <w:jc w:val="center"/>
              <w:rPr>
                <w:rFonts w:ascii="宋体" w:eastAsia="宋体" w:hAnsi="宋体" w:cs="宋体" w:hint="eastAsia"/>
                <w:b/>
                <w:bCs/>
                <w:color w:val="auto"/>
                <w:szCs w:val="21"/>
                <w:highlight w:val="none"/>
              </w:rPr>
            </w:pPr>
            <w:r>
              <w:rPr>
                <w:rFonts w:ascii="宋体" w:eastAsia="宋体" w:hAnsi="宋体" w:cs="宋体" w:hint="eastAsia"/>
                <w:b/>
                <w:bCs/>
                <w:color w:val="auto"/>
                <w:szCs w:val="21"/>
                <w:highlight w:val="none"/>
              </w:rPr>
              <w:t>香港大学深圳医院物业管理服务（建筑机电模块）项目</w:t>
            </w:r>
          </w:p>
        </w:tc>
        <w:tc>
          <w:tcPr>
            <w:tcW w:w="2426" w:type="dxa"/>
            <w:vAlign w:val="center"/>
          </w:tcPr>
          <w:p>
            <w:pPr>
              <w:jc w:val="center"/>
              <w:rPr>
                <w:rFonts w:ascii="宋体" w:eastAsia="宋体" w:hAnsi="宋体" w:cs="宋体" w:hint="eastAsia"/>
                <w:bCs/>
                <w:color w:val="auto"/>
                <w:szCs w:val="21"/>
                <w:highlight w:val="none"/>
              </w:rPr>
            </w:pPr>
            <w:r>
              <w:rPr>
                <w:rFonts w:ascii="宋体" w:eastAsia="宋体" w:hAnsi="宋体" w:cs="宋体" w:hint="eastAsia"/>
                <w:b/>
                <w:bCs w:val="0"/>
                <w:color w:val="auto"/>
                <w:szCs w:val="21"/>
                <w:highlight w:val="none"/>
                <w:lang w:eastAsia="zh-CN"/>
              </w:rPr>
              <w:t>物业服务一期项目</w:t>
            </w:r>
          </w:p>
        </w:tc>
        <w:tc>
          <w:tcPr>
            <w:tcW w:w="2132" w:type="dxa"/>
            <w:vAlign w:val="center"/>
          </w:tcPr>
          <w:p>
            <w:pPr>
              <w:jc w:val="center"/>
              <w:rPr>
                <w:rFonts w:ascii="宋体" w:eastAsia="宋体" w:hAnsi="宋体" w:cs="宋体" w:hint="eastAsia"/>
                <w:bCs/>
                <w:color w:val="auto"/>
                <w:szCs w:val="21"/>
                <w:highlight w:val="none"/>
                <w:lang w:val="en-US" w:eastAsia="zh-CN"/>
              </w:rPr>
            </w:pPr>
          </w:p>
        </w:tc>
        <w:tc>
          <w:tcPr>
            <w:tcW w:w="1406" w:type="dxa"/>
            <w:vAlign w:val="center"/>
          </w:tcPr>
          <w:p>
            <w:pPr>
              <w:jc w:val="center"/>
              <w:rPr>
                <w:rFonts w:ascii="宋体" w:eastAsia="宋体" w:hAnsi="宋体" w:cs="宋体" w:hint="eastAsia"/>
                <w:bCs/>
                <w:color w:val="auto"/>
                <w:szCs w:val="21"/>
                <w:highlight w:val="none"/>
                <w:lang w:val="en-US" w:eastAsia="zh-CN"/>
              </w:rPr>
            </w:pPr>
          </w:p>
        </w:tc>
      </w:tr>
      <w:tr>
        <w:tblPrEx>
          <w:tblW w:w="9698" w:type="dxa"/>
          <w:tblInd w:w="0" w:type="dxa"/>
          <w:tblLayout w:type="fixed"/>
          <w:tblCellMar>
            <w:top w:w="0" w:type="dxa"/>
            <w:left w:w="108" w:type="dxa"/>
            <w:bottom w:w="0" w:type="dxa"/>
            <w:right w:w="108" w:type="dxa"/>
          </w:tblCellMar>
        </w:tblPrEx>
        <w:trPr>
          <w:trHeight w:val="612"/>
        </w:trPr>
        <w:tc>
          <w:tcPr>
            <w:tcW w:w="648" w:type="dxa"/>
            <w:vAlign w:val="center"/>
          </w:tcPr>
          <w:p>
            <w:pPr>
              <w:jc w:val="center"/>
              <w:rPr>
                <w:rFonts w:ascii="宋体" w:eastAsia="宋体" w:hAnsi="宋体" w:cs="宋体" w:hint="eastAsia"/>
                <w:bCs/>
                <w:color w:val="auto"/>
                <w:szCs w:val="21"/>
                <w:highlight w:val="none"/>
                <w:lang w:val="en-US" w:eastAsia="zh-CN"/>
              </w:rPr>
            </w:pPr>
            <w:r>
              <w:rPr>
                <w:rFonts w:ascii="宋体" w:hAnsi="宋体" w:cs="宋体" w:hint="eastAsia"/>
                <w:bCs/>
                <w:color w:val="auto"/>
                <w:szCs w:val="21"/>
                <w:highlight w:val="none"/>
                <w:lang w:val="en-US" w:eastAsia="zh-CN"/>
              </w:rPr>
              <w:t>2</w:t>
            </w:r>
          </w:p>
        </w:tc>
        <w:tc>
          <w:tcPr>
            <w:tcW w:w="3086" w:type="dxa"/>
            <w:vMerge/>
            <w:vAlign w:val="center"/>
          </w:tcPr>
          <w:p>
            <w:pPr>
              <w:jc w:val="center"/>
              <w:rPr>
                <w:rFonts w:ascii="宋体" w:eastAsia="宋体" w:hAnsi="宋体" w:cs="宋体" w:hint="eastAsia"/>
                <w:b/>
                <w:bCs/>
                <w:color w:val="auto"/>
                <w:szCs w:val="21"/>
                <w:highlight w:val="none"/>
              </w:rPr>
            </w:pPr>
          </w:p>
        </w:tc>
        <w:tc>
          <w:tcPr>
            <w:tcW w:w="2426" w:type="dxa"/>
            <w:vAlign w:val="center"/>
          </w:tcPr>
          <w:p>
            <w:pPr>
              <w:jc w:val="center"/>
              <w:rPr>
                <w:rFonts w:ascii="宋体" w:eastAsia="宋体" w:hAnsi="宋体" w:cs="宋体" w:hint="eastAsia"/>
                <w:bCs/>
                <w:color w:val="auto"/>
                <w:szCs w:val="21"/>
                <w:highlight w:val="none"/>
              </w:rPr>
            </w:pPr>
            <w:r>
              <w:rPr>
                <w:rFonts w:ascii="宋体" w:eastAsia="宋体" w:hAnsi="宋体" w:cs="宋体" w:hint="eastAsia"/>
                <w:b/>
                <w:bCs w:val="0"/>
                <w:color w:val="auto"/>
                <w:szCs w:val="21"/>
                <w:highlight w:val="none"/>
                <w:lang w:eastAsia="zh-CN"/>
              </w:rPr>
              <w:t>物业服务二期项目</w:t>
            </w:r>
          </w:p>
        </w:tc>
        <w:tc>
          <w:tcPr>
            <w:tcW w:w="2132" w:type="dxa"/>
            <w:vAlign w:val="center"/>
          </w:tcPr>
          <w:p>
            <w:pPr>
              <w:jc w:val="center"/>
              <w:rPr>
                <w:rFonts w:ascii="宋体" w:eastAsia="宋体" w:hAnsi="宋体" w:cs="宋体" w:hint="eastAsia"/>
                <w:bCs/>
                <w:color w:val="auto"/>
                <w:szCs w:val="21"/>
                <w:highlight w:val="none"/>
              </w:rPr>
            </w:pPr>
          </w:p>
        </w:tc>
        <w:tc>
          <w:tcPr>
            <w:tcW w:w="1406" w:type="dxa"/>
            <w:vAlign w:val="center"/>
          </w:tcPr>
          <w:p>
            <w:pPr>
              <w:jc w:val="center"/>
              <w:rPr>
                <w:rFonts w:ascii="宋体" w:eastAsia="宋体" w:hAnsi="宋体" w:cs="宋体" w:hint="eastAsia"/>
                <w:bCs/>
                <w:color w:val="auto"/>
                <w:szCs w:val="21"/>
                <w:highlight w:val="none"/>
                <w:lang w:val="en-US" w:eastAsia="zh-CN"/>
              </w:rPr>
            </w:pPr>
          </w:p>
        </w:tc>
      </w:tr>
      <w:tr>
        <w:tblPrEx>
          <w:tblW w:w="9698" w:type="dxa"/>
          <w:tblInd w:w="0" w:type="dxa"/>
          <w:tblLayout w:type="fixed"/>
          <w:tblCellMar>
            <w:top w:w="0" w:type="dxa"/>
            <w:left w:w="108" w:type="dxa"/>
            <w:bottom w:w="0" w:type="dxa"/>
            <w:right w:w="108" w:type="dxa"/>
          </w:tblCellMar>
        </w:tblPrEx>
        <w:trPr>
          <w:trHeight w:val="742"/>
        </w:trPr>
        <w:tc>
          <w:tcPr>
            <w:tcW w:w="648" w:type="dxa"/>
            <w:vAlign w:val="center"/>
          </w:tcPr>
          <w:p>
            <w:pPr>
              <w:jc w:val="center"/>
              <w:rPr>
                <w:rFonts w:ascii="宋体" w:eastAsia="宋体" w:hAnsi="宋体" w:cs="宋体" w:hint="eastAsia"/>
                <w:bCs/>
                <w:color w:val="auto"/>
                <w:szCs w:val="21"/>
                <w:highlight w:val="none"/>
                <w:lang w:val="en-US" w:eastAsia="zh-CN"/>
              </w:rPr>
            </w:pPr>
            <w:r>
              <w:rPr>
                <w:rFonts w:ascii="宋体" w:hAnsi="宋体" w:cs="宋体" w:hint="eastAsia"/>
                <w:bCs/>
                <w:color w:val="auto"/>
                <w:szCs w:val="21"/>
                <w:highlight w:val="none"/>
                <w:lang w:val="en-US" w:eastAsia="zh-CN"/>
              </w:rPr>
              <w:t>3</w:t>
            </w:r>
          </w:p>
        </w:tc>
        <w:tc>
          <w:tcPr>
            <w:tcW w:w="5512" w:type="dxa"/>
            <w:gridSpan w:val="2"/>
            <w:vAlign w:val="center"/>
          </w:tcPr>
          <w:p>
            <w:pPr>
              <w:jc w:val="center"/>
              <w:rPr>
                <w:rFonts w:ascii="宋体" w:eastAsia="宋体" w:hAnsi="宋体" w:cs="宋体" w:hint="eastAsia"/>
                <w:bCs/>
                <w:color w:val="auto"/>
                <w:szCs w:val="21"/>
                <w:highlight w:val="none"/>
                <w:lang w:val="en-US" w:eastAsia="zh-CN"/>
              </w:rPr>
            </w:pPr>
            <w:r>
              <w:rPr>
                <w:rFonts w:ascii="宋体" w:hAnsi="宋体" w:cs="宋体" w:hint="eastAsia"/>
                <w:b/>
                <w:bCs/>
                <w:i w:val="0"/>
                <w:iCs w:val="0"/>
                <w:color w:val="auto"/>
                <w:kern w:val="0"/>
                <w:sz w:val="21"/>
                <w:szCs w:val="21"/>
                <w:u w:val="none"/>
                <w:lang w:val="en-US" w:eastAsia="zh-CN"/>
              </w:rPr>
              <w:t>一、二期项目总计</w:t>
            </w:r>
            <w:r>
              <w:rPr>
                <w:rFonts w:ascii="宋体" w:hAnsi="宋体" w:cs="宋体" w:hint="eastAsia"/>
                <w:b/>
                <w:bCs w:val="0"/>
                <w:color w:val="auto"/>
                <w:sz w:val="21"/>
                <w:szCs w:val="21"/>
                <w:highlight w:val="none"/>
                <w:lang w:val="en-US" w:eastAsia="zh-CN"/>
              </w:rPr>
              <w:t>（元）</w:t>
            </w:r>
          </w:p>
        </w:tc>
        <w:tc>
          <w:tcPr>
            <w:tcW w:w="2132" w:type="dxa"/>
            <w:vAlign w:val="center"/>
          </w:tcPr>
          <w:p>
            <w:pPr>
              <w:widowControl/>
              <w:adjustRightInd w:val="0"/>
              <w:snapToGrid w:val="0"/>
              <w:spacing w:line="300" w:lineRule="auto"/>
              <w:jc w:val="left"/>
              <w:rPr>
                <w:rFonts w:ascii="宋体" w:hAnsi="宋体" w:hint="eastAsia"/>
                <w:snapToGrid w:val="0"/>
                <w:color w:val="auto"/>
                <w:kern w:val="0"/>
                <w:sz w:val="24"/>
                <w:szCs w:val="21"/>
              </w:rPr>
            </w:pPr>
            <w:r>
              <w:rPr>
                <w:rFonts w:ascii="宋体" w:hAnsi="宋体" w:hint="eastAsia"/>
                <w:snapToGrid w:val="0"/>
                <w:color w:val="auto"/>
                <w:kern w:val="0"/>
                <w:sz w:val="24"/>
                <w:szCs w:val="21"/>
              </w:rPr>
              <w:t>大写：</w:t>
            </w:r>
          </w:p>
          <w:p>
            <w:pPr>
              <w:jc w:val="both"/>
              <w:rPr>
                <w:rFonts w:ascii="宋体" w:eastAsia="宋体" w:hAnsi="宋体" w:cs="宋体" w:hint="eastAsia"/>
                <w:bCs/>
                <w:color w:val="auto"/>
                <w:szCs w:val="21"/>
                <w:highlight w:val="none"/>
              </w:rPr>
            </w:pPr>
            <w:r>
              <w:rPr>
                <w:rFonts w:ascii="宋体" w:hAnsi="宋体" w:hint="eastAsia"/>
                <w:snapToGrid w:val="0"/>
                <w:color w:val="auto"/>
                <w:kern w:val="0"/>
                <w:sz w:val="24"/>
                <w:szCs w:val="21"/>
              </w:rPr>
              <w:t>小写：</w:t>
            </w:r>
          </w:p>
        </w:tc>
        <w:tc>
          <w:tcPr>
            <w:tcW w:w="1406" w:type="dxa"/>
            <w:vAlign w:val="center"/>
          </w:tcPr>
          <w:p>
            <w:pPr>
              <w:jc w:val="center"/>
              <w:rPr>
                <w:rFonts w:ascii="宋体" w:eastAsia="宋体" w:hAnsi="宋体" w:cs="宋体" w:hint="eastAsia"/>
                <w:bCs/>
                <w:color w:val="auto"/>
                <w:szCs w:val="21"/>
                <w:highlight w:val="none"/>
                <w:lang w:val="en-US" w:eastAsia="zh-CN"/>
              </w:rPr>
            </w:pPr>
          </w:p>
        </w:tc>
      </w:tr>
    </w:tbl>
    <w:p>
      <w:pPr>
        <w:pStyle w:val="BodyText2"/>
        <w:ind w:left="-105" w:hanging="735" w:leftChars="-400" w:hangingChars="350"/>
        <w:rPr>
          <w:rFonts w:hint="eastAsia"/>
          <w:lang w:val="en-US" w:eastAsia="zh-CN"/>
        </w:rPr>
      </w:pPr>
      <w:r>
        <w:rPr>
          <w:rFonts w:hint="eastAsia"/>
          <w:lang w:val="en-US" w:eastAsia="zh-CN"/>
        </w:rPr>
        <w:t>注：1.投标人的投标报价不得超过预算金额，否则将导致投标无效。</w:t>
      </w:r>
    </w:p>
    <w:p>
      <w:pPr>
        <w:pStyle w:val="BodyText2"/>
        <w:ind w:left="-874" w:firstLine="525" w:leftChars="-416" w:firstLineChars="250"/>
        <w:rPr>
          <w:rFonts w:hint="default"/>
          <w:lang w:val="en-US" w:eastAsia="zh-CN"/>
        </w:rPr>
      </w:pPr>
      <w:r>
        <w:rPr>
          <w:rFonts w:hint="eastAsia"/>
          <w:lang w:val="en-US" w:eastAsia="zh-CN"/>
        </w:rPr>
        <w:t>2.本表的“物业服务一期项目和物业服务二期项目”的“投标报价/元”一列金额必须与下面《（一）附表》“一期项目合计费用、二期项目合计费用”金额一一对应，金额不一致将作投标无效处理。</w:t>
      </w:r>
    </w:p>
    <w:p>
      <w:pPr>
        <w:numPr>
          <w:ilvl w:val="255"/>
          <w:numId w:val="0"/>
        </w:numPr>
        <w:rPr>
          <w:rFonts w:hint="eastAsia"/>
        </w:rPr>
      </w:pPr>
    </w:p>
    <w:p>
      <w:pPr>
        <w:pStyle w:val="BodyText2"/>
        <w:jc w:val="center"/>
        <w:rPr>
          <w:rFonts w:eastAsia="宋体" w:hint="eastAsia"/>
          <w:b/>
          <w:bCs/>
          <w:color w:val="auto"/>
          <w:highlight w:val="none"/>
          <w:lang w:val="en-US" w:eastAsia="zh-CN"/>
        </w:rPr>
      </w:pPr>
      <w:r>
        <w:rPr>
          <w:rFonts w:hint="eastAsia"/>
          <w:b/>
          <w:bCs/>
          <w:color w:val="auto"/>
          <w:highlight w:val="none"/>
          <w:lang w:val="en-US" w:eastAsia="zh-CN"/>
        </w:rPr>
        <w:t>（一）附表</w:t>
      </w:r>
    </w:p>
    <w:tbl>
      <w:tblPr>
        <w:tblStyle w:val="TableNormal"/>
        <w:tblpPr w:leftFromText="180" w:rightFromText="180" w:vertAnchor="text" w:tblpX="-1113" w:tblpY="1"/>
        <w:tblOverlap w:val="never"/>
        <w:tblW w:w="5741" w:type="pct"/>
        <w:tblInd w:w="0" w:type="dxa"/>
        <w:tblBorders>
          <w:top w:val="nil"/>
          <w:left w:val="nil"/>
          <w:bottom w:val="nil"/>
          <w:right w:val="nil"/>
          <w:insideH w:val="nil"/>
          <w:insideV w:val="nil"/>
        </w:tblBorders>
        <w:shd w:val="clear" w:color="auto" w:fill="auto"/>
        <w:tblCellMar>
          <w:top w:w="0" w:type="dxa"/>
          <w:left w:w="108" w:type="dxa"/>
          <w:bottom w:w="0" w:type="dxa"/>
          <w:right w:w="108" w:type="dxa"/>
        </w:tblCellMar>
      </w:tblPr>
      <w:tblGrid>
        <w:gridCol w:w="9793"/>
      </w:tblGrid>
      <w:tr>
        <w:tblPrEx>
          <w:tblW w:w="5741" w:type="pct"/>
          <w:tblInd w:w="0" w:type="dxa"/>
          <w:tblBorders>
            <w:top w:val="nil"/>
            <w:left w:val="nil"/>
            <w:bottom w:val="nil"/>
            <w:right w:val="nil"/>
            <w:insideH w:val="nil"/>
            <w:insideV w:val="nil"/>
          </w:tblBorders>
          <w:shd w:val="clear" w:color="auto" w:fill="auto"/>
          <w:tblCellMar>
            <w:top w:w="0" w:type="dxa"/>
            <w:left w:w="108" w:type="dxa"/>
            <w:bottom w:w="0" w:type="dxa"/>
            <w:right w:w="108" w:type="dxa"/>
          </w:tblCellMar>
        </w:tblPrEx>
        <w:trPr>
          <w:trHeight w:val="0"/>
        </w:trPr>
        <w:tc>
          <w:tcPr>
            <w:tcW w:w="5000" w:type="pct"/>
            <w:tcBorders>
              <w:top w:val="nil"/>
              <w:left w:val="nil"/>
              <w:bottom w:val="nil"/>
              <w:right w:val="nil"/>
            </w:tcBorders>
            <w:shd w:val="clear" w:color="auto" w:fill="auto"/>
            <w:noWrap/>
            <w:vAlign w:val="center"/>
          </w:tcPr>
          <w:p>
            <w:pPr>
              <w:keepNext w:val="0"/>
              <w:keepLines w:val="0"/>
              <w:widowControl/>
              <w:suppressLineNumbers w:val="0"/>
              <w:jc w:val="left"/>
              <w:textAlignment w:val="center"/>
              <w:rPr>
                <w:rFonts w:ascii="宋体" w:eastAsia="宋体" w:hAnsi="宋体" w:cs="宋体" w:hint="eastAsia"/>
                <w:i w:val="0"/>
                <w:iCs w:val="0"/>
                <w:color w:val="FF0000"/>
                <w:sz w:val="21"/>
                <w:szCs w:val="21"/>
                <w:u w:val="none"/>
              </w:rPr>
            </w:pPr>
            <w:r>
              <w:rPr>
                <w:rFonts w:ascii="宋体" w:eastAsia="宋体" w:hAnsi="宋体" w:cs="宋体" w:hint="eastAsia"/>
                <w:i w:val="0"/>
                <w:iCs w:val="0"/>
                <w:color w:val="FF0000"/>
                <w:kern w:val="0"/>
                <w:sz w:val="21"/>
                <w:szCs w:val="21"/>
                <w:u w:val="none"/>
                <w:lang w:val="en-US" w:eastAsia="zh-CN"/>
              </w:rPr>
              <w:t>填报说明：</w:t>
            </w:r>
          </w:p>
        </w:tc>
      </w:tr>
    </w:tbl>
    <w:p>
      <w:pPr>
        <w:ind w:left="-1040" w:firstLine="1050" w:leftChars="-495" w:firstLineChars="500"/>
        <w:rPr>
          <w:rFonts w:ascii="宋体" w:eastAsia="宋体" w:hAnsi="宋体" w:cs="宋体" w:hint="eastAsia"/>
          <w:i w:val="0"/>
          <w:iCs w:val="0"/>
          <w:color w:val="FF0000"/>
          <w:kern w:val="0"/>
          <w:sz w:val="21"/>
          <w:szCs w:val="21"/>
          <w:u w:val="none"/>
          <w:lang w:val="en-US" w:eastAsia="zh-CN"/>
        </w:rPr>
      </w:pPr>
      <w:r>
        <w:rPr>
          <w:rFonts w:ascii="宋体" w:hAnsi="宋体" w:cs="宋体" w:hint="eastAsia"/>
          <w:i w:val="0"/>
          <w:iCs w:val="0"/>
          <w:color w:val="FF0000"/>
          <w:kern w:val="0"/>
          <w:sz w:val="21"/>
          <w:szCs w:val="21"/>
          <w:u w:val="none"/>
          <w:lang w:val="en-US" w:eastAsia="zh-CN"/>
        </w:rPr>
        <w:t>1</w:t>
      </w:r>
      <w:r>
        <w:rPr>
          <w:rFonts w:ascii="宋体" w:eastAsia="宋体" w:hAnsi="宋体" w:cs="宋体" w:hint="eastAsia"/>
          <w:i w:val="0"/>
          <w:iCs w:val="0"/>
          <w:color w:val="FF0000"/>
          <w:kern w:val="0"/>
          <w:sz w:val="21"/>
          <w:szCs w:val="21"/>
          <w:u w:val="none"/>
          <w:lang w:val="en-US" w:eastAsia="zh-CN"/>
        </w:rPr>
        <w:t>.请投标人在下表中填报每项的具体报价。“/”标注的表格无需填报。</w:t>
      </w:r>
    </w:p>
    <w:p>
      <w:pPr>
        <w:keepNext w:val="0"/>
        <w:keepLines w:val="0"/>
        <w:widowControl/>
        <w:numPr>
          <w:ilvl w:val="0"/>
          <w:numId w:val="17"/>
        </w:numPr>
        <w:suppressLineNumbers w:val="0"/>
        <w:jc w:val="left"/>
        <w:textAlignment w:val="center"/>
        <w:rPr>
          <w:rFonts w:ascii="宋体" w:eastAsia="宋体" w:hAnsi="宋体" w:cs="宋体" w:hint="eastAsia"/>
          <w:i w:val="0"/>
          <w:iCs w:val="0"/>
          <w:color w:val="FF0000"/>
          <w:kern w:val="0"/>
          <w:sz w:val="21"/>
          <w:szCs w:val="21"/>
          <w:u w:val="none"/>
          <w:lang w:val="en-US" w:eastAsia="zh-CN"/>
        </w:rPr>
      </w:pPr>
      <w:r>
        <w:rPr>
          <w:rFonts w:ascii="宋体" w:eastAsia="宋体" w:hAnsi="宋体" w:cs="宋体" w:hint="eastAsia"/>
          <w:i w:val="0"/>
          <w:iCs w:val="0"/>
          <w:color w:val="FF0000"/>
          <w:kern w:val="0"/>
          <w:sz w:val="21"/>
          <w:szCs w:val="21"/>
          <w:u w:val="none"/>
          <w:lang w:val="en-US" w:eastAsia="zh-CN"/>
        </w:rPr>
        <w:t>A：岗位数 B：岗位单价/月报价 C：月总计报价 D：年总计报价</w:t>
      </w:r>
    </w:p>
    <w:p>
      <w:pPr>
        <w:widowControl/>
        <w:ind w:left="0" w:firstLine="0" w:leftChars="0" w:firstLineChars="0"/>
        <w:jc w:val="left"/>
        <w:textAlignment w:val="center"/>
        <w:rPr>
          <w:rFonts w:ascii="宋体" w:eastAsia="宋体" w:hAnsi="宋体" w:cs="宋体" w:hint="default"/>
          <w:i w:val="0"/>
          <w:iCs w:val="0"/>
          <w:color w:val="FF0000"/>
          <w:kern w:val="0"/>
          <w:sz w:val="21"/>
          <w:szCs w:val="21"/>
          <w:u w:val="none"/>
          <w:lang w:val="en-US" w:eastAsia="zh-CN"/>
        </w:rPr>
      </w:pPr>
      <w:r>
        <w:rPr>
          <w:rFonts w:ascii="宋体" w:hAnsi="宋体" w:cs="宋体" w:hint="eastAsia"/>
          <w:i w:val="0"/>
          <w:iCs w:val="0"/>
          <w:color w:val="FF0000"/>
          <w:kern w:val="0"/>
          <w:sz w:val="21"/>
          <w:szCs w:val="21"/>
          <w:u w:val="none"/>
          <w:lang w:val="en-US" w:eastAsia="zh-CN"/>
        </w:rPr>
        <w:t>3.</w:t>
      </w:r>
      <w:r>
        <w:rPr>
          <w:rFonts w:ascii="宋体" w:eastAsia="宋体" w:hAnsi="宋体" w:cs="宋体" w:hint="eastAsia"/>
          <w:i w:val="0"/>
          <w:iCs w:val="0"/>
          <w:color w:val="auto"/>
          <w:sz w:val="21"/>
          <w:szCs w:val="21"/>
          <w:highlight w:val="none"/>
          <w:u w:val="none"/>
        </w:rPr>
        <w:t>本表的“一期项目合计费用、二期项目合计费用”</w:t>
      </w:r>
      <w:r>
        <w:rPr>
          <w:rFonts w:ascii="宋体" w:hAnsi="宋体" w:cs="宋体" w:hint="eastAsia"/>
          <w:i w:val="0"/>
          <w:iCs w:val="0"/>
          <w:color w:val="auto"/>
          <w:sz w:val="21"/>
          <w:szCs w:val="21"/>
          <w:highlight w:val="none"/>
          <w:u w:val="none"/>
          <w:lang w:val="en-US" w:eastAsia="zh-CN"/>
        </w:rPr>
        <w:t>必须</w:t>
      </w:r>
      <w:r>
        <w:rPr>
          <w:rFonts w:ascii="宋体" w:eastAsia="宋体" w:hAnsi="宋体" w:cs="宋体" w:hint="eastAsia"/>
          <w:i w:val="0"/>
          <w:iCs w:val="0"/>
          <w:color w:val="auto"/>
          <w:sz w:val="21"/>
          <w:szCs w:val="21"/>
          <w:highlight w:val="none"/>
          <w:u w:val="none"/>
        </w:rPr>
        <w:t>与上面《分项报价表》“物业服务一期项目和物业服务二期项目”</w:t>
      </w:r>
      <w:r>
        <w:rPr>
          <w:rFonts w:ascii="宋体" w:hAnsi="宋体" w:cs="宋体" w:hint="eastAsia"/>
          <w:i w:val="0"/>
          <w:iCs w:val="0"/>
          <w:color w:val="auto"/>
          <w:sz w:val="21"/>
          <w:szCs w:val="21"/>
          <w:highlight w:val="none"/>
          <w:u w:val="none"/>
          <w:lang w:val="en-US" w:eastAsia="zh-CN"/>
        </w:rPr>
        <w:t>的</w:t>
      </w:r>
      <w:r>
        <w:rPr>
          <w:rFonts w:ascii="宋体" w:eastAsia="宋体" w:hAnsi="宋体" w:cs="宋体" w:hint="eastAsia"/>
          <w:i w:val="0"/>
          <w:iCs w:val="0"/>
          <w:color w:val="auto"/>
          <w:sz w:val="21"/>
          <w:szCs w:val="21"/>
          <w:highlight w:val="none"/>
          <w:u w:val="none"/>
        </w:rPr>
        <w:t>“投标报价/元”一列金额</w:t>
      </w:r>
      <w:r>
        <w:rPr>
          <w:rFonts w:ascii="宋体" w:hAnsi="宋体" w:cs="宋体" w:hint="eastAsia"/>
          <w:i w:val="0"/>
          <w:iCs w:val="0"/>
          <w:color w:val="auto"/>
          <w:sz w:val="21"/>
          <w:szCs w:val="21"/>
          <w:highlight w:val="none"/>
          <w:u w:val="none"/>
          <w:lang w:val="en-US" w:eastAsia="zh-CN"/>
        </w:rPr>
        <w:t>一一</w:t>
      </w:r>
      <w:r>
        <w:rPr>
          <w:rFonts w:ascii="宋体" w:eastAsia="宋体" w:hAnsi="宋体" w:cs="宋体" w:hint="eastAsia"/>
          <w:i w:val="0"/>
          <w:iCs w:val="0"/>
          <w:color w:val="auto"/>
          <w:sz w:val="21"/>
          <w:szCs w:val="21"/>
          <w:highlight w:val="none"/>
          <w:u w:val="none"/>
        </w:rPr>
        <w:t>对应</w:t>
      </w:r>
      <w:r>
        <w:rPr>
          <w:rFonts w:ascii="宋体" w:hAnsi="宋体" w:cs="宋体" w:hint="eastAsia"/>
          <w:i w:val="0"/>
          <w:iCs w:val="0"/>
          <w:color w:val="auto"/>
          <w:sz w:val="21"/>
          <w:szCs w:val="21"/>
          <w:highlight w:val="none"/>
          <w:u w:val="none"/>
          <w:lang w:eastAsia="zh-CN"/>
        </w:rPr>
        <w:t>，</w:t>
      </w:r>
      <w:r>
        <w:rPr>
          <w:rFonts w:hint="eastAsia"/>
          <w:lang w:val="en-US" w:eastAsia="zh-CN"/>
        </w:rPr>
        <w:t>金额不一致将作投标无效处理</w:t>
      </w:r>
      <w:r>
        <w:rPr>
          <w:rFonts w:ascii="宋体" w:eastAsia="宋体" w:hAnsi="宋体" w:cs="宋体" w:hint="eastAsia"/>
          <w:i w:val="0"/>
          <w:iCs w:val="0"/>
          <w:color w:val="auto"/>
          <w:sz w:val="21"/>
          <w:szCs w:val="21"/>
          <w:highlight w:val="none"/>
          <w:u w:val="none"/>
        </w:rPr>
        <w:t>。</w:t>
      </w:r>
    </w:p>
    <w:tbl>
      <w:tblPr>
        <w:tblStyle w:val="TableNormal"/>
        <w:tblW w:w="956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CellMar>
          <w:top w:w="0" w:type="dxa"/>
          <w:left w:w="108" w:type="dxa"/>
          <w:bottom w:w="0" w:type="dxa"/>
          <w:right w:w="108" w:type="dxa"/>
        </w:tblCellMar>
      </w:tblPr>
      <w:tblGrid>
        <w:gridCol w:w="435"/>
        <w:gridCol w:w="435"/>
        <w:gridCol w:w="435"/>
        <w:gridCol w:w="682"/>
        <w:gridCol w:w="621"/>
        <w:gridCol w:w="759"/>
        <w:gridCol w:w="940"/>
        <w:gridCol w:w="1303"/>
        <w:gridCol w:w="1394"/>
        <w:gridCol w:w="2563"/>
      </w:tblGrid>
      <w:tr>
        <w:tblPrEx>
          <w:tblW w:w="956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CellMar>
            <w:top w:w="0" w:type="dxa"/>
            <w:left w:w="108" w:type="dxa"/>
            <w:bottom w:w="0" w:type="dxa"/>
            <w:right w:w="108" w:type="dxa"/>
          </w:tblCellMar>
        </w:tblPrEx>
        <w:trPr>
          <w:trHeight w:val="690"/>
        </w:trPr>
        <w:tc>
          <w:tcPr>
            <w:tcW w:w="435" w:type="dxa"/>
            <w:shd w:val="clear" w:color="auto" w:fill="C7D9F1"/>
            <w:vAlign w:val="center"/>
          </w:tcPr>
          <w:p>
            <w:pPr>
              <w:keepNext w:val="0"/>
              <w:keepLines w:val="0"/>
              <w:widowControl/>
              <w:suppressLineNumbers w:val="0"/>
              <w:jc w:val="center"/>
              <w:textAlignment w:val="center"/>
              <w:rPr>
                <w:rFonts w:ascii="宋体" w:eastAsia="宋体" w:hAnsi="宋体" w:cs="宋体" w:hint="eastAsia"/>
                <w:b/>
                <w:bCs/>
                <w:i w:val="0"/>
                <w:iCs w:val="0"/>
                <w:color w:val="000000"/>
                <w:kern w:val="0"/>
                <w:sz w:val="18"/>
                <w:szCs w:val="18"/>
                <w:highlight w:val="none"/>
                <w:u w:val="none"/>
                <w:lang w:val="en-US" w:eastAsia="zh-CN"/>
              </w:rPr>
            </w:pPr>
            <w:r>
              <w:rPr>
                <w:rFonts w:ascii="宋体" w:eastAsia="宋体" w:hAnsi="宋体" w:cs="宋体" w:hint="eastAsia"/>
                <w:b/>
                <w:bCs/>
                <w:i w:val="0"/>
                <w:iCs w:val="0"/>
                <w:color w:val="000000"/>
                <w:kern w:val="0"/>
                <w:sz w:val="18"/>
                <w:szCs w:val="18"/>
                <w:highlight w:val="none"/>
                <w:u w:val="none"/>
                <w:lang w:val="en-US" w:eastAsia="zh-CN"/>
              </w:rPr>
              <w:t>分项</w:t>
            </w:r>
          </w:p>
        </w:tc>
        <w:tc>
          <w:tcPr>
            <w:tcW w:w="435" w:type="dxa"/>
            <w:shd w:val="clear" w:color="auto" w:fill="C7D9F1"/>
            <w:vAlign w:val="center"/>
          </w:tcPr>
          <w:p>
            <w:pPr>
              <w:keepNext w:val="0"/>
              <w:keepLines w:val="0"/>
              <w:widowControl/>
              <w:suppressLineNumbers w:val="0"/>
              <w:jc w:val="center"/>
              <w:textAlignment w:val="center"/>
              <w:rPr>
                <w:rFonts w:ascii="宋体" w:eastAsia="宋体" w:hAnsi="宋体" w:cs="宋体" w:hint="eastAsia"/>
                <w:b/>
                <w:bCs/>
                <w:i w:val="0"/>
                <w:iCs w:val="0"/>
                <w:color w:val="000000"/>
                <w:sz w:val="18"/>
                <w:szCs w:val="18"/>
                <w:highlight w:val="none"/>
                <w:u w:val="none"/>
              </w:rPr>
            </w:pPr>
            <w:r>
              <w:rPr>
                <w:rFonts w:ascii="宋体" w:eastAsia="宋体" w:hAnsi="宋体" w:cs="宋体" w:hint="eastAsia"/>
                <w:b/>
                <w:bCs/>
                <w:i w:val="0"/>
                <w:iCs w:val="0"/>
                <w:color w:val="000000"/>
                <w:kern w:val="0"/>
                <w:sz w:val="18"/>
                <w:szCs w:val="18"/>
                <w:highlight w:val="none"/>
                <w:u w:val="none"/>
                <w:lang w:val="en-US" w:eastAsia="zh-CN"/>
              </w:rPr>
              <w:t>序号</w:t>
            </w:r>
          </w:p>
        </w:tc>
        <w:tc>
          <w:tcPr>
            <w:tcW w:w="435" w:type="dxa"/>
            <w:shd w:val="clear" w:color="auto" w:fill="C7D9F1"/>
            <w:vAlign w:val="center"/>
          </w:tcPr>
          <w:p>
            <w:pPr>
              <w:keepNext w:val="0"/>
              <w:keepLines w:val="0"/>
              <w:widowControl/>
              <w:suppressLineNumbers w:val="0"/>
              <w:jc w:val="center"/>
              <w:textAlignment w:val="center"/>
              <w:rPr>
                <w:rFonts w:ascii="宋体" w:eastAsia="宋体" w:hAnsi="宋体" w:cs="宋体" w:hint="eastAsia"/>
                <w:b/>
                <w:bCs/>
                <w:i w:val="0"/>
                <w:iCs w:val="0"/>
                <w:color w:val="000000"/>
                <w:sz w:val="18"/>
                <w:szCs w:val="18"/>
                <w:highlight w:val="none"/>
                <w:u w:val="none"/>
              </w:rPr>
            </w:pPr>
            <w:r>
              <w:rPr>
                <w:rFonts w:ascii="宋体" w:eastAsia="宋体" w:hAnsi="宋体" w:cs="宋体" w:hint="eastAsia"/>
                <w:b/>
                <w:bCs/>
                <w:i w:val="0"/>
                <w:iCs w:val="0"/>
                <w:color w:val="000000"/>
                <w:kern w:val="0"/>
                <w:sz w:val="18"/>
                <w:szCs w:val="18"/>
                <w:highlight w:val="none"/>
                <w:u w:val="none"/>
                <w:lang w:val="en-US" w:eastAsia="zh-CN"/>
              </w:rPr>
              <w:t>类型</w:t>
            </w:r>
          </w:p>
        </w:tc>
        <w:tc>
          <w:tcPr>
            <w:tcW w:w="682" w:type="dxa"/>
            <w:shd w:val="clear" w:color="auto" w:fill="C7D9F1"/>
            <w:vAlign w:val="center"/>
          </w:tcPr>
          <w:p>
            <w:pPr>
              <w:keepNext w:val="0"/>
              <w:keepLines w:val="0"/>
              <w:widowControl/>
              <w:suppressLineNumbers w:val="0"/>
              <w:jc w:val="center"/>
              <w:textAlignment w:val="center"/>
              <w:rPr>
                <w:rFonts w:ascii="宋体" w:eastAsia="宋体" w:hAnsi="宋体" w:cs="宋体" w:hint="eastAsia"/>
                <w:b/>
                <w:bCs/>
                <w:i w:val="0"/>
                <w:iCs w:val="0"/>
                <w:color w:val="000000"/>
                <w:sz w:val="18"/>
                <w:szCs w:val="18"/>
                <w:highlight w:val="none"/>
                <w:u w:val="none"/>
              </w:rPr>
            </w:pPr>
            <w:r>
              <w:rPr>
                <w:rFonts w:ascii="宋体" w:eastAsia="宋体" w:hAnsi="宋体" w:cs="宋体" w:hint="eastAsia"/>
                <w:b/>
                <w:bCs/>
                <w:i w:val="0"/>
                <w:iCs w:val="0"/>
                <w:color w:val="000000"/>
                <w:kern w:val="0"/>
                <w:sz w:val="18"/>
                <w:szCs w:val="18"/>
                <w:highlight w:val="none"/>
                <w:u w:val="none"/>
                <w:lang w:val="en-US" w:eastAsia="zh-CN"/>
              </w:rPr>
              <w:t>人员所属类型</w:t>
            </w:r>
          </w:p>
        </w:tc>
        <w:tc>
          <w:tcPr>
            <w:tcW w:w="621" w:type="dxa"/>
            <w:shd w:val="clear" w:color="auto" w:fill="C7D9F1"/>
            <w:vAlign w:val="center"/>
          </w:tcPr>
          <w:p>
            <w:pPr>
              <w:keepNext w:val="0"/>
              <w:keepLines w:val="0"/>
              <w:widowControl/>
              <w:suppressLineNumbers w:val="0"/>
              <w:jc w:val="center"/>
              <w:textAlignment w:val="center"/>
              <w:rPr>
                <w:rFonts w:ascii="宋体" w:eastAsia="宋体" w:hAnsi="宋体" w:cs="宋体" w:hint="eastAsia"/>
                <w:b/>
                <w:bCs/>
                <w:i w:val="0"/>
                <w:iCs w:val="0"/>
                <w:color w:val="000000"/>
                <w:sz w:val="18"/>
                <w:szCs w:val="18"/>
                <w:highlight w:val="none"/>
                <w:u w:val="none"/>
              </w:rPr>
            </w:pPr>
            <w:r>
              <w:rPr>
                <w:rFonts w:ascii="宋体" w:eastAsia="宋体" w:hAnsi="宋体" w:cs="宋体" w:hint="eastAsia"/>
                <w:b/>
                <w:bCs/>
                <w:i w:val="0"/>
                <w:iCs w:val="0"/>
                <w:color w:val="000000"/>
                <w:kern w:val="0"/>
                <w:sz w:val="18"/>
                <w:szCs w:val="18"/>
                <w:highlight w:val="none"/>
                <w:u w:val="none"/>
                <w:lang w:val="en-US" w:eastAsia="zh-CN"/>
              </w:rPr>
              <w:t>岗位</w:t>
            </w:r>
          </w:p>
        </w:tc>
        <w:tc>
          <w:tcPr>
            <w:tcW w:w="759" w:type="dxa"/>
            <w:shd w:val="clear" w:color="auto" w:fill="C7D9F1"/>
            <w:vAlign w:val="center"/>
          </w:tcPr>
          <w:p>
            <w:pPr>
              <w:keepNext w:val="0"/>
              <w:keepLines w:val="0"/>
              <w:widowControl/>
              <w:suppressLineNumbers w:val="0"/>
              <w:jc w:val="center"/>
              <w:textAlignment w:val="center"/>
              <w:rPr>
                <w:rFonts w:ascii="宋体" w:eastAsia="宋体" w:hAnsi="宋体" w:cs="宋体" w:hint="eastAsia"/>
                <w:b/>
                <w:bCs/>
                <w:i w:val="0"/>
                <w:iCs w:val="0"/>
                <w:color w:val="000000"/>
                <w:kern w:val="0"/>
                <w:sz w:val="18"/>
                <w:szCs w:val="18"/>
                <w:highlight w:val="none"/>
                <w:u w:val="none"/>
                <w:lang w:val="en-US" w:eastAsia="zh-CN"/>
              </w:rPr>
            </w:pPr>
            <w:r>
              <w:rPr>
                <w:rFonts w:ascii="宋体" w:eastAsia="宋体" w:hAnsi="宋体" w:cs="宋体" w:hint="eastAsia"/>
                <w:b/>
                <w:bCs/>
                <w:i w:val="0"/>
                <w:iCs w:val="0"/>
                <w:color w:val="000000"/>
                <w:kern w:val="0"/>
                <w:sz w:val="18"/>
                <w:szCs w:val="18"/>
                <w:highlight w:val="none"/>
                <w:u w:val="none"/>
                <w:lang w:val="en-US" w:eastAsia="zh-CN"/>
              </w:rPr>
              <w:t xml:space="preserve">岗位数   </w:t>
            </w:r>
          </w:p>
          <w:p>
            <w:pPr>
              <w:keepNext w:val="0"/>
              <w:keepLines w:val="0"/>
              <w:widowControl/>
              <w:suppressLineNumbers w:val="0"/>
              <w:jc w:val="center"/>
              <w:textAlignment w:val="center"/>
              <w:rPr>
                <w:rFonts w:ascii="宋体" w:eastAsia="宋体" w:hAnsi="宋体" w:cs="宋体" w:hint="eastAsia"/>
                <w:b/>
                <w:bCs/>
                <w:i w:val="0"/>
                <w:iCs w:val="0"/>
                <w:color w:val="000000"/>
                <w:sz w:val="18"/>
                <w:szCs w:val="18"/>
                <w:highlight w:val="none"/>
                <w:u w:val="none"/>
              </w:rPr>
            </w:pPr>
            <w:r>
              <w:rPr>
                <w:rFonts w:ascii="宋体" w:eastAsia="宋体" w:hAnsi="宋体" w:cs="宋体" w:hint="eastAsia"/>
                <w:b/>
                <w:bCs/>
                <w:i w:val="0"/>
                <w:iCs w:val="0"/>
                <w:color w:val="000000"/>
                <w:kern w:val="0"/>
                <w:sz w:val="18"/>
                <w:szCs w:val="18"/>
                <w:highlight w:val="none"/>
                <w:u w:val="none"/>
                <w:lang w:val="en-US" w:eastAsia="zh-CN"/>
              </w:rPr>
              <w:t>（8小时制）</w:t>
            </w:r>
          </w:p>
        </w:tc>
        <w:tc>
          <w:tcPr>
            <w:tcW w:w="940" w:type="dxa"/>
            <w:shd w:val="clear" w:color="auto" w:fill="C7D9F1"/>
            <w:vAlign w:val="center"/>
          </w:tcPr>
          <w:p>
            <w:pPr>
              <w:keepNext w:val="0"/>
              <w:keepLines w:val="0"/>
              <w:widowControl/>
              <w:suppressLineNumbers w:val="0"/>
              <w:jc w:val="center"/>
              <w:textAlignment w:val="center"/>
              <w:rPr>
                <w:rFonts w:ascii="宋体" w:eastAsia="宋体" w:hAnsi="宋体" w:cs="宋体" w:hint="eastAsia"/>
                <w:b/>
                <w:bCs/>
                <w:i w:val="0"/>
                <w:iCs w:val="0"/>
                <w:color w:val="000000"/>
                <w:sz w:val="18"/>
                <w:szCs w:val="18"/>
                <w:highlight w:val="none"/>
                <w:u w:val="none"/>
              </w:rPr>
            </w:pPr>
            <w:r>
              <w:rPr>
                <w:rFonts w:ascii="宋体" w:eastAsia="宋体" w:hAnsi="宋体" w:cs="宋体" w:hint="eastAsia"/>
                <w:b/>
                <w:bCs/>
                <w:i w:val="0"/>
                <w:iCs w:val="0"/>
                <w:color w:val="000000"/>
                <w:kern w:val="0"/>
                <w:sz w:val="18"/>
                <w:szCs w:val="18"/>
                <w:highlight w:val="none"/>
                <w:u w:val="none"/>
                <w:lang w:val="en-US" w:eastAsia="zh-CN"/>
              </w:rPr>
              <w:t>岗位单价/月报价（元）</w:t>
            </w:r>
          </w:p>
        </w:tc>
        <w:tc>
          <w:tcPr>
            <w:tcW w:w="1303" w:type="dxa"/>
            <w:shd w:val="clear" w:color="auto" w:fill="C7D9F1"/>
            <w:vAlign w:val="center"/>
          </w:tcPr>
          <w:p>
            <w:pPr>
              <w:keepNext w:val="0"/>
              <w:keepLines w:val="0"/>
              <w:widowControl/>
              <w:suppressLineNumbers w:val="0"/>
              <w:jc w:val="center"/>
              <w:textAlignment w:val="center"/>
              <w:rPr>
                <w:rFonts w:ascii="宋体" w:eastAsia="宋体" w:hAnsi="宋体" w:cs="宋体" w:hint="eastAsia"/>
                <w:b/>
                <w:bCs/>
                <w:i w:val="0"/>
                <w:iCs w:val="0"/>
                <w:color w:val="000000"/>
                <w:sz w:val="18"/>
                <w:szCs w:val="18"/>
                <w:highlight w:val="none"/>
                <w:u w:val="none"/>
              </w:rPr>
            </w:pPr>
            <w:r>
              <w:rPr>
                <w:rFonts w:ascii="宋体" w:eastAsia="宋体" w:hAnsi="宋体" w:cs="宋体" w:hint="eastAsia"/>
                <w:b/>
                <w:bCs/>
                <w:i w:val="0"/>
                <w:iCs w:val="0"/>
                <w:color w:val="000000"/>
                <w:kern w:val="0"/>
                <w:sz w:val="18"/>
                <w:szCs w:val="18"/>
                <w:highlight w:val="none"/>
                <w:u w:val="none"/>
                <w:lang w:val="en-US" w:eastAsia="zh-CN"/>
              </w:rPr>
              <w:t>月总计报价（元）C=A*B</w:t>
            </w:r>
          </w:p>
        </w:tc>
        <w:tc>
          <w:tcPr>
            <w:tcW w:w="1394" w:type="dxa"/>
            <w:shd w:val="clear" w:color="auto" w:fill="C7D9F1"/>
            <w:vAlign w:val="center"/>
          </w:tcPr>
          <w:p>
            <w:pPr>
              <w:keepNext w:val="0"/>
              <w:keepLines w:val="0"/>
              <w:widowControl/>
              <w:suppressLineNumbers w:val="0"/>
              <w:jc w:val="center"/>
              <w:textAlignment w:val="center"/>
              <w:rPr>
                <w:rFonts w:ascii="宋体" w:eastAsia="宋体" w:hAnsi="宋体" w:cs="宋体" w:hint="eastAsia"/>
                <w:b/>
                <w:bCs/>
                <w:i w:val="0"/>
                <w:iCs w:val="0"/>
                <w:color w:val="000000"/>
                <w:sz w:val="18"/>
                <w:szCs w:val="18"/>
                <w:highlight w:val="none"/>
                <w:u w:val="none"/>
              </w:rPr>
            </w:pPr>
            <w:r>
              <w:rPr>
                <w:rFonts w:ascii="宋体" w:eastAsia="宋体" w:hAnsi="宋体" w:cs="宋体" w:hint="eastAsia"/>
                <w:b/>
                <w:bCs/>
                <w:i w:val="0"/>
                <w:iCs w:val="0"/>
                <w:color w:val="000000"/>
                <w:kern w:val="0"/>
                <w:sz w:val="18"/>
                <w:szCs w:val="18"/>
                <w:highlight w:val="none"/>
                <w:u w:val="none"/>
                <w:lang w:val="en-US" w:eastAsia="zh-CN"/>
              </w:rPr>
              <w:t>年总计报价（元）D=C*12</w:t>
            </w:r>
          </w:p>
        </w:tc>
        <w:tc>
          <w:tcPr>
            <w:tcW w:w="2563" w:type="dxa"/>
            <w:shd w:val="clear" w:color="auto" w:fill="C7D9F1"/>
            <w:noWrap/>
            <w:vAlign w:val="center"/>
          </w:tcPr>
          <w:p>
            <w:pPr>
              <w:keepNext w:val="0"/>
              <w:keepLines w:val="0"/>
              <w:widowControl/>
              <w:suppressLineNumbers w:val="0"/>
              <w:jc w:val="center"/>
              <w:textAlignment w:val="center"/>
              <w:rPr>
                <w:rFonts w:ascii="宋体" w:eastAsia="宋体" w:hAnsi="宋体" w:cs="宋体" w:hint="eastAsia"/>
                <w:b/>
                <w:bCs/>
                <w:i w:val="0"/>
                <w:iCs w:val="0"/>
                <w:color w:val="000000"/>
                <w:sz w:val="18"/>
                <w:szCs w:val="18"/>
                <w:highlight w:val="none"/>
                <w:u w:val="none"/>
              </w:rPr>
            </w:pPr>
            <w:r>
              <w:rPr>
                <w:rFonts w:ascii="宋体" w:eastAsia="宋体" w:hAnsi="宋体" w:cs="宋体" w:hint="eastAsia"/>
                <w:b/>
                <w:bCs/>
                <w:i w:val="0"/>
                <w:iCs w:val="0"/>
                <w:color w:val="000000"/>
                <w:kern w:val="0"/>
                <w:sz w:val="18"/>
                <w:szCs w:val="18"/>
                <w:highlight w:val="none"/>
                <w:u w:val="none"/>
                <w:lang w:val="en-US" w:eastAsia="zh-CN"/>
              </w:rPr>
              <w:t>说明</w:t>
            </w:r>
          </w:p>
        </w:tc>
      </w:tr>
      <w:tr>
        <w:tblPrEx>
          <w:tblW w:w="9567" w:type="dxa"/>
          <w:tblInd w:w="0" w:type="dxa"/>
          <w:shd w:val="clear" w:color="auto" w:fill="auto"/>
          <w:tblCellMar>
            <w:top w:w="0" w:type="dxa"/>
            <w:left w:w="108" w:type="dxa"/>
            <w:bottom w:w="0" w:type="dxa"/>
            <w:right w:w="108" w:type="dxa"/>
          </w:tblCellMar>
        </w:tblPrEx>
        <w:trPr>
          <w:trHeight w:val="270"/>
        </w:trPr>
        <w:tc>
          <w:tcPr>
            <w:tcW w:w="435" w:type="dxa"/>
            <w:vMerge w:val="restart"/>
            <w:shd w:val="clear" w:color="auto" w:fill="auto"/>
            <w:vAlign w:val="center"/>
          </w:tcPr>
          <w:p>
            <w:pPr>
              <w:keepNext w:val="0"/>
              <w:keepLines w:val="0"/>
              <w:widowControl/>
              <w:suppressLineNumbers w:val="0"/>
              <w:jc w:val="center"/>
              <w:textAlignment w:val="center"/>
              <w:rPr>
                <w:rFonts w:ascii="宋体" w:eastAsia="宋体" w:hAnsi="宋体" w:cs="宋体" w:hint="eastAsia"/>
                <w:b/>
                <w:bCs/>
                <w:i w:val="0"/>
                <w:iCs w:val="0"/>
                <w:color w:val="000000"/>
                <w:kern w:val="0"/>
                <w:sz w:val="18"/>
                <w:szCs w:val="18"/>
                <w:highlight w:val="none"/>
                <w:u w:val="none"/>
                <w:lang w:val="en-US" w:eastAsia="zh-CN"/>
              </w:rPr>
            </w:pPr>
            <w:r>
              <w:rPr>
                <w:rFonts w:ascii="宋体" w:eastAsia="宋体" w:hAnsi="宋体" w:cs="宋体" w:hint="eastAsia"/>
                <w:b/>
                <w:bCs/>
                <w:i w:val="0"/>
                <w:iCs w:val="0"/>
                <w:color w:val="000000"/>
                <w:kern w:val="0"/>
                <w:sz w:val="18"/>
                <w:szCs w:val="18"/>
                <w:highlight w:val="none"/>
                <w:u w:val="none"/>
                <w:lang w:val="en-US" w:eastAsia="zh-CN"/>
              </w:rPr>
              <w:t>一期总服务费</w:t>
            </w:r>
          </w:p>
        </w:tc>
        <w:tc>
          <w:tcPr>
            <w:tcW w:w="435" w:type="dxa"/>
            <w:vMerge w:val="restart"/>
            <w:shd w:val="clear" w:color="auto" w:fill="auto"/>
            <w:vAlign w:val="center"/>
          </w:tcPr>
          <w:p>
            <w:pPr>
              <w:keepNext w:val="0"/>
              <w:keepLines w:val="0"/>
              <w:widowControl/>
              <w:suppressLineNumbers w:val="0"/>
              <w:jc w:val="center"/>
              <w:textAlignment w:val="center"/>
              <w:rPr>
                <w:rFonts w:ascii="宋体" w:eastAsia="宋体" w:hAnsi="宋体" w:cs="宋体" w:hint="eastAsia"/>
                <w:b/>
                <w:bCs/>
                <w:i w:val="0"/>
                <w:iCs w:val="0"/>
                <w:color w:val="000000"/>
                <w:sz w:val="18"/>
                <w:szCs w:val="18"/>
                <w:highlight w:val="none"/>
                <w:u w:val="none"/>
              </w:rPr>
            </w:pPr>
            <w:r>
              <w:rPr>
                <w:rFonts w:ascii="宋体" w:eastAsia="宋体" w:hAnsi="宋体" w:cs="宋体" w:hint="eastAsia"/>
                <w:b/>
                <w:bCs/>
                <w:i w:val="0"/>
                <w:iCs w:val="0"/>
                <w:color w:val="000000"/>
                <w:kern w:val="0"/>
                <w:sz w:val="18"/>
                <w:szCs w:val="18"/>
                <w:highlight w:val="none"/>
                <w:u w:val="none"/>
                <w:lang w:val="en-US" w:eastAsia="zh-CN"/>
              </w:rPr>
              <w:t>1</w:t>
            </w:r>
          </w:p>
        </w:tc>
        <w:tc>
          <w:tcPr>
            <w:tcW w:w="435" w:type="dxa"/>
            <w:vMerge w:val="restart"/>
            <w:shd w:val="clear" w:color="auto" w:fill="auto"/>
            <w:vAlign w:val="center"/>
          </w:tcPr>
          <w:p>
            <w:pPr>
              <w:keepNext w:val="0"/>
              <w:keepLines w:val="0"/>
              <w:widowControl/>
              <w:suppressLineNumbers w:val="0"/>
              <w:jc w:val="center"/>
              <w:textAlignment w:val="center"/>
              <w:rPr>
                <w:rFonts w:ascii="宋体" w:eastAsia="宋体" w:hAnsi="宋体" w:cs="宋体" w:hint="eastAsia"/>
                <w:b/>
                <w:bCs/>
                <w:i w:val="0"/>
                <w:iCs w:val="0"/>
                <w:color w:val="000000"/>
                <w:sz w:val="18"/>
                <w:szCs w:val="18"/>
                <w:highlight w:val="none"/>
                <w:u w:val="none"/>
              </w:rPr>
            </w:pPr>
            <w:r>
              <w:rPr>
                <w:rFonts w:ascii="宋体" w:eastAsia="宋体" w:hAnsi="宋体" w:cs="宋体" w:hint="eastAsia"/>
                <w:b/>
                <w:bCs/>
                <w:i w:val="0"/>
                <w:iCs w:val="0"/>
                <w:color w:val="000000"/>
                <w:kern w:val="0"/>
                <w:sz w:val="18"/>
                <w:szCs w:val="18"/>
                <w:highlight w:val="none"/>
                <w:u w:val="none"/>
                <w:lang w:val="en-US" w:eastAsia="zh-CN"/>
              </w:rPr>
              <w:t>一期人工费用</w:t>
            </w:r>
          </w:p>
        </w:tc>
        <w:tc>
          <w:tcPr>
            <w:tcW w:w="682" w:type="dxa"/>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color w:val="000000"/>
                <w:sz w:val="18"/>
                <w:szCs w:val="18"/>
                <w:highlight w:val="none"/>
                <w:u w:val="none"/>
              </w:rPr>
            </w:pPr>
            <w:r>
              <w:rPr>
                <w:rFonts w:ascii="宋体" w:eastAsia="宋体" w:hAnsi="宋体" w:cs="宋体" w:hint="eastAsia"/>
                <w:i w:val="0"/>
                <w:iCs w:val="0"/>
                <w:color w:val="000000"/>
                <w:kern w:val="0"/>
                <w:sz w:val="18"/>
                <w:szCs w:val="18"/>
                <w:highlight w:val="none"/>
                <w:u w:val="none"/>
                <w:lang w:val="en-US" w:eastAsia="zh-CN"/>
              </w:rPr>
              <w:t>机电</w:t>
            </w:r>
          </w:p>
        </w:tc>
        <w:tc>
          <w:tcPr>
            <w:tcW w:w="621" w:type="dxa"/>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highlight w:val="none"/>
                <w:u w:val="none"/>
              </w:rPr>
            </w:pPr>
            <w:r>
              <w:rPr>
                <w:rFonts w:ascii="宋体" w:eastAsia="宋体" w:hAnsi="宋体" w:cs="宋体" w:hint="eastAsia"/>
                <w:i w:val="0"/>
                <w:iCs w:val="0"/>
                <w:color w:val="000000"/>
                <w:kern w:val="0"/>
                <w:sz w:val="18"/>
                <w:szCs w:val="18"/>
                <w:highlight w:val="none"/>
                <w:u w:val="none"/>
                <w:lang w:val="en-US" w:eastAsia="zh-CN"/>
              </w:rPr>
              <w:t>管理</w:t>
            </w:r>
          </w:p>
        </w:tc>
        <w:tc>
          <w:tcPr>
            <w:tcW w:w="759" w:type="dxa"/>
            <w:shd w:val="clear" w:color="auto" w:fill="auto"/>
            <w:vAlign w:val="center"/>
          </w:tcPr>
          <w:p>
            <w:pPr>
              <w:jc w:val="center"/>
              <w:rPr>
                <w:rFonts w:ascii="宋体" w:eastAsia="宋体" w:hAnsi="宋体" w:cs="宋体" w:hint="eastAsia"/>
                <w:i w:val="0"/>
                <w:iCs w:val="0"/>
                <w:color w:val="000000"/>
                <w:sz w:val="18"/>
                <w:szCs w:val="18"/>
                <w:highlight w:val="none"/>
                <w:u w:val="none"/>
                <w:lang w:val="en-US" w:eastAsia="zh-CN"/>
              </w:rPr>
            </w:pPr>
            <w:r>
              <w:rPr>
                <w:rFonts w:ascii="宋体" w:hAnsi="宋体" w:cs="宋体" w:hint="eastAsia"/>
                <w:i w:val="0"/>
                <w:iCs w:val="0"/>
                <w:color w:val="000000"/>
                <w:sz w:val="18"/>
                <w:szCs w:val="18"/>
                <w:highlight w:val="none"/>
                <w:u w:val="none"/>
                <w:lang w:val="en-US" w:eastAsia="zh-CN"/>
              </w:rPr>
              <w:t>2</w:t>
            </w:r>
          </w:p>
        </w:tc>
        <w:tc>
          <w:tcPr>
            <w:tcW w:w="940" w:type="dxa"/>
            <w:shd w:val="clear" w:color="auto" w:fill="auto"/>
            <w:vAlign w:val="center"/>
          </w:tcPr>
          <w:p>
            <w:pPr>
              <w:jc w:val="center"/>
              <w:rPr>
                <w:rFonts w:ascii="宋体" w:eastAsia="宋体" w:hAnsi="宋体" w:cs="宋体" w:hint="eastAsia"/>
                <w:i w:val="0"/>
                <w:iCs w:val="0"/>
                <w:color w:val="000000"/>
                <w:sz w:val="18"/>
                <w:szCs w:val="18"/>
                <w:highlight w:val="none"/>
                <w:u w:val="none"/>
              </w:rPr>
            </w:pPr>
          </w:p>
        </w:tc>
        <w:tc>
          <w:tcPr>
            <w:tcW w:w="1303" w:type="dxa"/>
            <w:shd w:val="clear" w:color="auto" w:fill="auto"/>
            <w:vAlign w:val="center"/>
          </w:tcPr>
          <w:p>
            <w:pPr>
              <w:jc w:val="center"/>
              <w:rPr>
                <w:rFonts w:ascii="宋体" w:eastAsia="宋体" w:hAnsi="宋体" w:cs="宋体" w:hint="eastAsia"/>
                <w:i w:val="0"/>
                <w:iCs w:val="0"/>
                <w:color w:val="000000"/>
                <w:sz w:val="18"/>
                <w:szCs w:val="18"/>
                <w:highlight w:val="none"/>
                <w:u w:val="none"/>
              </w:rPr>
            </w:pPr>
          </w:p>
        </w:tc>
        <w:tc>
          <w:tcPr>
            <w:tcW w:w="1394" w:type="dxa"/>
            <w:shd w:val="clear" w:color="auto" w:fill="auto"/>
            <w:vAlign w:val="center"/>
          </w:tcPr>
          <w:p>
            <w:pPr>
              <w:jc w:val="center"/>
              <w:rPr>
                <w:rFonts w:ascii="宋体" w:eastAsia="宋体" w:hAnsi="宋体" w:cs="宋体" w:hint="eastAsia"/>
                <w:i w:val="0"/>
                <w:iCs w:val="0"/>
                <w:color w:val="000000"/>
                <w:sz w:val="18"/>
                <w:szCs w:val="18"/>
                <w:highlight w:val="none"/>
                <w:u w:val="none"/>
              </w:rPr>
            </w:pPr>
          </w:p>
        </w:tc>
        <w:tc>
          <w:tcPr>
            <w:tcW w:w="2563" w:type="dxa"/>
            <w:shd w:val="clear" w:color="auto" w:fill="auto"/>
            <w:vAlign w:val="center"/>
          </w:tcPr>
          <w:p>
            <w:pPr>
              <w:pStyle w:val="NormalWeb"/>
              <w:widowControl/>
              <w:adjustRightInd w:val="0"/>
              <w:snapToGrid w:val="0"/>
              <w:spacing w:beforeAutospacing="0" w:after="0" w:afterAutospacing="0" w:line="18" w:lineRule="atLeast"/>
              <w:ind w:left="0" w:right="0" w:firstLine="0" w:leftChars="0" w:rightChars="0" w:firstLineChars="0"/>
              <w:jc w:val="left"/>
              <w:rPr>
                <w:rFonts w:ascii="宋体" w:eastAsia="宋体" w:hAnsi="宋体" w:cs="宋体" w:hint="eastAsia"/>
                <w:kern w:val="2"/>
                <w:sz w:val="18"/>
                <w:szCs w:val="18"/>
                <w:highlight w:val="none"/>
                <w:lang w:val="en-US" w:eastAsia="zh-CN" w:bidi="ar-SA"/>
              </w:rPr>
            </w:pPr>
            <w:r>
              <w:rPr>
                <w:rFonts w:ascii="宋体" w:eastAsia="宋体" w:hAnsi="宋体" w:cs="宋体" w:hint="eastAsia"/>
                <w:sz w:val="18"/>
                <w:szCs w:val="18"/>
                <w:highlight w:val="none"/>
                <w:lang w:eastAsia="zh-CN"/>
              </w:rPr>
              <w:t>包括项目经理、副经理</w:t>
            </w:r>
          </w:p>
        </w:tc>
      </w:tr>
      <w:tr>
        <w:tblPrEx>
          <w:tblW w:w="9567" w:type="dxa"/>
          <w:tblInd w:w="0" w:type="dxa"/>
          <w:shd w:val="clear" w:color="auto" w:fill="auto"/>
          <w:tblCellMar>
            <w:top w:w="0" w:type="dxa"/>
            <w:left w:w="108" w:type="dxa"/>
            <w:bottom w:w="0" w:type="dxa"/>
            <w:right w:w="108" w:type="dxa"/>
          </w:tblCellMar>
        </w:tblPrEx>
        <w:trPr>
          <w:trHeight w:val="270"/>
        </w:trPr>
        <w:tc>
          <w:tcPr>
            <w:tcW w:w="435" w:type="dxa"/>
            <w:vMerge/>
            <w:shd w:val="clear" w:color="auto" w:fill="auto"/>
            <w:vAlign w:val="center"/>
          </w:tcPr>
          <w:p>
            <w:pPr>
              <w:jc w:val="center"/>
              <w:rPr>
                <w:rFonts w:ascii="宋体" w:eastAsia="宋体" w:hAnsi="宋体" w:cs="宋体" w:hint="eastAsia"/>
                <w:b/>
                <w:bCs/>
                <w:i w:val="0"/>
                <w:iCs w:val="0"/>
                <w:color w:val="000000"/>
                <w:sz w:val="18"/>
                <w:szCs w:val="18"/>
                <w:highlight w:val="none"/>
                <w:u w:val="none"/>
              </w:rPr>
            </w:pPr>
          </w:p>
        </w:tc>
        <w:tc>
          <w:tcPr>
            <w:tcW w:w="435" w:type="dxa"/>
            <w:vMerge/>
            <w:shd w:val="clear" w:color="auto" w:fill="auto"/>
            <w:vAlign w:val="center"/>
          </w:tcPr>
          <w:p>
            <w:pPr>
              <w:jc w:val="center"/>
              <w:rPr>
                <w:rFonts w:ascii="宋体" w:eastAsia="宋体" w:hAnsi="宋体" w:cs="宋体" w:hint="eastAsia"/>
                <w:b/>
                <w:bCs/>
                <w:i w:val="0"/>
                <w:iCs w:val="0"/>
                <w:color w:val="000000"/>
                <w:sz w:val="18"/>
                <w:szCs w:val="18"/>
                <w:highlight w:val="none"/>
                <w:u w:val="none"/>
              </w:rPr>
            </w:pPr>
          </w:p>
        </w:tc>
        <w:tc>
          <w:tcPr>
            <w:tcW w:w="435" w:type="dxa"/>
            <w:vMerge/>
            <w:shd w:val="clear" w:color="auto" w:fill="auto"/>
            <w:vAlign w:val="center"/>
          </w:tcPr>
          <w:p>
            <w:pPr>
              <w:jc w:val="center"/>
              <w:rPr>
                <w:rFonts w:ascii="宋体" w:eastAsia="宋体" w:hAnsi="宋体" w:cs="宋体" w:hint="eastAsia"/>
                <w:b/>
                <w:bCs/>
                <w:i w:val="0"/>
                <w:iCs w:val="0"/>
                <w:color w:val="000000"/>
                <w:sz w:val="18"/>
                <w:szCs w:val="18"/>
                <w:highlight w:val="none"/>
                <w:u w:val="none"/>
              </w:rPr>
            </w:pPr>
          </w:p>
        </w:tc>
        <w:tc>
          <w:tcPr>
            <w:tcW w:w="682" w:type="dxa"/>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color w:val="000000"/>
                <w:sz w:val="18"/>
                <w:szCs w:val="18"/>
                <w:highlight w:val="none"/>
                <w:u w:val="none"/>
              </w:rPr>
            </w:pPr>
            <w:r>
              <w:rPr>
                <w:rFonts w:ascii="宋体" w:eastAsia="宋体" w:hAnsi="宋体" w:cs="宋体" w:hint="eastAsia"/>
                <w:i w:val="0"/>
                <w:iCs w:val="0"/>
                <w:color w:val="000000"/>
                <w:kern w:val="0"/>
                <w:sz w:val="18"/>
                <w:szCs w:val="18"/>
                <w:highlight w:val="none"/>
                <w:u w:val="none"/>
                <w:lang w:val="en-US" w:eastAsia="zh-CN"/>
              </w:rPr>
              <w:t>机电</w:t>
            </w:r>
          </w:p>
        </w:tc>
        <w:tc>
          <w:tcPr>
            <w:tcW w:w="621" w:type="dxa"/>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highlight w:val="none"/>
                <w:u w:val="none"/>
              </w:rPr>
            </w:pPr>
            <w:r>
              <w:rPr>
                <w:rFonts w:ascii="宋体" w:eastAsia="宋体" w:hAnsi="宋体" w:cs="宋体" w:hint="eastAsia"/>
                <w:i w:val="0"/>
                <w:iCs w:val="0"/>
                <w:color w:val="000000"/>
                <w:kern w:val="0"/>
                <w:sz w:val="18"/>
                <w:szCs w:val="18"/>
                <w:highlight w:val="none"/>
                <w:u w:val="none"/>
                <w:lang w:val="en-US" w:eastAsia="zh-CN"/>
              </w:rPr>
              <w:t>一级</w:t>
            </w:r>
          </w:p>
        </w:tc>
        <w:tc>
          <w:tcPr>
            <w:tcW w:w="759" w:type="dxa"/>
            <w:shd w:val="clear" w:color="auto" w:fill="auto"/>
            <w:vAlign w:val="center"/>
          </w:tcPr>
          <w:p>
            <w:pPr>
              <w:jc w:val="center"/>
              <w:rPr>
                <w:rFonts w:ascii="宋体" w:eastAsia="宋体" w:hAnsi="宋体" w:cs="宋体" w:hint="default"/>
                <w:i w:val="0"/>
                <w:iCs w:val="0"/>
                <w:color w:val="000000"/>
                <w:sz w:val="18"/>
                <w:szCs w:val="18"/>
                <w:highlight w:val="none"/>
                <w:u w:val="none"/>
                <w:lang w:val="en-US" w:eastAsia="zh-CN"/>
              </w:rPr>
            </w:pPr>
            <w:r>
              <w:rPr>
                <w:rFonts w:ascii="宋体" w:hAnsi="宋体" w:cs="宋体" w:hint="eastAsia"/>
                <w:i w:val="0"/>
                <w:iCs w:val="0"/>
                <w:color w:val="000000"/>
                <w:sz w:val="18"/>
                <w:szCs w:val="18"/>
                <w:highlight w:val="none"/>
                <w:u w:val="none"/>
                <w:lang w:val="en-US" w:eastAsia="zh-CN"/>
              </w:rPr>
              <w:t>15</w:t>
            </w:r>
          </w:p>
        </w:tc>
        <w:tc>
          <w:tcPr>
            <w:tcW w:w="940" w:type="dxa"/>
            <w:shd w:val="clear" w:color="auto" w:fill="auto"/>
            <w:vAlign w:val="center"/>
          </w:tcPr>
          <w:p>
            <w:pPr>
              <w:jc w:val="center"/>
              <w:rPr>
                <w:rFonts w:ascii="宋体" w:eastAsia="宋体" w:hAnsi="宋体" w:cs="宋体" w:hint="eastAsia"/>
                <w:i w:val="0"/>
                <w:iCs w:val="0"/>
                <w:color w:val="000000"/>
                <w:sz w:val="18"/>
                <w:szCs w:val="18"/>
                <w:highlight w:val="none"/>
                <w:u w:val="none"/>
              </w:rPr>
            </w:pPr>
          </w:p>
        </w:tc>
        <w:tc>
          <w:tcPr>
            <w:tcW w:w="1303" w:type="dxa"/>
            <w:shd w:val="clear" w:color="auto" w:fill="auto"/>
            <w:vAlign w:val="center"/>
          </w:tcPr>
          <w:p>
            <w:pPr>
              <w:jc w:val="center"/>
              <w:rPr>
                <w:rFonts w:ascii="宋体" w:eastAsia="宋体" w:hAnsi="宋体" w:cs="宋体" w:hint="eastAsia"/>
                <w:i w:val="0"/>
                <w:iCs w:val="0"/>
                <w:color w:val="000000"/>
                <w:sz w:val="18"/>
                <w:szCs w:val="18"/>
                <w:highlight w:val="none"/>
                <w:u w:val="none"/>
              </w:rPr>
            </w:pPr>
          </w:p>
        </w:tc>
        <w:tc>
          <w:tcPr>
            <w:tcW w:w="1394" w:type="dxa"/>
            <w:shd w:val="clear" w:color="auto" w:fill="auto"/>
            <w:vAlign w:val="center"/>
          </w:tcPr>
          <w:p>
            <w:pPr>
              <w:jc w:val="center"/>
              <w:rPr>
                <w:rFonts w:ascii="宋体" w:eastAsia="宋体" w:hAnsi="宋体" w:cs="宋体" w:hint="eastAsia"/>
                <w:i w:val="0"/>
                <w:iCs w:val="0"/>
                <w:color w:val="000000"/>
                <w:sz w:val="18"/>
                <w:szCs w:val="18"/>
                <w:highlight w:val="none"/>
                <w:u w:val="none"/>
              </w:rPr>
            </w:pPr>
          </w:p>
        </w:tc>
        <w:tc>
          <w:tcPr>
            <w:tcW w:w="2563" w:type="dxa"/>
            <w:shd w:val="clear" w:color="auto" w:fill="auto"/>
            <w:vAlign w:val="center"/>
          </w:tcPr>
          <w:p>
            <w:pPr>
              <w:pStyle w:val="NormalWeb"/>
              <w:widowControl/>
              <w:spacing w:beforeAutospacing="0" w:after="0" w:afterAutospacing="0" w:line="18" w:lineRule="atLeast"/>
              <w:ind w:left="0" w:right="0" w:firstLine="0" w:leftChars="0" w:rightChars="0" w:firstLineChars="0"/>
              <w:jc w:val="left"/>
              <w:rPr>
                <w:rFonts w:ascii="宋体" w:eastAsia="宋体" w:hAnsi="宋体" w:cs="宋体" w:hint="eastAsia"/>
                <w:kern w:val="2"/>
                <w:sz w:val="18"/>
                <w:szCs w:val="18"/>
                <w:highlight w:val="none"/>
                <w:lang w:val="en-US" w:eastAsia="zh-CN" w:bidi="ar-SA"/>
              </w:rPr>
            </w:pPr>
            <w:r>
              <w:rPr>
                <w:rFonts w:ascii="宋体" w:eastAsia="宋体" w:hAnsi="宋体" w:cs="宋体" w:hint="eastAsia"/>
                <w:sz w:val="18"/>
                <w:szCs w:val="18"/>
                <w:highlight w:val="none"/>
                <w:lang w:eastAsia="zh-CN"/>
              </w:rPr>
              <w:t>包括项目主管、班长</w:t>
            </w:r>
          </w:p>
        </w:tc>
      </w:tr>
      <w:tr>
        <w:tblPrEx>
          <w:tblW w:w="9567" w:type="dxa"/>
          <w:tblInd w:w="0" w:type="dxa"/>
          <w:shd w:val="clear" w:color="auto" w:fill="auto"/>
          <w:tblCellMar>
            <w:top w:w="0" w:type="dxa"/>
            <w:left w:w="108" w:type="dxa"/>
            <w:bottom w:w="0" w:type="dxa"/>
            <w:right w:w="108" w:type="dxa"/>
          </w:tblCellMar>
        </w:tblPrEx>
        <w:trPr>
          <w:trHeight w:val="285"/>
        </w:trPr>
        <w:tc>
          <w:tcPr>
            <w:tcW w:w="435" w:type="dxa"/>
            <w:vMerge/>
            <w:shd w:val="clear" w:color="auto" w:fill="auto"/>
            <w:vAlign w:val="center"/>
          </w:tcPr>
          <w:p>
            <w:pPr>
              <w:jc w:val="center"/>
              <w:rPr>
                <w:rFonts w:ascii="宋体" w:eastAsia="宋体" w:hAnsi="宋体" w:cs="宋体" w:hint="eastAsia"/>
                <w:b/>
                <w:bCs/>
                <w:i w:val="0"/>
                <w:iCs w:val="0"/>
                <w:color w:val="000000"/>
                <w:sz w:val="18"/>
                <w:szCs w:val="18"/>
                <w:highlight w:val="none"/>
                <w:u w:val="none"/>
              </w:rPr>
            </w:pPr>
          </w:p>
        </w:tc>
        <w:tc>
          <w:tcPr>
            <w:tcW w:w="435" w:type="dxa"/>
            <w:vMerge/>
            <w:shd w:val="clear" w:color="auto" w:fill="auto"/>
            <w:vAlign w:val="center"/>
          </w:tcPr>
          <w:p>
            <w:pPr>
              <w:jc w:val="center"/>
              <w:rPr>
                <w:rFonts w:ascii="宋体" w:eastAsia="宋体" w:hAnsi="宋体" w:cs="宋体" w:hint="eastAsia"/>
                <w:b/>
                <w:bCs/>
                <w:i w:val="0"/>
                <w:iCs w:val="0"/>
                <w:color w:val="000000"/>
                <w:sz w:val="18"/>
                <w:szCs w:val="18"/>
                <w:highlight w:val="none"/>
                <w:u w:val="none"/>
              </w:rPr>
            </w:pPr>
          </w:p>
        </w:tc>
        <w:tc>
          <w:tcPr>
            <w:tcW w:w="435" w:type="dxa"/>
            <w:vMerge/>
            <w:shd w:val="clear" w:color="auto" w:fill="auto"/>
            <w:vAlign w:val="center"/>
          </w:tcPr>
          <w:p>
            <w:pPr>
              <w:jc w:val="center"/>
              <w:rPr>
                <w:rFonts w:ascii="宋体" w:eastAsia="宋体" w:hAnsi="宋体" w:cs="宋体" w:hint="eastAsia"/>
                <w:b/>
                <w:bCs/>
                <w:i w:val="0"/>
                <w:iCs w:val="0"/>
                <w:color w:val="000000"/>
                <w:sz w:val="18"/>
                <w:szCs w:val="18"/>
                <w:highlight w:val="none"/>
                <w:u w:val="none"/>
              </w:rPr>
            </w:pPr>
          </w:p>
        </w:tc>
        <w:tc>
          <w:tcPr>
            <w:tcW w:w="682" w:type="dxa"/>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color w:val="000000"/>
                <w:sz w:val="18"/>
                <w:szCs w:val="18"/>
                <w:highlight w:val="none"/>
                <w:u w:val="none"/>
              </w:rPr>
            </w:pPr>
            <w:r>
              <w:rPr>
                <w:rFonts w:ascii="宋体" w:eastAsia="宋体" w:hAnsi="宋体" w:cs="宋体" w:hint="eastAsia"/>
                <w:i w:val="0"/>
                <w:iCs w:val="0"/>
                <w:color w:val="000000"/>
                <w:kern w:val="0"/>
                <w:sz w:val="18"/>
                <w:szCs w:val="18"/>
                <w:highlight w:val="none"/>
                <w:u w:val="none"/>
                <w:lang w:val="en-US" w:eastAsia="zh-CN"/>
              </w:rPr>
              <w:t>机电</w:t>
            </w:r>
          </w:p>
        </w:tc>
        <w:tc>
          <w:tcPr>
            <w:tcW w:w="621" w:type="dxa"/>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highlight w:val="none"/>
                <w:u w:val="none"/>
              </w:rPr>
            </w:pPr>
            <w:r>
              <w:rPr>
                <w:rFonts w:ascii="宋体" w:eastAsia="宋体" w:hAnsi="宋体" w:cs="宋体" w:hint="eastAsia"/>
                <w:i w:val="0"/>
                <w:iCs w:val="0"/>
                <w:color w:val="000000"/>
                <w:kern w:val="0"/>
                <w:sz w:val="18"/>
                <w:szCs w:val="18"/>
                <w:highlight w:val="none"/>
                <w:u w:val="none"/>
                <w:lang w:val="en-US" w:eastAsia="zh-CN"/>
              </w:rPr>
              <w:t>二级</w:t>
            </w:r>
          </w:p>
        </w:tc>
        <w:tc>
          <w:tcPr>
            <w:tcW w:w="759" w:type="dxa"/>
            <w:shd w:val="clear" w:color="auto" w:fill="auto"/>
            <w:vAlign w:val="center"/>
          </w:tcPr>
          <w:p>
            <w:pPr>
              <w:jc w:val="center"/>
              <w:rPr>
                <w:rFonts w:ascii="宋体" w:eastAsia="宋体" w:hAnsi="宋体" w:cs="宋体" w:hint="default"/>
                <w:i w:val="0"/>
                <w:iCs w:val="0"/>
                <w:color w:val="000000"/>
                <w:sz w:val="18"/>
                <w:szCs w:val="18"/>
                <w:highlight w:val="none"/>
                <w:u w:val="none"/>
                <w:lang w:val="en-US" w:eastAsia="zh-CN"/>
              </w:rPr>
            </w:pPr>
            <w:r>
              <w:rPr>
                <w:rFonts w:ascii="宋体" w:hAnsi="宋体" w:cs="宋体" w:hint="eastAsia"/>
                <w:i w:val="0"/>
                <w:iCs w:val="0"/>
                <w:color w:val="000000"/>
                <w:sz w:val="18"/>
                <w:szCs w:val="18"/>
                <w:highlight w:val="none"/>
                <w:u w:val="none"/>
                <w:lang w:val="en-US" w:eastAsia="zh-CN"/>
              </w:rPr>
              <w:t>35</w:t>
            </w:r>
          </w:p>
        </w:tc>
        <w:tc>
          <w:tcPr>
            <w:tcW w:w="940" w:type="dxa"/>
            <w:shd w:val="clear" w:color="auto" w:fill="auto"/>
            <w:vAlign w:val="center"/>
          </w:tcPr>
          <w:p>
            <w:pPr>
              <w:jc w:val="center"/>
              <w:rPr>
                <w:rFonts w:ascii="宋体" w:eastAsia="宋体" w:hAnsi="宋体" w:cs="宋体" w:hint="eastAsia"/>
                <w:i w:val="0"/>
                <w:iCs w:val="0"/>
                <w:color w:val="000000"/>
                <w:sz w:val="18"/>
                <w:szCs w:val="18"/>
                <w:highlight w:val="none"/>
                <w:u w:val="none"/>
              </w:rPr>
            </w:pPr>
          </w:p>
        </w:tc>
        <w:tc>
          <w:tcPr>
            <w:tcW w:w="1303" w:type="dxa"/>
            <w:shd w:val="clear" w:color="auto" w:fill="auto"/>
            <w:vAlign w:val="center"/>
          </w:tcPr>
          <w:p>
            <w:pPr>
              <w:jc w:val="center"/>
              <w:rPr>
                <w:rFonts w:ascii="宋体" w:eastAsia="宋体" w:hAnsi="宋体" w:cs="宋体" w:hint="eastAsia"/>
                <w:i w:val="0"/>
                <w:iCs w:val="0"/>
                <w:color w:val="000000"/>
                <w:sz w:val="18"/>
                <w:szCs w:val="18"/>
                <w:highlight w:val="none"/>
                <w:u w:val="none"/>
              </w:rPr>
            </w:pPr>
          </w:p>
        </w:tc>
        <w:tc>
          <w:tcPr>
            <w:tcW w:w="1394" w:type="dxa"/>
            <w:shd w:val="clear" w:color="auto" w:fill="auto"/>
            <w:vAlign w:val="center"/>
          </w:tcPr>
          <w:p>
            <w:pPr>
              <w:jc w:val="center"/>
              <w:rPr>
                <w:rFonts w:ascii="宋体" w:eastAsia="宋体" w:hAnsi="宋体" w:cs="宋体" w:hint="eastAsia"/>
                <w:i w:val="0"/>
                <w:iCs w:val="0"/>
                <w:color w:val="000000"/>
                <w:sz w:val="18"/>
                <w:szCs w:val="18"/>
                <w:highlight w:val="none"/>
                <w:u w:val="none"/>
              </w:rPr>
            </w:pPr>
          </w:p>
        </w:tc>
        <w:tc>
          <w:tcPr>
            <w:tcW w:w="2563" w:type="dxa"/>
            <w:shd w:val="clear" w:color="auto" w:fill="auto"/>
            <w:vAlign w:val="center"/>
          </w:tcPr>
          <w:p>
            <w:pPr>
              <w:pStyle w:val="NormalWeb"/>
              <w:widowControl/>
              <w:spacing w:beforeAutospacing="0" w:after="0" w:afterAutospacing="0" w:line="18" w:lineRule="atLeast"/>
              <w:ind w:left="0" w:right="0" w:firstLine="0" w:leftChars="0" w:rightChars="0" w:firstLineChars="0"/>
              <w:jc w:val="left"/>
              <w:rPr>
                <w:rFonts w:ascii="宋体" w:eastAsia="宋体" w:hAnsi="宋体" w:cs="宋体" w:hint="eastAsia"/>
                <w:kern w:val="2"/>
                <w:sz w:val="18"/>
                <w:szCs w:val="18"/>
                <w:highlight w:val="none"/>
                <w:lang w:val="en-US" w:eastAsia="zh-CN" w:bidi="ar-SA"/>
              </w:rPr>
            </w:pPr>
            <w:r>
              <w:rPr>
                <w:rFonts w:ascii="宋体" w:eastAsia="宋体" w:hAnsi="宋体" w:cs="宋体" w:hint="eastAsia"/>
                <w:sz w:val="18"/>
                <w:szCs w:val="18"/>
                <w:highlight w:val="none"/>
                <w:lang w:eastAsia="zh-CN"/>
              </w:rPr>
              <w:t>高级作业人员，如高级电工、高级装修工、高级焊工等</w:t>
            </w:r>
          </w:p>
        </w:tc>
      </w:tr>
      <w:tr>
        <w:tblPrEx>
          <w:tblW w:w="9567" w:type="dxa"/>
          <w:tblInd w:w="0" w:type="dxa"/>
          <w:shd w:val="clear" w:color="auto" w:fill="auto"/>
          <w:tblCellMar>
            <w:top w:w="0" w:type="dxa"/>
            <w:left w:w="108" w:type="dxa"/>
            <w:bottom w:w="0" w:type="dxa"/>
            <w:right w:w="108" w:type="dxa"/>
          </w:tblCellMar>
        </w:tblPrEx>
        <w:trPr>
          <w:trHeight w:val="270"/>
        </w:trPr>
        <w:tc>
          <w:tcPr>
            <w:tcW w:w="435" w:type="dxa"/>
            <w:vMerge/>
            <w:shd w:val="clear" w:color="auto" w:fill="auto"/>
            <w:vAlign w:val="center"/>
          </w:tcPr>
          <w:p>
            <w:pPr>
              <w:jc w:val="center"/>
              <w:rPr>
                <w:rFonts w:ascii="宋体" w:eastAsia="宋体" w:hAnsi="宋体" w:cs="宋体" w:hint="eastAsia"/>
                <w:b/>
                <w:bCs/>
                <w:i w:val="0"/>
                <w:iCs w:val="0"/>
                <w:color w:val="000000"/>
                <w:sz w:val="18"/>
                <w:szCs w:val="18"/>
                <w:highlight w:val="none"/>
                <w:u w:val="none"/>
              </w:rPr>
            </w:pPr>
          </w:p>
        </w:tc>
        <w:tc>
          <w:tcPr>
            <w:tcW w:w="435" w:type="dxa"/>
            <w:vMerge/>
            <w:shd w:val="clear" w:color="auto" w:fill="auto"/>
            <w:vAlign w:val="center"/>
          </w:tcPr>
          <w:p>
            <w:pPr>
              <w:jc w:val="center"/>
              <w:rPr>
                <w:rFonts w:ascii="宋体" w:eastAsia="宋体" w:hAnsi="宋体" w:cs="宋体" w:hint="eastAsia"/>
                <w:b/>
                <w:bCs/>
                <w:i w:val="0"/>
                <w:iCs w:val="0"/>
                <w:color w:val="000000"/>
                <w:sz w:val="18"/>
                <w:szCs w:val="18"/>
                <w:highlight w:val="none"/>
                <w:u w:val="none"/>
              </w:rPr>
            </w:pPr>
          </w:p>
        </w:tc>
        <w:tc>
          <w:tcPr>
            <w:tcW w:w="435" w:type="dxa"/>
            <w:vMerge/>
            <w:shd w:val="clear" w:color="auto" w:fill="auto"/>
            <w:vAlign w:val="center"/>
          </w:tcPr>
          <w:p>
            <w:pPr>
              <w:jc w:val="center"/>
              <w:rPr>
                <w:rFonts w:ascii="宋体" w:eastAsia="宋体" w:hAnsi="宋体" w:cs="宋体" w:hint="eastAsia"/>
                <w:b/>
                <w:bCs/>
                <w:i w:val="0"/>
                <w:iCs w:val="0"/>
                <w:color w:val="000000"/>
                <w:sz w:val="18"/>
                <w:szCs w:val="18"/>
                <w:highlight w:val="none"/>
                <w:u w:val="none"/>
              </w:rPr>
            </w:pPr>
          </w:p>
        </w:tc>
        <w:tc>
          <w:tcPr>
            <w:tcW w:w="682" w:type="dxa"/>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color w:val="000000"/>
                <w:sz w:val="18"/>
                <w:szCs w:val="18"/>
                <w:highlight w:val="none"/>
                <w:u w:val="none"/>
              </w:rPr>
            </w:pPr>
            <w:r>
              <w:rPr>
                <w:rFonts w:ascii="宋体" w:eastAsia="宋体" w:hAnsi="宋体" w:cs="宋体" w:hint="eastAsia"/>
                <w:i w:val="0"/>
                <w:iCs w:val="0"/>
                <w:color w:val="000000"/>
                <w:kern w:val="0"/>
                <w:sz w:val="18"/>
                <w:szCs w:val="18"/>
                <w:highlight w:val="none"/>
                <w:u w:val="none"/>
                <w:lang w:val="en-US" w:eastAsia="zh-CN"/>
              </w:rPr>
              <w:t>机电</w:t>
            </w:r>
          </w:p>
        </w:tc>
        <w:tc>
          <w:tcPr>
            <w:tcW w:w="621" w:type="dxa"/>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highlight w:val="none"/>
                <w:u w:val="none"/>
              </w:rPr>
            </w:pPr>
            <w:r>
              <w:rPr>
                <w:rFonts w:ascii="宋体" w:eastAsia="宋体" w:hAnsi="宋体" w:cs="宋体" w:hint="eastAsia"/>
                <w:i w:val="0"/>
                <w:iCs w:val="0"/>
                <w:color w:val="000000"/>
                <w:kern w:val="0"/>
                <w:sz w:val="18"/>
                <w:szCs w:val="18"/>
                <w:highlight w:val="none"/>
                <w:u w:val="none"/>
                <w:lang w:val="en-US" w:eastAsia="zh-CN"/>
              </w:rPr>
              <w:t>三级</w:t>
            </w:r>
          </w:p>
        </w:tc>
        <w:tc>
          <w:tcPr>
            <w:tcW w:w="759" w:type="dxa"/>
            <w:shd w:val="clear" w:color="auto" w:fill="auto"/>
            <w:vAlign w:val="center"/>
          </w:tcPr>
          <w:p>
            <w:pPr>
              <w:jc w:val="center"/>
              <w:rPr>
                <w:rFonts w:ascii="宋体" w:eastAsia="宋体" w:hAnsi="宋体" w:cs="宋体" w:hint="default"/>
                <w:i w:val="0"/>
                <w:iCs w:val="0"/>
                <w:color w:val="000000"/>
                <w:sz w:val="18"/>
                <w:szCs w:val="18"/>
                <w:highlight w:val="none"/>
                <w:u w:val="none"/>
                <w:lang w:val="en-US" w:eastAsia="zh-CN"/>
              </w:rPr>
            </w:pPr>
            <w:r>
              <w:rPr>
                <w:rFonts w:ascii="宋体" w:hAnsi="宋体" w:cs="宋体" w:hint="eastAsia"/>
                <w:i w:val="0"/>
                <w:iCs w:val="0"/>
                <w:color w:val="000000"/>
                <w:sz w:val="18"/>
                <w:szCs w:val="18"/>
                <w:highlight w:val="none"/>
                <w:u w:val="none"/>
                <w:lang w:val="en-US" w:eastAsia="zh-CN"/>
              </w:rPr>
              <w:t>46</w:t>
            </w:r>
          </w:p>
        </w:tc>
        <w:tc>
          <w:tcPr>
            <w:tcW w:w="940" w:type="dxa"/>
            <w:shd w:val="clear" w:color="auto" w:fill="auto"/>
            <w:vAlign w:val="center"/>
          </w:tcPr>
          <w:p>
            <w:pPr>
              <w:jc w:val="center"/>
              <w:rPr>
                <w:rFonts w:ascii="宋体" w:eastAsia="宋体" w:hAnsi="宋体" w:cs="宋体" w:hint="eastAsia"/>
                <w:i w:val="0"/>
                <w:iCs w:val="0"/>
                <w:color w:val="000000"/>
                <w:sz w:val="18"/>
                <w:szCs w:val="18"/>
                <w:highlight w:val="none"/>
                <w:u w:val="none"/>
              </w:rPr>
            </w:pPr>
          </w:p>
        </w:tc>
        <w:tc>
          <w:tcPr>
            <w:tcW w:w="1303" w:type="dxa"/>
            <w:shd w:val="clear" w:color="auto" w:fill="auto"/>
            <w:vAlign w:val="center"/>
          </w:tcPr>
          <w:p>
            <w:pPr>
              <w:jc w:val="center"/>
              <w:rPr>
                <w:rFonts w:ascii="宋体" w:eastAsia="宋体" w:hAnsi="宋体" w:cs="宋体" w:hint="eastAsia"/>
                <w:i w:val="0"/>
                <w:iCs w:val="0"/>
                <w:color w:val="000000"/>
                <w:sz w:val="18"/>
                <w:szCs w:val="18"/>
                <w:highlight w:val="none"/>
                <w:u w:val="none"/>
              </w:rPr>
            </w:pPr>
          </w:p>
        </w:tc>
        <w:tc>
          <w:tcPr>
            <w:tcW w:w="1394" w:type="dxa"/>
            <w:shd w:val="clear" w:color="auto" w:fill="auto"/>
            <w:vAlign w:val="center"/>
          </w:tcPr>
          <w:p>
            <w:pPr>
              <w:jc w:val="center"/>
              <w:rPr>
                <w:rFonts w:ascii="宋体" w:eastAsia="宋体" w:hAnsi="宋体" w:cs="宋体" w:hint="eastAsia"/>
                <w:i w:val="0"/>
                <w:iCs w:val="0"/>
                <w:color w:val="000000"/>
                <w:sz w:val="18"/>
                <w:szCs w:val="18"/>
                <w:highlight w:val="none"/>
                <w:u w:val="none"/>
              </w:rPr>
            </w:pPr>
          </w:p>
        </w:tc>
        <w:tc>
          <w:tcPr>
            <w:tcW w:w="2563" w:type="dxa"/>
            <w:shd w:val="clear" w:color="auto" w:fill="auto"/>
            <w:vAlign w:val="center"/>
          </w:tcPr>
          <w:p>
            <w:pPr>
              <w:pStyle w:val="NormalWeb"/>
              <w:widowControl/>
              <w:spacing w:beforeAutospacing="0" w:after="0" w:afterAutospacing="0" w:line="18" w:lineRule="atLeast"/>
              <w:ind w:left="0" w:right="0" w:firstLine="0" w:leftChars="0" w:rightChars="0" w:firstLineChars="0"/>
              <w:jc w:val="left"/>
              <w:rPr>
                <w:rFonts w:ascii="宋体" w:eastAsia="宋体" w:hAnsi="宋体" w:cs="宋体" w:hint="eastAsia"/>
                <w:kern w:val="2"/>
                <w:sz w:val="18"/>
                <w:szCs w:val="18"/>
                <w:highlight w:val="none"/>
                <w:lang w:val="en-US" w:eastAsia="zh-CN" w:bidi="ar-SA"/>
              </w:rPr>
            </w:pPr>
            <w:r>
              <w:rPr>
                <w:rFonts w:ascii="宋体" w:eastAsia="宋体" w:hAnsi="宋体" w:cs="宋体" w:hint="eastAsia"/>
                <w:sz w:val="18"/>
                <w:szCs w:val="18"/>
                <w:highlight w:val="none"/>
                <w:lang w:eastAsia="zh-CN"/>
              </w:rPr>
              <w:t>中级作业人员，如中级电工、中级装修工、中级焊工等</w:t>
            </w:r>
          </w:p>
        </w:tc>
      </w:tr>
      <w:tr>
        <w:tblPrEx>
          <w:tblW w:w="9567" w:type="dxa"/>
          <w:tblInd w:w="0" w:type="dxa"/>
          <w:shd w:val="clear" w:color="auto" w:fill="auto"/>
          <w:tblCellMar>
            <w:top w:w="0" w:type="dxa"/>
            <w:left w:w="108" w:type="dxa"/>
            <w:bottom w:w="0" w:type="dxa"/>
            <w:right w:w="108" w:type="dxa"/>
          </w:tblCellMar>
        </w:tblPrEx>
        <w:trPr>
          <w:trHeight w:val="560"/>
        </w:trPr>
        <w:tc>
          <w:tcPr>
            <w:tcW w:w="435" w:type="dxa"/>
            <w:vMerge/>
            <w:shd w:val="clear" w:color="auto" w:fill="auto"/>
            <w:vAlign w:val="center"/>
          </w:tcPr>
          <w:p>
            <w:pPr>
              <w:jc w:val="center"/>
              <w:rPr>
                <w:rFonts w:ascii="宋体" w:eastAsia="宋体" w:hAnsi="宋体" w:cs="宋体" w:hint="eastAsia"/>
                <w:b/>
                <w:bCs/>
                <w:i w:val="0"/>
                <w:iCs w:val="0"/>
                <w:color w:val="000000"/>
                <w:sz w:val="18"/>
                <w:szCs w:val="18"/>
                <w:highlight w:val="none"/>
                <w:u w:val="none"/>
              </w:rPr>
            </w:pPr>
          </w:p>
        </w:tc>
        <w:tc>
          <w:tcPr>
            <w:tcW w:w="435" w:type="dxa"/>
            <w:vMerge/>
            <w:shd w:val="clear" w:color="auto" w:fill="auto"/>
            <w:vAlign w:val="center"/>
          </w:tcPr>
          <w:p>
            <w:pPr>
              <w:jc w:val="center"/>
              <w:rPr>
                <w:rFonts w:ascii="宋体" w:eastAsia="宋体" w:hAnsi="宋体" w:cs="宋体" w:hint="eastAsia"/>
                <w:b/>
                <w:bCs/>
                <w:i w:val="0"/>
                <w:iCs w:val="0"/>
                <w:color w:val="000000"/>
                <w:sz w:val="18"/>
                <w:szCs w:val="18"/>
                <w:highlight w:val="none"/>
                <w:u w:val="none"/>
              </w:rPr>
            </w:pPr>
          </w:p>
        </w:tc>
        <w:tc>
          <w:tcPr>
            <w:tcW w:w="435" w:type="dxa"/>
            <w:vMerge/>
            <w:shd w:val="clear" w:color="auto" w:fill="auto"/>
            <w:vAlign w:val="center"/>
          </w:tcPr>
          <w:p>
            <w:pPr>
              <w:jc w:val="center"/>
              <w:rPr>
                <w:rFonts w:ascii="宋体" w:eastAsia="宋体" w:hAnsi="宋体" w:cs="宋体" w:hint="eastAsia"/>
                <w:b/>
                <w:bCs/>
                <w:i w:val="0"/>
                <w:iCs w:val="0"/>
                <w:color w:val="000000"/>
                <w:sz w:val="18"/>
                <w:szCs w:val="18"/>
                <w:highlight w:val="none"/>
                <w:u w:val="none"/>
              </w:rPr>
            </w:pPr>
          </w:p>
        </w:tc>
        <w:tc>
          <w:tcPr>
            <w:tcW w:w="1303" w:type="dxa"/>
            <w:gridSpan w:val="2"/>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highlight w:val="none"/>
                <w:u w:val="none"/>
              </w:rPr>
            </w:pPr>
            <w:r>
              <w:rPr>
                <w:rFonts w:ascii="宋体" w:eastAsia="宋体" w:hAnsi="宋体" w:cs="宋体" w:hint="eastAsia"/>
                <w:i w:val="0"/>
                <w:iCs w:val="0"/>
                <w:color w:val="000000"/>
                <w:kern w:val="0"/>
                <w:sz w:val="18"/>
                <w:szCs w:val="18"/>
                <w:highlight w:val="none"/>
                <w:u w:val="none"/>
                <w:lang w:val="en-US" w:eastAsia="zh-CN"/>
              </w:rPr>
              <w:t>岗位总数及人工费用报价小计</w:t>
            </w:r>
          </w:p>
        </w:tc>
        <w:tc>
          <w:tcPr>
            <w:tcW w:w="759" w:type="dxa"/>
            <w:shd w:val="clear" w:color="auto" w:fill="auto"/>
            <w:vAlign w:val="center"/>
          </w:tcPr>
          <w:p>
            <w:pPr>
              <w:keepNext w:val="0"/>
              <w:keepLines w:val="0"/>
              <w:widowControl/>
              <w:suppressLineNumbers w:val="0"/>
              <w:jc w:val="center"/>
              <w:textAlignment w:val="center"/>
              <w:rPr>
                <w:rFonts w:ascii="宋体" w:eastAsia="宋体" w:hAnsi="宋体" w:cs="宋体" w:hint="eastAsia"/>
                <w:b/>
                <w:bCs/>
                <w:i w:val="0"/>
                <w:iCs w:val="0"/>
                <w:color w:val="000000"/>
                <w:sz w:val="18"/>
                <w:szCs w:val="18"/>
                <w:highlight w:val="none"/>
                <w:u w:val="none"/>
              </w:rPr>
            </w:pPr>
            <w:r>
              <w:rPr>
                <w:rFonts w:ascii="宋体" w:eastAsia="宋体" w:hAnsi="宋体" w:cs="宋体" w:hint="eastAsia"/>
                <w:b/>
                <w:bCs/>
                <w:i w:val="0"/>
                <w:iCs w:val="0"/>
                <w:color w:val="000000"/>
                <w:kern w:val="0"/>
                <w:sz w:val="18"/>
                <w:szCs w:val="18"/>
                <w:highlight w:val="none"/>
                <w:u w:val="none"/>
                <w:lang w:val="en-US" w:eastAsia="zh-CN"/>
              </w:rPr>
              <w:t>98</w:t>
            </w:r>
          </w:p>
        </w:tc>
        <w:tc>
          <w:tcPr>
            <w:tcW w:w="940" w:type="dxa"/>
            <w:shd w:val="clear" w:color="auto" w:fill="auto"/>
            <w:vAlign w:val="center"/>
          </w:tcPr>
          <w:p>
            <w:pPr>
              <w:jc w:val="center"/>
              <w:rPr>
                <w:rFonts w:ascii="宋体" w:eastAsia="宋体" w:hAnsi="宋体" w:cs="宋体" w:hint="eastAsia"/>
                <w:i w:val="0"/>
                <w:iCs w:val="0"/>
                <w:color w:val="000000"/>
                <w:sz w:val="18"/>
                <w:szCs w:val="18"/>
                <w:highlight w:val="none"/>
                <w:u w:val="none"/>
              </w:rPr>
            </w:pPr>
          </w:p>
        </w:tc>
        <w:tc>
          <w:tcPr>
            <w:tcW w:w="1303" w:type="dxa"/>
            <w:shd w:val="clear" w:color="auto" w:fill="auto"/>
            <w:vAlign w:val="center"/>
          </w:tcPr>
          <w:p>
            <w:pPr>
              <w:jc w:val="center"/>
              <w:rPr>
                <w:rFonts w:ascii="宋体" w:eastAsia="宋体" w:hAnsi="宋体" w:cs="宋体" w:hint="eastAsia"/>
                <w:i w:val="0"/>
                <w:iCs w:val="0"/>
                <w:color w:val="000000"/>
                <w:sz w:val="18"/>
                <w:szCs w:val="18"/>
                <w:highlight w:val="none"/>
                <w:u w:val="none"/>
              </w:rPr>
            </w:pPr>
          </w:p>
        </w:tc>
        <w:tc>
          <w:tcPr>
            <w:tcW w:w="1394" w:type="dxa"/>
            <w:shd w:val="clear" w:color="auto" w:fill="auto"/>
            <w:vAlign w:val="center"/>
          </w:tcPr>
          <w:p>
            <w:pPr>
              <w:jc w:val="center"/>
              <w:rPr>
                <w:rFonts w:ascii="宋体" w:eastAsia="宋体" w:hAnsi="宋体" w:cs="宋体" w:hint="eastAsia"/>
                <w:i w:val="0"/>
                <w:iCs w:val="0"/>
                <w:color w:val="000000"/>
                <w:sz w:val="18"/>
                <w:szCs w:val="18"/>
                <w:highlight w:val="none"/>
                <w:u w:val="none"/>
              </w:rPr>
            </w:pPr>
          </w:p>
        </w:tc>
        <w:tc>
          <w:tcPr>
            <w:tcW w:w="2563" w:type="dxa"/>
            <w:shd w:val="clear" w:color="auto" w:fill="auto"/>
            <w:vAlign w:val="center"/>
          </w:tcPr>
          <w:p>
            <w:pPr>
              <w:jc w:val="center"/>
              <w:rPr>
                <w:rFonts w:ascii="宋体" w:eastAsia="宋体" w:hAnsi="宋体" w:cs="宋体" w:hint="eastAsia"/>
                <w:b/>
                <w:bCs/>
                <w:i w:val="0"/>
                <w:iCs w:val="0"/>
                <w:color w:val="000000"/>
                <w:sz w:val="18"/>
                <w:szCs w:val="18"/>
                <w:highlight w:val="none"/>
                <w:u w:val="none"/>
              </w:rPr>
            </w:pPr>
          </w:p>
        </w:tc>
      </w:tr>
      <w:tr>
        <w:tblPrEx>
          <w:tblW w:w="9567" w:type="dxa"/>
          <w:tblInd w:w="0" w:type="dxa"/>
          <w:shd w:val="clear" w:color="auto" w:fill="auto"/>
          <w:tblCellMar>
            <w:top w:w="0" w:type="dxa"/>
            <w:left w:w="108" w:type="dxa"/>
            <w:bottom w:w="0" w:type="dxa"/>
            <w:right w:w="108" w:type="dxa"/>
          </w:tblCellMar>
        </w:tblPrEx>
        <w:trPr>
          <w:trHeight w:val="465"/>
        </w:trPr>
        <w:tc>
          <w:tcPr>
            <w:tcW w:w="435" w:type="dxa"/>
            <w:vMerge/>
            <w:shd w:val="clear" w:color="auto" w:fill="auto"/>
            <w:vAlign w:val="center"/>
          </w:tcPr>
          <w:p>
            <w:pPr>
              <w:keepNext w:val="0"/>
              <w:keepLines w:val="0"/>
              <w:widowControl/>
              <w:suppressLineNumbers w:val="0"/>
              <w:jc w:val="center"/>
              <w:textAlignment w:val="center"/>
              <w:rPr>
                <w:rFonts w:ascii="宋体" w:eastAsia="宋体" w:hAnsi="宋体" w:cs="宋体" w:hint="eastAsia"/>
                <w:b/>
                <w:bCs/>
                <w:i w:val="0"/>
                <w:iCs w:val="0"/>
                <w:color w:val="000000"/>
                <w:kern w:val="0"/>
                <w:sz w:val="18"/>
                <w:szCs w:val="18"/>
                <w:highlight w:val="none"/>
                <w:u w:val="none"/>
                <w:lang w:val="en-US" w:eastAsia="zh-CN"/>
              </w:rPr>
            </w:pPr>
          </w:p>
        </w:tc>
        <w:tc>
          <w:tcPr>
            <w:tcW w:w="435" w:type="dxa"/>
            <w:vMerge w:val="restart"/>
            <w:shd w:val="clear" w:color="auto" w:fill="auto"/>
            <w:vAlign w:val="center"/>
          </w:tcPr>
          <w:p>
            <w:pPr>
              <w:keepNext w:val="0"/>
              <w:keepLines w:val="0"/>
              <w:widowControl/>
              <w:suppressLineNumbers w:val="0"/>
              <w:jc w:val="center"/>
              <w:textAlignment w:val="center"/>
              <w:rPr>
                <w:rFonts w:ascii="宋体" w:eastAsia="宋体" w:hAnsi="宋体" w:cs="宋体" w:hint="eastAsia"/>
                <w:b/>
                <w:bCs/>
                <w:i w:val="0"/>
                <w:iCs w:val="0"/>
                <w:color w:val="000000"/>
                <w:sz w:val="18"/>
                <w:szCs w:val="18"/>
                <w:highlight w:val="none"/>
                <w:u w:val="none"/>
              </w:rPr>
            </w:pPr>
            <w:r>
              <w:rPr>
                <w:rFonts w:ascii="宋体" w:eastAsia="宋体" w:hAnsi="宋体" w:cs="宋体" w:hint="eastAsia"/>
                <w:b/>
                <w:bCs/>
                <w:i w:val="0"/>
                <w:iCs w:val="0"/>
                <w:color w:val="000000"/>
                <w:kern w:val="0"/>
                <w:sz w:val="18"/>
                <w:szCs w:val="18"/>
                <w:highlight w:val="none"/>
                <w:u w:val="none"/>
                <w:lang w:val="en-US" w:eastAsia="zh-CN"/>
              </w:rPr>
              <w:t>2</w:t>
            </w:r>
          </w:p>
        </w:tc>
        <w:tc>
          <w:tcPr>
            <w:tcW w:w="435" w:type="dxa"/>
            <w:vMerge w:val="restart"/>
            <w:shd w:val="clear" w:color="auto" w:fill="auto"/>
            <w:vAlign w:val="center"/>
          </w:tcPr>
          <w:p>
            <w:pPr>
              <w:keepNext w:val="0"/>
              <w:keepLines w:val="0"/>
              <w:widowControl/>
              <w:suppressLineNumbers w:val="0"/>
              <w:jc w:val="center"/>
              <w:textAlignment w:val="center"/>
              <w:rPr>
                <w:rFonts w:ascii="宋体" w:eastAsia="宋体" w:hAnsi="宋体" w:cs="宋体" w:hint="eastAsia"/>
                <w:b/>
                <w:bCs/>
                <w:i w:val="0"/>
                <w:iCs w:val="0"/>
                <w:color w:val="000000"/>
                <w:sz w:val="18"/>
                <w:szCs w:val="18"/>
                <w:highlight w:val="none"/>
                <w:u w:val="none"/>
              </w:rPr>
            </w:pPr>
            <w:r>
              <w:rPr>
                <w:rFonts w:ascii="宋体" w:eastAsia="宋体" w:hAnsi="宋体" w:cs="宋体" w:hint="eastAsia"/>
                <w:b/>
                <w:bCs/>
                <w:i w:val="0"/>
                <w:iCs w:val="0"/>
                <w:color w:val="000000"/>
                <w:kern w:val="0"/>
                <w:sz w:val="18"/>
                <w:szCs w:val="18"/>
                <w:highlight w:val="none"/>
                <w:u w:val="none"/>
                <w:lang w:val="en-US" w:eastAsia="zh-CN"/>
              </w:rPr>
              <w:t>其他费用</w:t>
            </w:r>
          </w:p>
        </w:tc>
        <w:tc>
          <w:tcPr>
            <w:tcW w:w="682" w:type="dxa"/>
            <w:shd w:val="clear" w:color="auto" w:fill="C7D9F1"/>
            <w:noWrap/>
            <w:vAlign w:val="center"/>
          </w:tcPr>
          <w:p>
            <w:pPr>
              <w:keepNext w:val="0"/>
              <w:keepLines w:val="0"/>
              <w:widowControl/>
              <w:suppressLineNumbers w:val="0"/>
              <w:jc w:val="center"/>
              <w:textAlignment w:val="center"/>
              <w:rPr>
                <w:rFonts w:ascii="宋体" w:eastAsia="宋体" w:hAnsi="宋体" w:cs="宋体" w:hint="eastAsia"/>
                <w:b/>
                <w:bCs/>
                <w:i w:val="0"/>
                <w:iCs w:val="0"/>
                <w:color w:val="000000"/>
                <w:sz w:val="18"/>
                <w:szCs w:val="18"/>
                <w:highlight w:val="none"/>
                <w:u w:val="none"/>
              </w:rPr>
            </w:pPr>
            <w:r>
              <w:rPr>
                <w:rFonts w:ascii="宋体" w:eastAsia="宋体" w:hAnsi="宋体" w:cs="宋体" w:hint="eastAsia"/>
                <w:b/>
                <w:bCs/>
                <w:i w:val="0"/>
                <w:iCs w:val="0"/>
                <w:color w:val="000000"/>
                <w:kern w:val="0"/>
                <w:sz w:val="18"/>
                <w:szCs w:val="18"/>
                <w:highlight w:val="none"/>
                <w:u w:val="none"/>
                <w:lang w:val="en-US" w:eastAsia="zh-CN"/>
              </w:rPr>
              <w:t>部门</w:t>
            </w:r>
          </w:p>
        </w:tc>
        <w:tc>
          <w:tcPr>
            <w:tcW w:w="621" w:type="dxa"/>
            <w:shd w:val="clear" w:color="auto" w:fill="C7D9F1"/>
            <w:vAlign w:val="center"/>
          </w:tcPr>
          <w:p>
            <w:pPr>
              <w:keepNext w:val="0"/>
              <w:keepLines w:val="0"/>
              <w:widowControl/>
              <w:suppressLineNumbers w:val="0"/>
              <w:jc w:val="center"/>
              <w:textAlignment w:val="center"/>
              <w:rPr>
                <w:rFonts w:ascii="宋体" w:eastAsia="宋体" w:hAnsi="宋体" w:cs="宋体" w:hint="eastAsia"/>
                <w:b/>
                <w:bCs/>
                <w:i w:val="0"/>
                <w:iCs w:val="0"/>
                <w:color w:val="000000"/>
                <w:sz w:val="18"/>
                <w:szCs w:val="18"/>
                <w:highlight w:val="none"/>
                <w:u w:val="none"/>
              </w:rPr>
            </w:pPr>
            <w:r>
              <w:rPr>
                <w:rFonts w:ascii="宋体" w:eastAsia="宋体" w:hAnsi="宋体" w:cs="宋体" w:hint="eastAsia"/>
                <w:b/>
                <w:bCs/>
                <w:i w:val="0"/>
                <w:iCs w:val="0"/>
                <w:color w:val="000000"/>
                <w:kern w:val="0"/>
                <w:sz w:val="18"/>
                <w:szCs w:val="18"/>
                <w:highlight w:val="none"/>
                <w:u w:val="none"/>
                <w:lang w:val="en-US" w:eastAsia="zh-CN"/>
              </w:rPr>
              <w:t>服务类型</w:t>
            </w:r>
          </w:p>
        </w:tc>
        <w:tc>
          <w:tcPr>
            <w:tcW w:w="759" w:type="dxa"/>
            <w:shd w:val="clear" w:color="auto" w:fill="C7D9F1"/>
            <w:vAlign w:val="center"/>
          </w:tcPr>
          <w:p>
            <w:pPr>
              <w:keepNext w:val="0"/>
              <w:keepLines w:val="0"/>
              <w:widowControl/>
              <w:suppressLineNumbers w:val="0"/>
              <w:jc w:val="center"/>
              <w:textAlignment w:val="center"/>
              <w:rPr>
                <w:rFonts w:ascii="宋体" w:eastAsia="宋体" w:hAnsi="宋体" w:cs="宋体" w:hint="eastAsia"/>
                <w:b/>
                <w:bCs/>
                <w:i w:val="0"/>
                <w:iCs w:val="0"/>
                <w:color w:val="000000"/>
                <w:sz w:val="18"/>
                <w:szCs w:val="18"/>
                <w:highlight w:val="none"/>
                <w:u w:val="none"/>
              </w:rPr>
            </w:pPr>
            <w:r>
              <w:rPr>
                <w:rFonts w:ascii="宋体" w:eastAsia="宋体" w:hAnsi="宋体" w:cs="宋体" w:hint="eastAsia"/>
                <w:b/>
                <w:bCs/>
                <w:i w:val="0"/>
                <w:iCs w:val="0"/>
                <w:color w:val="000000"/>
                <w:kern w:val="0"/>
                <w:sz w:val="18"/>
                <w:szCs w:val="18"/>
                <w:highlight w:val="none"/>
                <w:u w:val="none"/>
                <w:lang w:val="en-US" w:eastAsia="zh-CN"/>
              </w:rPr>
              <w:t>单位</w:t>
            </w:r>
          </w:p>
        </w:tc>
        <w:tc>
          <w:tcPr>
            <w:tcW w:w="940" w:type="dxa"/>
            <w:shd w:val="clear" w:color="auto" w:fill="C7D9F1"/>
            <w:vAlign w:val="center"/>
          </w:tcPr>
          <w:p>
            <w:pPr>
              <w:keepNext w:val="0"/>
              <w:keepLines w:val="0"/>
              <w:widowControl/>
              <w:suppressLineNumbers w:val="0"/>
              <w:jc w:val="center"/>
              <w:textAlignment w:val="center"/>
              <w:rPr>
                <w:rFonts w:ascii="宋体" w:eastAsia="宋体" w:hAnsi="宋体" w:cs="宋体" w:hint="eastAsia"/>
                <w:b/>
                <w:bCs/>
                <w:i w:val="0"/>
                <w:iCs w:val="0"/>
                <w:color w:val="000000"/>
                <w:sz w:val="18"/>
                <w:szCs w:val="18"/>
                <w:highlight w:val="none"/>
                <w:u w:val="none"/>
              </w:rPr>
            </w:pPr>
            <w:r>
              <w:rPr>
                <w:rFonts w:ascii="宋体" w:eastAsia="宋体" w:hAnsi="宋体" w:cs="宋体" w:hint="eastAsia"/>
                <w:b/>
                <w:bCs/>
                <w:i w:val="0"/>
                <w:iCs w:val="0"/>
                <w:color w:val="000000"/>
                <w:kern w:val="0"/>
                <w:sz w:val="18"/>
                <w:szCs w:val="18"/>
                <w:highlight w:val="none"/>
                <w:u w:val="none"/>
                <w:lang w:val="en-US" w:eastAsia="zh-CN"/>
              </w:rPr>
              <w:t>数量</w:t>
            </w:r>
          </w:p>
        </w:tc>
        <w:tc>
          <w:tcPr>
            <w:tcW w:w="1303" w:type="dxa"/>
            <w:shd w:val="clear" w:color="auto" w:fill="C7D9F1"/>
            <w:vAlign w:val="center"/>
          </w:tcPr>
          <w:p>
            <w:pPr>
              <w:keepNext w:val="0"/>
              <w:keepLines w:val="0"/>
              <w:widowControl/>
              <w:suppressLineNumbers w:val="0"/>
              <w:jc w:val="center"/>
              <w:textAlignment w:val="center"/>
              <w:rPr>
                <w:rFonts w:ascii="宋体" w:eastAsia="宋体" w:hAnsi="宋体" w:cs="宋体" w:hint="default"/>
                <w:b/>
                <w:bCs/>
                <w:i w:val="0"/>
                <w:iCs w:val="0"/>
                <w:color w:val="000000"/>
                <w:sz w:val="18"/>
                <w:szCs w:val="18"/>
                <w:highlight w:val="none"/>
                <w:u w:val="none"/>
                <w:lang w:val="en-US"/>
              </w:rPr>
            </w:pPr>
            <w:r>
              <w:rPr>
                <w:rFonts w:ascii="宋体" w:eastAsia="宋体" w:hAnsi="宋体" w:cs="宋体" w:hint="eastAsia"/>
                <w:b/>
                <w:bCs/>
                <w:i w:val="0"/>
                <w:iCs w:val="0"/>
                <w:color w:val="000000"/>
                <w:kern w:val="0"/>
                <w:sz w:val="18"/>
                <w:szCs w:val="18"/>
                <w:highlight w:val="none"/>
                <w:u w:val="none"/>
                <w:lang w:val="en-US" w:eastAsia="zh-CN"/>
              </w:rPr>
              <w:t>预算</w:t>
            </w:r>
            <w:r>
              <w:rPr>
                <w:rFonts w:ascii="宋体" w:hAnsi="宋体" w:cs="宋体" w:hint="eastAsia"/>
                <w:b/>
                <w:bCs/>
                <w:i w:val="0"/>
                <w:iCs w:val="0"/>
                <w:color w:val="000000"/>
                <w:kern w:val="0"/>
                <w:sz w:val="18"/>
                <w:szCs w:val="18"/>
                <w:highlight w:val="none"/>
                <w:u w:val="none"/>
                <w:lang w:val="en-US" w:eastAsia="zh-CN"/>
              </w:rPr>
              <w:t>控制价</w:t>
            </w:r>
          </w:p>
        </w:tc>
        <w:tc>
          <w:tcPr>
            <w:tcW w:w="1394" w:type="dxa"/>
            <w:shd w:val="clear" w:color="auto" w:fill="C7D9F1"/>
            <w:vAlign w:val="center"/>
          </w:tcPr>
          <w:p>
            <w:pPr>
              <w:keepNext w:val="0"/>
              <w:keepLines w:val="0"/>
              <w:widowControl/>
              <w:suppressLineNumbers w:val="0"/>
              <w:jc w:val="center"/>
              <w:textAlignment w:val="center"/>
              <w:rPr>
                <w:rFonts w:ascii="宋体" w:eastAsia="宋体" w:hAnsi="宋体" w:cs="宋体" w:hint="eastAsia"/>
                <w:b/>
                <w:bCs/>
                <w:i w:val="0"/>
                <w:iCs w:val="0"/>
                <w:color w:val="000000"/>
                <w:sz w:val="18"/>
                <w:szCs w:val="18"/>
                <w:highlight w:val="none"/>
                <w:u w:val="none"/>
              </w:rPr>
            </w:pPr>
            <w:r>
              <w:rPr>
                <w:rFonts w:ascii="宋体" w:eastAsia="宋体" w:hAnsi="宋体" w:cs="宋体" w:hint="eastAsia"/>
                <w:b/>
                <w:bCs/>
                <w:i w:val="0"/>
                <w:iCs w:val="0"/>
                <w:color w:val="000000"/>
                <w:kern w:val="0"/>
                <w:sz w:val="18"/>
                <w:szCs w:val="18"/>
                <w:highlight w:val="none"/>
                <w:u w:val="none"/>
                <w:lang w:val="en-US" w:eastAsia="zh-CN"/>
              </w:rPr>
              <w:t>年报价（元）</w:t>
            </w:r>
          </w:p>
        </w:tc>
        <w:tc>
          <w:tcPr>
            <w:tcW w:w="2563" w:type="dxa"/>
            <w:shd w:val="clear" w:color="auto" w:fill="C7D9F1"/>
            <w:noWrap/>
            <w:vAlign w:val="center"/>
          </w:tcPr>
          <w:p>
            <w:pPr>
              <w:keepNext w:val="0"/>
              <w:keepLines w:val="0"/>
              <w:widowControl/>
              <w:suppressLineNumbers w:val="0"/>
              <w:jc w:val="left"/>
              <w:textAlignment w:val="center"/>
              <w:rPr>
                <w:rFonts w:ascii="宋体" w:eastAsia="宋体" w:hAnsi="宋体" w:cs="宋体" w:hint="eastAsia"/>
                <w:b/>
                <w:bCs/>
                <w:i w:val="0"/>
                <w:iCs w:val="0"/>
                <w:color w:val="000000"/>
                <w:sz w:val="18"/>
                <w:szCs w:val="18"/>
                <w:highlight w:val="none"/>
                <w:u w:val="none"/>
              </w:rPr>
            </w:pPr>
            <w:r>
              <w:rPr>
                <w:rFonts w:ascii="宋体" w:eastAsia="宋体" w:hAnsi="宋体" w:cs="宋体" w:hint="eastAsia"/>
                <w:b/>
                <w:bCs/>
                <w:i w:val="0"/>
                <w:iCs w:val="0"/>
                <w:color w:val="000000"/>
                <w:kern w:val="0"/>
                <w:sz w:val="18"/>
                <w:szCs w:val="18"/>
                <w:highlight w:val="none"/>
                <w:u w:val="none"/>
                <w:lang w:val="en-US" w:eastAsia="zh-CN"/>
              </w:rPr>
              <w:t>　说明</w:t>
            </w:r>
          </w:p>
        </w:tc>
      </w:tr>
      <w:tr>
        <w:tblPrEx>
          <w:tblW w:w="9567" w:type="dxa"/>
          <w:tblInd w:w="0" w:type="dxa"/>
          <w:shd w:val="clear" w:color="auto" w:fill="auto"/>
          <w:tblCellMar>
            <w:top w:w="0" w:type="dxa"/>
            <w:left w:w="108" w:type="dxa"/>
            <w:bottom w:w="0" w:type="dxa"/>
            <w:right w:w="108" w:type="dxa"/>
          </w:tblCellMar>
        </w:tblPrEx>
        <w:trPr>
          <w:trHeight w:val="1395"/>
        </w:trPr>
        <w:tc>
          <w:tcPr>
            <w:tcW w:w="435" w:type="dxa"/>
            <w:vMerge/>
            <w:shd w:val="clear" w:color="auto" w:fill="auto"/>
            <w:vAlign w:val="center"/>
          </w:tcPr>
          <w:p>
            <w:pPr>
              <w:jc w:val="center"/>
              <w:rPr>
                <w:rFonts w:ascii="宋体" w:eastAsia="宋体" w:hAnsi="宋体" w:cs="宋体" w:hint="eastAsia"/>
                <w:b/>
                <w:bCs/>
                <w:i w:val="0"/>
                <w:iCs w:val="0"/>
                <w:color w:val="000000"/>
                <w:sz w:val="18"/>
                <w:szCs w:val="18"/>
                <w:highlight w:val="none"/>
                <w:u w:val="none"/>
              </w:rPr>
            </w:pPr>
          </w:p>
        </w:tc>
        <w:tc>
          <w:tcPr>
            <w:tcW w:w="435" w:type="dxa"/>
            <w:vMerge/>
            <w:shd w:val="clear" w:color="auto" w:fill="auto"/>
            <w:vAlign w:val="center"/>
          </w:tcPr>
          <w:p>
            <w:pPr>
              <w:jc w:val="center"/>
              <w:rPr>
                <w:rFonts w:ascii="宋体" w:eastAsia="宋体" w:hAnsi="宋体" w:cs="宋体" w:hint="eastAsia"/>
                <w:b/>
                <w:bCs/>
                <w:i w:val="0"/>
                <w:iCs w:val="0"/>
                <w:color w:val="000000"/>
                <w:sz w:val="18"/>
                <w:szCs w:val="18"/>
                <w:highlight w:val="none"/>
                <w:u w:val="none"/>
              </w:rPr>
            </w:pPr>
          </w:p>
        </w:tc>
        <w:tc>
          <w:tcPr>
            <w:tcW w:w="435" w:type="dxa"/>
            <w:vMerge/>
            <w:shd w:val="clear" w:color="auto" w:fill="auto"/>
            <w:vAlign w:val="center"/>
          </w:tcPr>
          <w:p>
            <w:pPr>
              <w:jc w:val="center"/>
              <w:rPr>
                <w:rFonts w:ascii="宋体" w:eastAsia="宋体" w:hAnsi="宋体" w:cs="宋体" w:hint="eastAsia"/>
                <w:b/>
                <w:bCs/>
                <w:i w:val="0"/>
                <w:iCs w:val="0"/>
                <w:color w:val="000000"/>
                <w:sz w:val="18"/>
                <w:szCs w:val="18"/>
                <w:highlight w:val="none"/>
                <w:u w:val="none"/>
              </w:rPr>
            </w:pPr>
          </w:p>
        </w:tc>
        <w:tc>
          <w:tcPr>
            <w:tcW w:w="682" w:type="dxa"/>
            <w:vMerge w:val="restart"/>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highlight w:val="none"/>
                <w:u w:val="none"/>
              </w:rPr>
            </w:pPr>
            <w:r>
              <w:rPr>
                <w:rFonts w:ascii="宋体" w:eastAsia="宋体" w:hAnsi="宋体" w:cs="宋体" w:hint="eastAsia"/>
                <w:i w:val="0"/>
                <w:iCs w:val="0"/>
                <w:color w:val="000000"/>
                <w:kern w:val="0"/>
                <w:sz w:val="18"/>
                <w:szCs w:val="18"/>
                <w:highlight w:val="none"/>
                <w:u w:val="none"/>
                <w:lang w:val="en-US" w:eastAsia="zh-CN"/>
              </w:rPr>
              <w:t>机电</w:t>
            </w:r>
          </w:p>
        </w:tc>
        <w:tc>
          <w:tcPr>
            <w:tcW w:w="621" w:type="dxa"/>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kern w:val="0"/>
                <w:sz w:val="18"/>
                <w:szCs w:val="18"/>
                <w:highlight w:val="none"/>
                <w:u w:val="none"/>
              </w:rPr>
            </w:pPr>
            <w:r>
              <w:rPr>
                <w:rFonts w:ascii="宋体" w:eastAsia="宋体" w:hAnsi="宋体" w:cs="宋体" w:hint="eastAsia"/>
                <w:i w:val="0"/>
                <w:iCs w:val="0"/>
                <w:color w:val="000000"/>
                <w:kern w:val="0"/>
                <w:sz w:val="18"/>
                <w:szCs w:val="18"/>
                <w:highlight w:val="none"/>
                <w:u w:val="none"/>
                <w:lang w:val="en-US" w:eastAsia="zh-CN"/>
              </w:rPr>
              <w:t>二次水箱清理</w:t>
            </w:r>
          </w:p>
        </w:tc>
        <w:tc>
          <w:tcPr>
            <w:tcW w:w="759" w:type="dxa"/>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highlight w:val="none"/>
                <w:u w:val="none"/>
              </w:rPr>
            </w:pPr>
            <w:r>
              <w:rPr>
                <w:rFonts w:ascii="宋体" w:eastAsia="宋体" w:hAnsi="宋体" w:cs="宋体" w:hint="eastAsia"/>
                <w:i w:val="0"/>
                <w:iCs w:val="0"/>
                <w:color w:val="000000"/>
                <w:kern w:val="0"/>
                <w:sz w:val="18"/>
                <w:szCs w:val="18"/>
                <w:highlight w:val="none"/>
                <w:u w:val="none"/>
                <w:lang w:val="en-US" w:eastAsia="zh-CN"/>
              </w:rPr>
              <w:t>项</w:t>
            </w:r>
          </w:p>
        </w:tc>
        <w:tc>
          <w:tcPr>
            <w:tcW w:w="940" w:type="dxa"/>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highlight w:val="none"/>
                <w:u w:val="none"/>
              </w:rPr>
            </w:pPr>
            <w:r>
              <w:rPr>
                <w:rFonts w:ascii="宋体" w:eastAsia="宋体" w:hAnsi="宋体" w:cs="宋体" w:hint="eastAsia"/>
                <w:i w:val="0"/>
                <w:iCs w:val="0"/>
                <w:color w:val="000000"/>
                <w:kern w:val="0"/>
                <w:sz w:val="18"/>
                <w:szCs w:val="18"/>
                <w:highlight w:val="none"/>
                <w:u w:val="none"/>
                <w:lang w:val="en-US" w:eastAsia="zh-CN"/>
              </w:rPr>
              <w:t>1</w:t>
            </w:r>
          </w:p>
        </w:tc>
        <w:tc>
          <w:tcPr>
            <w:tcW w:w="1303" w:type="dxa"/>
            <w:shd w:val="clear" w:color="auto" w:fill="auto"/>
            <w:vAlign w:val="center"/>
          </w:tcPr>
          <w:p>
            <w:pPr>
              <w:pStyle w:val="NormalWeb"/>
              <w:widowControl/>
              <w:spacing w:beforeAutospacing="0" w:after="0" w:afterAutospacing="0" w:line="18" w:lineRule="atLeast"/>
              <w:ind w:left="0" w:right="0" w:firstLine="0" w:leftChars="0" w:rightChars="0" w:firstLineChars="0"/>
              <w:jc w:val="center"/>
              <w:rPr>
                <w:rFonts w:ascii="宋体" w:eastAsia="宋体" w:hAnsi="宋体" w:cs="宋体" w:hint="eastAsia"/>
                <w:color w:val="auto"/>
                <w:kern w:val="2"/>
                <w:sz w:val="18"/>
                <w:szCs w:val="18"/>
                <w:highlight w:val="none"/>
                <w:u w:val="none"/>
                <w:lang w:val="en-US" w:eastAsia="zh-CN" w:bidi="ar-SA"/>
              </w:rPr>
            </w:pPr>
            <w:r>
              <w:rPr>
                <w:rFonts w:ascii="宋体" w:eastAsia="宋体" w:hAnsi="宋体" w:cs="宋体" w:hint="eastAsia"/>
                <w:color w:val="auto"/>
                <w:kern w:val="2"/>
                <w:sz w:val="18"/>
                <w:szCs w:val="18"/>
                <w:highlight w:val="none"/>
                <w:u w:val="none"/>
                <w:lang w:val="en-US" w:eastAsia="zh-CN" w:bidi="ar-SA"/>
              </w:rPr>
              <w:t>10万</w:t>
            </w:r>
          </w:p>
          <w:p/>
        </w:tc>
        <w:tc>
          <w:tcPr>
            <w:tcW w:w="1394" w:type="dxa"/>
            <w:shd w:val="clear" w:color="auto" w:fill="auto"/>
            <w:noWrap/>
            <w:vAlign w:val="center"/>
          </w:tcPr>
          <w:p>
            <w:pPr>
              <w:jc w:val="center"/>
              <w:rPr>
                <w:rFonts w:ascii="宋体" w:eastAsia="宋体" w:hAnsi="宋体" w:cs="宋体" w:hint="eastAsia"/>
                <w:i w:val="0"/>
                <w:iCs w:val="0"/>
                <w:color w:val="000000"/>
                <w:sz w:val="18"/>
                <w:szCs w:val="18"/>
                <w:highlight w:val="none"/>
                <w:u w:val="none"/>
              </w:rPr>
            </w:pPr>
          </w:p>
        </w:tc>
        <w:tc>
          <w:tcPr>
            <w:tcW w:w="2563" w:type="dxa"/>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kern w:val="0"/>
                <w:sz w:val="18"/>
                <w:szCs w:val="18"/>
                <w:highlight w:val="none"/>
                <w:u w:val="none"/>
              </w:rPr>
            </w:pPr>
            <w:r>
              <w:rPr>
                <w:rFonts w:ascii="宋体" w:eastAsia="宋体" w:hAnsi="宋体" w:cs="宋体" w:hint="eastAsia"/>
                <w:i w:val="0"/>
                <w:iCs w:val="0"/>
                <w:color w:val="000000"/>
                <w:kern w:val="0"/>
                <w:sz w:val="18"/>
                <w:szCs w:val="18"/>
                <w:highlight w:val="none"/>
                <w:u w:val="none"/>
                <w:lang w:val="en-US" w:eastAsia="zh-CN"/>
              </w:rPr>
              <w:t>由</w:t>
            </w:r>
            <w:r>
              <w:rPr>
                <w:rFonts w:ascii="宋体" w:hAnsi="宋体" w:cs="宋体" w:hint="eastAsia"/>
                <w:i w:val="0"/>
                <w:iCs w:val="0"/>
                <w:color w:val="000000"/>
                <w:kern w:val="0"/>
                <w:sz w:val="18"/>
                <w:szCs w:val="18"/>
                <w:highlight w:val="none"/>
                <w:u w:val="none"/>
                <w:lang w:val="en-US" w:eastAsia="zh-CN"/>
              </w:rPr>
              <w:t>中标人</w:t>
            </w:r>
            <w:r>
              <w:rPr>
                <w:rFonts w:ascii="宋体" w:eastAsia="宋体" w:hAnsi="宋体" w:cs="宋体" w:hint="eastAsia"/>
                <w:i w:val="0"/>
                <w:iCs w:val="0"/>
                <w:color w:val="000000"/>
                <w:kern w:val="0"/>
                <w:sz w:val="18"/>
                <w:szCs w:val="18"/>
                <w:highlight w:val="none"/>
                <w:u w:val="none"/>
                <w:lang w:val="en-US" w:eastAsia="zh-CN"/>
              </w:rPr>
              <w:t>或</w:t>
            </w:r>
            <w:r>
              <w:rPr>
                <w:rFonts w:ascii="宋体" w:hAnsi="宋体" w:cs="宋体" w:hint="eastAsia"/>
                <w:i w:val="0"/>
                <w:iCs w:val="0"/>
                <w:color w:val="000000"/>
                <w:kern w:val="0"/>
                <w:sz w:val="18"/>
                <w:szCs w:val="18"/>
                <w:highlight w:val="none"/>
                <w:u w:val="none"/>
                <w:lang w:val="en-US" w:eastAsia="zh-CN"/>
              </w:rPr>
              <w:t>中标人</w:t>
            </w:r>
            <w:r>
              <w:rPr>
                <w:rFonts w:ascii="宋体" w:eastAsia="宋体" w:hAnsi="宋体" w:cs="宋体" w:hint="eastAsia"/>
                <w:i w:val="0"/>
                <w:iCs w:val="0"/>
                <w:color w:val="000000"/>
                <w:kern w:val="0"/>
                <w:sz w:val="18"/>
                <w:szCs w:val="18"/>
                <w:highlight w:val="none"/>
                <w:u w:val="none"/>
                <w:lang w:val="en-US" w:eastAsia="zh-CN"/>
              </w:rPr>
              <w:t>委托第三方有服务能力公司（须报采购人审查通过）对二次水箱清理、检测，每半年一次，取得水务部门检测合格报告。</w:t>
            </w:r>
          </w:p>
        </w:tc>
      </w:tr>
      <w:tr>
        <w:tblPrEx>
          <w:tblW w:w="9567" w:type="dxa"/>
          <w:tblInd w:w="0" w:type="dxa"/>
          <w:shd w:val="clear" w:color="auto" w:fill="auto"/>
          <w:tblCellMar>
            <w:top w:w="0" w:type="dxa"/>
            <w:left w:w="108" w:type="dxa"/>
            <w:bottom w:w="0" w:type="dxa"/>
            <w:right w:w="108" w:type="dxa"/>
          </w:tblCellMar>
        </w:tblPrEx>
        <w:trPr>
          <w:trHeight w:val="2085"/>
        </w:trPr>
        <w:tc>
          <w:tcPr>
            <w:tcW w:w="435" w:type="dxa"/>
            <w:vMerge/>
            <w:shd w:val="clear" w:color="auto" w:fill="auto"/>
            <w:vAlign w:val="center"/>
          </w:tcPr>
          <w:p>
            <w:pPr>
              <w:jc w:val="center"/>
              <w:rPr>
                <w:rFonts w:ascii="宋体" w:eastAsia="宋体" w:hAnsi="宋体" w:cs="宋体" w:hint="eastAsia"/>
                <w:b/>
                <w:bCs/>
                <w:i w:val="0"/>
                <w:iCs w:val="0"/>
                <w:color w:val="000000"/>
                <w:sz w:val="18"/>
                <w:szCs w:val="18"/>
                <w:highlight w:val="none"/>
                <w:u w:val="none"/>
              </w:rPr>
            </w:pPr>
          </w:p>
        </w:tc>
        <w:tc>
          <w:tcPr>
            <w:tcW w:w="435" w:type="dxa"/>
            <w:vMerge/>
            <w:shd w:val="clear" w:color="auto" w:fill="auto"/>
            <w:vAlign w:val="center"/>
          </w:tcPr>
          <w:p>
            <w:pPr>
              <w:jc w:val="center"/>
              <w:rPr>
                <w:rFonts w:ascii="宋体" w:eastAsia="宋体" w:hAnsi="宋体" w:cs="宋体" w:hint="eastAsia"/>
                <w:b/>
                <w:bCs/>
                <w:i w:val="0"/>
                <w:iCs w:val="0"/>
                <w:color w:val="000000"/>
                <w:sz w:val="18"/>
                <w:szCs w:val="18"/>
                <w:highlight w:val="none"/>
                <w:u w:val="none"/>
              </w:rPr>
            </w:pPr>
          </w:p>
        </w:tc>
        <w:tc>
          <w:tcPr>
            <w:tcW w:w="435" w:type="dxa"/>
            <w:vMerge/>
            <w:shd w:val="clear" w:color="auto" w:fill="auto"/>
            <w:vAlign w:val="center"/>
          </w:tcPr>
          <w:p>
            <w:pPr>
              <w:jc w:val="center"/>
              <w:rPr>
                <w:rFonts w:ascii="宋体" w:eastAsia="宋体" w:hAnsi="宋体" w:cs="宋体" w:hint="eastAsia"/>
                <w:b/>
                <w:bCs/>
                <w:i w:val="0"/>
                <w:iCs w:val="0"/>
                <w:color w:val="000000"/>
                <w:sz w:val="18"/>
                <w:szCs w:val="18"/>
                <w:highlight w:val="none"/>
                <w:u w:val="none"/>
              </w:rPr>
            </w:pPr>
          </w:p>
        </w:tc>
        <w:tc>
          <w:tcPr>
            <w:tcW w:w="682" w:type="dxa"/>
            <w:vMerge/>
            <w:shd w:val="clear" w:color="auto" w:fill="auto"/>
            <w:vAlign w:val="center"/>
          </w:tcPr>
          <w:p>
            <w:pPr>
              <w:jc w:val="center"/>
              <w:rPr>
                <w:rFonts w:ascii="宋体" w:eastAsia="宋体" w:hAnsi="宋体" w:cs="宋体" w:hint="eastAsia"/>
                <w:i w:val="0"/>
                <w:iCs w:val="0"/>
                <w:color w:val="000000"/>
                <w:sz w:val="18"/>
                <w:szCs w:val="18"/>
                <w:highlight w:val="none"/>
                <w:u w:val="none"/>
              </w:rPr>
            </w:pPr>
          </w:p>
        </w:tc>
        <w:tc>
          <w:tcPr>
            <w:tcW w:w="621" w:type="dxa"/>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kern w:val="0"/>
                <w:sz w:val="18"/>
                <w:szCs w:val="18"/>
                <w:highlight w:val="none"/>
                <w:u w:val="none"/>
              </w:rPr>
            </w:pPr>
            <w:r>
              <w:rPr>
                <w:rFonts w:ascii="宋体" w:eastAsia="宋体" w:hAnsi="宋体" w:cs="宋体" w:hint="eastAsia"/>
                <w:i w:val="0"/>
                <w:iCs w:val="0"/>
                <w:color w:val="000000"/>
                <w:kern w:val="0"/>
                <w:sz w:val="18"/>
                <w:szCs w:val="18"/>
                <w:highlight w:val="none"/>
                <w:u w:val="none"/>
                <w:lang w:val="en-US" w:eastAsia="zh-CN"/>
              </w:rPr>
              <w:t>化粪池清理、隔油池、降温池清理、排污井清理</w:t>
            </w:r>
          </w:p>
        </w:tc>
        <w:tc>
          <w:tcPr>
            <w:tcW w:w="759" w:type="dxa"/>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highlight w:val="none"/>
                <w:u w:val="none"/>
              </w:rPr>
            </w:pPr>
            <w:r>
              <w:rPr>
                <w:rFonts w:ascii="宋体" w:eastAsia="宋体" w:hAnsi="宋体" w:cs="宋体" w:hint="eastAsia"/>
                <w:i w:val="0"/>
                <w:iCs w:val="0"/>
                <w:color w:val="000000"/>
                <w:kern w:val="0"/>
                <w:sz w:val="18"/>
                <w:szCs w:val="18"/>
                <w:highlight w:val="none"/>
                <w:u w:val="none"/>
                <w:lang w:val="en-US" w:eastAsia="zh-CN"/>
              </w:rPr>
              <w:t>项</w:t>
            </w:r>
          </w:p>
        </w:tc>
        <w:tc>
          <w:tcPr>
            <w:tcW w:w="940" w:type="dxa"/>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highlight w:val="none"/>
                <w:u w:val="none"/>
              </w:rPr>
            </w:pPr>
            <w:r>
              <w:rPr>
                <w:rFonts w:ascii="宋体" w:eastAsia="宋体" w:hAnsi="宋体" w:cs="宋体" w:hint="eastAsia"/>
                <w:i w:val="0"/>
                <w:iCs w:val="0"/>
                <w:color w:val="000000"/>
                <w:kern w:val="0"/>
                <w:sz w:val="18"/>
                <w:szCs w:val="18"/>
                <w:highlight w:val="none"/>
                <w:u w:val="none"/>
                <w:lang w:val="en-US" w:eastAsia="zh-CN"/>
              </w:rPr>
              <w:t>1</w:t>
            </w:r>
          </w:p>
        </w:tc>
        <w:tc>
          <w:tcPr>
            <w:tcW w:w="1303" w:type="dxa"/>
            <w:shd w:val="clear" w:color="auto" w:fill="auto"/>
            <w:vAlign w:val="center"/>
          </w:tcPr>
          <w:p>
            <w:pPr>
              <w:pStyle w:val="NormalWeb"/>
              <w:widowControl/>
              <w:spacing w:beforeAutospacing="0" w:after="0" w:afterAutospacing="0" w:line="18" w:lineRule="atLeast"/>
              <w:ind w:left="0" w:right="0" w:firstLine="0" w:leftChars="0" w:rightChars="0" w:firstLineChars="0"/>
              <w:jc w:val="center"/>
              <w:rPr>
                <w:rFonts w:ascii="宋体" w:eastAsia="宋体" w:hAnsi="宋体" w:cs="宋体" w:hint="eastAsia"/>
                <w:color w:val="auto"/>
                <w:kern w:val="2"/>
                <w:sz w:val="18"/>
                <w:szCs w:val="18"/>
                <w:highlight w:val="none"/>
                <w:u w:val="none"/>
                <w:lang w:val="en-US" w:eastAsia="zh-CN" w:bidi="ar-SA"/>
              </w:rPr>
            </w:pPr>
            <w:r>
              <w:rPr>
                <w:rFonts w:ascii="宋体" w:eastAsia="宋体" w:hAnsi="宋体" w:cs="宋体" w:hint="eastAsia"/>
                <w:color w:val="auto"/>
                <w:kern w:val="2"/>
                <w:sz w:val="18"/>
                <w:szCs w:val="18"/>
                <w:highlight w:val="none"/>
                <w:u w:val="none"/>
                <w:lang w:val="en-US" w:eastAsia="zh-CN" w:bidi="ar-SA"/>
              </w:rPr>
              <w:t>12万</w:t>
            </w:r>
          </w:p>
        </w:tc>
        <w:tc>
          <w:tcPr>
            <w:tcW w:w="1394" w:type="dxa"/>
            <w:shd w:val="clear" w:color="auto" w:fill="auto"/>
            <w:noWrap/>
            <w:vAlign w:val="center"/>
          </w:tcPr>
          <w:p>
            <w:pPr>
              <w:jc w:val="center"/>
              <w:rPr>
                <w:rFonts w:ascii="宋体" w:eastAsia="宋体" w:hAnsi="宋体" w:cs="宋体" w:hint="eastAsia"/>
                <w:i w:val="0"/>
                <w:iCs w:val="0"/>
                <w:color w:val="000000"/>
                <w:sz w:val="18"/>
                <w:szCs w:val="18"/>
                <w:highlight w:val="none"/>
                <w:u w:val="none"/>
              </w:rPr>
            </w:pPr>
          </w:p>
        </w:tc>
        <w:tc>
          <w:tcPr>
            <w:tcW w:w="2563" w:type="dxa"/>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kern w:val="0"/>
                <w:sz w:val="18"/>
                <w:szCs w:val="18"/>
                <w:highlight w:val="none"/>
                <w:u w:val="none"/>
              </w:rPr>
            </w:pPr>
            <w:r>
              <w:rPr>
                <w:rFonts w:ascii="宋体" w:eastAsia="宋体" w:hAnsi="宋体" w:cs="宋体" w:hint="eastAsia"/>
                <w:i w:val="0"/>
                <w:iCs w:val="0"/>
                <w:color w:val="000000"/>
                <w:kern w:val="0"/>
                <w:sz w:val="18"/>
                <w:szCs w:val="18"/>
                <w:highlight w:val="none"/>
                <w:u w:val="none"/>
                <w:lang w:val="en-US" w:eastAsia="zh-CN"/>
              </w:rPr>
              <w:t>由</w:t>
            </w:r>
            <w:r>
              <w:rPr>
                <w:rFonts w:ascii="宋体" w:hAnsi="宋体" w:cs="宋体" w:hint="eastAsia"/>
                <w:i w:val="0"/>
                <w:iCs w:val="0"/>
                <w:color w:val="000000"/>
                <w:kern w:val="0"/>
                <w:sz w:val="18"/>
                <w:szCs w:val="18"/>
                <w:highlight w:val="none"/>
                <w:u w:val="none"/>
                <w:lang w:val="en-US" w:eastAsia="zh-CN"/>
              </w:rPr>
              <w:t>中标人</w:t>
            </w:r>
            <w:r>
              <w:rPr>
                <w:rFonts w:ascii="宋体" w:eastAsia="宋体" w:hAnsi="宋体" w:cs="宋体" w:hint="eastAsia"/>
                <w:i w:val="0"/>
                <w:iCs w:val="0"/>
                <w:color w:val="000000"/>
                <w:kern w:val="0"/>
                <w:sz w:val="18"/>
                <w:szCs w:val="18"/>
                <w:highlight w:val="none"/>
                <w:u w:val="none"/>
                <w:lang w:val="en-US" w:eastAsia="zh-CN"/>
              </w:rPr>
              <w:t>或</w:t>
            </w:r>
            <w:r>
              <w:rPr>
                <w:rFonts w:ascii="宋体" w:hAnsi="宋体" w:cs="宋体" w:hint="eastAsia"/>
                <w:i w:val="0"/>
                <w:iCs w:val="0"/>
                <w:color w:val="000000"/>
                <w:kern w:val="0"/>
                <w:sz w:val="18"/>
                <w:szCs w:val="18"/>
                <w:highlight w:val="none"/>
                <w:u w:val="none"/>
                <w:lang w:val="en-US" w:eastAsia="zh-CN"/>
              </w:rPr>
              <w:t>中标人</w:t>
            </w:r>
            <w:r>
              <w:rPr>
                <w:rFonts w:ascii="宋体" w:eastAsia="宋体" w:hAnsi="宋体" w:cs="宋体" w:hint="eastAsia"/>
                <w:i w:val="0"/>
                <w:iCs w:val="0"/>
                <w:color w:val="000000"/>
                <w:kern w:val="0"/>
                <w:sz w:val="18"/>
                <w:szCs w:val="18"/>
                <w:highlight w:val="none"/>
                <w:u w:val="none"/>
                <w:lang w:val="en-US" w:eastAsia="zh-CN"/>
              </w:rPr>
              <w:t>委托第三方有服务能力公司（须报采购人审查通过）对化粪池、隔油池、降温池、泄洪池、排污井清理，每季度至少进行一次油污抽排，每半年至少一次彻底清理至池底无淤积。</w:t>
            </w:r>
          </w:p>
        </w:tc>
      </w:tr>
      <w:tr>
        <w:tblPrEx>
          <w:tblW w:w="9567" w:type="dxa"/>
          <w:tblInd w:w="0" w:type="dxa"/>
          <w:shd w:val="clear" w:color="auto" w:fill="auto"/>
          <w:tblCellMar>
            <w:top w:w="0" w:type="dxa"/>
            <w:left w:w="108" w:type="dxa"/>
            <w:bottom w:w="0" w:type="dxa"/>
            <w:right w:w="108" w:type="dxa"/>
          </w:tblCellMar>
        </w:tblPrEx>
        <w:trPr>
          <w:trHeight w:val="1395"/>
        </w:trPr>
        <w:tc>
          <w:tcPr>
            <w:tcW w:w="435" w:type="dxa"/>
            <w:vMerge/>
            <w:shd w:val="clear" w:color="auto" w:fill="auto"/>
            <w:vAlign w:val="center"/>
          </w:tcPr>
          <w:p>
            <w:pPr>
              <w:jc w:val="center"/>
              <w:rPr>
                <w:rFonts w:ascii="宋体" w:eastAsia="宋体" w:hAnsi="宋体" w:cs="宋体" w:hint="eastAsia"/>
                <w:b/>
                <w:bCs/>
                <w:i w:val="0"/>
                <w:iCs w:val="0"/>
                <w:color w:val="000000"/>
                <w:sz w:val="18"/>
                <w:szCs w:val="18"/>
                <w:highlight w:val="none"/>
                <w:u w:val="none"/>
              </w:rPr>
            </w:pPr>
          </w:p>
        </w:tc>
        <w:tc>
          <w:tcPr>
            <w:tcW w:w="435" w:type="dxa"/>
            <w:vMerge/>
            <w:shd w:val="clear" w:color="auto" w:fill="auto"/>
            <w:vAlign w:val="center"/>
          </w:tcPr>
          <w:p>
            <w:pPr>
              <w:jc w:val="center"/>
              <w:rPr>
                <w:rFonts w:ascii="宋体" w:eastAsia="宋体" w:hAnsi="宋体" w:cs="宋体" w:hint="eastAsia"/>
                <w:b/>
                <w:bCs/>
                <w:i w:val="0"/>
                <w:iCs w:val="0"/>
                <w:color w:val="000000"/>
                <w:sz w:val="18"/>
                <w:szCs w:val="18"/>
                <w:highlight w:val="none"/>
                <w:u w:val="none"/>
              </w:rPr>
            </w:pPr>
          </w:p>
        </w:tc>
        <w:tc>
          <w:tcPr>
            <w:tcW w:w="435" w:type="dxa"/>
            <w:vMerge/>
            <w:shd w:val="clear" w:color="auto" w:fill="auto"/>
            <w:vAlign w:val="center"/>
          </w:tcPr>
          <w:p>
            <w:pPr>
              <w:jc w:val="center"/>
              <w:rPr>
                <w:rFonts w:ascii="宋体" w:eastAsia="宋体" w:hAnsi="宋体" w:cs="宋体" w:hint="eastAsia"/>
                <w:b/>
                <w:bCs/>
                <w:i w:val="0"/>
                <w:iCs w:val="0"/>
                <w:color w:val="000000"/>
                <w:sz w:val="18"/>
                <w:szCs w:val="18"/>
                <w:highlight w:val="none"/>
                <w:u w:val="none"/>
              </w:rPr>
            </w:pPr>
          </w:p>
        </w:tc>
        <w:tc>
          <w:tcPr>
            <w:tcW w:w="682" w:type="dxa"/>
            <w:vMerge/>
            <w:shd w:val="clear" w:color="auto" w:fill="auto"/>
            <w:vAlign w:val="center"/>
          </w:tcPr>
          <w:p>
            <w:pPr>
              <w:jc w:val="center"/>
              <w:rPr>
                <w:rFonts w:ascii="宋体" w:eastAsia="宋体" w:hAnsi="宋体" w:cs="宋体" w:hint="eastAsia"/>
                <w:i w:val="0"/>
                <w:iCs w:val="0"/>
                <w:color w:val="000000"/>
                <w:sz w:val="18"/>
                <w:szCs w:val="18"/>
                <w:highlight w:val="none"/>
                <w:u w:val="none"/>
              </w:rPr>
            </w:pPr>
          </w:p>
        </w:tc>
        <w:tc>
          <w:tcPr>
            <w:tcW w:w="621" w:type="dxa"/>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kern w:val="0"/>
                <w:sz w:val="18"/>
                <w:szCs w:val="18"/>
                <w:highlight w:val="none"/>
                <w:u w:val="none"/>
              </w:rPr>
            </w:pPr>
            <w:r>
              <w:rPr>
                <w:rFonts w:ascii="宋体" w:eastAsia="宋体" w:hAnsi="宋体" w:cs="宋体" w:hint="eastAsia"/>
                <w:i w:val="0"/>
                <w:iCs w:val="0"/>
                <w:color w:val="000000"/>
                <w:kern w:val="0"/>
                <w:sz w:val="18"/>
                <w:szCs w:val="18"/>
                <w:highlight w:val="none"/>
                <w:u w:val="none"/>
                <w:lang w:val="en-US" w:eastAsia="zh-CN"/>
              </w:rPr>
              <w:t>中央空调水质处理</w:t>
            </w:r>
          </w:p>
        </w:tc>
        <w:tc>
          <w:tcPr>
            <w:tcW w:w="759" w:type="dxa"/>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highlight w:val="none"/>
                <w:u w:val="none"/>
              </w:rPr>
            </w:pPr>
            <w:r>
              <w:rPr>
                <w:rFonts w:ascii="宋体" w:eastAsia="宋体" w:hAnsi="宋体" w:cs="宋体" w:hint="eastAsia"/>
                <w:i w:val="0"/>
                <w:iCs w:val="0"/>
                <w:color w:val="000000"/>
                <w:kern w:val="0"/>
                <w:sz w:val="18"/>
                <w:szCs w:val="18"/>
                <w:highlight w:val="none"/>
                <w:u w:val="none"/>
                <w:lang w:val="en-US" w:eastAsia="zh-CN"/>
              </w:rPr>
              <w:t>项</w:t>
            </w:r>
          </w:p>
        </w:tc>
        <w:tc>
          <w:tcPr>
            <w:tcW w:w="940" w:type="dxa"/>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highlight w:val="none"/>
                <w:u w:val="none"/>
              </w:rPr>
            </w:pPr>
            <w:r>
              <w:rPr>
                <w:rFonts w:ascii="宋体" w:eastAsia="宋体" w:hAnsi="宋体" w:cs="宋体" w:hint="eastAsia"/>
                <w:i w:val="0"/>
                <w:iCs w:val="0"/>
                <w:color w:val="000000"/>
                <w:kern w:val="0"/>
                <w:sz w:val="18"/>
                <w:szCs w:val="18"/>
                <w:highlight w:val="none"/>
                <w:u w:val="none"/>
                <w:lang w:val="en-US" w:eastAsia="zh-CN"/>
              </w:rPr>
              <w:t>1</w:t>
            </w:r>
          </w:p>
        </w:tc>
        <w:tc>
          <w:tcPr>
            <w:tcW w:w="1303" w:type="dxa"/>
            <w:shd w:val="clear" w:color="auto" w:fill="auto"/>
            <w:vAlign w:val="center"/>
          </w:tcPr>
          <w:p>
            <w:pPr>
              <w:pStyle w:val="NormalWeb"/>
              <w:widowControl/>
              <w:spacing w:beforeAutospacing="0" w:after="0" w:afterAutospacing="0" w:line="18" w:lineRule="atLeast"/>
              <w:ind w:left="0" w:right="0" w:firstLine="0" w:leftChars="0" w:rightChars="0" w:firstLineChars="0"/>
              <w:jc w:val="center"/>
              <w:rPr>
                <w:rFonts w:ascii="宋体" w:eastAsia="宋体" w:hAnsi="宋体" w:cs="宋体" w:hint="eastAsia"/>
                <w:color w:val="auto"/>
                <w:kern w:val="2"/>
                <w:sz w:val="18"/>
                <w:szCs w:val="18"/>
                <w:highlight w:val="none"/>
                <w:u w:val="none"/>
                <w:lang w:val="en-US" w:eastAsia="zh-CN" w:bidi="ar-SA"/>
              </w:rPr>
            </w:pPr>
            <w:r>
              <w:rPr>
                <w:rFonts w:ascii="宋体" w:eastAsia="宋体" w:hAnsi="宋体" w:cs="宋体" w:hint="eastAsia"/>
                <w:color w:val="auto"/>
                <w:kern w:val="2"/>
                <w:sz w:val="18"/>
                <w:szCs w:val="18"/>
                <w:highlight w:val="none"/>
                <w:u w:val="none"/>
                <w:lang w:val="en-US" w:eastAsia="zh-CN" w:bidi="ar-SA"/>
              </w:rPr>
              <w:t>15万</w:t>
            </w:r>
          </w:p>
        </w:tc>
        <w:tc>
          <w:tcPr>
            <w:tcW w:w="1394" w:type="dxa"/>
            <w:shd w:val="clear" w:color="auto" w:fill="auto"/>
            <w:noWrap/>
            <w:vAlign w:val="center"/>
          </w:tcPr>
          <w:p>
            <w:pPr>
              <w:jc w:val="center"/>
              <w:rPr>
                <w:rFonts w:ascii="宋体" w:eastAsia="宋体" w:hAnsi="宋体" w:cs="宋体" w:hint="eastAsia"/>
                <w:i w:val="0"/>
                <w:iCs w:val="0"/>
                <w:color w:val="000000"/>
                <w:sz w:val="18"/>
                <w:szCs w:val="18"/>
                <w:highlight w:val="none"/>
                <w:u w:val="none"/>
              </w:rPr>
            </w:pPr>
          </w:p>
        </w:tc>
        <w:tc>
          <w:tcPr>
            <w:tcW w:w="2563" w:type="dxa"/>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kern w:val="0"/>
                <w:sz w:val="18"/>
                <w:szCs w:val="18"/>
                <w:highlight w:val="none"/>
                <w:u w:val="none"/>
              </w:rPr>
            </w:pPr>
            <w:r>
              <w:rPr>
                <w:rFonts w:ascii="宋体" w:eastAsia="宋体" w:hAnsi="宋体" w:cs="宋体" w:hint="eastAsia"/>
                <w:i w:val="0"/>
                <w:iCs w:val="0"/>
                <w:color w:val="000000"/>
                <w:kern w:val="0"/>
                <w:sz w:val="18"/>
                <w:szCs w:val="18"/>
                <w:highlight w:val="none"/>
                <w:u w:val="none"/>
                <w:lang w:val="en-US" w:eastAsia="zh-CN"/>
              </w:rPr>
              <w:t>由</w:t>
            </w:r>
            <w:r>
              <w:rPr>
                <w:rFonts w:ascii="宋体" w:hAnsi="宋体" w:cs="宋体" w:hint="eastAsia"/>
                <w:i w:val="0"/>
                <w:iCs w:val="0"/>
                <w:color w:val="000000"/>
                <w:kern w:val="0"/>
                <w:sz w:val="18"/>
                <w:szCs w:val="18"/>
                <w:highlight w:val="none"/>
                <w:u w:val="none"/>
                <w:lang w:val="en-US" w:eastAsia="zh-CN"/>
              </w:rPr>
              <w:t>中标人</w:t>
            </w:r>
            <w:r>
              <w:rPr>
                <w:rFonts w:ascii="宋体" w:eastAsia="宋体" w:hAnsi="宋体" w:cs="宋体" w:hint="eastAsia"/>
                <w:i w:val="0"/>
                <w:iCs w:val="0"/>
                <w:color w:val="000000"/>
                <w:kern w:val="0"/>
                <w:sz w:val="18"/>
                <w:szCs w:val="18"/>
                <w:highlight w:val="none"/>
                <w:u w:val="none"/>
                <w:lang w:val="en-US" w:eastAsia="zh-CN"/>
              </w:rPr>
              <w:t>或</w:t>
            </w:r>
            <w:r>
              <w:rPr>
                <w:rFonts w:ascii="宋体" w:hAnsi="宋体" w:cs="宋体" w:hint="eastAsia"/>
                <w:i w:val="0"/>
                <w:iCs w:val="0"/>
                <w:color w:val="000000"/>
                <w:kern w:val="0"/>
                <w:sz w:val="18"/>
                <w:szCs w:val="18"/>
                <w:highlight w:val="none"/>
                <w:u w:val="none"/>
                <w:lang w:val="en-US" w:eastAsia="zh-CN"/>
              </w:rPr>
              <w:t>中标人</w:t>
            </w:r>
            <w:r>
              <w:rPr>
                <w:rFonts w:ascii="宋体" w:eastAsia="宋体" w:hAnsi="宋体" w:cs="宋体" w:hint="eastAsia"/>
                <w:i w:val="0"/>
                <w:iCs w:val="0"/>
                <w:color w:val="000000"/>
                <w:kern w:val="0"/>
                <w:sz w:val="18"/>
                <w:szCs w:val="18"/>
                <w:highlight w:val="none"/>
                <w:u w:val="none"/>
                <w:lang w:val="en-US" w:eastAsia="zh-CN"/>
              </w:rPr>
              <w:t>委托第三方有服务能力公司（须报采购人审查通过）对中央空调水系统每月加药杀菌处理，每月定期检测合格，有合格报告。</w:t>
            </w:r>
          </w:p>
        </w:tc>
      </w:tr>
      <w:tr>
        <w:tblPrEx>
          <w:tblW w:w="9567" w:type="dxa"/>
          <w:tblInd w:w="0" w:type="dxa"/>
          <w:shd w:val="clear" w:color="auto" w:fill="auto"/>
          <w:tblCellMar>
            <w:top w:w="0" w:type="dxa"/>
            <w:left w:w="108" w:type="dxa"/>
            <w:bottom w:w="0" w:type="dxa"/>
            <w:right w:w="108" w:type="dxa"/>
          </w:tblCellMar>
        </w:tblPrEx>
        <w:trPr>
          <w:trHeight w:val="1740"/>
        </w:trPr>
        <w:tc>
          <w:tcPr>
            <w:tcW w:w="435" w:type="dxa"/>
            <w:vMerge/>
            <w:shd w:val="clear" w:color="auto" w:fill="auto"/>
            <w:vAlign w:val="center"/>
          </w:tcPr>
          <w:p>
            <w:pPr>
              <w:jc w:val="center"/>
              <w:rPr>
                <w:rFonts w:ascii="宋体" w:eastAsia="宋体" w:hAnsi="宋体" w:cs="宋体" w:hint="eastAsia"/>
                <w:b/>
                <w:bCs/>
                <w:i w:val="0"/>
                <w:iCs w:val="0"/>
                <w:color w:val="000000"/>
                <w:sz w:val="18"/>
                <w:szCs w:val="18"/>
                <w:highlight w:val="none"/>
                <w:u w:val="none"/>
              </w:rPr>
            </w:pPr>
          </w:p>
        </w:tc>
        <w:tc>
          <w:tcPr>
            <w:tcW w:w="435" w:type="dxa"/>
            <w:vMerge/>
            <w:shd w:val="clear" w:color="auto" w:fill="auto"/>
            <w:vAlign w:val="center"/>
          </w:tcPr>
          <w:p>
            <w:pPr>
              <w:jc w:val="center"/>
              <w:rPr>
                <w:rFonts w:ascii="宋体" w:eastAsia="宋体" w:hAnsi="宋体" w:cs="宋体" w:hint="eastAsia"/>
                <w:b/>
                <w:bCs/>
                <w:i w:val="0"/>
                <w:iCs w:val="0"/>
                <w:color w:val="000000"/>
                <w:sz w:val="18"/>
                <w:szCs w:val="18"/>
                <w:highlight w:val="none"/>
                <w:u w:val="none"/>
              </w:rPr>
            </w:pPr>
          </w:p>
        </w:tc>
        <w:tc>
          <w:tcPr>
            <w:tcW w:w="435" w:type="dxa"/>
            <w:vMerge/>
            <w:shd w:val="clear" w:color="auto" w:fill="auto"/>
            <w:vAlign w:val="center"/>
          </w:tcPr>
          <w:p>
            <w:pPr>
              <w:jc w:val="center"/>
              <w:rPr>
                <w:rFonts w:ascii="宋体" w:eastAsia="宋体" w:hAnsi="宋体" w:cs="宋体" w:hint="eastAsia"/>
                <w:b/>
                <w:bCs/>
                <w:i w:val="0"/>
                <w:iCs w:val="0"/>
                <w:color w:val="000000"/>
                <w:sz w:val="18"/>
                <w:szCs w:val="18"/>
                <w:highlight w:val="none"/>
                <w:u w:val="none"/>
              </w:rPr>
            </w:pPr>
          </w:p>
        </w:tc>
        <w:tc>
          <w:tcPr>
            <w:tcW w:w="682" w:type="dxa"/>
            <w:vMerge/>
            <w:shd w:val="clear" w:color="auto" w:fill="auto"/>
            <w:vAlign w:val="center"/>
          </w:tcPr>
          <w:p>
            <w:pPr>
              <w:jc w:val="center"/>
              <w:rPr>
                <w:rFonts w:ascii="宋体" w:eastAsia="宋体" w:hAnsi="宋体" w:cs="宋体" w:hint="eastAsia"/>
                <w:i w:val="0"/>
                <w:iCs w:val="0"/>
                <w:color w:val="000000"/>
                <w:sz w:val="18"/>
                <w:szCs w:val="18"/>
                <w:highlight w:val="none"/>
                <w:u w:val="none"/>
              </w:rPr>
            </w:pPr>
          </w:p>
        </w:tc>
        <w:tc>
          <w:tcPr>
            <w:tcW w:w="621" w:type="dxa"/>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18"/>
                <w:szCs w:val="18"/>
                <w:highlight w:val="none"/>
                <w:u w:val="none"/>
                <w:lang w:val="en-US" w:eastAsia="zh-CN"/>
              </w:rPr>
              <w:t>中央空调风管、风柜专业清洗消毒</w:t>
            </w:r>
          </w:p>
        </w:tc>
        <w:tc>
          <w:tcPr>
            <w:tcW w:w="759" w:type="dxa"/>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highlight w:val="none"/>
                <w:u w:val="none"/>
              </w:rPr>
            </w:pPr>
            <w:r>
              <w:rPr>
                <w:rFonts w:ascii="宋体" w:eastAsia="宋体" w:hAnsi="宋体" w:cs="宋体" w:hint="eastAsia"/>
                <w:i w:val="0"/>
                <w:iCs w:val="0"/>
                <w:color w:val="000000"/>
                <w:kern w:val="0"/>
                <w:sz w:val="18"/>
                <w:szCs w:val="18"/>
                <w:highlight w:val="none"/>
                <w:u w:val="none"/>
                <w:lang w:val="en-US" w:eastAsia="zh-CN"/>
              </w:rPr>
              <w:t>项</w:t>
            </w:r>
          </w:p>
        </w:tc>
        <w:tc>
          <w:tcPr>
            <w:tcW w:w="940" w:type="dxa"/>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highlight w:val="none"/>
                <w:u w:val="none"/>
              </w:rPr>
            </w:pPr>
            <w:r>
              <w:rPr>
                <w:rFonts w:ascii="宋体" w:eastAsia="宋体" w:hAnsi="宋体" w:cs="宋体" w:hint="eastAsia"/>
                <w:i w:val="0"/>
                <w:iCs w:val="0"/>
                <w:color w:val="000000"/>
                <w:kern w:val="0"/>
                <w:sz w:val="18"/>
                <w:szCs w:val="18"/>
                <w:highlight w:val="none"/>
                <w:u w:val="none"/>
                <w:lang w:val="en-US" w:eastAsia="zh-CN"/>
              </w:rPr>
              <w:t>1</w:t>
            </w:r>
          </w:p>
        </w:tc>
        <w:tc>
          <w:tcPr>
            <w:tcW w:w="1303" w:type="dxa"/>
            <w:shd w:val="clear" w:color="auto" w:fill="auto"/>
            <w:vAlign w:val="center"/>
          </w:tcPr>
          <w:p>
            <w:pPr>
              <w:pStyle w:val="NormalWeb"/>
              <w:widowControl/>
              <w:spacing w:beforeAutospacing="0" w:after="0" w:afterAutospacing="0" w:line="18" w:lineRule="atLeast"/>
              <w:ind w:left="0" w:right="0" w:firstLine="0" w:leftChars="0" w:rightChars="0" w:firstLineChars="0"/>
              <w:jc w:val="center"/>
              <w:rPr>
                <w:rFonts w:ascii="宋体" w:eastAsia="宋体" w:hAnsi="宋体" w:cs="宋体" w:hint="eastAsia"/>
                <w:color w:val="auto"/>
                <w:kern w:val="2"/>
                <w:sz w:val="18"/>
                <w:szCs w:val="18"/>
                <w:highlight w:val="none"/>
                <w:u w:val="none"/>
                <w:lang w:val="en-US" w:eastAsia="zh-CN" w:bidi="ar-SA"/>
              </w:rPr>
            </w:pPr>
            <w:r>
              <w:rPr>
                <w:rFonts w:ascii="宋体" w:eastAsia="宋体" w:hAnsi="宋体" w:cs="宋体" w:hint="eastAsia"/>
                <w:color w:val="auto"/>
                <w:kern w:val="2"/>
                <w:sz w:val="18"/>
                <w:szCs w:val="18"/>
                <w:highlight w:val="none"/>
                <w:u w:val="none"/>
                <w:lang w:val="en-US" w:eastAsia="zh-CN" w:bidi="ar-SA"/>
              </w:rPr>
              <w:t>50万</w:t>
            </w:r>
          </w:p>
        </w:tc>
        <w:tc>
          <w:tcPr>
            <w:tcW w:w="1394" w:type="dxa"/>
            <w:shd w:val="clear" w:color="auto" w:fill="auto"/>
            <w:noWrap/>
            <w:vAlign w:val="center"/>
          </w:tcPr>
          <w:p>
            <w:pPr>
              <w:jc w:val="center"/>
              <w:rPr>
                <w:rFonts w:ascii="宋体" w:eastAsia="宋体" w:hAnsi="宋体" w:cs="宋体" w:hint="eastAsia"/>
                <w:i w:val="0"/>
                <w:iCs w:val="0"/>
                <w:color w:val="000000"/>
                <w:sz w:val="18"/>
                <w:szCs w:val="18"/>
                <w:highlight w:val="none"/>
                <w:u w:val="none"/>
              </w:rPr>
            </w:pPr>
          </w:p>
        </w:tc>
        <w:tc>
          <w:tcPr>
            <w:tcW w:w="2563" w:type="dxa"/>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kern w:val="0"/>
                <w:sz w:val="18"/>
                <w:szCs w:val="18"/>
                <w:highlight w:val="none"/>
                <w:u w:val="none"/>
              </w:rPr>
            </w:pPr>
            <w:r>
              <w:rPr>
                <w:rFonts w:ascii="宋体" w:eastAsia="宋体" w:hAnsi="宋体" w:cs="宋体" w:hint="eastAsia"/>
                <w:i w:val="0"/>
                <w:iCs w:val="0"/>
                <w:color w:val="000000"/>
                <w:kern w:val="0"/>
                <w:sz w:val="18"/>
                <w:szCs w:val="18"/>
                <w:highlight w:val="none"/>
                <w:u w:val="none"/>
                <w:lang w:val="en-US" w:eastAsia="zh-CN"/>
              </w:rPr>
              <w:t>由</w:t>
            </w:r>
            <w:r>
              <w:rPr>
                <w:rFonts w:ascii="宋体" w:hAnsi="宋体" w:cs="宋体" w:hint="eastAsia"/>
                <w:i w:val="0"/>
                <w:iCs w:val="0"/>
                <w:color w:val="000000"/>
                <w:kern w:val="0"/>
                <w:sz w:val="18"/>
                <w:szCs w:val="18"/>
                <w:highlight w:val="none"/>
                <w:u w:val="none"/>
                <w:lang w:val="en-US" w:eastAsia="zh-CN"/>
              </w:rPr>
              <w:t>中标人</w:t>
            </w:r>
            <w:r>
              <w:rPr>
                <w:rFonts w:ascii="宋体" w:eastAsia="宋体" w:hAnsi="宋体" w:cs="宋体" w:hint="eastAsia"/>
                <w:i w:val="0"/>
                <w:iCs w:val="0"/>
                <w:color w:val="000000"/>
                <w:kern w:val="0"/>
                <w:sz w:val="18"/>
                <w:szCs w:val="18"/>
                <w:highlight w:val="none"/>
                <w:u w:val="none"/>
                <w:lang w:val="en-US" w:eastAsia="zh-CN"/>
              </w:rPr>
              <w:t>或</w:t>
            </w:r>
            <w:r>
              <w:rPr>
                <w:rFonts w:ascii="宋体" w:hAnsi="宋体" w:cs="宋体" w:hint="eastAsia"/>
                <w:i w:val="0"/>
                <w:iCs w:val="0"/>
                <w:color w:val="000000"/>
                <w:kern w:val="0"/>
                <w:sz w:val="18"/>
                <w:szCs w:val="18"/>
                <w:highlight w:val="none"/>
                <w:u w:val="none"/>
                <w:lang w:val="en-US" w:eastAsia="zh-CN"/>
              </w:rPr>
              <w:t>中标人</w:t>
            </w:r>
            <w:r>
              <w:rPr>
                <w:rFonts w:ascii="宋体" w:eastAsia="宋体" w:hAnsi="宋体" w:cs="宋体" w:hint="eastAsia"/>
                <w:i w:val="0"/>
                <w:iCs w:val="0"/>
                <w:color w:val="000000"/>
                <w:kern w:val="0"/>
                <w:sz w:val="18"/>
                <w:szCs w:val="18"/>
                <w:highlight w:val="none"/>
                <w:u w:val="none"/>
                <w:lang w:val="en-US" w:eastAsia="zh-CN"/>
              </w:rPr>
              <w:t>委托第三方有服务能力公司（须报采购人审查通过）对中央空调风管、风柜专业清洗消毒清理、检测，每年一次，取得专业机构的检测合格报告。</w:t>
            </w:r>
          </w:p>
        </w:tc>
      </w:tr>
      <w:tr>
        <w:tblPrEx>
          <w:tblW w:w="9567" w:type="dxa"/>
          <w:tblInd w:w="0" w:type="dxa"/>
          <w:shd w:val="clear" w:color="auto" w:fill="auto"/>
          <w:tblCellMar>
            <w:top w:w="0" w:type="dxa"/>
            <w:left w:w="108" w:type="dxa"/>
            <w:bottom w:w="0" w:type="dxa"/>
            <w:right w:w="108" w:type="dxa"/>
          </w:tblCellMar>
        </w:tblPrEx>
        <w:trPr>
          <w:trHeight w:val="285"/>
        </w:trPr>
        <w:tc>
          <w:tcPr>
            <w:tcW w:w="435" w:type="dxa"/>
            <w:vMerge/>
            <w:shd w:val="clear" w:color="auto" w:fill="auto"/>
            <w:vAlign w:val="center"/>
          </w:tcPr>
          <w:p>
            <w:pPr>
              <w:jc w:val="center"/>
              <w:rPr>
                <w:rFonts w:ascii="宋体" w:eastAsia="宋体" w:hAnsi="宋体" w:cs="宋体" w:hint="eastAsia"/>
                <w:b/>
                <w:bCs/>
                <w:i w:val="0"/>
                <w:iCs w:val="0"/>
                <w:color w:val="000000"/>
                <w:sz w:val="18"/>
                <w:szCs w:val="18"/>
                <w:highlight w:val="none"/>
                <w:u w:val="none"/>
              </w:rPr>
            </w:pPr>
          </w:p>
        </w:tc>
        <w:tc>
          <w:tcPr>
            <w:tcW w:w="435" w:type="dxa"/>
            <w:vMerge/>
            <w:shd w:val="clear" w:color="auto" w:fill="auto"/>
            <w:vAlign w:val="center"/>
          </w:tcPr>
          <w:p>
            <w:pPr>
              <w:jc w:val="center"/>
              <w:rPr>
                <w:rFonts w:ascii="宋体" w:eastAsia="宋体" w:hAnsi="宋体" w:cs="宋体" w:hint="eastAsia"/>
                <w:b/>
                <w:bCs/>
                <w:i w:val="0"/>
                <w:iCs w:val="0"/>
                <w:color w:val="000000"/>
                <w:sz w:val="18"/>
                <w:szCs w:val="18"/>
                <w:highlight w:val="none"/>
                <w:u w:val="none"/>
              </w:rPr>
            </w:pPr>
          </w:p>
        </w:tc>
        <w:tc>
          <w:tcPr>
            <w:tcW w:w="435" w:type="dxa"/>
            <w:vMerge/>
            <w:shd w:val="clear" w:color="auto" w:fill="auto"/>
            <w:vAlign w:val="center"/>
          </w:tcPr>
          <w:p>
            <w:pPr>
              <w:jc w:val="center"/>
              <w:rPr>
                <w:rFonts w:ascii="宋体" w:eastAsia="宋体" w:hAnsi="宋体" w:cs="宋体" w:hint="eastAsia"/>
                <w:b/>
                <w:bCs/>
                <w:i w:val="0"/>
                <w:iCs w:val="0"/>
                <w:color w:val="000000"/>
                <w:sz w:val="18"/>
                <w:szCs w:val="18"/>
                <w:highlight w:val="none"/>
                <w:u w:val="none"/>
              </w:rPr>
            </w:pPr>
          </w:p>
        </w:tc>
        <w:tc>
          <w:tcPr>
            <w:tcW w:w="4305" w:type="dxa"/>
            <w:gridSpan w:val="5"/>
            <w:shd w:val="clear" w:color="auto" w:fill="auto"/>
            <w:noWrap/>
            <w:vAlign w:val="center"/>
          </w:tcPr>
          <w:p>
            <w:pPr>
              <w:keepNext w:val="0"/>
              <w:keepLines w:val="0"/>
              <w:widowControl/>
              <w:suppressLineNumbers w:val="0"/>
              <w:jc w:val="center"/>
              <w:textAlignment w:val="center"/>
              <w:rPr>
                <w:rFonts w:ascii="宋体" w:eastAsia="宋体" w:hAnsi="宋体" w:cs="宋体" w:hint="eastAsia"/>
                <w:b/>
                <w:bCs/>
                <w:i w:val="0"/>
                <w:iCs w:val="0"/>
                <w:color w:val="000000"/>
                <w:sz w:val="18"/>
                <w:szCs w:val="18"/>
                <w:highlight w:val="none"/>
                <w:u w:val="none"/>
              </w:rPr>
            </w:pPr>
            <w:r>
              <w:rPr>
                <w:rFonts w:ascii="宋体" w:eastAsia="宋体" w:hAnsi="宋体" w:cs="宋体" w:hint="eastAsia"/>
                <w:b/>
                <w:bCs/>
                <w:i w:val="0"/>
                <w:iCs w:val="0"/>
                <w:color w:val="000000"/>
                <w:kern w:val="0"/>
                <w:sz w:val="18"/>
                <w:szCs w:val="18"/>
                <w:highlight w:val="none"/>
                <w:u w:val="none"/>
                <w:lang w:val="en-US" w:eastAsia="zh-CN"/>
              </w:rPr>
              <w:t>其他费用年度报价小计</w:t>
            </w:r>
          </w:p>
        </w:tc>
        <w:tc>
          <w:tcPr>
            <w:tcW w:w="1394" w:type="dxa"/>
            <w:shd w:val="clear" w:color="auto" w:fill="auto"/>
            <w:noWrap/>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highlight w:val="none"/>
                <w:u w:val="none"/>
              </w:rPr>
            </w:pPr>
            <w:r>
              <w:rPr>
                <w:rFonts w:ascii="宋体" w:eastAsia="宋体" w:hAnsi="宋体" w:cs="宋体" w:hint="eastAsia"/>
                <w:i w:val="0"/>
                <w:iCs w:val="0"/>
                <w:color w:val="000000"/>
                <w:kern w:val="0"/>
                <w:sz w:val="18"/>
                <w:szCs w:val="18"/>
                <w:highlight w:val="none"/>
                <w:u w:val="none"/>
                <w:lang w:val="en-US" w:eastAsia="zh-CN"/>
              </w:rPr>
              <w:t xml:space="preserve">     </w:t>
            </w:r>
          </w:p>
        </w:tc>
        <w:tc>
          <w:tcPr>
            <w:tcW w:w="2563" w:type="dxa"/>
            <w:shd w:val="clear" w:color="auto" w:fill="auto"/>
            <w:noWrap/>
            <w:vAlign w:val="center"/>
          </w:tcPr>
          <w:p>
            <w:pPr>
              <w:keepNext w:val="0"/>
              <w:keepLines w:val="0"/>
              <w:widowControl/>
              <w:suppressLineNumbers w:val="0"/>
              <w:jc w:val="left"/>
              <w:textAlignment w:val="center"/>
              <w:rPr>
                <w:rFonts w:ascii="宋体" w:eastAsia="宋体" w:hAnsi="宋体" w:cs="宋体" w:hint="eastAsia"/>
                <w:b/>
                <w:bCs/>
                <w:i w:val="0"/>
                <w:iCs w:val="0"/>
                <w:color w:val="000000"/>
                <w:sz w:val="18"/>
                <w:szCs w:val="18"/>
                <w:highlight w:val="none"/>
                <w:u w:val="none"/>
              </w:rPr>
            </w:pPr>
            <w:r>
              <w:rPr>
                <w:rFonts w:ascii="宋体" w:eastAsia="宋体" w:hAnsi="宋体" w:cs="宋体" w:hint="eastAsia"/>
                <w:b/>
                <w:bCs/>
                <w:i w:val="0"/>
                <w:iCs w:val="0"/>
                <w:color w:val="000000"/>
                <w:kern w:val="0"/>
                <w:sz w:val="18"/>
                <w:szCs w:val="18"/>
                <w:highlight w:val="none"/>
                <w:u w:val="none"/>
                <w:lang w:val="en-US" w:eastAsia="zh-CN"/>
              </w:rPr>
              <w:t>　/</w:t>
            </w:r>
          </w:p>
        </w:tc>
      </w:tr>
      <w:tr>
        <w:tblPrEx>
          <w:tblW w:w="9567" w:type="dxa"/>
          <w:tblInd w:w="0" w:type="dxa"/>
          <w:shd w:val="clear" w:color="auto" w:fill="auto"/>
          <w:tblCellMar>
            <w:top w:w="0" w:type="dxa"/>
            <w:left w:w="108" w:type="dxa"/>
            <w:bottom w:w="0" w:type="dxa"/>
            <w:right w:w="108" w:type="dxa"/>
          </w:tblCellMar>
        </w:tblPrEx>
        <w:trPr>
          <w:trHeight w:val="270"/>
        </w:trPr>
        <w:tc>
          <w:tcPr>
            <w:tcW w:w="435" w:type="dxa"/>
            <w:vMerge/>
            <w:shd w:val="clear" w:color="auto" w:fill="auto"/>
            <w:vAlign w:val="center"/>
          </w:tcPr>
          <w:p>
            <w:pPr>
              <w:keepNext w:val="0"/>
              <w:keepLines w:val="0"/>
              <w:widowControl/>
              <w:suppressLineNumbers w:val="0"/>
              <w:jc w:val="center"/>
              <w:textAlignment w:val="center"/>
              <w:rPr>
                <w:rFonts w:ascii="宋体" w:eastAsia="宋体" w:hAnsi="宋体" w:cs="宋体" w:hint="eastAsia"/>
                <w:b/>
                <w:bCs/>
                <w:i w:val="0"/>
                <w:iCs w:val="0"/>
                <w:color w:val="000000"/>
                <w:kern w:val="0"/>
                <w:sz w:val="18"/>
                <w:szCs w:val="18"/>
                <w:highlight w:val="none"/>
                <w:u w:val="none"/>
                <w:lang w:val="en-US" w:eastAsia="zh-CN"/>
              </w:rPr>
            </w:pPr>
          </w:p>
        </w:tc>
        <w:tc>
          <w:tcPr>
            <w:tcW w:w="435" w:type="dxa"/>
            <w:shd w:val="clear" w:color="auto" w:fill="auto"/>
            <w:vAlign w:val="center"/>
          </w:tcPr>
          <w:p>
            <w:pPr>
              <w:keepNext w:val="0"/>
              <w:keepLines w:val="0"/>
              <w:widowControl/>
              <w:suppressLineNumbers w:val="0"/>
              <w:jc w:val="center"/>
              <w:textAlignment w:val="center"/>
              <w:rPr>
                <w:rFonts w:ascii="宋体" w:eastAsia="宋体" w:hAnsi="宋体" w:cs="宋体" w:hint="eastAsia"/>
                <w:b/>
                <w:bCs/>
                <w:i w:val="0"/>
                <w:iCs w:val="0"/>
                <w:color w:val="000000"/>
                <w:sz w:val="18"/>
                <w:szCs w:val="18"/>
                <w:highlight w:val="none"/>
                <w:u w:val="none"/>
              </w:rPr>
            </w:pPr>
            <w:r>
              <w:rPr>
                <w:rFonts w:ascii="宋体" w:eastAsia="宋体" w:hAnsi="宋体" w:cs="宋体" w:hint="eastAsia"/>
                <w:b/>
                <w:bCs/>
                <w:i w:val="0"/>
                <w:iCs w:val="0"/>
                <w:color w:val="000000"/>
                <w:kern w:val="0"/>
                <w:sz w:val="18"/>
                <w:szCs w:val="18"/>
                <w:highlight w:val="none"/>
                <w:u w:val="none"/>
                <w:lang w:val="en-US" w:eastAsia="zh-CN"/>
              </w:rPr>
              <w:t>3</w:t>
            </w:r>
          </w:p>
        </w:tc>
        <w:tc>
          <w:tcPr>
            <w:tcW w:w="435" w:type="dxa"/>
            <w:shd w:val="clear" w:color="auto" w:fill="auto"/>
            <w:vAlign w:val="center"/>
          </w:tcPr>
          <w:p>
            <w:pPr>
              <w:keepNext w:val="0"/>
              <w:keepLines w:val="0"/>
              <w:widowControl/>
              <w:suppressLineNumbers w:val="0"/>
              <w:jc w:val="left"/>
              <w:textAlignment w:val="center"/>
              <w:rPr>
                <w:rFonts w:ascii="宋体" w:eastAsia="宋体" w:hAnsi="宋体" w:cs="宋体" w:hint="eastAsia"/>
                <w:b/>
                <w:bCs/>
                <w:i w:val="0"/>
                <w:iCs w:val="0"/>
                <w:color w:val="000000"/>
                <w:sz w:val="18"/>
                <w:szCs w:val="18"/>
                <w:highlight w:val="none"/>
                <w:u w:val="none"/>
              </w:rPr>
            </w:pPr>
            <w:r>
              <w:rPr>
                <w:rFonts w:ascii="宋体" w:eastAsia="宋体" w:hAnsi="宋体" w:cs="宋体" w:hint="eastAsia"/>
                <w:b/>
                <w:bCs/>
                <w:i w:val="0"/>
                <w:iCs w:val="0"/>
                <w:color w:val="000000"/>
                <w:kern w:val="0"/>
                <w:sz w:val="18"/>
                <w:szCs w:val="18"/>
                <w:highlight w:val="none"/>
                <w:u w:val="none"/>
                <w:lang w:val="en-US" w:eastAsia="zh-CN"/>
              </w:rPr>
              <w:t>管理费</w:t>
            </w:r>
          </w:p>
        </w:tc>
        <w:tc>
          <w:tcPr>
            <w:tcW w:w="4305" w:type="dxa"/>
            <w:gridSpan w:val="5"/>
            <w:shd w:val="clear" w:color="auto" w:fill="auto"/>
            <w:vAlign w:val="center"/>
          </w:tcPr>
          <w:p>
            <w:pPr>
              <w:keepNext w:val="0"/>
              <w:keepLines w:val="0"/>
              <w:widowControl/>
              <w:suppressLineNumbers w:val="0"/>
              <w:jc w:val="right"/>
              <w:textAlignment w:val="center"/>
              <w:rPr>
                <w:rFonts w:ascii="宋体" w:eastAsia="宋体" w:hAnsi="宋体" w:cs="宋体" w:hint="eastAsia"/>
                <w:b/>
                <w:bCs/>
                <w:i w:val="0"/>
                <w:iCs w:val="0"/>
                <w:color w:val="000000"/>
                <w:sz w:val="18"/>
                <w:szCs w:val="18"/>
                <w:highlight w:val="none"/>
                <w:u w:val="none"/>
              </w:rPr>
            </w:pPr>
            <w:r>
              <w:rPr>
                <w:rFonts w:ascii="宋体" w:eastAsia="宋体" w:hAnsi="宋体" w:cs="宋体" w:hint="eastAsia"/>
                <w:b/>
                <w:bCs/>
                <w:i w:val="0"/>
                <w:iCs w:val="0"/>
                <w:color w:val="000000"/>
                <w:kern w:val="0"/>
                <w:sz w:val="18"/>
                <w:szCs w:val="18"/>
                <w:highlight w:val="none"/>
                <w:u w:val="none"/>
                <w:lang w:val="en-US" w:eastAsia="zh-CN"/>
              </w:rPr>
              <w:t>年度报价小计</w:t>
            </w:r>
          </w:p>
        </w:tc>
        <w:tc>
          <w:tcPr>
            <w:tcW w:w="1394" w:type="dxa"/>
            <w:shd w:val="clear" w:color="auto" w:fill="auto"/>
            <w:noWrap/>
            <w:vAlign w:val="center"/>
          </w:tcPr>
          <w:p>
            <w:pPr>
              <w:jc w:val="center"/>
              <w:rPr>
                <w:rFonts w:ascii="宋体" w:eastAsia="宋体" w:hAnsi="宋体" w:cs="宋体" w:hint="eastAsia"/>
                <w:i w:val="0"/>
                <w:iCs w:val="0"/>
                <w:color w:val="000000"/>
                <w:sz w:val="18"/>
                <w:szCs w:val="18"/>
                <w:highlight w:val="none"/>
                <w:u w:val="none"/>
              </w:rPr>
            </w:pPr>
          </w:p>
        </w:tc>
        <w:tc>
          <w:tcPr>
            <w:tcW w:w="2563" w:type="dxa"/>
            <w:shd w:val="clear" w:color="auto" w:fill="auto"/>
            <w:noWrap/>
            <w:vAlign w:val="center"/>
          </w:tcPr>
          <w:p>
            <w:pPr>
              <w:keepNext w:val="0"/>
              <w:keepLines w:val="0"/>
              <w:widowControl/>
              <w:suppressLineNumbers w:val="0"/>
              <w:jc w:val="left"/>
              <w:textAlignment w:val="center"/>
              <w:rPr>
                <w:rFonts w:ascii="宋体" w:eastAsia="宋体" w:hAnsi="宋体" w:cs="宋体" w:hint="eastAsia"/>
                <w:b/>
                <w:bCs/>
                <w:i w:val="0"/>
                <w:iCs w:val="0"/>
                <w:color w:val="000000"/>
                <w:sz w:val="18"/>
                <w:szCs w:val="18"/>
                <w:highlight w:val="none"/>
                <w:u w:val="none"/>
              </w:rPr>
            </w:pPr>
            <w:r>
              <w:rPr>
                <w:rFonts w:ascii="宋体" w:eastAsia="宋体" w:hAnsi="宋体" w:cs="宋体" w:hint="eastAsia"/>
                <w:b/>
                <w:bCs/>
                <w:i w:val="0"/>
                <w:iCs w:val="0"/>
                <w:color w:val="000000"/>
                <w:kern w:val="0"/>
                <w:sz w:val="18"/>
                <w:szCs w:val="18"/>
                <w:highlight w:val="none"/>
                <w:u w:val="none"/>
                <w:lang w:val="en-US" w:eastAsia="zh-CN"/>
              </w:rPr>
              <w:t>　/</w:t>
            </w:r>
          </w:p>
        </w:tc>
      </w:tr>
      <w:tr>
        <w:tblPrEx>
          <w:tblW w:w="9567" w:type="dxa"/>
          <w:tblInd w:w="0" w:type="dxa"/>
          <w:shd w:val="clear" w:color="auto" w:fill="auto"/>
          <w:tblCellMar>
            <w:top w:w="0" w:type="dxa"/>
            <w:left w:w="108" w:type="dxa"/>
            <w:bottom w:w="0" w:type="dxa"/>
            <w:right w:w="108" w:type="dxa"/>
          </w:tblCellMar>
        </w:tblPrEx>
        <w:trPr>
          <w:trHeight w:val="270"/>
        </w:trPr>
        <w:tc>
          <w:tcPr>
            <w:tcW w:w="435" w:type="dxa"/>
            <w:vMerge/>
            <w:shd w:val="clear" w:color="auto" w:fill="auto"/>
            <w:vAlign w:val="center"/>
          </w:tcPr>
          <w:p>
            <w:pPr>
              <w:keepNext w:val="0"/>
              <w:keepLines w:val="0"/>
              <w:widowControl/>
              <w:suppressLineNumbers w:val="0"/>
              <w:jc w:val="center"/>
              <w:textAlignment w:val="center"/>
              <w:rPr>
                <w:rFonts w:ascii="宋体" w:eastAsia="宋体" w:hAnsi="宋体" w:cs="宋体" w:hint="eastAsia"/>
                <w:b/>
                <w:bCs/>
                <w:i w:val="0"/>
                <w:iCs w:val="0"/>
                <w:color w:val="000000"/>
                <w:kern w:val="0"/>
                <w:sz w:val="18"/>
                <w:szCs w:val="18"/>
                <w:highlight w:val="none"/>
                <w:u w:val="none"/>
                <w:lang w:val="en-US" w:eastAsia="zh-CN"/>
              </w:rPr>
            </w:pPr>
          </w:p>
        </w:tc>
        <w:tc>
          <w:tcPr>
            <w:tcW w:w="435" w:type="dxa"/>
            <w:shd w:val="clear" w:color="auto" w:fill="auto"/>
            <w:vAlign w:val="center"/>
          </w:tcPr>
          <w:p>
            <w:pPr>
              <w:keepNext w:val="0"/>
              <w:keepLines w:val="0"/>
              <w:widowControl/>
              <w:suppressLineNumbers w:val="0"/>
              <w:jc w:val="center"/>
              <w:textAlignment w:val="center"/>
              <w:rPr>
                <w:rFonts w:ascii="宋体" w:eastAsia="宋体" w:hAnsi="宋体" w:cs="宋体" w:hint="eastAsia"/>
                <w:b/>
                <w:bCs/>
                <w:i w:val="0"/>
                <w:iCs w:val="0"/>
                <w:color w:val="000000"/>
                <w:sz w:val="18"/>
                <w:szCs w:val="18"/>
                <w:highlight w:val="none"/>
                <w:u w:val="none"/>
              </w:rPr>
            </w:pPr>
            <w:r>
              <w:rPr>
                <w:rFonts w:ascii="宋体" w:eastAsia="宋体" w:hAnsi="宋体" w:cs="宋体" w:hint="eastAsia"/>
                <w:b/>
                <w:bCs/>
                <w:i w:val="0"/>
                <w:iCs w:val="0"/>
                <w:color w:val="000000"/>
                <w:kern w:val="0"/>
                <w:sz w:val="18"/>
                <w:szCs w:val="18"/>
                <w:highlight w:val="none"/>
                <w:u w:val="none"/>
                <w:lang w:val="en-US" w:eastAsia="zh-CN"/>
              </w:rPr>
              <w:t>4</w:t>
            </w:r>
          </w:p>
        </w:tc>
        <w:tc>
          <w:tcPr>
            <w:tcW w:w="435" w:type="dxa"/>
            <w:shd w:val="clear" w:color="auto" w:fill="auto"/>
            <w:vAlign w:val="center"/>
          </w:tcPr>
          <w:p>
            <w:pPr>
              <w:keepNext w:val="0"/>
              <w:keepLines w:val="0"/>
              <w:widowControl/>
              <w:suppressLineNumbers w:val="0"/>
              <w:jc w:val="left"/>
              <w:textAlignment w:val="center"/>
              <w:rPr>
                <w:rFonts w:ascii="宋体" w:eastAsia="宋体" w:hAnsi="宋体" w:cs="宋体" w:hint="eastAsia"/>
                <w:b/>
                <w:bCs/>
                <w:i w:val="0"/>
                <w:iCs w:val="0"/>
                <w:color w:val="000000"/>
                <w:sz w:val="18"/>
                <w:szCs w:val="18"/>
                <w:highlight w:val="none"/>
                <w:u w:val="none"/>
              </w:rPr>
            </w:pPr>
            <w:r>
              <w:rPr>
                <w:rFonts w:ascii="宋体" w:eastAsia="宋体" w:hAnsi="宋体" w:cs="宋体" w:hint="eastAsia"/>
                <w:b/>
                <w:bCs/>
                <w:i w:val="0"/>
                <w:iCs w:val="0"/>
                <w:color w:val="000000"/>
                <w:kern w:val="0"/>
                <w:sz w:val="18"/>
                <w:szCs w:val="18"/>
                <w:highlight w:val="none"/>
                <w:u w:val="none"/>
                <w:lang w:val="en-US" w:eastAsia="zh-CN"/>
              </w:rPr>
              <w:t>利润</w:t>
            </w:r>
          </w:p>
        </w:tc>
        <w:tc>
          <w:tcPr>
            <w:tcW w:w="4305" w:type="dxa"/>
            <w:gridSpan w:val="5"/>
            <w:shd w:val="clear" w:color="auto" w:fill="auto"/>
            <w:vAlign w:val="center"/>
          </w:tcPr>
          <w:p>
            <w:pPr>
              <w:keepNext w:val="0"/>
              <w:keepLines w:val="0"/>
              <w:widowControl/>
              <w:suppressLineNumbers w:val="0"/>
              <w:jc w:val="right"/>
              <w:textAlignment w:val="center"/>
              <w:rPr>
                <w:rFonts w:ascii="宋体" w:eastAsia="宋体" w:hAnsi="宋体" w:cs="宋体" w:hint="eastAsia"/>
                <w:b/>
                <w:bCs/>
                <w:i w:val="0"/>
                <w:iCs w:val="0"/>
                <w:color w:val="000000"/>
                <w:sz w:val="18"/>
                <w:szCs w:val="18"/>
                <w:highlight w:val="none"/>
                <w:u w:val="none"/>
              </w:rPr>
            </w:pPr>
            <w:r>
              <w:rPr>
                <w:rFonts w:ascii="宋体" w:eastAsia="宋体" w:hAnsi="宋体" w:cs="宋体" w:hint="eastAsia"/>
                <w:b/>
                <w:bCs/>
                <w:i w:val="0"/>
                <w:iCs w:val="0"/>
                <w:color w:val="000000"/>
                <w:kern w:val="0"/>
                <w:sz w:val="18"/>
                <w:szCs w:val="18"/>
                <w:highlight w:val="none"/>
                <w:u w:val="none"/>
                <w:lang w:val="en-US" w:eastAsia="zh-CN"/>
              </w:rPr>
              <w:t>年度报价小计</w:t>
            </w:r>
          </w:p>
        </w:tc>
        <w:tc>
          <w:tcPr>
            <w:tcW w:w="1394" w:type="dxa"/>
            <w:shd w:val="clear" w:color="auto" w:fill="auto"/>
            <w:noWrap/>
            <w:vAlign w:val="center"/>
          </w:tcPr>
          <w:p>
            <w:pPr>
              <w:jc w:val="center"/>
              <w:rPr>
                <w:rFonts w:ascii="宋体" w:eastAsia="宋体" w:hAnsi="宋体" w:cs="宋体" w:hint="eastAsia"/>
                <w:i w:val="0"/>
                <w:iCs w:val="0"/>
                <w:color w:val="000000"/>
                <w:sz w:val="18"/>
                <w:szCs w:val="18"/>
                <w:highlight w:val="none"/>
                <w:u w:val="none"/>
              </w:rPr>
            </w:pPr>
          </w:p>
        </w:tc>
        <w:tc>
          <w:tcPr>
            <w:tcW w:w="2563" w:type="dxa"/>
            <w:shd w:val="clear" w:color="auto" w:fill="auto"/>
            <w:noWrap/>
            <w:vAlign w:val="center"/>
          </w:tcPr>
          <w:p>
            <w:pPr>
              <w:keepNext w:val="0"/>
              <w:keepLines w:val="0"/>
              <w:widowControl/>
              <w:suppressLineNumbers w:val="0"/>
              <w:jc w:val="left"/>
              <w:textAlignment w:val="center"/>
              <w:rPr>
                <w:rFonts w:ascii="宋体" w:eastAsia="宋体" w:hAnsi="宋体" w:cs="宋体" w:hint="eastAsia"/>
                <w:b/>
                <w:bCs/>
                <w:i w:val="0"/>
                <w:iCs w:val="0"/>
                <w:color w:val="000000"/>
                <w:sz w:val="18"/>
                <w:szCs w:val="18"/>
                <w:highlight w:val="none"/>
                <w:u w:val="none"/>
              </w:rPr>
            </w:pPr>
            <w:r>
              <w:rPr>
                <w:rFonts w:ascii="宋体" w:eastAsia="宋体" w:hAnsi="宋体" w:cs="宋体" w:hint="eastAsia"/>
                <w:b/>
                <w:bCs/>
                <w:i w:val="0"/>
                <w:iCs w:val="0"/>
                <w:color w:val="000000"/>
                <w:kern w:val="0"/>
                <w:sz w:val="18"/>
                <w:szCs w:val="18"/>
                <w:highlight w:val="none"/>
                <w:u w:val="none"/>
                <w:lang w:val="en-US" w:eastAsia="zh-CN"/>
              </w:rPr>
              <w:t>　/</w:t>
            </w:r>
          </w:p>
        </w:tc>
      </w:tr>
      <w:tr>
        <w:tblPrEx>
          <w:tblW w:w="9567" w:type="dxa"/>
          <w:tblInd w:w="0" w:type="dxa"/>
          <w:shd w:val="clear" w:color="auto" w:fill="auto"/>
          <w:tblCellMar>
            <w:top w:w="0" w:type="dxa"/>
            <w:left w:w="108" w:type="dxa"/>
            <w:bottom w:w="0" w:type="dxa"/>
            <w:right w:w="108" w:type="dxa"/>
          </w:tblCellMar>
        </w:tblPrEx>
        <w:trPr>
          <w:trHeight w:val="270"/>
        </w:trPr>
        <w:tc>
          <w:tcPr>
            <w:tcW w:w="435" w:type="dxa"/>
            <w:vMerge/>
            <w:shd w:val="clear" w:color="auto" w:fill="auto"/>
            <w:vAlign w:val="center"/>
          </w:tcPr>
          <w:p>
            <w:pPr>
              <w:keepNext w:val="0"/>
              <w:keepLines w:val="0"/>
              <w:widowControl/>
              <w:suppressLineNumbers w:val="0"/>
              <w:jc w:val="center"/>
              <w:textAlignment w:val="center"/>
              <w:rPr>
                <w:rFonts w:ascii="宋体" w:eastAsia="宋体" w:hAnsi="宋体" w:cs="宋体" w:hint="eastAsia"/>
                <w:b/>
                <w:bCs/>
                <w:i w:val="0"/>
                <w:iCs w:val="0"/>
                <w:color w:val="000000"/>
                <w:kern w:val="0"/>
                <w:sz w:val="18"/>
                <w:szCs w:val="18"/>
                <w:highlight w:val="none"/>
                <w:u w:val="none"/>
                <w:lang w:val="en-US" w:eastAsia="zh-CN"/>
              </w:rPr>
            </w:pPr>
          </w:p>
        </w:tc>
        <w:tc>
          <w:tcPr>
            <w:tcW w:w="435" w:type="dxa"/>
            <w:shd w:val="clear" w:color="auto" w:fill="auto"/>
            <w:vAlign w:val="center"/>
          </w:tcPr>
          <w:p>
            <w:pPr>
              <w:keepNext w:val="0"/>
              <w:keepLines w:val="0"/>
              <w:widowControl/>
              <w:suppressLineNumbers w:val="0"/>
              <w:jc w:val="center"/>
              <w:textAlignment w:val="center"/>
              <w:rPr>
                <w:rFonts w:ascii="宋体" w:eastAsia="宋体" w:hAnsi="宋体" w:cs="宋体" w:hint="eastAsia"/>
                <w:b/>
                <w:bCs/>
                <w:i w:val="0"/>
                <w:iCs w:val="0"/>
                <w:color w:val="000000"/>
                <w:sz w:val="18"/>
                <w:szCs w:val="18"/>
                <w:highlight w:val="none"/>
                <w:u w:val="none"/>
              </w:rPr>
            </w:pPr>
            <w:r>
              <w:rPr>
                <w:rFonts w:ascii="宋体" w:eastAsia="宋体" w:hAnsi="宋体" w:cs="宋体" w:hint="eastAsia"/>
                <w:b/>
                <w:bCs/>
                <w:i w:val="0"/>
                <w:iCs w:val="0"/>
                <w:color w:val="000000"/>
                <w:kern w:val="0"/>
                <w:sz w:val="18"/>
                <w:szCs w:val="18"/>
                <w:highlight w:val="none"/>
                <w:u w:val="none"/>
                <w:lang w:val="en-US" w:eastAsia="zh-CN"/>
              </w:rPr>
              <w:t>5</w:t>
            </w:r>
          </w:p>
        </w:tc>
        <w:tc>
          <w:tcPr>
            <w:tcW w:w="435" w:type="dxa"/>
            <w:shd w:val="clear" w:color="auto" w:fill="auto"/>
            <w:vAlign w:val="center"/>
          </w:tcPr>
          <w:p>
            <w:pPr>
              <w:keepNext w:val="0"/>
              <w:keepLines w:val="0"/>
              <w:widowControl/>
              <w:suppressLineNumbers w:val="0"/>
              <w:jc w:val="left"/>
              <w:textAlignment w:val="center"/>
              <w:rPr>
                <w:rFonts w:ascii="宋体" w:eastAsia="宋体" w:hAnsi="宋体" w:cs="宋体" w:hint="eastAsia"/>
                <w:b/>
                <w:bCs/>
                <w:i w:val="0"/>
                <w:iCs w:val="0"/>
                <w:color w:val="000000"/>
                <w:sz w:val="18"/>
                <w:szCs w:val="18"/>
                <w:highlight w:val="none"/>
                <w:u w:val="none"/>
              </w:rPr>
            </w:pPr>
            <w:r>
              <w:rPr>
                <w:rFonts w:ascii="宋体" w:eastAsia="宋体" w:hAnsi="宋体" w:cs="宋体" w:hint="eastAsia"/>
                <w:b/>
                <w:bCs/>
                <w:i w:val="0"/>
                <w:iCs w:val="0"/>
                <w:color w:val="000000"/>
                <w:kern w:val="0"/>
                <w:sz w:val="18"/>
                <w:szCs w:val="18"/>
                <w:highlight w:val="none"/>
                <w:u w:val="none"/>
                <w:lang w:val="en-US" w:eastAsia="zh-CN"/>
              </w:rPr>
              <w:t>税金</w:t>
            </w:r>
          </w:p>
        </w:tc>
        <w:tc>
          <w:tcPr>
            <w:tcW w:w="4305" w:type="dxa"/>
            <w:gridSpan w:val="5"/>
            <w:shd w:val="clear" w:color="auto" w:fill="auto"/>
            <w:vAlign w:val="center"/>
          </w:tcPr>
          <w:p>
            <w:pPr>
              <w:keepNext w:val="0"/>
              <w:keepLines w:val="0"/>
              <w:widowControl/>
              <w:suppressLineNumbers w:val="0"/>
              <w:jc w:val="right"/>
              <w:textAlignment w:val="center"/>
              <w:rPr>
                <w:rFonts w:ascii="宋体" w:eastAsia="宋体" w:hAnsi="宋体" w:cs="宋体" w:hint="eastAsia"/>
                <w:b/>
                <w:bCs/>
                <w:i w:val="0"/>
                <w:iCs w:val="0"/>
                <w:color w:val="000000"/>
                <w:sz w:val="18"/>
                <w:szCs w:val="18"/>
                <w:highlight w:val="none"/>
                <w:u w:val="none"/>
              </w:rPr>
            </w:pPr>
            <w:r>
              <w:rPr>
                <w:rFonts w:ascii="宋体" w:eastAsia="宋体" w:hAnsi="宋体" w:cs="宋体" w:hint="eastAsia"/>
                <w:b/>
                <w:bCs/>
                <w:i w:val="0"/>
                <w:iCs w:val="0"/>
                <w:color w:val="000000"/>
                <w:kern w:val="0"/>
                <w:sz w:val="18"/>
                <w:szCs w:val="18"/>
                <w:highlight w:val="none"/>
                <w:u w:val="none"/>
                <w:lang w:val="en-US" w:eastAsia="zh-CN"/>
              </w:rPr>
              <w:t>年度报价小计</w:t>
            </w:r>
          </w:p>
        </w:tc>
        <w:tc>
          <w:tcPr>
            <w:tcW w:w="1394" w:type="dxa"/>
            <w:shd w:val="clear" w:color="auto" w:fill="auto"/>
            <w:vAlign w:val="center"/>
          </w:tcPr>
          <w:p>
            <w:pPr>
              <w:jc w:val="center"/>
              <w:rPr>
                <w:rFonts w:ascii="宋体" w:eastAsia="宋体" w:hAnsi="宋体" w:cs="宋体" w:hint="eastAsia"/>
                <w:b/>
                <w:bCs/>
                <w:i w:val="0"/>
                <w:iCs w:val="0"/>
                <w:color w:val="000000"/>
                <w:sz w:val="18"/>
                <w:szCs w:val="18"/>
                <w:highlight w:val="none"/>
                <w:u w:val="none"/>
              </w:rPr>
            </w:pPr>
          </w:p>
        </w:tc>
        <w:tc>
          <w:tcPr>
            <w:tcW w:w="2563" w:type="dxa"/>
            <w:shd w:val="clear" w:color="auto" w:fill="auto"/>
            <w:noWrap/>
            <w:vAlign w:val="center"/>
          </w:tcPr>
          <w:p>
            <w:pPr>
              <w:keepNext w:val="0"/>
              <w:keepLines w:val="0"/>
              <w:widowControl/>
              <w:suppressLineNumbers w:val="0"/>
              <w:jc w:val="left"/>
              <w:textAlignment w:val="center"/>
              <w:rPr>
                <w:rFonts w:ascii="宋体" w:eastAsia="宋体" w:hAnsi="宋体" w:cs="宋体" w:hint="eastAsia"/>
                <w:b/>
                <w:bCs/>
                <w:i w:val="0"/>
                <w:iCs w:val="0"/>
                <w:color w:val="000000"/>
                <w:sz w:val="18"/>
                <w:szCs w:val="18"/>
                <w:highlight w:val="none"/>
                <w:u w:val="none"/>
              </w:rPr>
            </w:pPr>
            <w:r>
              <w:rPr>
                <w:rFonts w:ascii="宋体" w:eastAsia="宋体" w:hAnsi="宋体" w:cs="宋体" w:hint="eastAsia"/>
                <w:b/>
                <w:bCs/>
                <w:i w:val="0"/>
                <w:iCs w:val="0"/>
                <w:color w:val="000000"/>
                <w:kern w:val="0"/>
                <w:sz w:val="18"/>
                <w:szCs w:val="18"/>
                <w:highlight w:val="none"/>
                <w:u w:val="none"/>
                <w:lang w:val="en-US" w:eastAsia="zh-CN"/>
              </w:rPr>
              <w:t>　/</w:t>
            </w:r>
          </w:p>
        </w:tc>
      </w:tr>
      <w:tr>
        <w:tblPrEx>
          <w:tblW w:w="9567" w:type="dxa"/>
          <w:tblInd w:w="0" w:type="dxa"/>
          <w:shd w:val="clear" w:color="auto" w:fill="auto"/>
          <w:tblCellMar>
            <w:top w:w="0" w:type="dxa"/>
            <w:left w:w="108" w:type="dxa"/>
            <w:bottom w:w="0" w:type="dxa"/>
            <w:right w:w="108" w:type="dxa"/>
          </w:tblCellMar>
        </w:tblPrEx>
        <w:trPr>
          <w:trHeight w:val="270"/>
        </w:trPr>
        <w:tc>
          <w:tcPr>
            <w:tcW w:w="5610" w:type="dxa"/>
            <w:gridSpan w:val="8"/>
            <w:shd w:val="clear" w:color="auto" w:fill="auto"/>
            <w:vAlign w:val="center"/>
          </w:tcPr>
          <w:p>
            <w:pPr>
              <w:keepNext w:val="0"/>
              <w:keepLines w:val="0"/>
              <w:widowControl/>
              <w:suppressLineNumbers w:val="0"/>
              <w:jc w:val="right"/>
              <w:textAlignment w:val="center"/>
              <w:rPr>
                <w:rFonts w:ascii="宋体" w:eastAsia="宋体" w:hAnsi="宋体" w:cs="宋体" w:hint="default"/>
                <w:b/>
                <w:bCs/>
                <w:i w:val="0"/>
                <w:iCs w:val="0"/>
                <w:color w:val="000000"/>
                <w:kern w:val="0"/>
                <w:sz w:val="18"/>
                <w:szCs w:val="18"/>
                <w:highlight w:val="none"/>
                <w:u w:val="none"/>
                <w:lang w:val="en-US" w:eastAsia="zh-CN"/>
              </w:rPr>
            </w:pPr>
            <w:r>
              <w:rPr>
                <w:rFonts w:ascii="宋体" w:eastAsia="宋体" w:hAnsi="宋体" w:cs="宋体" w:hint="default"/>
                <w:b/>
                <w:bCs/>
                <w:i w:val="0"/>
                <w:iCs w:val="0"/>
                <w:color w:val="FF0000"/>
                <w:kern w:val="0"/>
                <w:sz w:val="18"/>
                <w:szCs w:val="18"/>
                <w:highlight w:val="none"/>
                <w:u w:val="none"/>
                <w:lang w:val="en-US" w:eastAsia="zh-CN"/>
              </w:rPr>
              <w:t>一期项目合计费用</w:t>
            </w:r>
          </w:p>
        </w:tc>
        <w:tc>
          <w:tcPr>
            <w:tcW w:w="1394" w:type="dxa"/>
            <w:shd w:val="clear" w:color="auto" w:fill="auto"/>
            <w:vAlign w:val="center"/>
          </w:tcPr>
          <w:p>
            <w:pPr>
              <w:jc w:val="center"/>
              <w:rPr>
                <w:rFonts w:ascii="宋体" w:eastAsia="宋体" w:hAnsi="宋体" w:cs="宋体" w:hint="eastAsia"/>
                <w:b/>
                <w:bCs/>
                <w:i w:val="0"/>
                <w:iCs w:val="0"/>
                <w:color w:val="000000"/>
                <w:sz w:val="18"/>
                <w:szCs w:val="18"/>
                <w:highlight w:val="none"/>
                <w:u w:val="none"/>
              </w:rPr>
            </w:pPr>
          </w:p>
        </w:tc>
        <w:tc>
          <w:tcPr>
            <w:tcW w:w="2563" w:type="dxa"/>
            <w:shd w:val="clear" w:color="auto" w:fill="auto"/>
            <w:noWrap/>
            <w:vAlign w:val="center"/>
          </w:tcPr>
          <w:p>
            <w:pPr>
              <w:keepNext w:val="0"/>
              <w:keepLines w:val="0"/>
              <w:widowControl/>
              <w:suppressLineNumbers w:val="0"/>
              <w:jc w:val="left"/>
              <w:textAlignment w:val="center"/>
              <w:rPr>
                <w:rFonts w:hint="eastAsia"/>
                <w:lang w:val="en-US" w:eastAsia="zh-CN"/>
              </w:rPr>
            </w:pPr>
            <w:r>
              <w:rPr>
                <w:rFonts w:hint="eastAsia"/>
                <w:lang w:val="en-US" w:eastAsia="zh-CN"/>
              </w:rPr>
              <w:t>预算金额（元）：</w:t>
            </w:r>
          </w:p>
          <w:p>
            <w:pPr>
              <w:keepNext w:val="0"/>
              <w:keepLines w:val="0"/>
              <w:widowControl/>
              <w:suppressLineNumbers w:val="0"/>
              <w:jc w:val="left"/>
              <w:textAlignment w:val="center"/>
              <w:rPr>
                <w:rFonts w:ascii="宋体" w:eastAsia="宋体" w:hAnsi="宋体" w:cs="宋体" w:hint="eastAsia"/>
                <w:b/>
                <w:bCs/>
                <w:i w:val="0"/>
                <w:iCs w:val="0"/>
                <w:color w:val="000000"/>
                <w:kern w:val="0"/>
                <w:sz w:val="18"/>
                <w:szCs w:val="18"/>
                <w:highlight w:val="none"/>
                <w:u w:val="none"/>
                <w:lang w:val="en-US" w:eastAsia="zh-CN"/>
              </w:rPr>
            </w:pPr>
            <w:r>
              <w:rPr>
                <w:rFonts w:hint="eastAsia"/>
                <w:lang w:val="en-US" w:eastAsia="zh-CN"/>
              </w:rPr>
              <w:t>9380000.00</w:t>
            </w:r>
          </w:p>
        </w:tc>
      </w:tr>
      <w:tr>
        <w:tblPrEx>
          <w:tblW w:w="9567" w:type="dxa"/>
          <w:tblInd w:w="0" w:type="dxa"/>
          <w:shd w:val="clear" w:color="auto" w:fill="auto"/>
          <w:tblCellMar>
            <w:top w:w="0" w:type="dxa"/>
            <w:left w:w="108" w:type="dxa"/>
            <w:bottom w:w="0" w:type="dxa"/>
            <w:right w:w="108" w:type="dxa"/>
          </w:tblCellMar>
        </w:tblPrEx>
        <w:trPr>
          <w:trHeight w:val="690"/>
        </w:trPr>
        <w:tc>
          <w:tcPr>
            <w:tcW w:w="435" w:type="dxa"/>
            <w:vMerge w:val="restart"/>
            <w:shd w:val="clear" w:color="auto" w:fill="auto"/>
            <w:vAlign w:val="center"/>
          </w:tcPr>
          <w:p>
            <w:pPr>
              <w:keepNext w:val="0"/>
              <w:keepLines w:val="0"/>
              <w:widowControl/>
              <w:suppressLineNumbers w:val="0"/>
              <w:jc w:val="center"/>
              <w:textAlignment w:val="center"/>
              <w:rPr>
                <w:rFonts w:ascii="宋体" w:eastAsia="宋体" w:hAnsi="宋体" w:cs="宋体" w:hint="eastAsia"/>
                <w:b/>
                <w:bCs/>
                <w:i w:val="0"/>
                <w:iCs w:val="0"/>
                <w:color w:val="000000"/>
                <w:kern w:val="0"/>
                <w:sz w:val="18"/>
                <w:szCs w:val="18"/>
                <w:highlight w:val="none"/>
                <w:u w:val="none"/>
                <w:lang w:val="en-US" w:eastAsia="zh-CN"/>
              </w:rPr>
            </w:pPr>
            <w:r>
              <w:rPr>
                <w:rFonts w:ascii="宋体" w:eastAsia="宋体" w:hAnsi="宋体" w:cs="宋体" w:hint="eastAsia"/>
                <w:b/>
                <w:bCs/>
                <w:i w:val="0"/>
                <w:iCs w:val="0"/>
                <w:color w:val="000000"/>
                <w:kern w:val="0"/>
                <w:sz w:val="18"/>
                <w:szCs w:val="18"/>
                <w:highlight w:val="none"/>
                <w:u w:val="none"/>
                <w:lang w:val="en-US" w:eastAsia="zh-CN"/>
              </w:rPr>
              <w:t>二期总服务费</w:t>
            </w:r>
          </w:p>
        </w:tc>
        <w:tc>
          <w:tcPr>
            <w:tcW w:w="435" w:type="dxa"/>
            <w:vMerge w:val="restart"/>
            <w:shd w:val="clear" w:color="auto" w:fill="auto"/>
            <w:vAlign w:val="center"/>
          </w:tcPr>
          <w:p>
            <w:pPr>
              <w:keepNext w:val="0"/>
              <w:keepLines w:val="0"/>
              <w:widowControl/>
              <w:suppressLineNumbers w:val="0"/>
              <w:jc w:val="center"/>
              <w:textAlignment w:val="center"/>
              <w:rPr>
                <w:rFonts w:ascii="宋体" w:eastAsia="宋体" w:hAnsi="宋体" w:cs="宋体" w:hint="eastAsia"/>
                <w:b/>
                <w:bCs/>
                <w:i w:val="0"/>
                <w:iCs w:val="0"/>
                <w:color w:val="000000"/>
                <w:sz w:val="18"/>
                <w:szCs w:val="18"/>
                <w:highlight w:val="none"/>
                <w:u w:val="none"/>
              </w:rPr>
            </w:pPr>
            <w:r>
              <w:rPr>
                <w:rFonts w:ascii="宋体" w:eastAsia="宋体" w:hAnsi="宋体" w:cs="宋体" w:hint="eastAsia"/>
                <w:b/>
                <w:bCs/>
                <w:i w:val="0"/>
                <w:iCs w:val="0"/>
                <w:color w:val="000000"/>
                <w:kern w:val="0"/>
                <w:sz w:val="18"/>
                <w:szCs w:val="18"/>
                <w:highlight w:val="none"/>
                <w:u w:val="none"/>
                <w:lang w:val="en-US" w:eastAsia="zh-CN"/>
              </w:rPr>
              <w:t>1</w:t>
            </w:r>
          </w:p>
        </w:tc>
        <w:tc>
          <w:tcPr>
            <w:tcW w:w="435" w:type="dxa"/>
            <w:vMerge w:val="restart"/>
            <w:shd w:val="clear" w:color="auto" w:fill="auto"/>
            <w:vAlign w:val="center"/>
          </w:tcPr>
          <w:p>
            <w:pPr>
              <w:keepNext w:val="0"/>
              <w:keepLines w:val="0"/>
              <w:widowControl/>
              <w:suppressLineNumbers w:val="0"/>
              <w:jc w:val="center"/>
              <w:textAlignment w:val="center"/>
              <w:rPr>
                <w:rFonts w:ascii="宋体" w:eastAsia="宋体" w:hAnsi="宋体" w:cs="宋体" w:hint="eastAsia"/>
                <w:b/>
                <w:bCs/>
                <w:i w:val="0"/>
                <w:iCs w:val="0"/>
                <w:color w:val="000000"/>
                <w:sz w:val="18"/>
                <w:szCs w:val="18"/>
                <w:highlight w:val="none"/>
                <w:u w:val="none"/>
              </w:rPr>
            </w:pPr>
            <w:r>
              <w:rPr>
                <w:rFonts w:ascii="宋体" w:eastAsia="宋体" w:hAnsi="宋体" w:cs="宋体" w:hint="eastAsia"/>
                <w:b/>
                <w:bCs/>
                <w:i w:val="0"/>
                <w:iCs w:val="0"/>
                <w:color w:val="000000"/>
                <w:kern w:val="0"/>
                <w:sz w:val="18"/>
                <w:szCs w:val="18"/>
                <w:highlight w:val="none"/>
                <w:u w:val="none"/>
                <w:lang w:val="en-US" w:eastAsia="zh-CN"/>
              </w:rPr>
              <w:t>二期人工费用</w:t>
            </w:r>
          </w:p>
        </w:tc>
        <w:tc>
          <w:tcPr>
            <w:tcW w:w="682" w:type="dxa"/>
            <w:shd w:val="clear" w:color="auto" w:fill="C7D9F1"/>
            <w:vAlign w:val="center"/>
          </w:tcPr>
          <w:p>
            <w:pPr>
              <w:keepNext w:val="0"/>
              <w:keepLines w:val="0"/>
              <w:widowControl/>
              <w:suppressLineNumbers w:val="0"/>
              <w:jc w:val="center"/>
              <w:textAlignment w:val="center"/>
              <w:rPr>
                <w:rFonts w:ascii="宋体" w:eastAsia="宋体" w:hAnsi="宋体" w:cs="宋体" w:hint="eastAsia"/>
                <w:b/>
                <w:bCs/>
                <w:i w:val="0"/>
                <w:iCs w:val="0"/>
                <w:color w:val="000000"/>
                <w:sz w:val="18"/>
                <w:szCs w:val="18"/>
                <w:highlight w:val="none"/>
                <w:u w:val="none"/>
              </w:rPr>
            </w:pPr>
            <w:r>
              <w:rPr>
                <w:rFonts w:ascii="宋体" w:eastAsia="宋体" w:hAnsi="宋体" w:cs="宋体" w:hint="eastAsia"/>
                <w:b/>
                <w:bCs/>
                <w:i w:val="0"/>
                <w:iCs w:val="0"/>
                <w:color w:val="000000"/>
                <w:kern w:val="0"/>
                <w:sz w:val="18"/>
                <w:szCs w:val="18"/>
                <w:highlight w:val="none"/>
                <w:u w:val="none"/>
                <w:lang w:val="en-US" w:eastAsia="zh-CN"/>
              </w:rPr>
              <w:t>人员所属类型</w:t>
            </w:r>
          </w:p>
        </w:tc>
        <w:tc>
          <w:tcPr>
            <w:tcW w:w="621" w:type="dxa"/>
            <w:shd w:val="clear" w:color="auto" w:fill="C7D9F1"/>
            <w:vAlign w:val="center"/>
          </w:tcPr>
          <w:p>
            <w:pPr>
              <w:keepNext w:val="0"/>
              <w:keepLines w:val="0"/>
              <w:widowControl/>
              <w:suppressLineNumbers w:val="0"/>
              <w:jc w:val="center"/>
              <w:textAlignment w:val="center"/>
              <w:rPr>
                <w:rFonts w:ascii="宋体" w:eastAsia="宋体" w:hAnsi="宋体" w:cs="宋体" w:hint="eastAsia"/>
                <w:b/>
                <w:bCs/>
                <w:i w:val="0"/>
                <w:iCs w:val="0"/>
                <w:color w:val="000000"/>
                <w:sz w:val="18"/>
                <w:szCs w:val="18"/>
                <w:highlight w:val="none"/>
                <w:u w:val="none"/>
              </w:rPr>
            </w:pPr>
            <w:r>
              <w:rPr>
                <w:rFonts w:ascii="宋体" w:eastAsia="宋体" w:hAnsi="宋体" w:cs="宋体" w:hint="eastAsia"/>
                <w:b/>
                <w:bCs/>
                <w:i w:val="0"/>
                <w:iCs w:val="0"/>
                <w:color w:val="000000"/>
                <w:kern w:val="0"/>
                <w:sz w:val="18"/>
                <w:szCs w:val="18"/>
                <w:highlight w:val="none"/>
                <w:u w:val="none"/>
                <w:lang w:val="en-US" w:eastAsia="zh-CN"/>
              </w:rPr>
              <w:t>岗位</w:t>
            </w:r>
          </w:p>
        </w:tc>
        <w:tc>
          <w:tcPr>
            <w:tcW w:w="759" w:type="dxa"/>
            <w:shd w:val="clear" w:color="auto" w:fill="C7D9F1"/>
            <w:vAlign w:val="center"/>
          </w:tcPr>
          <w:p>
            <w:pPr>
              <w:keepNext w:val="0"/>
              <w:keepLines w:val="0"/>
              <w:widowControl/>
              <w:suppressLineNumbers w:val="0"/>
              <w:jc w:val="center"/>
              <w:textAlignment w:val="center"/>
              <w:rPr>
                <w:rFonts w:ascii="宋体" w:eastAsia="宋体" w:hAnsi="宋体" w:cs="宋体" w:hint="eastAsia"/>
                <w:b/>
                <w:bCs/>
                <w:i w:val="0"/>
                <w:iCs w:val="0"/>
                <w:color w:val="000000"/>
                <w:kern w:val="0"/>
                <w:sz w:val="18"/>
                <w:szCs w:val="18"/>
                <w:highlight w:val="none"/>
                <w:u w:val="none"/>
                <w:lang w:val="en-US" w:eastAsia="zh-CN"/>
              </w:rPr>
            </w:pPr>
            <w:r>
              <w:rPr>
                <w:rFonts w:ascii="宋体" w:eastAsia="宋体" w:hAnsi="宋体" w:cs="宋体" w:hint="eastAsia"/>
                <w:b/>
                <w:bCs/>
                <w:i w:val="0"/>
                <w:iCs w:val="0"/>
                <w:color w:val="000000"/>
                <w:kern w:val="0"/>
                <w:sz w:val="18"/>
                <w:szCs w:val="18"/>
                <w:highlight w:val="none"/>
                <w:u w:val="none"/>
                <w:lang w:val="en-US" w:eastAsia="zh-CN"/>
              </w:rPr>
              <w:t xml:space="preserve">岗位数   </w:t>
            </w:r>
          </w:p>
          <w:p>
            <w:pPr>
              <w:keepNext w:val="0"/>
              <w:keepLines w:val="0"/>
              <w:widowControl/>
              <w:suppressLineNumbers w:val="0"/>
              <w:jc w:val="center"/>
              <w:textAlignment w:val="center"/>
              <w:rPr>
                <w:rFonts w:ascii="宋体" w:eastAsia="宋体" w:hAnsi="宋体" w:cs="宋体" w:hint="default"/>
                <w:b/>
                <w:bCs/>
                <w:i w:val="0"/>
                <w:iCs w:val="0"/>
                <w:color w:val="000000"/>
                <w:sz w:val="18"/>
                <w:szCs w:val="18"/>
                <w:highlight w:val="none"/>
                <w:u w:val="none"/>
                <w:lang w:val="en-US"/>
              </w:rPr>
            </w:pPr>
            <w:r>
              <w:rPr>
                <w:rFonts w:ascii="宋体" w:eastAsia="宋体" w:hAnsi="宋体" w:cs="宋体" w:hint="eastAsia"/>
                <w:b/>
                <w:bCs/>
                <w:i w:val="0"/>
                <w:iCs w:val="0"/>
                <w:color w:val="000000"/>
                <w:kern w:val="0"/>
                <w:sz w:val="18"/>
                <w:szCs w:val="18"/>
                <w:highlight w:val="none"/>
                <w:u w:val="none"/>
                <w:lang w:val="en-US" w:eastAsia="zh-CN"/>
              </w:rPr>
              <w:t>（8小时制）</w:t>
            </w:r>
            <w:r>
              <w:rPr>
                <w:rFonts w:ascii="宋体" w:hAnsi="宋体" w:cs="宋体" w:hint="eastAsia"/>
                <w:b/>
                <w:bCs/>
                <w:i w:val="0"/>
                <w:iCs w:val="0"/>
                <w:color w:val="000000"/>
                <w:kern w:val="0"/>
                <w:sz w:val="18"/>
                <w:szCs w:val="18"/>
                <w:highlight w:val="none"/>
                <w:u w:val="none"/>
                <w:lang w:val="en-US" w:eastAsia="zh-CN"/>
              </w:rPr>
              <w:t>,A</w:t>
            </w:r>
          </w:p>
        </w:tc>
        <w:tc>
          <w:tcPr>
            <w:tcW w:w="940" w:type="dxa"/>
            <w:shd w:val="clear" w:color="auto" w:fill="C7D9F1"/>
            <w:vAlign w:val="center"/>
          </w:tcPr>
          <w:p>
            <w:pPr>
              <w:keepNext w:val="0"/>
              <w:keepLines w:val="0"/>
              <w:widowControl/>
              <w:suppressLineNumbers w:val="0"/>
              <w:jc w:val="center"/>
              <w:textAlignment w:val="center"/>
              <w:rPr>
                <w:rFonts w:ascii="宋体" w:eastAsia="宋体" w:hAnsi="宋体" w:cs="宋体" w:hint="default"/>
                <w:b/>
                <w:bCs/>
                <w:i w:val="0"/>
                <w:iCs w:val="0"/>
                <w:color w:val="000000"/>
                <w:sz w:val="18"/>
                <w:szCs w:val="18"/>
                <w:highlight w:val="none"/>
                <w:u w:val="none"/>
                <w:lang w:val="en-US"/>
              </w:rPr>
            </w:pPr>
            <w:r>
              <w:rPr>
                <w:rFonts w:ascii="宋体" w:eastAsia="宋体" w:hAnsi="宋体" w:cs="宋体" w:hint="eastAsia"/>
                <w:b/>
                <w:bCs/>
                <w:i w:val="0"/>
                <w:iCs w:val="0"/>
                <w:color w:val="000000"/>
                <w:kern w:val="0"/>
                <w:sz w:val="18"/>
                <w:szCs w:val="18"/>
                <w:highlight w:val="none"/>
                <w:u w:val="none"/>
                <w:lang w:val="en-US" w:eastAsia="zh-CN"/>
              </w:rPr>
              <w:t>岗位单价/月报价（元）</w:t>
            </w:r>
            <w:r>
              <w:rPr>
                <w:rFonts w:ascii="宋体" w:hAnsi="宋体" w:cs="宋体" w:hint="eastAsia"/>
                <w:b/>
                <w:bCs/>
                <w:i w:val="0"/>
                <w:iCs w:val="0"/>
                <w:color w:val="000000"/>
                <w:kern w:val="0"/>
                <w:sz w:val="18"/>
                <w:szCs w:val="18"/>
                <w:highlight w:val="none"/>
                <w:u w:val="none"/>
                <w:lang w:val="en-US" w:eastAsia="zh-CN"/>
              </w:rPr>
              <w:t>,B</w:t>
            </w:r>
          </w:p>
        </w:tc>
        <w:tc>
          <w:tcPr>
            <w:tcW w:w="1303" w:type="dxa"/>
            <w:shd w:val="clear" w:color="auto" w:fill="C7D9F1"/>
            <w:vAlign w:val="center"/>
          </w:tcPr>
          <w:p>
            <w:pPr>
              <w:keepNext w:val="0"/>
              <w:keepLines w:val="0"/>
              <w:widowControl/>
              <w:suppressLineNumbers w:val="0"/>
              <w:jc w:val="center"/>
              <w:textAlignment w:val="center"/>
              <w:rPr>
                <w:rFonts w:ascii="宋体" w:eastAsia="宋体" w:hAnsi="宋体" w:cs="宋体" w:hint="eastAsia"/>
                <w:b/>
                <w:bCs/>
                <w:i w:val="0"/>
                <w:iCs w:val="0"/>
                <w:color w:val="000000"/>
                <w:sz w:val="18"/>
                <w:szCs w:val="18"/>
                <w:highlight w:val="none"/>
                <w:u w:val="none"/>
              </w:rPr>
            </w:pPr>
            <w:r>
              <w:rPr>
                <w:rFonts w:ascii="宋体" w:eastAsia="宋体" w:hAnsi="宋体" w:cs="宋体" w:hint="eastAsia"/>
                <w:b/>
                <w:bCs/>
                <w:i w:val="0"/>
                <w:iCs w:val="0"/>
                <w:color w:val="000000"/>
                <w:kern w:val="0"/>
                <w:sz w:val="18"/>
                <w:szCs w:val="18"/>
                <w:highlight w:val="none"/>
                <w:u w:val="none"/>
                <w:lang w:val="en-US" w:eastAsia="zh-CN"/>
              </w:rPr>
              <w:t>月总计报价（元）</w:t>
            </w:r>
            <w:r>
              <w:rPr>
                <w:rFonts w:ascii="宋体" w:hAnsi="宋体" w:cs="宋体" w:hint="eastAsia"/>
                <w:b/>
                <w:bCs/>
                <w:i w:val="0"/>
                <w:iCs w:val="0"/>
                <w:color w:val="000000"/>
                <w:kern w:val="0"/>
                <w:sz w:val="18"/>
                <w:szCs w:val="18"/>
                <w:highlight w:val="none"/>
                <w:u w:val="none"/>
                <w:lang w:val="en-US" w:eastAsia="zh-CN"/>
              </w:rPr>
              <w:t>,</w:t>
            </w:r>
            <w:r>
              <w:rPr>
                <w:rFonts w:ascii="宋体" w:eastAsia="宋体" w:hAnsi="宋体" w:cs="宋体" w:hint="eastAsia"/>
                <w:b/>
                <w:bCs/>
                <w:i w:val="0"/>
                <w:iCs w:val="0"/>
                <w:color w:val="000000"/>
                <w:kern w:val="0"/>
                <w:sz w:val="18"/>
                <w:szCs w:val="18"/>
                <w:highlight w:val="none"/>
                <w:u w:val="none"/>
                <w:lang w:val="en-US" w:eastAsia="zh-CN"/>
              </w:rPr>
              <w:t>C=A*B</w:t>
            </w:r>
          </w:p>
        </w:tc>
        <w:tc>
          <w:tcPr>
            <w:tcW w:w="1394" w:type="dxa"/>
            <w:shd w:val="clear" w:color="auto" w:fill="C7D9F1"/>
            <w:vAlign w:val="center"/>
          </w:tcPr>
          <w:p>
            <w:pPr>
              <w:keepNext w:val="0"/>
              <w:keepLines w:val="0"/>
              <w:widowControl/>
              <w:suppressLineNumbers w:val="0"/>
              <w:jc w:val="center"/>
              <w:textAlignment w:val="center"/>
              <w:rPr>
                <w:rFonts w:ascii="宋体" w:eastAsia="宋体" w:hAnsi="宋体" w:cs="宋体" w:hint="eastAsia"/>
                <w:b/>
                <w:bCs/>
                <w:i w:val="0"/>
                <w:iCs w:val="0"/>
                <w:color w:val="000000"/>
                <w:sz w:val="18"/>
                <w:szCs w:val="18"/>
                <w:highlight w:val="none"/>
                <w:u w:val="none"/>
              </w:rPr>
            </w:pPr>
            <w:r>
              <w:rPr>
                <w:rFonts w:ascii="宋体" w:eastAsia="宋体" w:hAnsi="宋体" w:cs="宋体" w:hint="eastAsia"/>
                <w:b/>
                <w:bCs/>
                <w:i w:val="0"/>
                <w:iCs w:val="0"/>
                <w:color w:val="000000"/>
                <w:kern w:val="0"/>
                <w:sz w:val="18"/>
                <w:szCs w:val="18"/>
                <w:highlight w:val="none"/>
                <w:u w:val="none"/>
                <w:lang w:val="en-US" w:eastAsia="zh-CN"/>
              </w:rPr>
              <w:t>年总计报价（元）</w:t>
            </w:r>
            <w:r>
              <w:rPr>
                <w:rFonts w:ascii="宋体" w:hAnsi="宋体" w:cs="宋体" w:hint="eastAsia"/>
                <w:b/>
                <w:bCs/>
                <w:i w:val="0"/>
                <w:iCs w:val="0"/>
                <w:color w:val="000000"/>
                <w:kern w:val="0"/>
                <w:sz w:val="18"/>
                <w:szCs w:val="18"/>
                <w:highlight w:val="none"/>
                <w:u w:val="none"/>
                <w:lang w:val="en-US" w:eastAsia="zh-CN"/>
              </w:rPr>
              <w:t>,</w:t>
            </w:r>
            <w:r>
              <w:rPr>
                <w:rFonts w:ascii="宋体" w:eastAsia="宋体" w:hAnsi="宋体" w:cs="宋体" w:hint="eastAsia"/>
                <w:b/>
                <w:bCs/>
                <w:i w:val="0"/>
                <w:iCs w:val="0"/>
                <w:color w:val="000000"/>
                <w:kern w:val="0"/>
                <w:sz w:val="18"/>
                <w:szCs w:val="18"/>
                <w:highlight w:val="none"/>
                <w:u w:val="none"/>
                <w:lang w:val="en-US" w:eastAsia="zh-CN"/>
              </w:rPr>
              <w:t>D=C*12</w:t>
            </w:r>
          </w:p>
        </w:tc>
        <w:tc>
          <w:tcPr>
            <w:tcW w:w="2563" w:type="dxa"/>
            <w:shd w:val="clear" w:color="auto" w:fill="C7D9F1"/>
            <w:noWrap/>
            <w:vAlign w:val="center"/>
          </w:tcPr>
          <w:p>
            <w:pPr>
              <w:keepNext w:val="0"/>
              <w:keepLines w:val="0"/>
              <w:widowControl/>
              <w:suppressLineNumbers w:val="0"/>
              <w:jc w:val="center"/>
              <w:textAlignment w:val="center"/>
              <w:rPr>
                <w:rFonts w:ascii="宋体" w:eastAsia="宋体" w:hAnsi="宋体" w:cs="宋体" w:hint="eastAsia"/>
                <w:b/>
                <w:bCs/>
                <w:i w:val="0"/>
                <w:iCs w:val="0"/>
                <w:color w:val="000000"/>
                <w:sz w:val="18"/>
                <w:szCs w:val="18"/>
                <w:highlight w:val="none"/>
                <w:u w:val="none"/>
              </w:rPr>
            </w:pPr>
            <w:r>
              <w:rPr>
                <w:rFonts w:ascii="宋体" w:eastAsia="宋体" w:hAnsi="宋体" w:cs="宋体" w:hint="eastAsia"/>
                <w:b/>
                <w:bCs/>
                <w:i w:val="0"/>
                <w:iCs w:val="0"/>
                <w:color w:val="000000"/>
                <w:kern w:val="0"/>
                <w:sz w:val="18"/>
                <w:szCs w:val="18"/>
                <w:highlight w:val="none"/>
                <w:u w:val="none"/>
                <w:lang w:val="en-US" w:eastAsia="zh-CN"/>
              </w:rPr>
              <w:t>说明</w:t>
            </w:r>
          </w:p>
        </w:tc>
      </w:tr>
      <w:tr>
        <w:tblPrEx>
          <w:tblW w:w="9567" w:type="dxa"/>
          <w:tblInd w:w="0" w:type="dxa"/>
          <w:shd w:val="clear" w:color="auto" w:fill="auto"/>
          <w:tblCellMar>
            <w:top w:w="0" w:type="dxa"/>
            <w:left w:w="108" w:type="dxa"/>
            <w:bottom w:w="0" w:type="dxa"/>
            <w:right w:w="108" w:type="dxa"/>
          </w:tblCellMar>
        </w:tblPrEx>
        <w:trPr>
          <w:trHeight w:val="270"/>
        </w:trPr>
        <w:tc>
          <w:tcPr>
            <w:tcW w:w="435" w:type="dxa"/>
            <w:vMerge/>
            <w:shd w:val="clear" w:color="auto" w:fill="auto"/>
            <w:vAlign w:val="center"/>
          </w:tcPr>
          <w:p>
            <w:pPr>
              <w:jc w:val="center"/>
              <w:rPr>
                <w:rFonts w:ascii="宋体" w:eastAsia="宋体" w:hAnsi="宋体" w:cs="宋体" w:hint="eastAsia"/>
                <w:b/>
                <w:bCs/>
                <w:i w:val="0"/>
                <w:iCs w:val="0"/>
                <w:color w:val="000000"/>
                <w:sz w:val="18"/>
                <w:szCs w:val="18"/>
                <w:highlight w:val="none"/>
                <w:u w:val="none"/>
              </w:rPr>
            </w:pPr>
          </w:p>
        </w:tc>
        <w:tc>
          <w:tcPr>
            <w:tcW w:w="435" w:type="dxa"/>
            <w:vMerge/>
            <w:shd w:val="clear" w:color="auto" w:fill="auto"/>
            <w:vAlign w:val="center"/>
          </w:tcPr>
          <w:p>
            <w:pPr>
              <w:jc w:val="center"/>
              <w:rPr>
                <w:rFonts w:ascii="宋体" w:eastAsia="宋体" w:hAnsi="宋体" w:cs="宋体" w:hint="eastAsia"/>
                <w:b/>
                <w:bCs/>
                <w:i w:val="0"/>
                <w:iCs w:val="0"/>
                <w:color w:val="000000"/>
                <w:sz w:val="18"/>
                <w:szCs w:val="18"/>
                <w:highlight w:val="none"/>
                <w:u w:val="none"/>
              </w:rPr>
            </w:pPr>
          </w:p>
        </w:tc>
        <w:tc>
          <w:tcPr>
            <w:tcW w:w="435" w:type="dxa"/>
            <w:vMerge/>
            <w:shd w:val="clear" w:color="auto" w:fill="auto"/>
            <w:vAlign w:val="center"/>
          </w:tcPr>
          <w:p>
            <w:pPr>
              <w:jc w:val="center"/>
              <w:rPr>
                <w:rFonts w:ascii="宋体" w:eastAsia="宋体" w:hAnsi="宋体" w:cs="宋体" w:hint="eastAsia"/>
                <w:b/>
                <w:bCs/>
                <w:i w:val="0"/>
                <w:iCs w:val="0"/>
                <w:color w:val="000000"/>
                <w:sz w:val="18"/>
                <w:szCs w:val="18"/>
                <w:highlight w:val="none"/>
                <w:u w:val="none"/>
              </w:rPr>
            </w:pPr>
          </w:p>
        </w:tc>
        <w:tc>
          <w:tcPr>
            <w:tcW w:w="682" w:type="dxa"/>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color w:val="000000"/>
                <w:sz w:val="18"/>
                <w:szCs w:val="18"/>
                <w:highlight w:val="none"/>
                <w:u w:val="none"/>
              </w:rPr>
            </w:pPr>
            <w:r>
              <w:rPr>
                <w:rFonts w:ascii="宋体" w:eastAsia="宋体" w:hAnsi="宋体" w:cs="宋体" w:hint="eastAsia"/>
                <w:i w:val="0"/>
                <w:iCs w:val="0"/>
                <w:color w:val="000000"/>
                <w:kern w:val="0"/>
                <w:sz w:val="18"/>
                <w:szCs w:val="18"/>
                <w:highlight w:val="none"/>
                <w:u w:val="none"/>
                <w:lang w:val="en-US" w:eastAsia="zh-CN"/>
              </w:rPr>
              <w:t>机电</w:t>
            </w:r>
          </w:p>
        </w:tc>
        <w:tc>
          <w:tcPr>
            <w:tcW w:w="621" w:type="dxa"/>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highlight w:val="none"/>
                <w:u w:val="none"/>
              </w:rPr>
            </w:pPr>
            <w:r>
              <w:rPr>
                <w:rFonts w:ascii="宋体" w:eastAsia="宋体" w:hAnsi="宋体" w:cs="宋体" w:hint="eastAsia"/>
                <w:i w:val="0"/>
                <w:iCs w:val="0"/>
                <w:color w:val="000000"/>
                <w:kern w:val="0"/>
                <w:sz w:val="18"/>
                <w:szCs w:val="18"/>
                <w:highlight w:val="none"/>
                <w:u w:val="none"/>
                <w:lang w:val="en-US" w:eastAsia="zh-CN"/>
              </w:rPr>
              <w:t>一级</w:t>
            </w:r>
          </w:p>
        </w:tc>
        <w:tc>
          <w:tcPr>
            <w:tcW w:w="759" w:type="dxa"/>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highlight w:val="none"/>
                <w:u w:val="none"/>
                <w:lang w:val="en-US" w:eastAsia="zh-CN"/>
              </w:rPr>
            </w:pPr>
            <w:r>
              <w:rPr>
                <w:rFonts w:ascii="宋体" w:eastAsia="宋体" w:hAnsi="宋体" w:cs="宋体" w:hint="eastAsia"/>
                <w:i w:val="0"/>
                <w:iCs w:val="0"/>
                <w:color w:val="000000"/>
                <w:sz w:val="18"/>
                <w:szCs w:val="18"/>
                <w:highlight w:val="none"/>
                <w:u w:val="none"/>
                <w:lang w:val="en-US" w:eastAsia="zh-CN"/>
              </w:rPr>
              <w:t>5</w:t>
            </w:r>
          </w:p>
        </w:tc>
        <w:tc>
          <w:tcPr>
            <w:tcW w:w="940" w:type="dxa"/>
            <w:shd w:val="clear" w:color="auto" w:fill="auto"/>
            <w:vAlign w:val="center"/>
          </w:tcPr>
          <w:p>
            <w:pPr>
              <w:jc w:val="center"/>
              <w:rPr>
                <w:rFonts w:ascii="宋体" w:eastAsia="宋体" w:hAnsi="宋体" w:cs="宋体" w:hint="eastAsia"/>
                <w:i w:val="0"/>
                <w:iCs w:val="0"/>
                <w:color w:val="000000"/>
                <w:sz w:val="18"/>
                <w:szCs w:val="18"/>
                <w:highlight w:val="none"/>
                <w:u w:val="none"/>
              </w:rPr>
            </w:pPr>
          </w:p>
        </w:tc>
        <w:tc>
          <w:tcPr>
            <w:tcW w:w="1303" w:type="dxa"/>
            <w:shd w:val="clear" w:color="auto" w:fill="auto"/>
            <w:vAlign w:val="center"/>
          </w:tcPr>
          <w:p>
            <w:pPr>
              <w:jc w:val="center"/>
              <w:rPr>
                <w:rFonts w:ascii="宋体" w:eastAsia="宋体" w:hAnsi="宋体" w:cs="宋体" w:hint="eastAsia"/>
                <w:i w:val="0"/>
                <w:iCs w:val="0"/>
                <w:color w:val="000000"/>
                <w:sz w:val="18"/>
                <w:szCs w:val="18"/>
                <w:highlight w:val="none"/>
                <w:u w:val="none"/>
              </w:rPr>
            </w:pPr>
          </w:p>
        </w:tc>
        <w:tc>
          <w:tcPr>
            <w:tcW w:w="1394" w:type="dxa"/>
            <w:shd w:val="clear" w:color="auto" w:fill="auto"/>
            <w:vAlign w:val="center"/>
          </w:tcPr>
          <w:p>
            <w:pPr>
              <w:jc w:val="center"/>
              <w:rPr>
                <w:rFonts w:ascii="宋体" w:eastAsia="宋体" w:hAnsi="宋体" w:cs="宋体" w:hint="eastAsia"/>
                <w:i w:val="0"/>
                <w:iCs w:val="0"/>
                <w:color w:val="000000"/>
                <w:sz w:val="18"/>
                <w:szCs w:val="18"/>
                <w:highlight w:val="none"/>
                <w:u w:val="none"/>
              </w:rPr>
            </w:pPr>
          </w:p>
        </w:tc>
        <w:tc>
          <w:tcPr>
            <w:tcW w:w="2563" w:type="dxa"/>
            <w:shd w:val="clear" w:color="auto" w:fill="auto"/>
            <w:vAlign w:val="center"/>
          </w:tcPr>
          <w:p>
            <w:pPr>
              <w:pStyle w:val="NormalWeb"/>
              <w:widowControl/>
              <w:spacing w:beforeAutospacing="0" w:after="0" w:afterAutospacing="0" w:line="18" w:lineRule="atLeast"/>
              <w:ind w:left="0" w:right="0" w:firstLine="0" w:leftChars="0" w:rightChars="0" w:firstLineChars="0"/>
              <w:jc w:val="left"/>
              <w:rPr>
                <w:rFonts w:ascii="宋体" w:eastAsia="宋体" w:hAnsi="宋体" w:cs="宋体" w:hint="eastAsia"/>
                <w:kern w:val="2"/>
                <w:sz w:val="18"/>
                <w:szCs w:val="18"/>
                <w:highlight w:val="none"/>
                <w:lang w:val="en-US" w:eastAsia="zh-CN" w:bidi="ar-SA"/>
              </w:rPr>
            </w:pPr>
            <w:r>
              <w:rPr>
                <w:rFonts w:ascii="宋体" w:eastAsia="宋体" w:hAnsi="宋体" w:cs="宋体" w:hint="eastAsia"/>
                <w:sz w:val="18"/>
                <w:szCs w:val="18"/>
                <w:highlight w:val="none"/>
                <w:lang w:eastAsia="zh-CN"/>
              </w:rPr>
              <w:t>包括项目主管、班长</w:t>
            </w:r>
          </w:p>
        </w:tc>
      </w:tr>
      <w:tr>
        <w:tblPrEx>
          <w:tblW w:w="9567" w:type="dxa"/>
          <w:tblInd w:w="0" w:type="dxa"/>
          <w:shd w:val="clear" w:color="auto" w:fill="auto"/>
          <w:tblCellMar>
            <w:top w:w="0" w:type="dxa"/>
            <w:left w:w="108" w:type="dxa"/>
            <w:bottom w:w="0" w:type="dxa"/>
            <w:right w:w="108" w:type="dxa"/>
          </w:tblCellMar>
        </w:tblPrEx>
        <w:trPr>
          <w:trHeight w:val="270"/>
        </w:trPr>
        <w:tc>
          <w:tcPr>
            <w:tcW w:w="435" w:type="dxa"/>
            <w:vMerge/>
            <w:shd w:val="clear" w:color="auto" w:fill="auto"/>
            <w:vAlign w:val="center"/>
          </w:tcPr>
          <w:p>
            <w:pPr>
              <w:jc w:val="center"/>
              <w:rPr>
                <w:rFonts w:ascii="宋体" w:eastAsia="宋体" w:hAnsi="宋体" w:cs="宋体" w:hint="eastAsia"/>
                <w:b/>
                <w:bCs/>
                <w:i w:val="0"/>
                <w:iCs w:val="0"/>
                <w:color w:val="000000"/>
                <w:sz w:val="18"/>
                <w:szCs w:val="18"/>
                <w:highlight w:val="none"/>
                <w:u w:val="none"/>
              </w:rPr>
            </w:pPr>
          </w:p>
        </w:tc>
        <w:tc>
          <w:tcPr>
            <w:tcW w:w="435" w:type="dxa"/>
            <w:vMerge/>
            <w:shd w:val="clear" w:color="auto" w:fill="auto"/>
            <w:vAlign w:val="center"/>
          </w:tcPr>
          <w:p>
            <w:pPr>
              <w:jc w:val="center"/>
              <w:rPr>
                <w:rFonts w:ascii="宋体" w:eastAsia="宋体" w:hAnsi="宋体" w:cs="宋体" w:hint="eastAsia"/>
                <w:b/>
                <w:bCs/>
                <w:i w:val="0"/>
                <w:iCs w:val="0"/>
                <w:color w:val="000000"/>
                <w:sz w:val="18"/>
                <w:szCs w:val="18"/>
                <w:highlight w:val="none"/>
                <w:u w:val="none"/>
              </w:rPr>
            </w:pPr>
          </w:p>
        </w:tc>
        <w:tc>
          <w:tcPr>
            <w:tcW w:w="435" w:type="dxa"/>
            <w:vMerge/>
            <w:shd w:val="clear" w:color="auto" w:fill="auto"/>
            <w:vAlign w:val="center"/>
          </w:tcPr>
          <w:p>
            <w:pPr>
              <w:jc w:val="center"/>
              <w:rPr>
                <w:rFonts w:ascii="宋体" w:eastAsia="宋体" w:hAnsi="宋体" w:cs="宋体" w:hint="eastAsia"/>
                <w:b/>
                <w:bCs/>
                <w:i w:val="0"/>
                <w:iCs w:val="0"/>
                <w:color w:val="000000"/>
                <w:sz w:val="18"/>
                <w:szCs w:val="18"/>
                <w:highlight w:val="none"/>
                <w:u w:val="none"/>
              </w:rPr>
            </w:pPr>
          </w:p>
        </w:tc>
        <w:tc>
          <w:tcPr>
            <w:tcW w:w="682" w:type="dxa"/>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color w:val="000000"/>
                <w:sz w:val="18"/>
                <w:szCs w:val="18"/>
                <w:highlight w:val="none"/>
                <w:u w:val="none"/>
              </w:rPr>
            </w:pPr>
            <w:r>
              <w:rPr>
                <w:rFonts w:ascii="宋体" w:eastAsia="宋体" w:hAnsi="宋体" w:cs="宋体" w:hint="eastAsia"/>
                <w:i w:val="0"/>
                <w:iCs w:val="0"/>
                <w:color w:val="000000"/>
                <w:kern w:val="0"/>
                <w:sz w:val="18"/>
                <w:szCs w:val="18"/>
                <w:highlight w:val="none"/>
                <w:u w:val="none"/>
                <w:lang w:val="en-US" w:eastAsia="zh-CN"/>
              </w:rPr>
              <w:t>机电</w:t>
            </w:r>
          </w:p>
        </w:tc>
        <w:tc>
          <w:tcPr>
            <w:tcW w:w="621" w:type="dxa"/>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highlight w:val="none"/>
                <w:u w:val="none"/>
              </w:rPr>
            </w:pPr>
            <w:r>
              <w:rPr>
                <w:rFonts w:ascii="宋体" w:eastAsia="宋体" w:hAnsi="宋体" w:cs="宋体" w:hint="eastAsia"/>
                <w:i w:val="0"/>
                <w:iCs w:val="0"/>
                <w:color w:val="000000"/>
                <w:kern w:val="0"/>
                <w:sz w:val="18"/>
                <w:szCs w:val="18"/>
                <w:highlight w:val="none"/>
                <w:u w:val="none"/>
                <w:lang w:val="en-US" w:eastAsia="zh-CN"/>
              </w:rPr>
              <w:t>二级</w:t>
            </w:r>
          </w:p>
        </w:tc>
        <w:tc>
          <w:tcPr>
            <w:tcW w:w="759" w:type="dxa"/>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highlight w:val="none"/>
                <w:u w:val="none"/>
                <w:lang w:val="en-US" w:eastAsia="zh-CN"/>
              </w:rPr>
            </w:pPr>
            <w:r>
              <w:rPr>
                <w:rFonts w:ascii="宋体" w:eastAsia="宋体" w:hAnsi="宋体" w:cs="宋体" w:hint="eastAsia"/>
                <w:i w:val="0"/>
                <w:iCs w:val="0"/>
                <w:color w:val="000000"/>
                <w:sz w:val="18"/>
                <w:szCs w:val="18"/>
                <w:highlight w:val="none"/>
                <w:u w:val="none"/>
                <w:lang w:val="en-US" w:eastAsia="zh-CN"/>
              </w:rPr>
              <w:t>10</w:t>
            </w:r>
          </w:p>
        </w:tc>
        <w:tc>
          <w:tcPr>
            <w:tcW w:w="940" w:type="dxa"/>
            <w:shd w:val="clear" w:color="auto" w:fill="auto"/>
            <w:vAlign w:val="center"/>
          </w:tcPr>
          <w:p>
            <w:pPr>
              <w:jc w:val="center"/>
              <w:rPr>
                <w:rFonts w:ascii="宋体" w:eastAsia="宋体" w:hAnsi="宋体" w:cs="宋体" w:hint="eastAsia"/>
                <w:i w:val="0"/>
                <w:iCs w:val="0"/>
                <w:color w:val="000000"/>
                <w:sz w:val="18"/>
                <w:szCs w:val="18"/>
                <w:highlight w:val="none"/>
                <w:u w:val="none"/>
              </w:rPr>
            </w:pPr>
          </w:p>
        </w:tc>
        <w:tc>
          <w:tcPr>
            <w:tcW w:w="1303" w:type="dxa"/>
            <w:shd w:val="clear" w:color="auto" w:fill="auto"/>
            <w:vAlign w:val="center"/>
          </w:tcPr>
          <w:p>
            <w:pPr>
              <w:jc w:val="center"/>
              <w:rPr>
                <w:rFonts w:ascii="宋体" w:eastAsia="宋体" w:hAnsi="宋体" w:cs="宋体" w:hint="eastAsia"/>
                <w:i w:val="0"/>
                <w:iCs w:val="0"/>
                <w:color w:val="000000"/>
                <w:sz w:val="18"/>
                <w:szCs w:val="18"/>
                <w:highlight w:val="none"/>
                <w:u w:val="none"/>
              </w:rPr>
            </w:pPr>
          </w:p>
        </w:tc>
        <w:tc>
          <w:tcPr>
            <w:tcW w:w="1394" w:type="dxa"/>
            <w:shd w:val="clear" w:color="auto" w:fill="auto"/>
            <w:vAlign w:val="center"/>
          </w:tcPr>
          <w:p>
            <w:pPr>
              <w:jc w:val="center"/>
              <w:rPr>
                <w:rFonts w:ascii="宋体" w:eastAsia="宋体" w:hAnsi="宋体" w:cs="宋体" w:hint="eastAsia"/>
                <w:i w:val="0"/>
                <w:iCs w:val="0"/>
                <w:color w:val="000000"/>
                <w:sz w:val="18"/>
                <w:szCs w:val="18"/>
                <w:highlight w:val="none"/>
                <w:u w:val="none"/>
              </w:rPr>
            </w:pPr>
          </w:p>
        </w:tc>
        <w:tc>
          <w:tcPr>
            <w:tcW w:w="2563" w:type="dxa"/>
            <w:shd w:val="clear" w:color="auto" w:fill="auto"/>
            <w:vAlign w:val="center"/>
          </w:tcPr>
          <w:p>
            <w:pPr>
              <w:pStyle w:val="NormalWeb"/>
              <w:widowControl/>
              <w:spacing w:beforeAutospacing="0" w:after="0" w:afterAutospacing="0" w:line="18" w:lineRule="atLeast"/>
              <w:ind w:left="0" w:right="0" w:firstLine="0" w:leftChars="0" w:rightChars="0" w:firstLineChars="0"/>
              <w:jc w:val="left"/>
              <w:rPr>
                <w:rFonts w:ascii="宋体" w:eastAsia="宋体" w:hAnsi="宋体" w:cs="宋体" w:hint="eastAsia"/>
                <w:kern w:val="2"/>
                <w:sz w:val="18"/>
                <w:szCs w:val="18"/>
                <w:highlight w:val="none"/>
                <w:lang w:val="en-US" w:eastAsia="zh-CN" w:bidi="ar-SA"/>
              </w:rPr>
            </w:pPr>
            <w:r>
              <w:rPr>
                <w:rFonts w:ascii="宋体" w:eastAsia="宋体" w:hAnsi="宋体" w:cs="宋体" w:hint="eastAsia"/>
                <w:sz w:val="18"/>
                <w:szCs w:val="18"/>
                <w:highlight w:val="none"/>
                <w:lang w:eastAsia="zh-CN"/>
              </w:rPr>
              <w:t>高级作业人员，如高级电工、高级装修工、高级焊工等</w:t>
            </w:r>
          </w:p>
        </w:tc>
      </w:tr>
      <w:tr>
        <w:tblPrEx>
          <w:tblW w:w="9567" w:type="dxa"/>
          <w:tblInd w:w="0" w:type="dxa"/>
          <w:shd w:val="clear" w:color="auto" w:fill="auto"/>
          <w:tblCellMar>
            <w:top w:w="0" w:type="dxa"/>
            <w:left w:w="108" w:type="dxa"/>
            <w:bottom w:w="0" w:type="dxa"/>
            <w:right w:w="108" w:type="dxa"/>
          </w:tblCellMar>
        </w:tblPrEx>
        <w:trPr>
          <w:trHeight w:val="285"/>
        </w:trPr>
        <w:tc>
          <w:tcPr>
            <w:tcW w:w="435" w:type="dxa"/>
            <w:vMerge/>
            <w:shd w:val="clear" w:color="auto" w:fill="auto"/>
            <w:vAlign w:val="center"/>
          </w:tcPr>
          <w:p>
            <w:pPr>
              <w:jc w:val="center"/>
              <w:rPr>
                <w:rFonts w:ascii="宋体" w:eastAsia="宋体" w:hAnsi="宋体" w:cs="宋体" w:hint="eastAsia"/>
                <w:b/>
                <w:bCs/>
                <w:i w:val="0"/>
                <w:iCs w:val="0"/>
                <w:color w:val="000000"/>
                <w:sz w:val="18"/>
                <w:szCs w:val="18"/>
                <w:highlight w:val="none"/>
                <w:u w:val="none"/>
              </w:rPr>
            </w:pPr>
          </w:p>
        </w:tc>
        <w:tc>
          <w:tcPr>
            <w:tcW w:w="435" w:type="dxa"/>
            <w:vMerge/>
            <w:shd w:val="clear" w:color="auto" w:fill="auto"/>
            <w:vAlign w:val="center"/>
          </w:tcPr>
          <w:p>
            <w:pPr>
              <w:jc w:val="center"/>
              <w:rPr>
                <w:rFonts w:ascii="宋体" w:eastAsia="宋体" w:hAnsi="宋体" w:cs="宋体" w:hint="eastAsia"/>
                <w:b/>
                <w:bCs/>
                <w:i w:val="0"/>
                <w:iCs w:val="0"/>
                <w:color w:val="000000"/>
                <w:sz w:val="18"/>
                <w:szCs w:val="18"/>
                <w:highlight w:val="none"/>
                <w:u w:val="none"/>
              </w:rPr>
            </w:pPr>
          </w:p>
        </w:tc>
        <w:tc>
          <w:tcPr>
            <w:tcW w:w="435" w:type="dxa"/>
            <w:vMerge/>
            <w:shd w:val="clear" w:color="auto" w:fill="auto"/>
            <w:vAlign w:val="center"/>
          </w:tcPr>
          <w:p>
            <w:pPr>
              <w:jc w:val="center"/>
              <w:rPr>
                <w:rFonts w:ascii="宋体" w:eastAsia="宋体" w:hAnsi="宋体" w:cs="宋体" w:hint="eastAsia"/>
                <w:b/>
                <w:bCs/>
                <w:i w:val="0"/>
                <w:iCs w:val="0"/>
                <w:color w:val="000000"/>
                <w:sz w:val="18"/>
                <w:szCs w:val="18"/>
                <w:highlight w:val="none"/>
                <w:u w:val="none"/>
              </w:rPr>
            </w:pPr>
          </w:p>
        </w:tc>
        <w:tc>
          <w:tcPr>
            <w:tcW w:w="682" w:type="dxa"/>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color w:val="000000"/>
                <w:sz w:val="18"/>
                <w:szCs w:val="18"/>
                <w:highlight w:val="none"/>
                <w:u w:val="none"/>
              </w:rPr>
            </w:pPr>
            <w:r>
              <w:rPr>
                <w:rFonts w:ascii="宋体" w:eastAsia="宋体" w:hAnsi="宋体" w:cs="宋体" w:hint="eastAsia"/>
                <w:i w:val="0"/>
                <w:iCs w:val="0"/>
                <w:color w:val="000000"/>
                <w:kern w:val="0"/>
                <w:sz w:val="18"/>
                <w:szCs w:val="18"/>
                <w:highlight w:val="none"/>
                <w:u w:val="none"/>
                <w:lang w:val="en-US" w:eastAsia="zh-CN"/>
              </w:rPr>
              <w:t>机电</w:t>
            </w:r>
          </w:p>
        </w:tc>
        <w:tc>
          <w:tcPr>
            <w:tcW w:w="621" w:type="dxa"/>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highlight w:val="none"/>
                <w:u w:val="none"/>
              </w:rPr>
            </w:pPr>
            <w:r>
              <w:rPr>
                <w:rFonts w:ascii="宋体" w:eastAsia="宋体" w:hAnsi="宋体" w:cs="宋体" w:hint="eastAsia"/>
                <w:i w:val="0"/>
                <w:iCs w:val="0"/>
                <w:color w:val="000000"/>
                <w:kern w:val="0"/>
                <w:sz w:val="18"/>
                <w:szCs w:val="18"/>
                <w:highlight w:val="none"/>
                <w:u w:val="none"/>
                <w:lang w:val="en-US" w:eastAsia="zh-CN"/>
              </w:rPr>
              <w:t>三级</w:t>
            </w:r>
          </w:p>
        </w:tc>
        <w:tc>
          <w:tcPr>
            <w:tcW w:w="759" w:type="dxa"/>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18"/>
                <w:szCs w:val="18"/>
                <w:highlight w:val="none"/>
                <w:u w:val="none"/>
                <w:lang w:val="en-US" w:eastAsia="zh-CN"/>
              </w:rPr>
            </w:pPr>
            <w:r>
              <w:rPr>
                <w:rFonts w:ascii="宋体" w:eastAsia="宋体" w:hAnsi="宋体" w:cs="宋体" w:hint="eastAsia"/>
                <w:i w:val="0"/>
                <w:iCs w:val="0"/>
                <w:color w:val="000000"/>
                <w:sz w:val="18"/>
                <w:szCs w:val="18"/>
                <w:highlight w:val="none"/>
                <w:u w:val="none"/>
                <w:lang w:val="en-US" w:eastAsia="zh-CN"/>
              </w:rPr>
              <w:t>10</w:t>
            </w:r>
          </w:p>
        </w:tc>
        <w:tc>
          <w:tcPr>
            <w:tcW w:w="940" w:type="dxa"/>
            <w:shd w:val="clear" w:color="auto" w:fill="auto"/>
            <w:vAlign w:val="center"/>
          </w:tcPr>
          <w:p>
            <w:pPr>
              <w:jc w:val="center"/>
              <w:rPr>
                <w:rFonts w:ascii="宋体" w:eastAsia="宋体" w:hAnsi="宋体" w:cs="宋体" w:hint="eastAsia"/>
                <w:i w:val="0"/>
                <w:iCs w:val="0"/>
                <w:color w:val="000000"/>
                <w:sz w:val="18"/>
                <w:szCs w:val="18"/>
                <w:highlight w:val="none"/>
                <w:u w:val="none"/>
              </w:rPr>
            </w:pPr>
          </w:p>
        </w:tc>
        <w:tc>
          <w:tcPr>
            <w:tcW w:w="1303" w:type="dxa"/>
            <w:shd w:val="clear" w:color="auto" w:fill="auto"/>
            <w:vAlign w:val="center"/>
          </w:tcPr>
          <w:p>
            <w:pPr>
              <w:jc w:val="center"/>
              <w:rPr>
                <w:rFonts w:ascii="宋体" w:eastAsia="宋体" w:hAnsi="宋体" w:cs="宋体" w:hint="eastAsia"/>
                <w:i w:val="0"/>
                <w:iCs w:val="0"/>
                <w:color w:val="000000"/>
                <w:sz w:val="18"/>
                <w:szCs w:val="18"/>
                <w:highlight w:val="none"/>
                <w:u w:val="none"/>
              </w:rPr>
            </w:pPr>
          </w:p>
        </w:tc>
        <w:tc>
          <w:tcPr>
            <w:tcW w:w="1394" w:type="dxa"/>
            <w:shd w:val="clear" w:color="auto" w:fill="auto"/>
            <w:vAlign w:val="center"/>
          </w:tcPr>
          <w:p>
            <w:pPr>
              <w:jc w:val="center"/>
              <w:rPr>
                <w:rFonts w:ascii="宋体" w:eastAsia="宋体" w:hAnsi="宋体" w:cs="宋体" w:hint="eastAsia"/>
                <w:i w:val="0"/>
                <w:iCs w:val="0"/>
                <w:color w:val="000000"/>
                <w:sz w:val="18"/>
                <w:szCs w:val="18"/>
                <w:highlight w:val="none"/>
                <w:u w:val="none"/>
              </w:rPr>
            </w:pPr>
          </w:p>
        </w:tc>
        <w:tc>
          <w:tcPr>
            <w:tcW w:w="2563" w:type="dxa"/>
            <w:shd w:val="clear" w:color="auto" w:fill="auto"/>
            <w:vAlign w:val="center"/>
          </w:tcPr>
          <w:p>
            <w:pPr>
              <w:pStyle w:val="NormalWeb"/>
              <w:widowControl/>
              <w:spacing w:beforeAutospacing="0" w:after="0" w:afterAutospacing="0" w:line="18" w:lineRule="atLeast"/>
              <w:ind w:left="0" w:right="0" w:firstLine="0" w:leftChars="0" w:rightChars="0" w:firstLineChars="0"/>
              <w:jc w:val="left"/>
              <w:rPr>
                <w:rFonts w:ascii="宋体" w:eastAsia="宋体" w:hAnsi="宋体" w:cs="宋体" w:hint="eastAsia"/>
                <w:kern w:val="2"/>
                <w:sz w:val="18"/>
                <w:szCs w:val="18"/>
                <w:highlight w:val="none"/>
                <w:lang w:val="en-US" w:eastAsia="zh-CN" w:bidi="ar-SA"/>
              </w:rPr>
            </w:pPr>
            <w:r>
              <w:rPr>
                <w:rFonts w:ascii="宋体" w:eastAsia="宋体" w:hAnsi="宋体" w:cs="宋体" w:hint="eastAsia"/>
                <w:sz w:val="18"/>
                <w:szCs w:val="18"/>
                <w:highlight w:val="none"/>
                <w:lang w:eastAsia="zh-CN"/>
              </w:rPr>
              <w:t>中级作业人员，如中级电工、中级装修工、中级焊工等</w:t>
            </w:r>
          </w:p>
        </w:tc>
      </w:tr>
      <w:tr>
        <w:tblPrEx>
          <w:tblW w:w="9567" w:type="dxa"/>
          <w:tblInd w:w="0" w:type="dxa"/>
          <w:shd w:val="clear" w:color="auto" w:fill="auto"/>
          <w:tblCellMar>
            <w:top w:w="0" w:type="dxa"/>
            <w:left w:w="108" w:type="dxa"/>
            <w:bottom w:w="0" w:type="dxa"/>
            <w:right w:w="108" w:type="dxa"/>
          </w:tblCellMar>
        </w:tblPrEx>
        <w:trPr>
          <w:trHeight w:val="285"/>
        </w:trPr>
        <w:tc>
          <w:tcPr>
            <w:tcW w:w="435" w:type="dxa"/>
            <w:vMerge/>
            <w:shd w:val="clear" w:color="auto" w:fill="auto"/>
            <w:vAlign w:val="center"/>
          </w:tcPr>
          <w:p>
            <w:pPr>
              <w:jc w:val="center"/>
              <w:rPr>
                <w:rFonts w:ascii="宋体" w:eastAsia="宋体" w:hAnsi="宋体" w:cs="宋体" w:hint="eastAsia"/>
                <w:b/>
                <w:bCs/>
                <w:i w:val="0"/>
                <w:iCs w:val="0"/>
                <w:color w:val="000000"/>
                <w:sz w:val="18"/>
                <w:szCs w:val="18"/>
                <w:highlight w:val="none"/>
                <w:u w:val="none"/>
              </w:rPr>
            </w:pPr>
          </w:p>
        </w:tc>
        <w:tc>
          <w:tcPr>
            <w:tcW w:w="435" w:type="dxa"/>
            <w:vMerge/>
            <w:shd w:val="clear" w:color="auto" w:fill="auto"/>
            <w:vAlign w:val="center"/>
          </w:tcPr>
          <w:p>
            <w:pPr>
              <w:jc w:val="center"/>
              <w:rPr>
                <w:rFonts w:ascii="宋体" w:eastAsia="宋体" w:hAnsi="宋体" w:cs="宋体" w:hint="eastAsia"/>
                <w:b/>
                <w:bCs/>
                <w:i w:val="0"/>
                <w:iCs w:val="0"/>
                <w:color w:val="000000"/>
                <w:sz w:val="18"/>
                <w:szCs w:val="18"/>
                <w:highlight w:val="none"/>
                <w:u w:val="none"/>
              </w:rPr>
            </w:pPr>
          </w:p>
        </w:tc>
        <w:tc>
          <w:tcPr>
            <w:tcW w:w="435" w:type="dxa"/>
            <w:vMerge/>
            <w:shd w:val="clear" w:color="auto" w:fill="auto"/>
            <w:vAlign w:val="center"/>
          </w:tcPr>
          <w:p>
            <w:pPr>
              <w:jc w:val="center"/>
              <w:rPr>
                <w:rFonts w:ascii="宋体" w:eastAsia="宋体" w:hAnsi="宋体" w:cs="宋体" w:hint="eastAsia"/>
                <w:b/>
                <w:bCs/>
                <w:i w:val="0"/>
                <w:iCs w:val="0"/>
                <w:color w:val="000000"/>
                <w:sz w:val="18"/>
                <w:szCs w:val="18"/>
                <w:highlight w:val="none"/>
                <w:u w:val="none"/>
              </w:rPr>
            </w:pPr>
          </w:p>
        </w:tc>
        <w:tc>
          <w:tcPr>
            <w:tcW w:w="3002" w:type="dxa"/>
            <w:gridSpan w:val="4"/>
            <w:shd w:val="clear" w:color="auto" w:fill="auto"/>
            <w:vAlign w:val="center"/>
          </w:tcPr>
          <w:p>
            <w:pPr>
              <w:widowControl/>
              <w:jc w:val="center"/>
              <w:textAlignment w:val="center"/>
              <w:rPr>
                <w:rFonts w:ascii="宋体" w:eastAsia="宋体" w:hAnsi="宋体" w:cs="宋体" w:hint="eastAsia"/>
                <w:b/>
                <w:bCs/>
                <w:i w:val="0"/>
                <w:iCs w:val="0"/>
                <w:color w:val="FF0000"/>
                <w:sz w:val="18"/>
                <w:szCs w:val="18"/>
                <w:highlight w:val="none"/>
                <w:u w:val="none"/>
                <w:lang w:val="en-US" w:eastAsia="zh-CN"/>
              </w:rPr>
            </w:pPr>
            <w:r>
              <w:rPr>
                <w:rFonts w:ascii="宋体" w:eastAsia="宋体" w:hAnsi="宋体" w:cs="宋体" w:hint="eastAsia"/>
                <w:b/>
                <w:bCs/>
                <w:i w:val="0"/>
                <w:iCs w:val="0"/>
                <w:color w:val="FF0000"/>
                <w:sz w:val="18"/>
                <w:szCs w:val="18"/>
                <w:highlight w:val="none"/>
                <w:u w:val="none"/>
                <w:lang w:val="en-US" w:eastAsia="zh-CN"/>
              </w:rPr>
              <w:t>一期项目合计费用</w:t>
            </w:r>
          </w:p>
        </w:tc>
        <w:tc>
          <w:tcPr>
            <w:tcW w:w="1303" w:type="dxa"/>
            <w:shd w:val="clear" w:color="auto" w:fill="auto"/>
            <w:vAlign w:val="center"/>
          </w:tcPr>
          <w:p>
            <w:pPr>
              <w:jc w:val="center"/>
              <w:rPr>
                <w:rFonts w:ascii="宋体" w:eastAsia="宋体" w:hAnsi="宋体" w:cs="宋体" w:hint="eastAsia"/>
                <w:b/>
                <w:bCs/>
                <w:i w:val="0"/>
                <w:iCs w:val="0"/>
                <w:color w:val="FF0000"/>
                <w:sz w:val="18"/>
                <w:szCs w:val="18"/>
                <w:highlight w:val="none"/>
                <w:u w:val="none"/>
              </w:rPr>
            </w:pPr>
          </w:p>
        </w:tc>
        <w:tc>
          <w:tcPr>
            <w:tcW w:w="1394" w:type="dxa"/>
            <w:shd w:val="clear" w:color="auto" w:fill="auto"/>
            <w:vAlign w:val="center"/>
          </w:tcPr>
          <w:p>
            <w:pPr>
              <w:jc w:val="center"/>
              <w:rPr>
                <w:rFonts w:ascii="宋体" w:eastAsia="宋体" w:hAnsi="宋体" w:cs="宋体" w:hint="eastAsia"/>
                <w:i w:val="0"/>
                <w:iCs w:val="0"/>
                <w:color w:val="000000"/>
                <w:sz w:val="18"/>
                <w:szCs w:val="18"/>
                <w:highlight w:val="none"/>
                <w:u w:val="none"/>
              </w:rPr>
            </w:pPr>
          </w:p>
        </w:tc>
        <w:tc>
          <w:tcPr>
            <w:tcW w:w="2563" w:type="dxa"/>
            <w:shd w:val="clear" w:color="auto" w:fill="auto"/>
            <w:vAlign w:val="center"/>
          </w:tcPr>
          <w:p>
            <w:pPr>
              <w:jc w:val="center"/>
              <w:rPr>
                <w:rFonts w:hint="eastAsia"/>
                <w:lang w:val="en-US" w:eastAsia="zh-CN"/>
              </w:rPr>
            </w:pPr>
            <w:r>
              <w:rPr>
                <w:rFonts w:hint="eastAsia"/>
                <w:lang w:val="en-US" w:eastAsia="zh-CN"/>
              </w:rPr>
              <w:t>预算金额（元）：</w:t>
            </w:r>
          </w:p>
          <w:p>
            <w:pPr>
              <w:jc w:val="center"/>
              <w:rPr>
                <w:rFonts w:ascii="宋体" w:eastAsia="宋体" w:hAnsi="宋体" w:cs="宋体" w:hint="default"/>
                <w:b/>
                <w:bCs/>
                <w:i w:val="0"/>
                <w:iCs w:val="0"/>
                <w:color w:val="000000"/>
                <w:sz w:val="18"/>
                <w:szCs w:val="18"/>
                <w:highlight w:val="none"/>
                <w:u w:val="none"/>
                <w:lang w:val="en-US"/>
              </w:rPr>
            </w:pPr>
            <w:r>
              <w:rPr>
                <w:rFonts w:hint="eastAsia"/>
                <w:lang w:val="en-US" w:eastAsia="zh-CN"/>
              </w:rPr>
              <w:t>1950000.00</w:t>
            </w:r>
          </w:p>
        </w:tc>
      </w:tr>
      <w:tr>
        <w:tblPrEx>
          <w:tblW w:w="9567" w:type="dxa"/>
          <w:tblInd w:w="0" w:type="dxa"/>
          <w:shd w:val="clear" w:color="auto" w:fill="auto"/>
          <w:tblCellMar>
            <w:top w:w="0" w:type="dxa"/>
            <w:left w:w="108" w:type="dxa"/>
            <w:bottom w:w="0" w:type="dxa"/>
            <w:right w:w="108" w:type="dxa"/>
          </w:tblCellMar>
        </w:tblPrEx>
        <w:trPr>
          <w:trHeight w:val="285"/>
        </w:trPr>
        <w:tc>
          <w:tcPr>
            <w:tcW w:w="5610" w:type="dxa"/>
            <w:gridSpan w:val="8"/>
            <w:vMerge w:val="restart"/>
            <w:shd w:val="clear" w:color="auto" w:fill="auto"/>
            <w:noWrap/>
            <w:vAlign w:val="center"/>
          </w:tcPr>
          <w:p>
            <w:pPr>
              <w:keepNext w:val="0"/>
              <w:keepLines w:val="0"/>
              <w:widowControl/>
              <w:suppressLineNumbers w:val="0"/>
              <w:jc w:val="right"/>
              <w:textAlignment w:val="center"/>
              <w:rPr>
                <w:rFonts w:ascii="宋体" w:eastAsia="宋体" w:hAnsi="宋体" w:cs="宋体" w:hint="eastAsia"/>
                <w:b/>
                <w:bCs/>
                <w:i w:val="0"/>
                <w:iCs w:val="0"/>
                <w:color w:val="000000"/>
                <w:sz w:val="18"/>
                <w:szCs w:val="18"/>
                <w:highlight w:val="none"/>
                <w:u w:val="none"/>
              </w:rPr>
            </w:pPr>
            <w:r>
              <w:rPr>
                <w:rFonts w:ascii="宋体" w:eastAsia="宋体" w:hAnsi="宋体" w:cs="宋体" w:hint="eastAsia"/>
                <w:b/>
                <w:bCs/>
                <w:i w:val="0"/>
                <w:iCs w:val="0"/>
                <w:color w:val="000000"/>
                <w:kern w:val="0"/>
                <w:sz w:val="18"/>
                <w:szCs w:val="18"/>
                <w:highlight w:val="none"/>
                <w:u w:val="none"/>
                <w:lang w:val="en-US" w:eastAsia="zh-CN"/>
              </w:rPr>
              <w:t>合计（即：投标总价；币种：人民币；单位：元）：</w:t>
            </w:r>
          </w:p>
        </w:tc>
        <w:tc>
          <w:tcPr>
            <w:tcW w:w="1394" w:type="dxa"/>
            <w:shd w:val="clear" w:color="auto" w:fill="auto"/>
            <w:vAlign w:val="center"/>
          </w:tcPr>
          <w:p>
            <w:pPr>
              <w:keepNext w:val="0"/>
              <w:keepLines w:val="0"/>
              <w:widowControl/>
              <w:suppressLineNumbers w:val="0"/>
              <w:jc w:val="left"/>
              <w:textAlignment w:val="center"/>
              <w:rPr>
                <w:rFonts w:ascii="宋体" w:eastAsia="宋体" w:hAnsi="宋体" w:cs="宋体" w:hint="eastAsia"/>
                <w:b/>
                <w:bCs/>
                <w:i w:val="0"/>
                <w:iCs w:val="0"/>
                <w:color w:val="000000"/>
                <w:sz w:val="18"/>
                <w:szCs w:val="18"/>
                <w:highlight w:val="none"/>
                <w:u w:val="none"/>
              </w:rPr>
            </w:pPr>
            <w:r>
              <w:rPr>
                <w:rFonts w:ascii="宋体" w:eastAsia="宋体" w:hAnsi="宋体" w:cs="宋体" w:hint="eastAsia"/>
                <w:b/>
                <w:bCs/>
                <w:i w:val="0"/>
                <w:iCs w:val="0"/>
                <w:color w:val="000000"/>
                <w:kern w:val="0"/>
                <w:sz w:val="18"/>
                <w:szCs w:val="18"/>
                <w:highlight w:val="none"/>
                <w:u w:val="none"/>
                <w:lang w:val="en-US" w:eastAsia="zh-CN"/>
              </w:rPr>
              <w:t>小写</w:t>
            </w:r>
            <w:r>
              <w:rPr>
                <w:rFonts w:ascii="宋体" w:eastAsia="宋体" w:hAnsi="宋体" w:cs="宋体" w:hint="eastAsia"/>
                <w:b/>
                <w:bCs/>
                <w:i w:val="0"/>
                <w:iCs w:val="0"/>
                <w:color w:val="000000"/>
                <w:kern w:val="0"/>
                <w:sz w:val="18"/>
                <w:szCs w:val="18"/>
                <w:highlight w:val="none"/>
                <w:u w:val="single"/>
                <w:lang w:val="en-US" w:eastAsia="zh-CN"/>
              </w:rPr>
              <w:t xml:space="preserve">：¥                            </w:t>
            </w:r>
          </w:p>
        </w:tc>
        <w:tc>
          <w:tcPr>
            <w:tcW w:w="2563" w:type="dxa"/>
            <w:vMerge w:val="restart"/>
            <w:shd w:val="clear" w:color="auto" w:fill="auto"/>
            <w:noWrap/>
            <w:vAlign w:val="center"/>
          </w:tcPr>
          <w:p>
            <w:pPr>
              <w:keepNext w:val="0"/>
              <w:keepLines w:val="0"/>
              <w:widowControl/>
              <w:suppressLineNumbers w:val="0"/>
              <w:jc w:val="left"/>
              <w:textAlignment w:val="center"/>
              <w:rPr>
                <w:rFonts w:ascii="宋体" w:eastAsia="宋体" w:hAnsi="宋体" w:cs="宋体" w:hint="eastAsia"/>
                <w:b/>
                <w:bCs/>
                <w:i w:val="0"/>
                <w:iCs w:val="0"/>
                <w:color w:val="000000"/>
                <w:sz w:val="18"/>
                <w:szCs w:val="18"/>
                <w:highlight w:val="none"/>
                <w:u w:val="none"/>
              </w:rPr>
            </w:pPr>
            <w:r>
              <w:rPr>
                <w:rFonts w:ascii="宋体" w:eastAsia="宋体" w:hAnsi="宋体" w:cs="宋体" w:hint="eastAsia"/>
                <w:b/>
                <w:bCs/>
                <w:i w:val="0"/>
                <w:iCs w:val="0"/>
                <w:color w:val="000000"/>
                <w:kern w:val="0"/>
                <w:sz w:val="18"/>
                <w:szCs w:val="18"/>
                <w:highlight w:val="none"/>
                <w:u w:val="none"/>
                <w:lang w:val="en-US" w:eastAsia="zh-CN"/>
              </w:rPr>
              <w:t>以上各项报价之和。</w:t>
            </w:r>
          </w:p>
        </w:tc>
      </w:tr>
      <w:tr>
        <w:tblPrEx>
          <w:tblW w:w="9567" w:type="dxa"/>
          <w:tblInd w:w="0" w:type="dxa"/>
          <w:shd w:val="clear" w:color="auto" w:fill="auto"/>
          <w:tblCellMar>
            <w:top w:w="0" w:type="dxa"/>
            <w:left w:w="108" w:type="dxa"/>
            <w:bottom w:w="0" w:type="dxa"/>
            <w:right w:w="108" w:type="dxa"/>
          </w:tblCellMar>
        </w:tblPrEx>
        <w:trPr>
          <w:trHeight w:val="285"/>
        </w:trPr>
        <w:tc>
          <w:tcPr>
            <w:tcW w:w="5610" w:type="dxa"/>
            <w:gridSpan w:val="8"/>
            <w:vMerge/>
            <w:shd w:val="clear" w:color="auto" w:fill="auto"/>
            <w:noWrap/>
            <w:vAlign w:val="center"/>
          </w:tcPr>
          <w:p>
            <w:pPr>
              <w:jc w:val="right"/>
              <w:rPr>
                <w:rFonts w:ascii="宋体" w:eastAsia="宋体" w:hAnsi="宋体" w:cs="宋体" w:hint="eastAsia"/>
                <w:b/>
                <w:bCs/>
                <w:i w:val="0"/>
                <w:iCs w:val="0"/>
                <w:color w:val="000000"/>
                <w:sz w:val="18"/>
                <w:szCs w:val="18"/>
                <w:highlight w:val="none"/>
                <w:u w:val="none"/>
              </w:rPr>
            </w:pPr>
          </w:p>
        </w:tc>
        <w:tc>
          <w:tcPr>
            <w:tcW w:w="1394" w:type="dxa"/>
            <w:shd w:val="clear" w:color="auto" w:fill="auto"/>
            <w:vAlign w:val="center"/>
          </w:tcPr>
          <w:p>
            <w:pPr>
              <w:keepNext w:val="0"/>
              <w:keepLines w:val="0"/>
              <w:widowControl/>
              <w:suppressLineNumbers w:val="0"/>
              <w:jc w:val="left"/>
              <w:textAlignment w:val="center"/>
              <w:rPr>
                <w:rFonts w:ascii="宋体" w:eastAsia="宋体" w:hAnsi="宋体" w:cs="宋体" w:hint="eastAsia"/>
                <w:b/>
                <w:bCs/>
                <w:i w:val="0"/>
                <w:iCs w:val="0"/>
                <w:color w:val="000000"/>
                <w:sz w:val="18"/>
                <w:szCs w:val="18"/>
                <w:highlight w:val="none"/>
                <w:u w:val="none"/>
              </w:rPr>
            </w:pPr>
            <w:r>
              <w:rPr>
                <w:rFonts w:ascii="宋体" w:eastAsia="宋体" w:hAnsi="宋体" w:cs="宋体" w:hint="eastAsia"/>
                <w:b/>
                <w:bCs/>
                <w:i w:val="0"/>
                <w:iCs w:val="0"/>
                <w:color w:val="000000"/>
                <w:kern w:val="0"/>
                <w:sz w:val="18"/>
                <w:szCs w:val="18"/>
                <w:highlight w:val="none"/>
                <w:u w:val="none"/>
                <w:lang w:val="en-US" w:eastAsia="zh-CN"/>
              </w:rPr>
              <w:t>大写</w:t>
            </w:r>
            <w:r>
              <w:rPr>
                <w:rFonts w:ascii="宋体" w:eastAsia="宋体" w:hAnsi="宋体" w:cs="宋体" w:hint="eastAsia"/>
                <w:b/>
                <w:bCs/>
                <w:i w:val="0"/>
                <w:iCs w:val="0"/>
                <w:color w:val="000000"/>
                <w:kern w:val="0"/>
                <w:sz w:val="18"/>
                <w:szCs w:val="18"/>
                <w:highlight w:val="none"/>
                <w:u w:val="single"/>
                <w:lang w:val="en-US" w:eastAsia="zh-CN"/>
              </w:rPr>
              <w:t xml:space="preserve">：                             </w:t>
            </w:r>
          </w:p>
        </w:tc>
        <w:tc>
          <w:tcPr>
            <w:tcW w:w="2563" w:type="dxa"/>
            <w:vMerge/>
            <w:shd w:val="clear" w:color="auto" w:fill="auto"/>
            <w:noWrap/>
            <w:vAlign w:val="center"/>
          </w:tcPr>
          <w:p>
            <w:pPr>
              <w:rPr>
                <w:rFonts w:ascii="宋体" w:eastAsia="宋体" w:hAnsi="宋体" w:cs="宋体" w:hint="eastAsia"/>
                <w:b/>
                <w:bCs/>
                <w:i w:val="0"/>
                <w:iCs w:val="0"/>
                <w:color w:val="000000"/>
                <w:sz w:val="18"/>
                <w:szCs w:val="18"/>
                <w:highlight w:val="none"/>
                <w:u w:val="none"/>
              </w:rPr>
            </w:pPr>
          </w:p>
        </w:tc>
      </w:tr>
    </w:tbl>
    <w:p>
      <w:pPr>
        <w:ind w:left="-1040" w:firstLine="0" w:leftChars="-495" w:firstLineChars="0"/>
        <w:rPr>
          <w:rFonts w:ascii="宋体" w:eastAsia="宋体" w:hAnsi="宋体" w:cs="宋体" w:hint="eastAsia"/>
          <w:b/>
          <w:bCs/>
          <w:color w:val="000000" w:themeColor="text1"/>
          <w:sz w:val="18"/>
          <w:szCs w:val="18"/>
          <w:highlight w:val="none"/>
          <w:lang w:val="en-US" w:eastAsia="zh-CN"/>
          <w14:textFill>
            <w14:solidFill>
              <w14:schemeClr w14:val="tx1"/>
            </w14:solidFill>
          </w14:textFill>
        </w:rPr>
      </w:pPr>
    </w:p>
    <w:p>
      <w:pPr>
        <w:ind w:left="-1040" w:firstLine="0" w:leftChars="-495" w:firstLineChars="0"/>
        <w:rPr>
          <w:rFonts w:ascii="宋体" w:eastAsia="宋体" w:hAnsi="宋体" w:cs="宋体" w:hint="default"/>
          <w:b/>
          <w:bCs/>
          <w:color w:val="000000" w:themeColor="text1"/>
          <w:sz w:val="18"/>
          <w:szCs w:val="18"/>
          <w:highlight w:val="none"/>
          <w:lang w:val="en-US" w:eastAsia="zh-CN"/>
          <w14:textFill>
            <w14:solidFill>
              <w14:schemeClr w14:val="tx1"/>
            </w14:solidFill>
          </w14:textFill>
        </w:rPr>
      </w:pPr>
      <w:r>
        <w:rPr>
          <w:rFonts w:ascii="宋体" w:eastAsia="宋体" w:hAnsi="宋体" w:cs="宋体" w:hint="eastAsia"/>
          <w:b/>
          <w:bCs/>
          <w:color w:val="000000" w:themeColor="text1"/>
          <w:sz w:val="18"/>
          <w:szCs w:val="18"/>
          <w:highlight w:val="none"/>
          <w:lang w:val="en-US" w:eastAsia="zh-CN"/>
          <w14:textFill>
            <w14:solidFill>
              <w14:schemeClr w14:val="tx1"/>
            </w14:solidFill>
          </w14:textFill>
        </w:rPr>
        <w:t>注：</w:t>
      </w:r>
      <w:r>
        <w:rPr>
          <w:rFonts w:ascii="宋体" w:eastAsia="宋体" w:hAnsi="宋体" w:cs="宋体" w:hint="eastAsia"/>
          <w:b/>
          <w:bCs/>
          <w:color w:val="000000" w:themeColor="text1"/>
          <w:sz w:val="18"/>
          <w:szCs w:val="18"/>
          <w:highlight w:val="none"/>
          <w14:textFill>
            <w14:solidFill>
              <w14:schemeClr w14:val="tx1"/>
            </w14:solidFill>
          </w14:textFill>
        </w:rPr>
        <w:t>1.投标总价应为以上各分项报价之和，且不得超过本项目财政预算限额</w:t>
      </w:r>
      <w:r>
        <w:rPr>
          <w:rFonts w:ascii="宋体" w:hAnsi="宋体" w:cs="宋体" w:hint="eastAsia"/>
          <w:b/>
          <w:bCs/>
          <w:color w:val="000000" w:themeColor="text1"/>
          <w:sz w:val="18"/>
          <w:szCs w:val="18"/>
          <w:highlight w:val="none"/>
          <w:lang w:eastAsia="zh-CN"/>
          <w14:textFill>
            <w14:solidFill>
              <w14:schemeClr w14:val="tx1"/>
            </w14:solidFill>
          </w14:textFill>
        </w:rPr>
        <w:t>，</w:t>
      </w:r>
      <w:r>
        <w:rPr>
          <w:rFonts w:ascii="宋体" w:hAnsi="宋体" w:cs="宋体" w:hint="eastAsia"/>
          <w:b/>
          <w:bCs/>
          <w:color w:val="000000" w:themeColor="text1"/>
          <w:sz w:val="18"/>
          <w:szCs w:val="18"/>
          <w:highlight w:val="none"/>
          <w:lang w:val="en-US" w:eastAsia="zh-CN"/>
          <w14:textFill>
            <w14:solidFill>
              <w14:schemeClr w14:val="tx1"/>
            </w14:solidFill>
          </w14:textFill>
        </w:rPr>
        <w:t>投标分项汇总及总价合计需与开标一览表保持一致，</w:t>
      </w:r>
      <w:r>
        <w:rPr>
          <w:rFonts w:ascii="宋体" w:eastAsia="宋体" w:hAnsi="宋体" w:cs="宋体" w:hint="eastAsia"/>
          <w:b/>
          <w:bCs/>
          <w:color w:val="000000" w:themeColor="text1"/>
          <w:sz w:val="18"/>
          <w:szCs w:val="18"/>
          <w:highlight w:val="none"/>
          <w14:textFill>
            <w14:solidFill>
              <w14:schemeClr w14:val="tx1"/>
            </w14:solidFill>
          </w14:textFill>
        </w:rPr>
        <w:t>否则将导致投标被否决</w:t>
      </w:r>
      <w:r>
        <w:rPr>
          <w:rFonts w:ascii="宋体" w:hAnsi="宋体" w:cs="宋体" w:hint="eastAsia"/>
          <w:b/>
          <w:bCs/>
          <w:color w:val="000000" w:themeColor="text1"/>
          <w:sz w:val="18"/>
          <w:szCs w:val="18"/>
          <w:highlight w:val="none"/>
          <w:lang w:eastAsia="zh-CN"/>
          <w14:textFill>
            <w14:solidFill>
              <w14:schemeClr w14:val="tx1"/>
            </w14:solidFill>
          </w14:textFill>
        </w:rPr>
        <w:t>。</w:t>
      </w:r>
    </w:p>
    <w:p>
      <w:pPr>
        <w:ind w:left="0" w:hanging="620" w:leftChars="-295" w:hangingChars="295"/>
        <w:rPr>
          <w:rFonts w:ascii="宋体" w:eastAsia="宋体" w:hAnsi="宋体" w:cs="宋体" w:hint="eastAsia"/>
          <w:b/>
          <w:bCs/>
          <w:color w:val="000000" w:themeColor="text1"/>
          <w:sz w:val="18"/>
          <w:szCs w:val="18"/>
          <w:highlight w:val="none"/>
          <w:lang w:val="en-US" w:eastAsia="zh-CN"/>
          <w14:textFill>
            <w14:solidFill>
              <w14:schemeClr w14:val="tx1"/>
            </w14:solidFill>
          </w14:textFill>
        </w:rPr>
      </w:pPr>
      <w:r>
        <w:rPr>
          <w:rFonts w:ascii="宋体" w:eastAsia="宋体" w:hAnsi="宋体" w:cs="宋体" w:hint="eastAsia"/>
          <w:b/>
          <w:bCs/>
          <w:color w:val="000000" w:themeColor="text1"/>
          <w:sz w:val="18"/>
          <w:szCs w:val="18"/>
          <w:highlight w:val="none"/>
          <w:lang w:val="en-US" w:eastAsia="zh-CN"/>
          <w14:textFill>
            <w14:solidFill>
              <w14:schemeClr w14:val="tx1"/>
            </w14:solidFill>
          </w14:textFill>
        </w:rPr>
        <w:t>2.一期费用已涵盖本项目所有管理费、利润及税金，二期按人员费用（人员单价*数量）据实支付</w:t>
      </w:r>
    </w:p>
    <w:p>
      <w:pPr>
        <w:widowControl/>
        <w:snapToGrid w:val="0"/>
        <w:spacing w:line="240" w:lineRule="auto"/>
        <w:ind w:firstLine="420"/>
        <w:jc w:val="left"/>
        <w:rPr>
          <w:rFonts w:ascii="宋体" w:eastAsia="宋体" w:hAnsi="宋体" w:cs="Times New Roman" w:hint="default"/>
          <w:b/>
          <w:bCs/>
          <w:i w:val="0"/>
          <w:iCs w:val="0"/>
          <w:color w:val="0000FF"/>
          <w:kern w:val="0"/>
          <w:sz w:val="21"/>
          <w:szCs w:val="21"/>
          <w:highlight w:val="none"/>
          <w:vertAlign w:val="baseline"/>
          <w:lang w:val="en-US" w:eastAsia="zh-CN" w:bidi="ar-SA"/>
        </w:rPr>
      </w:pPr>
    </w:p>
    <w:p>
      <w:pPr>
        <w:widowControl/>
        <w:tabs>
          <w:tab w:val="left" w:pos="720"/>
        </w:tabs>
        <w:snapToGrid/>
        <w:spacing w:line="240" w:lineRule="auto"/>
        <w:ind w:firstLine="0"/>
        <w:jc w:val="center"/>
        <w:rPr>
          <w:rFonts w:ascii="宋体" w:hAnsi="宋体" w:cs="宋体" w:hint="eastAsia"/>
          <w:b/>
          <w:sz w:val="24"/>
          <w:highlight w:val="none"/>
        </w:rPr>
      </w:pPr>
      <w:r>
        <w:rPr>
          <w:rFonts w:ascii="宋体" w:hAnsi="宋体" w:cs="宋体" w:hint="eastAsia"/>
          <w:b/>
          <w:bCs w:val="0"/>
          <w:i w:val="0"/>
          <w:iCs w:val="0"/>
          <w:kern w:val="2"/>
          <w:sz w:val="24"/>
          <w:szCs w:val="24"/>
          <w:highlight w:val="none"/>
          <w:vertAlign w:val="baseline"/>
          <w:lang w:val="en-US" w:eastAsia="zh-CN" w:bidi="ar-SA"/>
        </w:rPr>
        <w:t>（二）</w:t>
      </w:r>
      <w:r>
        <w:rPr>
          <w:rFonts w:ascii="宋体" w:eastAsia="宋体" w:hAnsi="宋体" w:cs="宋体" w:hint="eastAsia"/>
          <w:b/>
          <w:bCs w:val="0"/>
          <w:i w:val="0"/>
          <w:iCs w:val="0"/>
          <w:kern w:val="2"/>
          <w:sz w:val="24"/>
          <w:szCs w:val="24"/>
          <w:highlight w:val="none"/>
          <w:vertAlign w:val="baseline"/>
          <w:lang w:val="en-US" w:eastAsia="zh-CN" w:bidi="ar-SA"/>
        </w:rPr>
        <w:t>管理费用明细清单</w:t>
      </w:r>
    </w:p>
    <w:tbl>
      <w:tblPr>
        <w:tblStyle w:val="TableNormal"/>
        <w:tblW w:w="4998" w:type="pct"/>
        <w:jc w:val="center"/>
        <w:tblCellMar>
          <w:top w:w="0" w:type="dxa"/>
          <w:left w:w="108" w:type="dxa"/>
          <w:bottom w:w="0" w:type="dxa"/>
          <w:right w:w="108" w:type="dxa"/>
        </w:tblCellMar>
      </w:tblPr>
      <w:tblGrid>
        <w:gridCol w:w="1418"/>
        <w:gridCol w:w="3546"/>
        <w:gridCol w:w="2141"/>
        <w:gridCol w:w="1421"/>
      </w:tblGrid>
      <w:tr>
        <w:tblPrEx>
          <w:tblW w:w="4998" w:type="pct"/>
          <w:jc w:val="center"/>
          <w:tblCellMar>
            <w:top w:w="0" w:type="dxa"/>
            <w:left w:w="108" w:type="dxa"/>
            <w:bottom w:w="0" w:type="dxa"/>
            <w:right w:w="108" w:type="dxa"/>
          </w:tblCellMar>
        </w:tblPrEx>
        <w:trPr>
          <w:cantSplit/>
          <w:trHeight w:val="480"/>
          <w:jc w:val="center"/>
        </w:trPr>
        <w:tc>
          <w:tcPr>
            <w:tcW w:w="832" w:type="pct"/>
            <w:tcBorders>
              <w:top w:val="double" w:sz="4" w:space="0" w:color="auto"/>
              <w:left w:val="double" w:sz="4" w:space="0" w:color="auto"/>
              <w:bottom w:val="single" w:sz="4" w:space="0" w:color="auto"/>
              <w:right w:val="single" w:sz="4" w:space="0" w:color="auto"/>
            </w:tcBorders>
            <w:tcMar>
              <w:top w:w="0" w:type="dxa"/>
              <w:left w:w="108" w:type="dxa"/>
              <w:bottom w:w="0" w:type="dxa"/>
              <w:right w:w="108" w:type="dxa"/>
            </w:tcMar>
            <w:vAlign w:val="center"/>
          </w:tcPr>
          <w:p>
            <w:pPr>
              <w:adjustRightInd w:val="0"/>
              <w:snapToGrid w:val="0"/>
              <w:spacing w:line="300" w:lineRule="auto"/>
              <w:jc w:val="left"/>
            </w:pPr>
            <w:r>
              <w:rPr>
                <w:rFonts w:ascii="Times New Roman" w:eastAsia="宋体" w:hAnsi="Times New Roman" w:cs="Times New Roman" w:hint="default"/>
                <w:b/>
                <w:bCs/>
                <w:i w:val="0"/>
                <w:iCs w:val="0"/>
                <w:snapToGrid w:val="0"/>
                <w:color w:val="auto"/>
                <w:kern w:val="0"/>
                <w:sz w:val="18"/>
                <w:szCs w:val="18"/>
                <w:highlight w:val="none"/>
                <w:vertAlign w:val="baseline"/>
                <w:lang w:val="en-US" w:eastAsia="zh-CN" w:bidi="ar-SA"/>
              </w:rPr>
              <w:t>序号</w:t>
            </w:r>
          </w:p>
        </w:tc>
        <w:tc>
          <w:tcPr>
            <w:tcW w:w="2078" w:type="pct"/>
            <w:tcBorders>
              <w:top w:val="doub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adjustRightInd w:val="0"/>
              <w:snapToGrid w:val="0"/>
              <w:spacing w:line="300" w:lineRule="auto"/>
              <w:jc w:val="left"/>
            </w:pPr>
            <w:r>
              <w:rPr>
                <w:rFonts w:ascii="Times New Roman" w:eastAsia="宋体" w:hAnsi="Times New Roman" w:cs="Times New Roman" w:hint="default"/>
                <w:b/>
                <w:bCs/>
                <w:i w:val="0"/>
                <w:iCs w:val="0"/>
                <w:color w:val="auto"/>
                <w:kern w:val="2"/>
                <w:sz w:val="18"/>
                <w:szCs w:val="18"/>
                <w:highlight w:val="none"/>
                <w:vertAlign w:val="baseline"/>
                <w:lang w:val="en-US" w:eastAsia="zh-CN" w:bidi="ar-SA"/>
              </w:rPr>
              <w:t>费用明细项</w:t>
            </w:r>
          </w:p>
        </w:tc>
        <w:tc>
          <w:tcPr>
            <w:tcW w:w="1255" w:type="pct"/>
            <w:tcBorders>
              <w:top w:val="doub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adjustRightInd w:val="0"/>
              <w:snapToGrid w:val="0"/>
              <w:spacing w:line="300" w:lineRule="auto"/>
              <w:jc w:val="left"/>
            </w:pPr>
            <w:r>
              <w:rPr>
                <w:rFonts w:ascii="Times New Roman" w:eastAsia="宋体" w:hAnsi="Times New Roman" w:cs="Times New Roman" w:hint="default"/>
                <w:b/>
                <w:bCs/>
                <w:i w:val="0"/>
                <w:iCs w:val="0"/>
                <w:snapToGrid w:val="0"/>
                <w:color w:val="auto"/>
                <w:kern w:val="0"/>
                <w:sz w:val="18"/>
                <w:szCs w:val="18"/>
                <w:highlight w:val="none"/>
                <w:vertAlign w:val="baseline"/>
                <w:lang w:val="en-US" w:eastAsia="zh-CN" w:bidi="ar-SA"/>
              </w:rPr>
              <w:t>金额（元/年）</w:t>
            </w:r>
          </w:p>
        </w:tc>
        <w:tc>
          <w:tcPr>
            <w:tcW w:w="833" w:type="pct"/>
            <w:tcBorders>
              <w:top w:val="double" w:sz="4" w:space="0" w:color="auto"/>
              <w:left w:val="single" w:sz="4" w:space="0" w:color="auto"/>
              <w:bottom w:val="single" w:sz="4" w:space="0" w:color="auto"/>
              <w:right w:val="double" w:sz="4" w:space="0" w:color="auto"/>
            </w:tcBorders>
            <w:tcMar>
              <w:top w:w="0" w:type="dxa"/>
              <w:left w:w="108" w:type="dxa"/>
              <w:bottom w:w="0" w:type="dxa"/>
              <w:right w:w="108" w:type="dxa"/>
            </w:tcMar>
            <w:vAlign w:val="center"/>
          </w:tcPr>
          <w:p>
            <w:pPr>
              <w:adjustRightInd w:val="0"/>
              <w:snapToGrid w:val="0"/>
              <w:spacing w:line="300" w:lineRule="auto"/>
              <w:jc w:val="left"/>
            </w:pPr>
            <w:r>
              <w:rPr>
                <w:rFonts w:ascii="Times New Roman" w:eastAsia="宋体" w:hAnsi="Times New Roman" w:cs="Times New Roman" w:hint="default"/>
                <w:b/>
                <w:bCs/>
                <w:i w:val="0"/>
                <w:iCs w:val="0"/>
                <w:snapToGrid w:val="0"/>
                <w:color w:val="auto"/>
                <w:kern w:val="0"/>
                <w:sz w:val="18"/>
                <w:szCs w:val="18"/>
                <w:highlight w:val="none"/>
                <w:vertAlign w:val="baseline"/>
                <w:lang w:val="en-US" w:eastAsia="zh-CN" w:bidi="ar-SA"/>
              </w:rPr>
              <w:t>备注</w:t>
            </w:r>
          </w:p>
        </w:tc>
      </w:tr>
      <w:tr>
        <w:tblPrEx>
          <w:tblW w:w="4998" w:type="pct"/>
          <w:jc w:val="center"/>
          <w:tblCellMar>
            <w:top w:w="0" w:type="dxa"/>
            <w:left w:w="108" w:type="dxa"/>
            <w:bottom w:w="0" w:type="dxa"/>
            <w:right w:w="108" w:type="dxa"/>
          </w:tblCellMar>
        </w:tblPrEx>
        <w:trPr>
          <w:cantSplit/>
          <w:trHeight w:val="427"/>
          <w:jc w:val="center"/>
        </w:trPr>
        <w:tc>
          <w:tcPr>
            <w:tcW w:w="832" w:type="pct"/>
            <w:tcBorders>
              <w:top w:val="single" w:sz="4" w:space="0" w:color="auto"/>
              <w:left w:val="double" w:sz="4" w:space="0" w:color="auto"/>
              <w:bottom w:val="single" w:sz="4" w:space="0" w:color="auto"/>
              <w:right w:val="single" w:sz="4" w:space="0" w:color="auto"/>
            </w:tcBorders>
            <w:tcMar>
              <w:top w:w="0" w:type="dxa"/>
              <w:left w:w="108" w:type="dxa"/>
              <w:bottom w:w="0" w:type="dxa"/>
              <w:right w:w="108" w:type="dxa"/>
            </w:tcMar>
            <w:vAlign w:val="center"/>
          </w:tcPr>
          <w:p>
            <w:pPr>
              <w:adjustRightInd w:val="0"/>
              <w:snapToGrid w:val="0"/>
              <w:spacing w:line="300" w:lineRule="auto"/>
              <w:jc w:val="left"/>
            </w:pPr>
            <w:r>
              <w:rPr>
                <w:rFonts w:ascii="宋体" w:eastAsia="宋体" w:hAnsi="宋体" w:cs="Times New Roman" w:hint="default"/>
                <w:b w:val="0"/>
                <w:bCs w:val="0"/>
                <w:i w:val="0"/>
                <w:iCs w:val="0"/>
                <w:snapToGrid w:val="0"/>
                <w:color w:val="auto"/>
                <w:kern w:val="0"/>
                <w:sz w:val="18"/>
                <w:szCs w:val="18"/>
                <w:highlight w:val="none"/>
                <w:vertAlign w:val="baseline"/>
                <w:lang w:val="en-US" w:eastAsia="zh-CN" w:bidi="ar-SA"/>
              </w:rPr>
              <w:t>1</w:t>
            </w:r>
          </w:p>
        </w:tc>
        <w:tc>
          <w:tcPr>
            <w:tcW w:w="207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adjustRightInd w:val="0"/>
              <w:snapToGrid w:val="0"/>
              <w:spacing w:line="300" w:lineRule="auto"/>
              <w:jc w:val="left"/>
            </w:pPr>
            <w:r>
              <w:rPr>
                <w:rFonts w:ascii="Times New Roman" w:eastAsia="宋体" w:hAnsi="Times New Roman" w:cs="Times New Roman" w:hint="default"/>
                <w:b w:val="0"/>
                <w:bCs w:val="0"/>
                <w:i w:val="0"/>
                <w:iCs w:val="0"/>
                <w:snapToGrid w:val="0"/>
                <w:color w:val="auto"/>
                <w:kern w:val="0"/>
                <w:sz w:val="18"/>
                <w:szCs w:val="18"/>
                <w:highlight w:val="none"/>
                <w:vertAlign w:val="baseline"/>
                <w:lang w:val="en-US" w:eastAsia="zh-CN" w:bidi="ar-SA"/>
              </w:rPr>
              <w:t>耗材费用</w:t>
            </w:r>
          </w:p>
        </w:tc>
        <w:tc>
          <w:tcPr>
            <w:tcW w:w="125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adjustRightInd w:val="0"/>
              <w:snapToGrid w:val="0"/>
              <w:spacing w:line="300" w:lineRule="auto"/>
              <w:jc w:val="left"/>
            </w:pPr>
          </w:p>
        </w:tc>
        <w:tc>
          <w:tcPr>
            <w:tcW w:w="833" w:type="pct"/>
            <w:tcBorders>
              <w:top w:val="single" w:sz="4" w:space="0" w:color="auto"/>
              <w:left w:val="single" w:sz="4" w:space="0" w:color="auto"/>
              <w:bottom w:val="single" w:sz="4" w:space="0" w:color="auto"/>
              <w:right w:val="double" w:sz="4" w:space="0" w:color="auto"/>
            </w:tcBorders>
            <w:tcMar>
              <w:top w:w="0" w:type="dxa"/>
              <w:left w:w="108" w:type="dxa"/>
              <w:bottom w:w="0" w:type="dxa"/>
              <w:right w:w="108" w:type="dxa"/>
            </w:tcMar>
            <w:vAlign w:val="center"/>
          </w:tcPr>
          <w:p>
            <w:pPr>
              <w:adjustRightInd w:val="0"/>
              <w:snapToGrid w:val="0"/>
              <w:spacing w:line="300" w:lineRule="auto"/>
              <w:jc w:val="left"/>
            </w:pPr>
          </w:p>
        </w:tc>
      </w:tr>
      <w:tr>
        <w:tblPrEx>
          <w:tblW w:w="4998" w:type="pct"/>
          <w:jc w:val="center"/>
          <w:tblCellMar>
            <w:top w:w="0" w:type="dxa"/>
            <w:left w:w="108" w:type="dxa"/>
            <w:bottom w:w="0" w:type="dxa"/>
            <w:right w:w="108" w:type="dxa"/>
          </w:tblCellMar>
        </w:tblPrEx>
        <w:trPr>
          <w:cantSplit/>
          <w:trHeight w:val="427"/>
          <w:jc w:val="center"/>
        </w:trPr>
        <w:tc>
          <w:tcPr>
            <w:tcW w:w="832" w:type="pct"/>
            <w:tcBorders>
              <w:top w:val="single" w:sz="4" w:space="0" w:color="auto"/>
              <w:left w:val="double" w:sz="4" w:space="0" w:color="auto"/>
              <w:bottom w:val="single" w:sz="4" w:space="0" w:color="auto"/>
              <w:right w:val="single" w:sz="4" w:space="0" w:color="auto"/>
            </w:tcBorders>
            <w:tcMar>
              <w:top w:w="0" w:type="dxa"/>
              <w:left w:w="108" w:type="dxa"/>
              <w:bottom w:w="0" w:type="dxa"/>
              <w:right w:w="108" w:type="dxa"/>
            </w:tcMar>
            <w:vAlign w:val="center"/>
          </w:tcPr>
          <w:p>
            <w:pPr>
              <w:adjustRightInd w:val="0"/>
              <w:snapToGrid w:val="0"/>
              <w:spacing w:line="300" w:lineRule="auto"/>
              <w:jc w:val="left"/>
            </w:pPr>
            <w:r>
              <w:rPr>
                <w:rFonts w:ascii="宋体" w:eastAsia="宋体" w:hAnsi="宋体" w:cs="Times New Roman" w:hint="default"/>
                <w:b w:val="0"/>
                <w:bCs w:val="0"/>
                <w:i w:val="0"/>
                <w:iCs w:val="0"/>
                <w:snapToGrid w:val="0"/>
                <w:color w:val="auto"/>
                <w:kern w:val="0"/>
                <w:sz w:val="18"/>
                <w:szCs w:val="18"/>
                <w:highlight w:val="none"/>
                <w:vertAlign w:val="baseline"/>
                <w:lang w:val="en-US" w:eastAsia="zh-CN" w:bidi="ar-SA"/>
              </w:rPr>
              <w:t>2</w:t>
            </w:r>
          </w:p>
        </w:tc>
        <w:tc>
          <w:tcPr>
            <w:tcW w:w="207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adjustRightInd w:val="0"/>
              <w:snapToGrid w:val="0"/>
              <w:spacing w:line="300" w:lineRule="auto"/>
              <w:jc w:val="left"/>
            </w:pPr>
            <w:r>
              <w:rPr>
                <w:rFonts w:ascii="Times New Roman" w:eastAsia="宋体" w:hAnsi="Times New Roman" w:cs="Times New Roman" w:hint="default"/>
                <w:b w:val="0"/>
                <w:bCs w:val="0"/>
                <w:i w:val="0"/>
                <w:iCs w:val="0"/>
                <w:snapToGrid w:val="0"/>
                <w:color w:val="auto"/>
                <w:kern w:val="0"/>
                <w:sz w:val="18"/>
                <w:szCs w:val="18"/>
                <w:highlight w:val="none"/>
                <w:vertAlign w:val="baseline"/>
                <w:lang w:val="en-US" w:eastAsia="zh-CN" w:bidi="ar-SA"/>
              </w:rPr>
              <w:t>住宿费用</w:t>
            </w:r>
          </w:p>
        </w:tc>
        <w:tc>
          <w:tcPr>
            <w:tcW w:w="125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adjustRightInd w:val="0"/>
              <w:snapToGrid w:val="0"/>
              <w:spacing w:line="300" w:lineRule="auto"/>
              <w:jc w:val="left"/>
            </w:pPr>
          </w:p>
        </w:tc>
        <w:tc>
          <w:tcPr>
            <w:tcW w:w="833" w:type="pct"/>
            <w:tcBorders>
              <w:top w:val="single" w:sz="4" w:space="0" w:color="auto"/>
              <w:left w:val="single" w:sz="4" w:space="0" w:color="auto"/>
              <w:bottom w:val="single" w:sz="4" w:space="0" w:color="auto"/>
              <w:right w:val="double" w:sz="4" w:space="0" w:color="auto"/>
            </w:tcBorders>
            <w:tcMar>
              <w:top w:w="0" w:type="dxa"/>
              <w:left w:w="108" w:type="dxa"/>
              <w:bottom w:w="0" w:type="dxa"/>
              <w:right w:w="108" w:type="dxa"/>
            </w:tcMar>
            <w:vAlign w:val="center"/>
          </w:tcPr>
          <w:p>
            <w:pPr>
              <w:adjustRightInd w:val="0"/>
              <w:snapToGrid w:val="0"/>
              <w:spacing w:line="300" w:lineRule="auto"/>
              <w:jc w:val="left"/>
            </w:pPr>
          </w:p>
        </w:tc>
      </w:tr>
      <w:tr>
        <w:tblPrEx>
          <w:tblW w:w="4998" w:type="pct"/>
          <w:jc w:val="center"/>
          <w:tblCellMar>
            <w:top w:w="0" w:type="dxa"/>
            <w:left w:w="108" w:type="dxa"/>
            <w:bottom w:w="0" w:type="dxa"/>
            <w:right w:w="108" w:type="dxa"/>
          </w:tblCellMar>
        </w:tblPrEx>
        <w:trPr>
          <w:cantSplit/>
          <w:trHeight w:val="427"/>
          <w:jc w:val="center"/>
        </w:trPr>
        <w:tc>
          <w:tcPr>
            <w:tcW w:w="832" w:type="pct"/>
            <w:tcBorders>
              <w:top w:val="single" w:sz="4" w:space="0" w:color="auto"/>
              <w:left w:val="double" w:sz="4" w:space="0" w:color="auto"/>
              <w:bottom w:val="single" w:sz="4" w:space="0" w:color="auto"/>
              <w:right w:val="single" w:sz="4" w:space="0" w:color="auto"/>
            </w:tcBorders>
            <w:tcMar>
              <w:top w:w="0" w:type="dxa"/>
              <w:left w:w="108" w:type="dxa"/>
              <w:bottom w:w="0" w:type="dxa"/>
              <w:right w:w="108" w:type="dxa"/>
            </w:tcMar>
            <w:vAlign w:val="center"/>
          </w:tcPr>
          <w:p>
            <w:pPr>
              <w:adjustRightInd w:val="0"/>
              <w:snapToGrid w:val="0"/>
              <w:spacing w:line="300" w:lineRule="auto"/>
              <w:jc w:val="left"/>
            </w:pPr>
            <w:r>
              <w:rPr>
                <w:rFonts w:ascii="宋体" w:eastAsia="宋体" w:hAnsi="宋体" w:cs="Times New Roman" w:hint="default"/>
                <w:b w:val="0"/>
                <w:bCs w:val="0"/>
                <w:i w:val="0"/>
                <w:iCs w:val="0"/>
                <w:snapToGrid w:val="0"/>
                <w:color w:val="auto"/>
                <w:kern w:val="0"/>
                <w:sz w:val="18"/>
                <w:szCs w:val="18"/>
                <w:highlight w:val="none"/>
                <w:vertAlign w:val="baseline"/>
                <w:lang w:val="en-US" w:eastAsia="zh-CN" w:bidi="ar-SA"/>
              </w:rPr>
              <w:t>3</w:t>
            </w:r>
          </w:p>
        </w:tc>
        <w:tc>
          <w:tcPr>
            <w:tcW w:w="207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adjustRightInd w:val="0"/>
              <w:snapToGrid w:val="0"/>
              <w:spacing w:line="300" w:lineRule="auto"/>
              <w:jc w:val="left"/>
            </w:pPr>
            <w:r>
              <w:rPr>
                <w:rFonts w:ascii="Times New Roman" w:eastAsia="宋体" w:hAnsi="Times New Roman" w:cs="Times New Roman" w:hint="default"/>
                <w:b w:val="0"/>
                <w:bCs w:val="0"/>
                <w:i w:val="0"/>
                <w:iCs w:val="0"/>
                <w:snapToGrid w:val="0"/>
                <w:color w:val="auto"/>
                <w:kern w:val="0"/>
                <w:sz w:val="18"/>
                <w:szCs w:val="18"/>
                <w:highlight w:val="none"/>
                <w:vertAlign w:val="baseline"/>
                <w:lang w:val="en-US" w:eastAsia="zh-CN" w:bidi="ar-SA"/>
              </w:rPr>
              <w:t>交通费（员工车辆租赁费用）</w:t>
            </w:r>
          </w:p>
        </w:tc>
        <w:tc>
          <w:tcPr>
            <w:tcW w:w="125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adjustRightInd w:val="0"/>
              <w:snapToGrid w:val="0"/>
              <w:spacing w:line="300" w:lineRule="auto"/>
              <w:jc w:val="left"/>
            </w:pPr>
          </w:p>
        </w:tc>
        <w:tc>
          <w:tcPr>
            <w:tcW w:w="833" w:type="pct"/>
            <w:tcBorders>
              <w:top w:val="single" w:sz="4" w:space="0" w:color="auto"/>
              <w:left w:val="single" w:sz="4" w:space="0" w:color="auto"/>
              <w:bottom w:val="single" w:sz="4" w:space="0" w:color="auto"/>
              <w:right w:val="double" w:sz="4" w:space="0" w:color="auto"/>
            </w:tcBorders>
            <w:tcMar>
              <w:top w:w="0" w:type="dxa"/>
              <w:left w:w="108" w:type="dxa"/>
              <w:bottom w:w="0" w:type="dxa"/>
              <w:right w:w="108" w:type="dxa"/>
            </w:tcMar>
            <w:vAlign w:val="center"/>
          </w:tcPr>
          <w:p>
            <w:pPr>
              <w:adjustRightInd w:val="0"/>
              <w:snapToGrid w:val="0"/>
              <w:spacing w:line="300" w:lineRule="auto"/>
              <w:jc w:val="left"/>
            </w:pPr>
          </w:p>
        </w:tc>
      </w:tr>
      <w:tr>
        <w:tblPrEx>
          <w:tblW w:w="4998" w:type="pct"/>
          <w:jc w:val="center"/>
          <w:tblCellMar>
            <w:top w:w="0" w:type="dxa"/>
            <w:left w:w="108" w:type="dxa"/>
            <w:bottom w:w="0" w:type="dxa"/>
            <w:right w:w="108" w:type="dxa"/>
          </w:tblCellMar>
        </w:tblPrEx>
        <w:trPr>
          <w:cantSplit/>
          <w:trHeight w:val="427"/>
          <w:jc w:val="center"/>
        </w:trPr>
        <w:tc>
          <w:tcPr>
            <w:tcW w:w="832" w:type="pct"/>
            <w:tcBorders>
              <w:top w:val="single" w:sz="4" w:space="0" w:color="auto"/>
              <w:left w:val="double" w:sz="4" w:space="0" w:color="auto"/>
              <w:bottom w:val="single" w:sz="4" w:space="0" w:color="auto"/>
              <w:right w:val="single" w:sz="4" w:space="0" w:color="auto"/>
            </w:tcBorders>
            <w:tcMar>
              <w:top w:w="0" w:type="dxa"/>
              <w:left w:w="108" w:type="dxa"/>
              <w:bottom w:w="0" w:type="dxa"/>
              <w:right w:w="108" w:type="dxa"/>
            </w:tcMar>
            <w:vAlign w:val="center"/>
          </w:tcPr>
          <w:p>
            <w:pPr>
              <w:adjustRightInd w:val="0"/>
              <w:snapToGrid w:val="0"/>
              <w:spacing w:line="300" w:lineRule="auto"/>
              <w:jc w:val="left"/>
            </w:pPr>
            <w:r>
              <w:rPr>
                <w:rFonts w:ascii="宋体" w:eastAsia="宋体" w:hAnsi="宋体" w:cs="Times New Roman" w:hint="default"/>
                <w:b w:val="0"/>
                <w:bCs w:val="0"/>
                <w:i w:val="0"/>
                <w:iCs w:val="0"/>
                <w:snapToGrid w:val="0"/>
                <w:color w:val="auto"/>
                <w:kern w:val="0"/>
                <w:sz w:val="18"/>
                <w:szCs w:val="18"/>
                <w:highlight w:val="none"/>
                <w:vertAlign w:val="baseline"/>
                <w:lang w:val="en-US" w:eastAsia="zh-CN" w:bidi="ar-SA"/>
              </w:rPr>
              <w:t>4</w:t>
            </w:r>
          </w:p>
        </w:tc>
        <w:tc>
          <w:tcPr>
            <w:tcW w:w="207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adjustRightInd w:val="0"/>
              <w:snapToGrid w:val="0"/>
              <w:spacing w:line="300" w:lineRule="auto"/>
              <w:jc w:val="left"/>
            </w:pPr>
            <w:r>
              <w:rPr>
                <w:rFonts w:ascii="Times New Roman" w:eastAsia="宋体" w:hAnsi="Times New Roman" w:cs="Times New Roman" w:hint="default"/>
                <w:b w:val="0"/>
                <w:bCs w:val="0"/>
                <w:i w:val="0"/>
                <w:iCs w:val="0"/>
                <w:snapToGrid w:val="0"/>
                <w:color w:val="auto"/>
                <w:kern w:val="0"/>
                <w:sz w:val="18"/>
                <w:szCs w:val="18"/>
                <w:highlight w:val="none"/>
                <w:vertAlign w:val="baseline"/>
                <w:lang w:val="en-US" w:eastAsia="zh-CN" w:bidi="ar-SA"/>
              </w:rPr>
              <w:t>设备费用</w:t>
            </w:r>
          </w:p>
        </w:tc>
        <w:tc>
          <w:tcPr>
            <w:tcW w:w="125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adjustRightInd w:val="0"/>
              <w:snapToGrid w:val="0"/>
              <w:spacing w:line="300" w:lineRule="auto"/>
              <w:jc w:val="left"/>
            </w:pPr>
          </w:p>
        </w:tc>
        <w:tc>
          <w:tcPr>
            <w:tcW w:w="833" w:type="pct"/>
            <w:tcBorders>
              <w:top w:val="single" w:sz="4" w:space="0" w:color="auto"/>
              <w:left w:val="single" w:sz="4" w:space="0" w:color="auto"/>
              <w:bottom w:val="single" w:sz="4" w:space="0" w:color="auto"/>
              <w:right w:val="double" w:sz="4" w:space="0" w:color="auto"/>
            </w:tcBorders>
            <w:tcMar>
              <w:top w:w="0" w:type="dxa"/>
              <w:left w:w="108" w:type="dxa"/>
              <w:bottom w:w="0" w:type="dxa"/>
              <w:right w:w="108" w:type="dxa"/>
            </w:tcMar>
            <w:vAlign w:val="center"/>
          </w:tcPr>
          <w:p>
            <w:pPr>
              <w:adjustRightInd w:val="0"/>
              <w:snapToGrid w:val="0"/>
              <w:spacing w:line="300" w:lineRule="auto"/>
              <w:jc w:val="left"/>
            </w:pPr>
          </w:p>
        </w:tc>
      </w:tr>
      <w:tr>
        <w:tblPrEx>
          <w:tblW w:w="4998" w:type="pct"/>
          <w:jc w:val="center"/>
          <w:tblCellMar>
            <w:top w:w="0" w:type="dxa"/>
            <w:left w:w="108" w:type="dxa"/>
            <w:bottom w:w="0" w:type="dxa"/>
            <w:right w:w="108" w:type="dxa"/>
          </w:tblCellMar>
        </w:tblPrEx>
        <w:trPr>
          <w:cantSplit/>
          <w:trHeight w:val="427"/>
          <w:jc w:val="center"/>
        </w:trPr>
        <w:tc>
          <w:tcPr>
            <w:tcW w:w="832" w:type="pct"/>
            <w:tcBorders>
              <w:top w:val="single" w:sz="4" w:space="0" w:color="auto"/>
              <w:left w:val="double" w:sz="4" w:space="0" w:color="auto"/>
              <w:bottom w:val="single" w:sz="4" w:space="0" w:color="auto"/>
              <w:right w:val="single" w:sz="4" w:space="0" w:color="auto"/>
            </w:tcBorders>
            <w:tcMar>
              <w:top w:w="0" w:type="dxa"/>
              <w:left w:w="108" w:type="dxa"/>
              <w:bottom w:w="0" w:type="dxa"/>
              <w:right w:w="108" w:type="dxa"/>
            </w:tcMar>
            <w:vAlign w:val="center"/>
          </w:tcPr>
          <w:p>
            <w:pPr>
              <w:adjustRightInd w:val="0"/>
              <w:snapToGrid w:val="0"/>
              <w:spacing w:line="300" w:lineRule="auto"/>
              <w:jc w:val="left"/>
            </w:pPr>
            <w:r>
              <w:rPr>
                <w:rFonts w:ascii="宋体" w:eastAsia="宋体" w:hAnsi="宋体" w:cs="Times New Roman" w:hint="default"/>
                <w:b w:val="0"/>
                <w:bCs w:val="0"/>
                <w:i w:val="0"/>
                <w:iCs w:val="0"/>
                <w:snapToGrid w:val="0"/>
                <w:color w:val="auto"/>
                <w:kern w:val="0"/>
                <w:sz w:val="18"/>
                <w:szCs w:val="18"/>
                <w:highlight w:val="none"/>
                <w:vertAlign w:val="baseline"/>
                <w:lang w:val="en-US" w:eastAsia="zh-CN" w:bidi="ar-SA"/>
              </w:rPr>
              <w:t>5</w:t>
            </w:r>
          </w:p>
        </w:tc>
        <w:tc>
          <w:tcPr>
            <w:tcW w:w="207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adjustRightInd w:val="0"/>
              <w:snapToGrid w:val="0"/>
              <w:spacing w:line="300" w:lineRule="auto"/>
              <w:jc w:val="left"/>
            </w:pPr>
            <w:r>
              <w:rPr>
                <w:rFonts w:ascii="Times New Roman" w:eastAsia="宋体" w:hAnsi="Times New Roman" w:cs="Times New Roman" w:hint="default"/>
                <w:b w:val="0"/>
                <w:bCs w:val="0"/>
                <w:i w:val="0"/>
                <w:iCs w:val="0"/>
                <w:snapToGrid w:val="0"/>
                <w:color w:val="auto"/>
                <w:kern w:val="0"/>
                <w:sz w:val="18"/>
                <w:szCs w:val="18"/>
                <w:highlight w:val="none"/>
                <w:vertAlign w:val="baseline"/>
                <w:lang w:val="en-US" w:eastAsia="zh-CN" w:bidi="ar-SA"/>
              </w:rPr>
              <w:t>.......</w:t>
            </w:r>
          </w:p>
        </w:tc>
        <w:tc>
          <w:tcPr>
            <w:tcW w:w="125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adjustRightInd w:val="0"/>
              <w:snapToGrid w:val="0"/>
              <w:spacing w:line="300" w:lineRule="auto"/>
              <w:jc w:val="left"/>
            </w:pPr>
          </w:p>
        </w:tc>
        <w:tc>
          <w:tcPr>
            <w:tcW w:w="833" w:type="pct"/>
            <w:tcBorders>
              <w:top w:val="single" w:sz="4" w:space="0" w:color="auto"/>
              <w:left w:val="single" w:sz="4" w:space="0" w:color="auto"/>
              <w:bottom w:val="single" w:sz="4" w:space="0" w:color="auto"/>
              <w:right w:val="double" w:sz="4" w:space="0" w:color="auto"/>
            </w:tcBorders>
            <w:tcMar>
              <w:top w:w="0" w:type="dxa"/>
              <w:left w:w="108" w:type="dxa"/>
              <w:bottom w:w="0" w:type="dxa"/>
              <w:right w:w="108" w:type="dxa"/>
            </w:tcMar>
            <w:vAlign w:val="center"/>
          </w:tcPr>
          <w:p>
            <w:pPr>
              <w:adjustRightInd w:val="0"/>
              <w:snapToGrid w:val="0"/>
              <w:spacing w:line="300" w:lineRule="auto"/>
              <w:jc w:val="left"/>
            </w:pPr>
          </w:p>
        </w:tc>
      </w:tr>
      <w:tr>
        <w:tblPrEx>
          <w:tblW w:w="4998" w:type="pct"/>
          <w:jc w:val="center"/>
          <w:tblCellMar>
            <w:top w:w="0" w:type="dxa"/>
            <w:left w:w="108" w:type="dxa"/>
            <w:bottom w:w="0" w:type="dxa"/>
            <w:right w:w="108" w:type="dxa"/>
          </w:tblCellMar>
        </w:tblPrEx>
        <w:trPr>
          <w:cantSplit/>
          <w:trHeight w:val="424"/>
          <w:jc w:val="center"/>
        </w:trPr>
        <w:tc>
          <w:tcPr>
            <w:tcW w:w="2911" w:type="pct"/>
            <w:gridSpan w:val="2"/>
            <w:tcBorders>
              <w:top w:val="single" w:sz="4" w:space="0" w:color="auto"/>
              <w:left w:val="double" w:sz="4" w:space="0" w:color="auto"/>
              <w:bottom w:val="double" w:sz="4" w:space="0" w:color="auto"/>
              <w:right w:val="single" w:sz="4" w:space="0" w:color="auto"/>
            </w:tcBorders>
            <w:tcMar>
              <w:top w:w="0" w:type="dxa"/>
              <w:left w:w="108" w:type="dxa"/>
              <w:bottom w:w="0" w:type="dxa"/>
              <w:right w:w="108" w:type="dxa"/>
            </w:tcMar>
            <w:vAlign w:val="center"/>
          </w:tcPr>
          <w:p>
            <w:pPr>
              <w:adjustRightInd w:val="0"/>
              <w:snapToGrid w:val="0"/>
              <w:spacing w:line="300" w:lineRule="auto"/>
              <w:jc w:val="left"/>
            </w:pPr>
            <w:r>
              <w:rPr>
                <w:rFonts w:ascii="Times New Roman" w:eastAsia="宋体" w:hAnsi="Times New Roman" w:cs="Times New Roman" w:hint="default"/>
                <w:b w:val="0"/>
                <w:bCs w:val="0"/>
                <w:i w:val="0"/>
                <w:iCs w:val="0"/>
                <w:snapToGrid w:val="0"/>
                <w:color w:val="auto"/>
                <w:kern w:val="0"/>
                <w:sz w:val="18"/>
                <w:szCs w:val="18"/>
                <w:highlight w:val="none"/>
                <w:vertAlign w:val="baseline"/>
                <w:lang w:val="en-US" w:eastAsia="zh-CN" w:bidi="ar-SA"/>
              </w:rPr>
              <w:t>合   计（单位：元）</w:t>
            </w:r>
          </w:p>
        </w:tc>
        <w:tc>
          <w:tcPr>
            <w:tcW w:w="2088" w:type="pct"/>
            <w:gridSpan w:val="2"/>
            <w:tcBorders>
              <w:top w:val="single" w:sz="4" w:space="0" w:color="auto"/>
              <w:left w:val="single" w:sz="4" w:space="0" w:color="auto"/>
              <w:bottom w:val="double" w:sz="4" w:space="0" w:color="auto"/>
              <w:right w:val="double" w:sz="4" w:space="0" w:color="auto"/>
            </w:tcBorders>
            <w:tcMar>
              <w:top w:w="0" w:type="dxa"/>
              <w:left w:w="108" w:type="dxa"/>
              <w:bottom w:w="0" w:type="dxa"/>
              <w:right w:w="108" w:type="dxa"/>
            </w:tcMar>
            <w:vAlign w:val="center"/>
          </w:tcPr>
          <w:p>
            <w:pPr>
              <w:adjustRightInd w:val="0"/>
              <w:snapToGrid w:val="0"/>
              <w:spacing w:line="300" w:lineRule="auto"/>
              <w:jc w:val="left"/>
            </w:pPr>
          </w:p>
        </w:tc>
      </w:tr>
    </w:tbl>
    <w:p>
      <w:pPr>
        <w:spacing w:before="120" w:beforeLines="50" w:after="120" w:afterLines="50" w:line="240" w:lineRule="auto"/>
        <w:ind w:firstLine="0" w:firstLineChars="0"/>
        <w:jc w:val="both"/>
      </w:pPr>
      <w:r>
        <w:rPr>
          <w:rFonts w:ascii="宋体" w:eastAsia="宋体" w:hAnsi="宋体" w:cs="Times New Roman" w:hint="default"/>
          <w:b w:val="0"/>
          <w:bCs w:val="0"/>
          <w:i w:val="0"/>
          <w:iCs w:val="0"/>
          <w:color w:val="auto"/>
          <w:kern w:val="2"/>
          <w:sz w:val="18"/>
          <w:szCs w:val="18"/>
          <w:highlight w:val="none"/>
          <w:vertAlign w:val="baseline"/>
          <w:lang w:val="en-US" w:eastAsia="zh-CN" w:bidi="ar-SA"/>
        </w:rPr>
        <w:t>备注：1、本表格仅为指导性范本，供应商可根据具体情况对各分项内容进行调整。</w:t>
      </w:r>
    </w:p>
    <w:p>
      <w:pPr>
        <w:rPr>
          <w:rFonts w:ascii="宋体" w:eastAsia="宋体" w:hAnsi="宋体" w:cs="宋体" w:hint="eastAsia"/>
          <w:b/>
          <w:bCs/>
          <w:highlight w:val="none"/>
        </w:rPr>
      </w:pPr>
      <w:r>
        <w:rPr>
          <w:rFonts w:ascii="宋体" w:eastAsia="宋体" w:hAnsi="宋体" w:cs="Times New Roman" w:hint="default"/>
          <w:b w:val="0"/>
          <w:bCs w:val="0"/>
          <w:i w:val="0"/>
          <w:iCs w:val="0"/>
          <w:color w:val="auto"/>
          <w:kern w:val="2"/>
          <w:sz w:val="18"/>
          <w:szCs w:val="18"/>
          <w:highlight w:val="none"/>
          <w:vertAlign w:val="baseline"/>
          <w:lang w:val="en-US" w:eastAsia="zh-CN" w:bidi="ar-SA"/>
        </w:rPr>
        <w:t>2、分项报价表的管理费用报价应与本表中的报价合计金额一致。</w:t>
      </w:r>
    </w:p>
    <w:p>
      <w:pPr>
        <w:pStyle w:val="BodyText"/>
        <w:rPr>
          <w:rFonts w:ascii="宋体" w:eastAsia="宋体" w:hAnsi="宋体" w:cs="宋体" w:hint="eastAsia"/>
          <w:b w:val="0"/>
          <w:bCs w:val="0"/>
          <w:highlight w:val="none"/>
          <w:lang w:val="en-US" w:eastAsia="zh-CN"/>
        </w:rPr>
      </w:pPr>
    </w:p>
    <w:p>
      <w:pPr>
        <w:pStyle w:val="BodyText2"/>
        <w:rPr>
          <w:rFonts w:ascii="宋体" w:eastAsia="宋体" w:hAnsi="宋体" w:cs="宋体" w:hint="eastAsia"/>
          <w:highlight w:val="none"/>
          <w:lang w:val="en-US" w:eastAsia="zh-CN"/>
        </w:rPr>
      </w:pPr>
    </w:p>
    <w:p>
      <w:pPr>
        <w:tabs>
          <w:tab w:val="left" w:pos="720"/>
        </w:tabs>
        <w:jc w:val="center"/>
        <w:rPr>
          <w:rFonts w:ascii="宋体" w:eastAsia="宋体" w:hAnsi="宋体" w:cs="宋体" w:hint="eastAsia"/>
          <w:b/>
          <w:sz w:val="24"/>
          <w:highlight w:val="none"/>
        </w:rPr>
      </w:pPr>
      <w:r>
        <w:rPr>
          <w:rFonts w:ascii="宋体" w:eastAsia="宋体" w:hAnsi="宋体" w:cs="宋体" w:hint="eastAsia"/>
          <w:b/>
          <w:sz w:val="24"/>
          <w:highlight w:val="none"/>
        </w:rPr>
        <w:t>（</w:t>
      </w:r>
      <w:r>
        <w:rPr>
          <w:rFonts w:ascii="宋体" w:hAnsi="宋体" w:cs="宋体" w:hint="eastAsia"/>
          <w:b/>
          <w:sz w:val="24"/>
          <w:highlight w:val="none"/>
          <w:lang w:val="en-US" w:eastAsia="zh-CN"/>
        </w:rPr>
        <w:t>三</w:t>
      </w:r>
      <w:r>
        <w:rPr>
          <w:rFonts w:ascii="宋体" w:eastAsia="宋体" w:hAnsi="宋体" w:cs="宋体" w:hint="eastAsia"/>
          <w:b/>
          <w:sz w:val="24"/>
          <w:highlight w:val="none"/>
        </w:rPr>
        <w:t>）</w:t>
      </w:r>
      <w:bookmarkStart w:id="45" w:name="_Hlk72073235"/>
      <w:r>
        <w:rPr>
          <w:rFonts w:ascii="宋体" w:eastAsia="宋体" w:hAnsi="宋体" w:cs="宋体" w:hint="eastAsia"/>
          <w:b/>
          <w:sz w:val="24"/>
          <w:highlight w:val="none"/>
        </w:rPr>
        <w:t>投标人认为需要涉及的其他内容报价清单</w:t>
      </w:r>
      <w:bookmarkEnd w:id="45"/>
    </w:p>
    <w:p>
      <w:pPr>
        <w:rPr>
          <w:rFonts w:ascii="宋体" w:eastAsia="宋体" w:hAnsi="宋体" w:cs="宋体" w:hint="eastAsia"/>
          <w:highlight w:val="none"/>
        </w:rPr>
      </w:pPr>
    </w:p>
    <w:p>
      <w:pPr>
        <w:rPr>
          <w:rFonts w:ascii="宋体" w:eastAsia="宋体" w:hAnsi="宋体" w:cs="宋体" w:hint="eastAsia"/>
          <w:highlight w:val="none"/>
        </w:rPr>
      </w:pPr>
    </w:p>
    <w:p>
      <w:pPr>
        <w:rPr>
          <w:rFonts w:ascii="宋体" w:eastAsia="宋体" w:hAnsi="宋体" w:cs="宋体" w:hint="eastAsia"/>
          <w:highlight w:val="none"/>
        </w:rPr>
      </w:pPr>
    </w:p>
    <w:p>
      <w:pPr>
        <w:widowControl/>
        <w:numPr>
          <w:ilvl w:val="0"/>
          <w:numId w:val="18"/>
        </w:numPr>
        <w:tabs>
          <w:tab w:val="left" w:pos="720"/>
        </w:tabs>
        <w:spacing w:line="360" w:lineRule="auto"/>
        <w:ind w:left="630" w:firstLine="0"/>
        <w:jc w:val="left"/>
        <w:rPr>
          <w:rFonts w:ascii="宋体" w:eastAsia="宋体" w:hAnsi="宋体" w:cs="宋体" w:hint="eastAsia"/>
          <w:bCs/>
          <w:sz w:val="24"/>
          <w:highlight w:val="none"/>
        </w:rPr>
      </w:pPr>
      <w:r>
        <w:rPr>
          <w:rFonts w:ascii="宋体" w:eastAsia="宋体" w:hAnsi="宋体" w:cs="宋体" w:hint="eastAsia"/>
          <w:bCs/>
          <w:sz w:val="24"/>
          <w:highlight w:val="none"/>
        </w:rPr>
        <w:t>供应商认证情况（格式自定）</w:t>
      </w:r>
    </w:p>
    <w:p>
      <w:pPr>
        <w:widowControl w:val="0"/>
        <w:spacing w:line="360" w:lineRule="auto"/>
        <w:jc w:val="both"/>
        <w:rPr>
          <w:rFonts w:ascii="宋体" w:eastAsia="宋体" w:hAnsi="宋体" w:cs="宋体" w:hint="eastAsia"/>
          <w:b w:val="0"/>
          <w:bCs w:val="0"/>
          <w:kern w:val="2"/>
          <w:sz w:val="24"/>
          <w:szCs w:val="24"/>
          <w:highlight w:val="none"/>
          <w:lang w:val="en-US" w:eastAsia="zh-CN" w:bidi="ar-SA"/>
        </w:rPr>
      </w:pPr>
      <w:r>
        <w:rPr>
          <w:rFonts w:ascii="宋体" w:eastAsia="宋体" w:hAnsi="宋体" w:cs="宋体" w:hint="eastAsia"/>
          <w:b w:val="0"/>
          <w:bCs w:val="0"/>
          <w:kern w:val="2"/>
          <w:sz w:val="24"/>
          <w:szCs w:val="24"/>
          <w:highlight w:val="none"/>
          <w:lang w:val="en-US" w:eastAsia="zh-CN" w:bidi="ar-SA"/>
        </w:rPr>
        <w:t>（特别提示：投标人须按本招标文件评标信息中这一评审因素要求，提供证明资料）</w:t>
      </w:r>
    </w:p>
    <w:p>
      <w:pPr>
        <w:widowControl/>
        <w:numPr>
          <w:ilvl w:val="0"/>
          <w:numId w:val="18"/>
        </w:numPr>
        <w:tabs>
          <w:tab w:val="left" w:pos="720"/>
        </w:tabs>
        <w:spacing w:line="360" w:lineRule="auto"/>
        <w:ind w:left="630" w:firstLine="0"/>
        <w:jc w:val="left"/>
        <w:rPr>
          <w:rFonts w:ascii="宋体" w:eastAsia="宋体" w:hAnsi="宋体" w:cs="宋体" w:hint="eastAsia"/>
          <w:sz w:val="24"/>
          <w:szCs w:val="20"/>
          <w:highlight w:val="none"/>
        </w:rPr>
      </w:pPr>
      <w:r>
        <w:rPr>
          <w:rFonts w:ascii="宋体" w:eastAsia="宋体" w:hAnsi="宋体" w:cs="宋体" w:hint="eastAsia"/>
          <w:bCs/>
          <w:sz w:val="24"/>
          <w:highlight w:val="none"/>
        </w:rPr>
        <w:t>供应商同类项目业绩情况</w:t>
      </w:r>
      <w:r>
        <w:rPr>
          <w:rFonts w:ascii="宋体" w:eastAsia="宋体" w:hAnsi="宋体" w:cs="宋体" w:hint="eastAsia"/>
          <w:sz w:val="24"/>
          <w:szCs w:val="20"/>
          <w:highlight w:val="none"/>
        </w:rPr>
        <w:t>（格式自定）</w:t>
      </w:r>
    </w:p>
    <w:p>
      <w:pPr>
        <w:widowControl w:val="0"/>
        <w:spacing w:line="360" w:lineRule="auto"/>
        <w:jc w:val="both"/>
        <w:rPr>
          <w:rFonts w:ascii="宋体" w:eastAsia="宋体" w:hAnsi="宋体" w:cs="宋体" w:hint="eastAsia"/>
          <w:b w:val="0"/>
          <w:bCs w:val="0"/>
          <w:kern w:val="2"/>
          <w:sz w:val="24"/>
          <w:szCs w:val="24"/>
          <w:highlight w:val="none"/>
          <w:lang w:val="en-US" w:eastAsia="zh-CN" w:bidi="ar-SA"/>
        </w:rPr>
      </w:pPr>
      <w:r>
        <w:rPr>
          <w:rFonts w:ascii="宋体" w:eastAsia="宋体" w:hAnsi="宋体" w:cs="宋体" w:hint="eastAsia"/>
          <w:b w:val="0"/>
          <w:bCs w:val="0"/>
          <w:kern w:val="2"/>
          <w:sz w:val="24"/>
          <w:szCs w:val="24"/>
          <w:highlight w:val="none"/>
          <w:lang w:val="en-US" w:eastAsia="zh-CN" w:bidi="ar-SA"/>
        </w:rPr>
        <w:t>（特别提示：投标人须按本招标文件评标信息中这一评审因素要求，提供证明资料）</w:t>
      </w:r>
    </w:p>
    <w:p>
      <w:pPr>
        <w:widowControl/>
        <w:numPr>
          <w:ilvl w:val="0"/>
          <w:numId w:val="18"/>
        </w:numPr>
        <w:tabs>
          <w:tab w:val="left" w:pos="720"/>
        </w:tabs>
        <w:spacing w:line="360" w:lineRule="auto"/>
        <w:ind w:left="630" w:firstLine="0"/>
        <w:jc w:val="left"/>
        <w:rPr>
          <w:rFonts w:ascii="宋体" w:eastAsia="宋体" w:hAnsi="宋体" w:cs="宋体" w:hint="eastAsia"/>
          <w:sz w:val="24"/>
          <w:szCs w:val="20"/>
          <w:highlight w:val="none"/>
        </w:rPr>
      </w:pPr>
      <w:r>
        <w:rPr>
          <w:rFonts w:ascii="宋体" w:eastAsia="宋体" w:hAnsi="宋体" w:cs="宋体" w:hint="eastAsia"/>
          <w:bCs/>
          <w:sz w:val="24"/>
          <w:highlight w:val="none"/>
        </w:rPr>
        <w:t>供应商获奖情况</w:t>
      </w:r>
      <w:r>
        <w:rPr>
          <w:rFonts w:ascii="宋体" w:eastAsia="宋体" w:hAnsi="宋体" w:cs="宋体" w:hint="eastAsia"/>
          <w:sz w:val="24"/>
          <w:szCs w:val="20"/>
          <w:highlight w:val="none"/>
        </w:rPr>
        <w:t>（格式自定）</w:t>
      </w:r>
    </w:p>
    <w:p>
      <w:pPr>
        <w:widowControl w:val="0"/>
        <w:spacing w:line="360" w:lineRule="auto"/>
        <w:jc w:val="both"/>
        <w:rPr>
          <w:rFonts w:ascii="宋体" w:eastAsia="宋体" w:hAnsi="宋体" w:cs="宋体" w:hint="eastAsia"/>
          <w:b w:val="0"/>
          <w:bCs w:val="0"/>
          <w:kern w:val="2"/>
          <w:sz w:val="24"/>
          <w:szCs w:val="24"/>
          <w:highlight w:val="none"/>
          <w:lang w:val="en-US" w:eastAsia="zh-CN" w:bidi="ar-SA"/>
        </w:rPr>
      </w:pPr>
      <w:r>
        <w:rPr>
          <w:rFonts w:ascii="宋体" w:eastAsia="宋体" w:hAnsi="宋体" w:cs="宋体" w:hint="eastAsia"/>
          <w:b w:val="0"/>
          <w:bCs w:val="0"/>
          <w:kern w:val="2"/>
          <w:sz w:val="24"/>
          <w:szCs w:val="24"/>
          <w:highlight w:val="none"/>
          <w:lang w:val="en-US" w:eastAsia="zh-CN" w:bidi="ar-SA"/>
        </w:rPr>
        <w:t>（特别提示：投标人须按本招标文件评标信息中这一评审因素要求，提供证明资料）</w:t>
      </w:r>
    </w:p>
    <w:p>
      <w:pPr>
        <w:rPr>
          <w:rFonts w:ascii="宋体" w:eastAsia="宋体" w:hAnsi="宋体" w:cs="宋体" w:hint="eastAsia"/>
          <w:highlight w:val="none"/>
        </w:rPr>
      </w:pPr>
    </w:p>
    <w:p>
      <w:pPr>
        <w:rPr>
          <w:rFonts w:ascii="宋体" w:eastAsia="宋体" w:hAnsi="宋体" w:cs="宋体" w:hint="eastAsia"/>
          <w:highlight w:val="none"/>
        </w:rPr>
      </w:pPr>
    </w:p>
    <w:p>
      <w:pPr>
        <w:ind w:firstLine="1260" w:firstLineChars="600"/>
        <w:rPr>
          <w:rFonts w:ascii="宋体" w:eastAsia="宋体" w:hAnsi="宋体" w:cs="宋体" w:hint="eastAsia"/>
          <w:b/>
          <w:color w:val="FF0000"/>
          <w:sz w:val="24"/>
          <w:highlight w:val="none"/>
        </w:rPr>
      </w:pPr>
      <w:r>
        <w:rPr>
          <w:rFonts w:ascii="宋体" w:eastAsia="宋体" w:hAnsi="宋体" w:cs="宋体" w:hint="eastAsia"/>
          <w:b/>
          <w:color w:val="FF0000"/>
          <w:sz w:val="24"/>
          <w:highlight w:val="none"/>
        </w:rPr>
        <w:t>（信息公开部分的内容到此为止！以下为信息不公开部分。）</w:t>
      </w:r>
    </w:p>
    <w:p>
      <w:pPr>
        <w:rPr>
          <w:rFonts w:ascii="宋体" w:eastAsia="宋体" w:hAnsi="宋体" w:cs="宋体" w:hint="eastAsia"/>
          <w:b/>
          <w:sz w:val="30"/>
          <w:szCs w:val="30"/>
          <w:highlight w:val="none"/>
        </w:rPr>
      </w:pPr>
      <w:r>
        <w:rPr>
          <w:rFonts w:ascii="宋体" w:eastAsia="宋体" w:hAnsi="宋体" w:cs="宋体" w:hint="eastAsia"/>
          <w:b/>
          <w:sz w:val="30"/>
          <w:szCs w:val="30"/>
          <w:highlight w:val="none"/>
        </w:rPr>
        <w:br w:type="page"/>
      </w:r>
    </w:p>
    <w:p>
      <w:pPr>
        <w:outlineLvl w:val="1"/>
        <w:rPr>
          <w:rFonts w:ascii="宋体" w:eastAsia="宋体" w:hAnsi="宋体" w:cs="宋体" w:hint="eastAsia"/>
          <w:b/>
          <w:color w:val="FF0000"/>
          <w:sz w:val="28"/>
          <w:szCs w:val="28"/>
          <w:highlight w:val="none"/>
        </w:rPr>
      </w:pPr>
      <w:r>
        <w:rPr>
          <w:rFonts w:ascii="宋体" w:eastAsia="宋体" w:hAnsi="宋体" w:cs="宋体" w:hint="eastAsia"/>
          <w:b/>
          <w:color w:val="FF0000"/>
          <w:sz w:val="28"/>
          <w:szCs w:val="28"/>
          <w:highlight w:val="none"/>
        </w:rPr>
        <w:t>投标文件附件（信息不公开部分）</w:t>
      </w:r>
    </w:p>
    <w:p>
      <w:pPr>
        <w:pStyle w:val="NoSpacing"/>
        <w:rPr>
          <w:rFonts w:ascii="宋体" w:eastAsia="宋体" w:hAnsi="宋体" w:cs="宋体" w:hint="eastAsia"/>
          <w:b/>
          <w:color w:val="FF0000"/>
          <w:sz w:val="28"/>
          <w:szCs w:val="28"/>
          <w:highlight w:val="none"/>
        </w:rPr>
      </w:pPr>
    </w:p>
    <w:p>
      <w:pPr>
        <w:widowControl w:val="0"/>
        <w:snapToGrid w:val="0"/>
        <w:spacing w:before="0" w:after="0" w:line="240" w:lineRule="auto"/>
        <w:jc w:val="center"/>
        <w:outlineLvl w:val="0"/>
        <w:rPr>
          <w:rFonts w:ascii="宋体" w:eastAsia="宋体" w:hAnsi="宋体" w:cs="宋体" w:hint="eastAsia"/>
          <w:b w:val="0"/>
          <w:bCs/>
          <w:kern w:val="2"/>
          <w:sz w:val="24"/>
          <w:szCs w:val="32"/>
          <w:highlight w:val="none"/>
          <w:lang w:val="en-US" w:eastAsia="zh-CN" w:bidi="ar-SA"/>
        </w:rPr>
      </w:pPr>
      <w:r>
        <w:rPr>
          <w:rFonts w:ascii="宋体" w:eastAsia="宋体" w:hAnsi="宋体" w:cs="宋体" w:hint="eastAsia"/>
          <w:b w:val="0"/>
          <w:bCs/>
          <w:kern w:val="2"/>
          <w:sz w:val="24"/>
          <w:szCs w:val="32"/>
          <w:highlight w:val="none"/>
          <w:lang w:val="en-US" w:eastAsia="zh-CN" w:bidi="ar-SA"/>
        </w:rPr>
        <w:t>一、供应商基本情况表</w:t>
      </w:r>
    </w:p>
    <w:tbl>
      <w:tblPr>
        <w:tblStyle w:val="TableGrid"/>
        <w:tblW w:w="85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00"/>
        <w:gridCol w:w="645"/>
        <w:gridCol w:w="1530"/>
        <w:gridCol w:w="904"/>
        <w:gridCol w:w="752"/>
        <w:gridCol w:w="1146"/>
        <w:gridCol w:w="1429"/>
        <w:gridCol w:w="1420"/>
      </w:tblGrid>
      <w:tr>
        <w:tblPrEx>
          <w:tblW w:w="85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1345" w:type="dxa"/>
            <w:gridSpan w:val="2"/>
            <w:vAlign w:val="center"/>
          </w:tcPr>
          <w:p>
            <w:pPr>
              <w:jc w:val="both"/>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color w:val="auto"/>
                <w:sz w:val="21"/>
                <w:szCs w:val="21"/>
                <w:highlight w:val="none"/>
                <w:vertAlign w:val="baseline"/>
                <w:lang w:val="en-US" w:eastAsia="zh-CN"/>
              </w:rPr>
              <w:t>投标（响应）供应商</w:t>
            </w:r>
          </w:p>
        </w:tc>
        <w:tc>
          <w:tcPr>
            <w:tcW w:w="2434" w:type="dxa"/>
            <w:gridSpan w:val="2"/>
            <w:vAlign w:val="center"/>
          </w:tcPr>
          <w:p>
            <w:pPr>
              <w:jc w:val="center"/>
              <w:rPr>
                <w:rFonts w:ascii="宋体" w:eastAsia="宋体" w:hAnsi="宋体" w:cs="宋体" w:hint="eastAsia"/>
                <w:color w:val="auto"/>
                <w:sz w:val="21"/>
                <w:szCs w:val="21"/>
                <w:highlight w:val="none"/>
                <w:vertAlign w:val="baseline"/>
                <w:lang w:val="en-US" w:eastAsia="zh-CN"/>
              </w:rPr>
            </w:pPr>
          </w:p>
        </w:tc>
        <w:tc>
          <w:tcPr>
            <w:tcW w:w="1898" w:type="dxa"/>
            <w:gridSpan w:val="2"/>
            <w:vAlign w:val="center"/>
          </w:tcPr>
          <w:p>
            <w:pPr>
              <w:jc w:val="center"/>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color w:val="auto"/>
                <w:sz w:val="21"/>
                <w:szCs w:val="21"/>
                <w:highlight w:val="none"/>
                <w:vertAlign w:val="baseline"/>
                <w:lang w:val="en-US" w:eastAsia="zh-CN"/>
              </w:rPr>
              <w:t>项目名称及编号</w:t>
            </w:r>
          </w:p>
        </w:tc>
        <w:tc>
          <w:tcPr>
            <w:tcW w:w="2849" w:type="dxa"/>
            <w:gridSpan w:val="2"/>
            <w:vAlign w:val="center"/>
          </w:tcPr>
          <w:p>
            <w:pPr>
              <w:jc w:val="center"/>
              <w:rPr>
                <w:rFonts w:ascii="宋体" w:eastAsia="宋体" w:hAnsi="宋体" w:cs="宋体" w:hint="eastAsia"/>
                <w:color w:val="auto"/>
                <w:sz w:val="21"/>
                <w:szCs w:val="21"/>
                <w:highlight w:val="none"/>
                <w:vertAlign w:val="baseline"/>
                <w:lang w:val="en-US" w:eastAsia="zh-CN"/>
              </w:rPr>
            </w:pPr>
          </w:p>
        </w:tc>
      </w:tr>
      <w:tr>
        <w:tblPrEx>
          <w:tblW w:w="8526" w:type="dxa"/>
          <w:jc w:val="center"/>
          <w:tblLayout w:type="fixed"/>
          <w:tblCellMar>
            <w:top w:w="0" w:type="dxa"/>
            <w:left w:w="108" w:type="dxa"/>
            <w:bottom w:w="0" w:type="dxa"/>
            <w:right w:w="108" w:type="dxa"/>
          </w:tblCellMar>
        </w:tblPrEx>
        <w:trPr>
          <w:jc w:val="center"/>
        </w:trPr>
        <w:tc>
          <w:tcPr>
            <w:tcW w:w="8526" w:type="dxa"/>
            <w:gridSpan w:val="8"/>
            <w:vAlign w:val="center"/>
          </w:tcPr>
          <w:p>
            <w:pPr>
              <w:jc w:val="center"/>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b/>
                <w:bCs/>
                <w:color w:val="auto"/>
                <w:sz w:val="21"/>
                <w:szCs w:val="21"/>
                <w:highlight w:val="none"/>
                <w:vertAlign w:val="baseline"/>
                <w:lang w:val="en-US" w:eastAsia="zh-CN"/>
              </w:rPr>
              <w:t>投标（响应）供应商相关人员情况</w:t>
            </w:r>
          </w:p>
        </w:tc>
      </w:tr>
      <w:tr>
        <w:tblPrEx>
          <w:tblW w:w="8526" w:type="dxa"/>
          <w:jc w:val="center"/>
          <w:tblLayout w:type="fixed"/>
          <w:tblCellMar>
            <w:top w:w="0" w:type="dxa"/>
            <w:left w:w="108" w:type="dxa"/>
            <w:bottom w:w="0" w:type="dxa"/>
            <w:right w:w="108" w:type="dxa"/>
          </w:tblCellMar>
        </w:tblPrEx>
        <w:trPr>
          <w:jc w:val="center"/>
        </w:trPr>
        <w:tc>
          <w:tcPr>
            <w:tcW w:w="700" w:type="dxa"/>
            <w:tcBorders>
              <w:bottom w:val="single" w:sz="4" w:space="0" w:color="auto"/>
            </w:tcBorders>
            <w:vAlign w:val="center"/>
          </w:tcPr>
          <w:p>
            <w:pPr>
              <w:snapToGrid w:val="0"/>
              <w:jc w:val="center"/>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color w:val="auto"/>
                <w:sz w:val="21"/>
                <w:szCs w:val="21"/>
                <w:highlight w:val="none"/>
                <w:vertAlign w:val="baseline"/>
                <w:lang w:val="en-US" w:eastAsia="zh-CN"/>
              </w:rPr>
              <w:t>序号</w:t>
            </w:r>
          </w:p>
        </w:tc>
        <w:tc>
          <w:tcPr>
            <w:tcW w:w="2175" w:type="dxa"/>
            <w:gridSpan w:val="2"/>
            <w:tcBorders>
              <w:bottom w:val="single" w:sz="4" w:space="0" w:color="auto"/>
            </w:tcBorders>
            <w:vAlign w:val="center"/>
          </w:tcPr>
          <w:p>
            <w:pPr>
              <w:jc w:val="center"/>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color w:val="auto"/>
                <w:sz w:val="21"/>
                <w:szCs w:val="21"/>
                <w:highlight w:val="none"/>
                <w:vertAlign w:val="baseline"/>
                <w:lang w:val="en-US" w:eastAsia="zh-CN"/>
              </w:rPr>
              <w:t>职务</w:t>
            </w:r>
          </w:p>
        </w:tc>
        <w:tc>
          <w:tcPr>
            <w:tcW w:w="904" w:type="dxa"/>
            <w:tcBorders>
              <w:bottom w:val="single" w:sz="4" w:space="0" w:color="auto"/>
            </w:tcBorders>
            <w:vAlign w:val="center"/>
          </w:tcPr>
          <w:p>
            <w:pPr>
              <w:jc w:val="center"/>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color w:val="auto"/>
                <w:sz w:val="21"/>
                <w:szCs w:val="21"/>
                <w:highlight w:val="none"/>
                <w:vertAlign w:val="baseline"/>
                <w:lang w:val="en-US" w:eastAsia="zh-CN"/>
              </w:rPr>
              <w:t>姓名</w:t>
            </w:r>
          </w:p>
        </w:tc>
        <w:tc>
          <w:tcPr>
            <w:tcW w:w="1898" w:type="dxa"/>
            <w:gridSpan w:val="2"/>
            <w:tcBorders>
              <w:bottom w:val="single" w:sz="4" w:space="0" w:color="auto"/>
            </w:tcBorders>
            <w:vAlign w:val="center"/>
          </w:tcPr>
          <w:p>
            <w:pPr>
              <w:jc w:val="center"/>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color w:val="auto"/>
                <w:sz w:val="21"/>
                <w:szCs w:val="21"/>
                <w:highlight w:val="none"/>
                <w:vertAlign w:val="baseline"/>
                <w:lang w:val="en-US" w:eastAsia="zh-CN"/>
              </w:rPr>
              <w:t>身份证号码</w:t>
            </w:r>
          </w:p>
        </w:tc>
        <w:tc>
          <w:tcPr>
            <w:tcW w:w="1429" w:type="dxa"/>
            <w:tcBorders>
              <w:bottom w:val="single" w:sz="4" w:space="0" w:color="auto"/>
            </w:tcBorders>
            <w:vAlign w:val="center"/>
          </w:tcPr>
          <w:p>
            <w:pPr>
              <w:snapToGrid w:val="0"/>
              <w:jc w:val="center"/>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color w:val="auto"/>
                <w:sz w:val="21"/>
                <w:szCs w:val="21"/>
                <w:highlight w:val="none"/>
                <w:vertAlign w:val="baseline"/>
                <w:lang w:val="en-US" w:eastAsia="zh-CN"/>
              </w:rPr>
              <w:t>劳动合同</w:t>
            </w:r>
          </w:p>
          <w:p>
            <w:pPr>
              <w:snapToGrid w:val="0"/>
              <w:jc w:val="center"/>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color w:val="auto"/>
                <w:sz w:val="21"/>
                <w:szCs w:val="21"/>
                <w:highlight w:val="none"/>
                <w:vertAlign w:val="baseline"/>
                <w:lang w:val="en-US" w:eastAsia="zh-CN"/>
              </w:rPr>
              <w:t>关系单位</w:t>
            </w:r>
          </w:p>
        </w:tc>
        <w:tc>
          <w:tcPr>
            <w:tcW w:w="1420" w:type="dxa"/>
            <w:tcBorders>
              <w:bottom w:val="single" w:sz="4" w:space="0" w:color="auto"/>
            </w:tcBorders>
            <w:vAlign w:val="center"/>
          </w:tcPr>
          <w:p>
            <w:pPr>
              <w:snapToGrid w:val="0"/>
              <w:jc w:val="center"/>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color w:val="auto"/>
                <w:sz w:val="21"/>
                <w:szCs w:val="21"/>
                <w:highlight w:val="none"/>
                <w:vertAlign w:val="baseline"/>
                <w:lang w:val="en-US" w:eastAsia="zh-CN"/>
              </w:rPr>
              <w:t>缴纳社会</w:t>
            </w:r>
          </w:p>
          <w:p>
            <w:pPr>
              <w:snapToGrid w:val="0"/>
              <w:jc w:val="center"/>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color w:val="auto"/>
                <w:sz w:val="21"/>
                <w:szCs w:val="21"/>
                <w:highlight w:val="none"/>
                <w:vertAlign w:val="baseline"/>
                <w:lang w:val="en-US" w:eastAsia="zh-CN"/>
              </w:rPr>
              <w:t>保险单位</w:t>
            </w:r>
          </w:p>
        </w:tc>
      </w:tr>
      <w:tr>
        <w:tblPrEx>
          <w:tblW w:w="8526" w:type="dxa"/>
          <w:jc w:val="center"/>
          <w:tblLayout w:type="fixed"/>
          <w:tblCellMar>
            <w:top w:w="0" w:type="dxa"/>
            <w:left w:w="108" w:type="dxa"/>
            <w:bottom w:w="0" w:type="dxa"/>
            <w:right w:w="108" w:type="dxa"/>
          </w:tblCellMar>
        </w:tblPrEx>
        <w:trPr>
          <w:jc w:val="center"/>
        </w:trPr>
        <w:tc>
          <w:tcPr>
            <w:tcW w:w="700" w:type="dxa"/>
            <w:tcBorders>
              <w:top w:val="single" w:sz="4" w:space="0" w:color="auto"/>
              <w:left w:val="single" w:sz="4" w:space="0" w:color="auto"/>
              <w:bottom w:val="single" w:sz="4" w:space="0" w:color="auto"/>
              <w:right w:val="single" w:sz="4" w:space="0" w:color="auto"/>
            </w:tcBorders>
            <w:vAlign w:val="center"/>
          </w:tcPr>
          <w:p>
            <w:pPr>
              <w:jc w:val="center"/>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color w:val="auto"/>
                <w:sz w:val="21"/>
                <w:szCs w:val="21"/>
                <w:highlight w:val="none"/>
                <w:vertAlign w:val="baseline"/>
                <w:lang w:val="en-US" w:eastAsia="zh-CN"/>
              </w:rPr>
              <w:t>1</w:t>
            </w:r>
          </w:p>
        </w:tc>
        <w:tc>
          <w:tcPr>
            <w:tcW w:w="2175" w:type="dxa"/>
            <w:gridSpan w:val="2"/>
            <w:tcBorders>
              <w:top w:val="single" w:sz="4" w:space="0" w:color="auto"/>
              <w:left w:val="single" w:sz="4" w:space="0" w:color="auto"/>
              <w:bottom w:val="single" w:sz="4" w:space="0" w:color="auto"/>
              <w:right w:val="single" w:sz="4" w:space="0" w:color="auto"/>
            </w:tcBorders>
            <w:vAlign w:val="center"/>
          </w:tcPr>
          <w:p>
            <w:pPr>
              <w:spacing w:line="460" w:lineRule="exact"/>
              <w:jc w:val="center"/>
              <w:rPr>
                <w:rFonts w:ascii="宋体" w:eastAsia="宋体" w:hAnsi="宋体" w:cs="宋体" w:hint="eastAsia"/>
                <w:color w:val="auto"/>
                <w:sz w:val="21"/>
                <w:szCs w:val="21"/>
                <w:highlight w:val="none"/>
                <w:lang w:eastAsia="zh-CN"/>
              </w:rPr>
            </w:pPr>
            <w:r>
              <w:rPr>
                <w:rFonts w:ascii="宋体" w:eastAsia="宋体" w:hAnsi="宋体" w:cs="宋体" w:hint="eastAsia"/>
                <w:color w:val="auto"/>
                <w:sz w:val="21"/>
                <w:szCs w:val="21"/>
                <w:highlight w:val="none"/>
              </w:rPr>
              <w:t>法定代表人</w:t>
            </w:r>
            <w:r>
              <w:rPr>
                <w:rFonts w:ascii="宋体" w:eastAsia="宋体" w:hAnsi="宋体" w:cs="宋体" w:hint="eastAsia"/>
                <w:color w:val="auto"/>
                <w:sz w:val="21"/>
                <w:szCs w:val="21"/>
                <w:highlight w:val="none"/>
                <w:lang w:val="en-US" w:eastAsia="zh-CN"/>
              </w:rPr>
              <w:t>/单位负责人/主要经营负责人</w:t>
            </w:r>
          </w:p>
        </w:tc>
        <w:tc>
          <w:tcPr>
            <w:tcW w:w="904" w:type="dxa"/>
            <w:tcBorders>
              <w:top w:val="single" w:sz="4" w:space="0" w:color="auto"/>
              <w:left w:val="single" w:sz="4" w:space="0" w:color="auto"/>
              <w:bottom w:val="single" w:sz="4" w:space="0" w:color="auto"/>
              <w:right w:val="single" w:sz="4" w:space="0" w:color="auto"/>
            </w:tcBorders>
            <w:vAlign w:val="center"/>
          </w:tcPr>
          <w:p>
            <w:pPr>
              <w:jc w:val="center"/>
              <w:rPr>
                <w:rFonts w:ascii="宋体" w:eastAsia="宋体" w:hAnsi="宋体" w:cs="宋体" w:hint="eastAsia"/>
                <w:color w:val="auto"/>
                <w:sz w:val="21"/>
                <w:szCs w:val="21"/>
                <w:highlight w:val="none"/>
                <w:vertAlign w:val="baseline"/>
                <w:lang w:val="en-US" w:eastAsia="zh-CN"/>
              </w:rPr>
            </w:pPr>
          </w:p>
        </w:tc>
        <w:tc>
          <w:tcPr>
            <w:tcW w:w="1898" w:type="dxa"/>
            <w:gridSpan w:val="2"/>
            <w:tcBorders>
              <w:top w:val="single" w:sz="4" w:space="0" w:color="auto"/>
              <w:left w:val="single" w:sz="4" w:space="0" w:color="auto"/>
              <w:bottom w:val="single" w:sz="4" w:space="0" w:color="auto"/>
              <w:right w:val="single" w:sz="4" w:space="0" w:color="auto"/>
            </w:tcBorders>
            <w:vAlign w:val="center"/>
          </w:tcPr>
          <w:p>
            <w:pPr>
              <w:jc w:val="center"/>
              <w:rPr>
                <w:rFonts w:ascii="宋体" w:eastAsia="宋体" w:hAnsi="宋体" w:cs="宋体" w:hint="eastAsia"/>
                <w:color w:val="auto"/>
                <w:sz w:val="21"/>
                <w:szCs w:val="21"/>
                <w:highlight w:val="none"/>
                <w:vertAlign w:val="baseline"/>
                <w:lang w:val="en-US" w:eastAsia="zh-CN"/>
              </w:rPr>
            </w:pPr>
          </w:p>
        </w:tc>
        <w:tc>
          <w:tcPr>
            <w:tcW w:w="1429" w:type="dxa"/>
            <w:tcBorders>
              <w:top w:val="single" w:sz="4" w:space="0" w:color="auto"/>
              <w:left w:val="single" w:sz="4" w:space="0" w:color="auto"/>
              <w:bottom w:val="single" w:sz="4" w:space="0" w:color="auto"/>
              <w:right w:val="single" w:sz="4" w:space="0" w:color="auto"/>
            </w:tcBorders>
            <w:vAlign w:val="center"/>
          </w:tcPr>
          <w:p>
            <w:pPr>
              <w:jc w:val="center"/>
              <w:rPr>
                <w:rFonts w:ascii="宋体" w:eastAsia="宋体" w:hAnsi="宋体" w:cs="宋体" w:hint="eastAsia"/>
                <w:color w:val="auto"/>
                <w:sz w:val="21"/>
                <w:szCs w:val="21"/>
                <w:highlight w:val="none"/>
                <w:vertAlign w:val="baseline"/>
                <w:lang w:val="en-US" w:eastAsia="zh-CN"/>
              </w:rPr>
            </w:pPr>
          </w:p>
        </w:tc>
        <w:tc>
          <w:tcPr>
            <w:tcW w:w="1420" w:type="dxa"/>
            <w:tcBorders>
              <w:top w:val="single" w:sz="4" w:space="0" w:color="auto"/>
              <w:left w:val="single" w:sz="4" w:space="0" w:color="auto"/>
              <w:bottom w:val="single" w:sz="4" w:space="0" w:color="auto"/>
              <w:right w:val="single" w:sz="4" w:space="0" w:color="auto"/>
            </w:tcBorders>
            <w:vAlign w:val="center"/>
          </w:tcPr>
          <w:p>
            <w:pPr>
              <w:jc w:val="center"/>
              <w:rPr>
                <w:rFonts w:ascii="宋体" w:eastAsia="宋体" w:hAnsi="宋体" w:cs="宋体" w:hint="eastAsia"/>
                <w:color w:val="auto"/>
                <w:sz w:val="21"/>
                <w:szCs w:val="21"/>
                <w:highlight w:val="none"/>
                <w:vertAlign w:val="baseline"/>
                <w:lang w:val="en-US" w:eastAsia="zh-CN"/>
              </w:rPr>
            </w:pPr>
          </w:p>
        </w:tc>
      </w:tr>
      <w:tr>
        <w:tblPrEx>
          <w:tblW w:w="8526" w:type="dxa"/>
          <w:jc w:val="center"/>
          <w:tblLayout w:type="fixed"/>
          <w:tblCellMar>
            <w:top w:w="0" w:type="dxa"/>
            <w:left w:w="108" w:type="dxa"/>
            <w:bottom w:w="0" w:type="dxa"/>
            <w:right w:w="108" w:type="dxa"/>
          </w:tblCellMar>
        </w:tblPrEx>
        <w:trPr>
          <w:jc w:val="center"/>
        </w:trPr>
        <w:tc>
          <w:tcPr>
            <w:tcW w:w="700" w:type="dxa"/>
            <w:tcBorders>
              <w:top w:val="single" w:sz="4" w:space="0" w:color="auto"/>
              <w:left w:val="single" w:sz="4" w:space="0" w:color="auto"/>
              <w:bottom w:val="single" w:sz="4" w:space="0" w:color="auto"/>
              <w:right w:val="single" w:sz="4" w:space="0" w:color="auto"/>
            </w:tcBorders>
            <w:vAlign w:val="center"/>
          </w:tcPr>
          <w:p>
            <w:pPr>
              <w:jc w:val="center"/>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color w:val="auto"/>
                <w:sz w:val="21"/>
                <w:szCs w:val="21"/>
                <w:highlight w:val="none"/>
              </w:rPr>
              <w:t>2</w:t>
            </w:r>
          </w:p>
        </w:tc>
        <w:tc>
          <w:tcPr>
            <w:tcW w:w="2175" w:type="dxa"/>
            <w:gridSpan w:val="2"/>
            <w:tcBorders>
              <w:top w:val="single" w:sz="4" w:space="0" w:color="auto"/>
              <w:left w:val="single" w:sz="4" w:space="0" w:color="auto"/>
              <w:bottom w:val="single" w:sz="4" w:space="0" w:color="auto"/>
              <w:right w:val="single" w:sz="4" w:space="0" w:color="auto"/>
            </w:tcBorders>
            <w:vAlign w:val="center"/>
          </w:tcPr>
          <w:p>
            <w:pPr>
              <w:jc w:val="center"/>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color w:val="auto"/>
                <w:sz w:val="21"/>
                <w:szCs w:val="21"/>
                <w:highlight w:val="none"/>
              </w:rPr>
              <w:t>项目投标授权代表人</w:t>
            </w:r>
          </w:p>
        </w:tc>
        <w:tc>
          <w:tcPr>
            <w:tcW w:w="904" w:type="dxa"/>
            <w:tcBorders>
              <w:top w:val="single" w:sz="4" w:space="0" w:color="auto"/>
              <w:left w:val="single" w:sz="4" w:space="0" w:color="auto"/>
              <w:bottom w:val="single" w:sz="4" w:space="0" w:color="auto"/>
              <w:right w:val="single" w:sz="4" w:space="0" w:color="auto"/>
            </w:tcBorders>
            <w:vAlign w:val="center"/>
          </w:tcPr>
          <w:p>
            <w:pPr>
              <w:jc w:val="center"/>
              <w:rPr>
                <w:rFonts w:ascii="宋体" w:eastAsia="宋体" w:hAnsi="宋体" w:cs="宋体" w:hint="eastAsia"/>
                <w:color w:val="auto"/>
                <w:sz w:val="21"/>
                <w:szCs w:val="21"/>
                <w:highlight w:val="none"/>
                <w:vertAlign w:val="baseline"/>
                <w:lang w:val="en-US" w:eastAsia="zh-CN"/>
              </w:rPr>
            </w:pPr>
          </w:p>
        </w:tc>
        <w:tc>
          <w:tcPr>
            <w:tcW w:w="1898" w:type="dxa"/>
            <w:gridSpan w:val="2"/>
            <w:tcBorders>
              <w:top w:val="single" w:sz="4" w:space="0" w:color="auto"/>
              <w:left w:val="single" w:sz="4" w:space="0" w:color="auto"/>
              <w:bottom w:val="single" w:sz="4" w:space="0" w:color="auto"/>
              <w:right w:val="single" w:sz="4" w:space="0" w:color="auto"/>
            </w:tcBorders>
            <w:vAlign w:val="center"/>
          </w:tcPr>
          <w:p>
            <w:pPr>
              <w:jc w:val="center"/>
              <w:rPr>
                <w:rFonts w:ascii="宋体" w:eastAsia="宋体" w:hAnsi="宋体" w:cs="宋体" w:hint="eastAsia"/>
                <w:color w:val="auto"/>
                <w:sz w:val="21"/>
                <w:szCs w:val="21"/>
                <w:highlight w:val="none"/>
                <w:vertAlign w:val="baseline"/>
                <w:lang w:val="en-US" w:eastAsia="zh-CN"/>
              </w:rPr>
            </w:pPr>
          </w:p>
        </w:tc>
        <w:tc>
          <w:tcPr>
            <w:tcW w:w="1429" w:type="dxa"/>
            <w:tcBorders>
              <w:top w:val="single" w:sz="4" w:space="0" w:color="auto"/>
              <w:left w:val="single" w:sz="4" w:space="0" w:color="auto"/>
              <w:bottom w:val="single" w:sz="4" w:space="0" w:color="auto"/>
              <w:right w:val="single" w:sz="4" w:space="0" w:color="auto"/>
            </w:tcBorders>
            <w:vAlign w:val="center"/>
          </w:tcPr>
          <w:p>
            <w:pPr>
              <w:jc w:val="center"/>
              <w:rPr>
                <w:rFonts w:ascii="宋体" w:eastAsia="宋体" w:hAnsi="宋体" w:cs="宋体" w:hint="eastAsia"/>
                <w:color w:val="auto"/>
                <w:sz w:val="21"/>
                <w:szCs w:val="21"/>
                <w:highlight w:val="none"/>
                <w:vertAlign w:val="baseline"/>
                <w:lang w:val="en-US" w:eastAsia="zh-CN"/>
              </w:rPr>
            </w:pPr>
          </w:p>
        </w:tc>
        <w:tc>
          <w:tcPr>
            <w:tcW w:w="1420" w:type="dxa"/>
            <w:tcBorders>
              <w:top w:val="single" w:sz="4" w:space="0" w:color="auto"/>
              <w:left w:val="single" w:sz="4" w:space="0" w:color="auto"/>
              <w:bottom w:val="single" w:sz="4" w:space="0" w:color="auto"/>
              <w:right w:val="single" w:sz="4" w:space="0" w:color="auto"/>
            </w:tcBorders>
            <w:vAlign w:val="center"/>
          </w:tcPr>
          <w:p>
            <w:pPr>
              <w:jc w:val="center"/>
              <w:rPr>
                <w:rFonts w:ascii="宋体" w:eastAsia="宋体" w:hAnsi="宋体" w:cs="宋体" w:hint="eastAsia"/>
                <w:color w:val="auto"/>
                <w:sz w:val="21"/>
                <w:szCs w:val="21"/>
                <w:highlight w:val="none"/>
                <w:vertAlign w:val="baseline"/>
                <w:lang w:val="en-US" w:eastAsia="zh-CN"/>
              </w:rPr>
            </w:pPr>
          </w:p>
        </w:tc>
      </w:tr>
      <w:tr>
        <w:tblPrEx>
          <w:tblW w:w="8526" w:type="dxa"/>
          <w:jc w:val="center"/>
          <w:tblLayout w:type="fixed"/>
          <w:tblCellMar>
            <w:top w:w="0" w:type="dxa"/>
            <w:left w:w="108" w:type="dxa"/>
            <w:bottom w:w="0" w:type="dxa"/>
            <w:right w:w="108" w:type="dxa"/>
          </w:tblCellMar>
        </w:tblPrEx>
        <w:trPr>
          <w:jc w:val="center"/>
        </w:trPr>
        <w:tc>
          <w:tcPr>
            <w:tcW w:w="700" w:type="dxa"/>
            <w:tcBorders>
              <w:top w:val="single" w:sz="4" w:space="0" w:color="auto"/>
            </w:tcBorders>
            <w:vAlign w:val="center"/>
          </w:tcPr>
          <w:p>
            <w:pPr>
              <w:jc w:val="center"/>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color w:val="auto"/>
                <w:sz w:val="21"/>
                <w:szCs w:val="21"/>
                <w:highlight w:val="none"/>
              </w:rPr>
              <w:t>3</w:t>
            </w:r>
          </w:p>
        </w:tc>
        <w:tc>
          <w:tcPr>
            <w:tcW w:w="2175" w:type="dxa"/>
            <w:gridSpan w:val="2"/>
            <w:tcBorders>
              <w:top w:val="single" w:sz="4" w:space="0" w:color="auto"/>
            </w:tcBorders>
            <w:vAlign w:val="center"/>
          </w:tcPr>
          <w:p>
            <w:pPr>
              <w:jc w:val="center"/>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color w:val="auto"/>
                <w:sz w:val="21"/>
                <w:szCs w:val="21"/>
                <w:highlight w:val="none"/>
              </w:rPr>
              <w:t>项目负责人</w:t>
            </w:r>
          </w:p>
        </w:tc>
        <w:tc>
          <w:tcPr>
            <w:tcW w:w="904" w:type="dxa"/>
            <w:tcBorders>
              <w:top w:val="single" w:sz="4" w:space="0" w:color="auto"/>
            </w:tcBorders>
            <w:vAlign w:val="center"/>
          </w:tcPr>
          <w:p>
            <w:pPr>
              <w:jc w:val="center"/>
              <w:rPr>
                <w:rFonts w:ascii="宋体" w:eastAsia="宋体" w:hAnsi="宋体" w:cs="宋体" w:hint="eastAsia"/>
                <w:color w:val="auto"/>
                <w:sz w:val="21"/>
                <w:szCs w:val="21"/>
                <w:highlight w:val="none"/>
                <w:vertAlign w:val="baseline"/>
                <w:lang w:val="en-US" w:eastAsia="zh-CN"/>
              </w:rPr>
            </w:pPr>
          </w:p>
        </w:tc>
        <w:tc>
          <w:tcPr>
            <w:tcW w:w="1898" w:type="dxa"/>
            <w:gridSpan w:val="2"/>
            <w:tcBorders>
              <w:top w:val="single" w:sz="4" w:space="0" w:color="auto"/>
            </w:tcBorders>
            <w:vAlign w:val="center"/>
          </w:tcPr>
          <w:p>
            <w:pPr>
              <w:jc w:val="center"/>
              <w:rPr>
                <w:rFonts w:ascii="宋体" w:eastAsia="宋体" w:hAnsi="宋体" w:cs="宋体" w:hint="eastAsia"/>
                <w:color w:val="auto"/>
                <w:sz w:val="21"/>
                <w:szCs w:val="21"/>
                <w:highlight w:val="none"/>
                <w:vertAlign w:val="baseline"/>
                <w:lang w:val="en-US" w:eastAsia="zh-CN"/>
              </w:rPr>
            </w:pPr>
          </w:p>
        </w:tc>
        <w:tc>
          <w:tcPr>
            <w:tcW w:w="1429" w:type="dxa"/>
            <w:tcBorders>
              <w:top w:val="single" w:sz="4" w:space="0" w:color="auto"/>
            </w:tcBorders>
            <w:vAlign w:val="center"/>
          </w:tcPr>
          <w:p>
            <w:pPr>
              <w:jc w:val="center"/>
              <w:rPr>
                <w:rFonts w:ascii="宋体" w:eastAsia="宋体" w:hAnsi="宋体" w:cs="宋体" w:hint="eastAsia"/>
                <w:color w:val="auto"/>
                <w:sz w:val="21"/>
                <w:szCs w:val="21"/>
                <w:highlight w:val="none"/>
                <w:vertAlign w:val="baseline"/>
                <w:lang w:val="en-US" w:eastAsia="zh-CN"/>
              </w:rPr>
            </w:pPr>
          </w:p>
        </w:tc>
        <w:tc>
          <w:tcPr>
            <w:tcW w:w="1420" w:type="dxa"/>
            <w:tcBorders>
              <w:top w:val="single" w:sz="4" w:space="0" w:color="auto"/>
            </w:tcBorders>
            <w:vAlign w:val="center"/>
          </w:tcPr>
          <w:p>
            <w:pPr>
              <w:jc w:val="center"/>
              <w:rPr>
                <w:rFonts w:ascii="宋体" w:eastAsia="宋体" w:hAnsi="宋体" w:cs="宋体" w:hint="eastAsia"/>
                <w:color w:val="auto"/>
                <w:sz w:val="21"/>
                <w:szCs w:val="21"/>
                <w:highlight w:val="none"/>
                <w:vertAlign w:val="baseline"/>
                <w:lang w:val="en-US" w:eastAsia="zh-CN"/>
              </w:rPr>
            </w:pPr>
          </w:p>
        </w:tc>
      </w:tr>
      <w:tr>
        <w:tblPrEx>
          <w:tblW w:w="8526" w:type="dxa"/>
          <w:jc w:val="center"/>
          <w:tblLayout w:type="fixed"/>
          <w:tblCellMar>
            <w:top w:w="0" w:type="dxa"/>
            <w:left w:w="108" w:type="dxa"/>
            <w:bottom w:w="0" w:type="dxa"/>
            <w:right w:w="108" w:type="dxa"/>
          </w:tblCellMar>
        </w:tblPrEx>
        <w:trPr>
          <w:jc w:val="center"/>
        </w:trPr>
        <w:tc>
          <w:tcPr>
            <w:tcW w:w="700" w:type="dxa"/>
            <w:vAlign w:val="center"/>
          </w:tcPr>
          <w:p>
            <w:pPr>
              <w:jc w:val="center"/>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color w:val="auto"/>
                <w:sz w:val="21"/>
                <w:szCs w:val="21"/>
                <w:highlight w:val="none"/>
              </w:rPr>
              <w:t>4</w:t>
            </w:r>
          </w:p>
        </w:tc>
        <w:tc>
          <w:tcPr>
            <w:tcW w:w="2175" w:type="dxa"/>
            <w:gridSpan w:val="2"/>
            <w:vAlign w:val="center"/>
          </w:tcPr>
          <w:p>
            <w:pPr>
              <w:jc w:val="center"/>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color w:val="auto"/>
                <w:sz w:val="21"/>
                <w:szCs w:val="21"/>
                <w:highlight w:val="none"/>
              </w:rPr>
              <w:t>主要技术人员</w:t>
            </w:r>
          </w:p>
        </w:tc>
        <w:tc>
          <w:tcPr>
            <w:tcW w:w="904" w:type="dxa"/>
            <w:vAlign w:val="center"/>
          </w:tcPr>
          <w:p>
            <w:pPr>
              <w:jc w:val="center"/>
              <w:rPr>
                <w:rFonts w:ascii="宋体" w:eastAsia="宋体" w:hAnsi="宋体" w:cs="宋体" w:hint="eastAsia"/>
                <w:color w:val="auto"/>
                <w:sz w:val="21"/>
                <w:szCs w:val="21"/>
                <w:highlight w:val="none"/>
                <w:vertAlign w:val="baseline"/>
                <w:lang w:val="en-US" w:eastAsia="zh-CN"/>
              </w:rPr>
            </w:pPr>
          </w:p>
        </w:tc>
        <w:tc>
          <w:tcPr>
            <w:tcW w:w="1898" w:type="dxa"/>
            <w:gridSpan w:val="2"/>
            <w:vAlign w:val="center"/>
          </w:tcPr>
          <w:p>
            <w:pPr>
              <w:jc w:val="center"/>
              <w:rPr>
                <w:rFonts w:ascii="宋体" w:eastAsia="宋体" w:hAnsi="宋体" w:cs="宋体" w:hint="eastAsia"/>
                <w:color w:val="auto"/>
                <w:sz w:val="21"/>
                <w:szCs w:val="21"/>
                <w:highlight w:val="none"/>
                <w:vertAlign w:val="baseline"/>
                <w:lang w:val="en-US" w:eastAsia="zh-CN"/>
              </w:rPr>
            </w:pPr>
          </w:p>
        </w:tc>
        <w:tc>
          <w:tcPr>
            <w:tcW w:w="1429" w:type="dxa"/>
            <w:vAlign w:val="center"/>
          </w:tcPr>
          <w:p>
            <w:pPr>
              <w:jc w:val="center"/>
              <w:rPr>
                <w:rFonts w:ascii="宋体" w:eastAsia="宋体" w:hAnsi="宋体" w:cs="宋体" w:hint="eastAsia"/>
                <w:color w:val="auto"/>
                <w:sz w:val="21"/>
                <w:szCs w:val="21"/>
                <w:highlight w:val="none"/>
                <w:vertAlign w:val="baseline"/>
                <w:lang w:val="en-US" w:eastAsia="zh-CN"/>
              </w:rPr>
            </w:pPr>
          </w:p>
        </w:tc>
        <w:tc>
          <w:tcPr>
            <w:tcW w:w="1420" w:type="dxa"/>
            <w:vAlign w:val="center"/>
          </w:tcPr>
          <w:p>
            <w:pPr>
              <w:jc w:val="center"/>
              <w:rPr>
                <w:rFonts w:ascii="宋体" w:eastAsia="宋体" w:hAnsi="宋体" w:cs="宋体" w:hint="eastAsia"/>
                <w:color w:val="auto"/>
                <w:sz w:val="21"/>
                <w:szCs w:val="21"/>
                <w:highlight w:val="none"/>
                <w:vertAlign w:val="baseline"/>
                <w:lang w:val="en-US" w:eastAsia="zh-CN"/>
              </w:rPr>
            </w:pPr>
          </w:p>
        </w:tc>
      </w:tr>
      <w:tr>
        <w:tblPrEx>
          <w:tblW w:w="8526" w:type="dxa"/>
          <w:jc w:val="center"/>
          <w:tblLayout w:type="fixed"/>
          <w:tblCellMar>
            <w:top w:w="0" w:type="dxa"/>
            <w:left w:w="108" w:type="dxa"/>
            <w:bottom w:w="0" w:type="dxa"/>
            <w:right w:w="108" w:type="dxa"/>
          </w:tblCellMar>
        </w:tblPrEx>
        <w:trPr>
          <w:jc w:val="center"/>
        </w:trPr>
        <w:tc>
          <w:tcPr>
            <w:tcW w:w="700" w:type="dxa"/>
            <w:vAlign w:val="center"/>
          </w:tcPr>
          <w:p>
            <w:pPr>
              <w:jc w:val="center"/>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color w:val="auto"/>
                <w:sz w:val="21"/>
                <w:szCs w:val="21"/>
                <w:highlight w:val="none"/>
              </w:rPr>
              <w:t>5</w:t>
            </w:r>
          </w:p>
        </w:tc>
        <w:tc>
          <w:tcPr>
            <w:tcW w:w="2175" w:type="dxa"/>
            <w:gridSpan w:val="2"/>
            <w:vAlign w:val="center"/>
          </w:tcPr>
          <w:p>
            <w:pPr>
              <w:widowControl w:val="0"/>
              <w:snapToGrid w:val="0"/>
              <w:ind w:left="0" w:firstLine="0" w:leftChars="0" w:firstLineChars="0"/>
              <w:jc w:val="center"/>
              <w:rPr>
                <w:rFonts w:ascii="宋体" w:eastAsia="宋体" w:hAnsi="宋体" w:cs="宋体" w:hint="eastAsia"/>
                <w:color w:val="auto"/>
                <w:kern w:val="2"/>
                <w:sz w:val="21"/>
                <w:szCs w:val="21"/>
                <w:highlight w:val="none"/>
                <w:lang w:val="en-US" w:eastAsia="zh-CN" w:bidi="ar-SA"/>
              </w:rPr>
            </w:pPr>
            <w:r>
              <w:rPr>
                <w:rFonts w:ascii="宋体" w:eastAsia="宋体" w:hAnsi="宋体" w:cs="宋体" w:hint="eastAsia"/>
                <w:color w:val="auto"/>
                <w:kern w:val="2"/>
                <w:sz w:val="21"/>
                <w:szCs w:val="21"/>
                <w:highlight w:val="none"/>
                <w:lang w:val="en-US" w:eastAsia="zh-CN" w:bidi="ar-SA"/>
              </w:rPr>
              <w:t>投标文件编制人员</w:t>
            </w:r>
          </w:p>
        </w:tc>
        <w:tc>
          <w:tcPr>
            <w:tcW w:w="904" w:type="dxa"/>
            <w:vAlign w:val="center"/>
          </w:tcPr>
          <w:p>
            <w:pPr>
              <w:jc w:val="center"/>
              <w:rPr>
                <w:rFonts w:ascii="宋体" w:eastAsia="宋体" w:hAnsi="宋体" w:cs="宋体" w:hint="eastAsia"/>
                <w:color w:val="auto"/>
                <w:sz w:val="21"/>
                <w:szCs w:val="21"/>
                <w:highlight w:val="none"/>
                <w:vertAlign w:val="baseline"/>
                <w:lang w:val="en-US" w:eastAsia="zh-CN"/>
              </w:rPr>
            </w:pPr>
          </w:p>
        </w:tc>
        <w:tc>
          <w:tcPr>
            <w:tcW w:w="1898" w:type="dxa"/>
            <w:gridSpan w:val="2"/>
            <w:vAlign w:val="center"/>
          </w:tcPr>
          <w:p>
            <w:pPr>
              <w:jc w:val="center"/>
              <w:rPr>
                <w:rFonts w:ascii="宋体" w:eastAsia="宋体" w:hAnsi="宋体" w:cs="宋体" w:hint="eastAsia"/>
                <w:color w:val="auto"/>
                <w:sz w:val="21"/>
                <w:szCs w:val="21"/>
                <w:highlight w:val="none"/>
                <w:vertAlign w:val="baseline"/>
                <w:lang w:val="en-US" w:eastAsia="zh-CN"/>
              </w:rPr>
            </w:pPr>
          </w:p>
        </w:tc>
        <w:tc>
          <w:tcPr>
            <w:tcW w:w="1429" w:type="dxa"/>
            <w:vAlign w:val="center"/>
          </w:tcPr>
          <w:p>
            <w:pPr>
              <w:jc w:val="center"/>
              <w:rPr>
                <w:rFonts w:ascii="宋体" w:eastAsia="宋体" w:hAnsi="宋体" w:cs="宋体" w:hint="eastAsia"/>
                <w:color w:val="auto"/>
                <w:sz w:val="21"/>
                <w:szCs w:val="21"/>
                <w:highlight w:val="none"/>
                <w:vertAlign w:val="baseline"/>
                <w:lang w:val="en-US" w:eastAsia="zh-CN"/>
              </w:rPr>
            </w:pPr>
          </w:p>
        </w:tc>
        <w:tc>
          <w:tcPr>
            <w:tcW w:w="1420" w:type="dxa"/>
            <w:vAlign w:val="center"/>
          </w:tcPr>
          <w:p>
            <w:pPr>
              <w:jc w:val="center"/>
              <w:rPr>
                <w:rFonts w:ascii="宋体" w:eastAsia="宋体" w:hAnsi="宋体" w:cs="宋体" w:hint="eastAsia"/>
                <w:color w:val="auto"/>
                <w:sz w:val="21"/>
                <w:szCs w:val="21"/>
                <w:highlight w:val="none"/>
                <w:vertAlign w:val="baseline"/>
                <w:lang w:val="en-US" w:eastAsia="zh-CN"/>
              </w:rPr>
            </w:pPr>
          </w:p>
        </w:tc>
      </w:tr>
      <w:tr>
        <w:tblPrEx>
          <w:tblW w:w="8526" w:type="dxa"/>
          <w:jc w:val="center"/>
          <w:tblLayout w:type="fixed"/>
          <w:tblCellMar>
            <w:top w:w="0" w:type="dxa"/>
            <w:left w:w="108" w:type="dxa"/>
            <w:bottom w:w="0" w:type="dxa"/>
            <w:right w:w="108" w:type="dxa"/>
          </w:tblCellMar>
        </w:tblPrEx>
        <w:trPr>
          <w:jc w:val="center"/>
        </w:trPr>
        <w:tc>
          <w:tcPr>
            <w:tcW w:w="8526" w:type="dxa"/>
            <w:gridSpan w:val="8"/>
            <w:vAlign w:val="center"/>
          </w:tcPr>
          <w:p>
            <w:pPr>
              <w:jc w:val="both"/>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b/>
                <w:bCs/>
                <w:color w:val="auto"/>
                <w:sz w:val="21"/>
                <w:szCs w:val="21"/>
                <w:highlight w:val="none"/>
                <w:vertAlign w:val="baseline"/>
                <w:lang w:val="en-US" w:eastAsia="zh-CN"/>
              </w:rPr>
              <w:t>说明：同一职务有多人担任（如主要技术人员），应分行填写。</w:t>
            </w:r>
          </w:p>
        </w:tc>
      </w:tr>
      <w:tr>
        <w:tblPrEx>
          <w:tblW w:w="8526" w:type="dxa"/>
          <w:jc w:val="center"/>
          <w:tblLayout w:type="fixed"/>
          <w:tblCellMar>
            <w:top w:w="0" w:type="dxa"/>
            <w:left w:w="108" w:type="dxa"/>
            <w:bottom w:w="0" w:type="dxa"/>
            <w:right w:w="108" w:type="dxa"/>
          </w:tblCellMar>
        </w:tblPrEx>
        <w:trPr>
          <w:trHeight w:val="539"/>
          <w:jc w:val="center"/>
        </w:trPr>
        <w:tc>
          <w:tcPr>
            <w:tcW w:w="8526" w:type="dxa"/>
            <w:gridSpan w:val="8"/>
            <w:vAlign w:val="center"/>
          </w:tcPr>
          <w:p>
            <w:pPr>
              <w:jc w:val="center"/>
              <w:rPr>
                <w:rFonts w:ascii="宋体" w:eastAsia="宋体" w:hAnsi="宋体" w:cs="宋体" w:hint="eastAsia"/>
                <w:b/>
                <w:bCs/>
                <w:color w:val="auto"/>
                <w:sz w:val="21"/>
                <w:szCs w:val="21"/>
                <w:highlight w:val="none"/>
                <w:vertAlign w:val="baseline"/>
                <w:lang w:val="en-US" w:eastAsia="zh-CN"/>
              </w:rPr>
            </w:pPr>
            <w:r>
              <w:rPr>
                <w:rFonts w:ascii="宋体" w:eastAsia="宋体" w:hAnsi="宋体" w:cs="宋体" w:hint="eastAsia"/>
                <w:b/>
                <w:bCs/>
                <w:color w:val="auto"/>
                <w:sz w:val="21"/>
                <w:szCs w:val="21"/>
                <w:highlight w:val="none"/>
                <w:vertAlign w:val="baseline"/>
                <w:lang w:val="en-US" w:eastAsia="zh-CN"/>
              </w:rPr>
              <w:t>投标（响应）供应商关联关系情况</w:t>
            </w:r>
          </w:p>
        </w:tc>
      </w:tr>
      <w:tr>
        <w:tblPrEx>
          <w:tblW w:w="8526" w:type="dxa"/>
          <w:jc w:val="center"/>
          <w:tblLayout w:type="fixed"/>
          <w:tblCellMar>
            <w:top w:w="0" w:type="dxa"/>
            <w:left w:w="108" w:type="dxa"/>
            <w:bottom w:w="0" w:type="dxa"/>
            <w:right w:w="108" w:type="dxa"/>
          </w:tblCellMar>
        </w:tblPrEx>
        <w:trPr>
          <w:jc w:val="center"/>
        </w:trPr>
        <w:tc>
          <w:tcPr>
            <w:tcW w:w="700" w:type="dxa"/>
            <w:tcBorders>
              <w:bottom w:val="single" w:sz="4" w:space="0" w:color="auto"/>
            </w:tcBorders>
            <w:vAlign w:val="center"/>
          </w:tcPr>
          <w:p>
            <w:pPr>
              <w:jc w:val="center"/>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color w:val="auto"/>
                <w:sz w:val="21"/>
                <w:szCs w:val="21"/>
                <w:highlight w:val="none"/>
                <w:vertAlign w:val="baseline"/>
                <w:lang w:val="en-US" w:eastAsia="zh-CN"/>
              </w:rPr>
              <w:t>序号</w:t>
            </w:r>
          </w:p>
        </w:tc>
        <w:tc>
          <w:tcPr>
            <w:tcW w:w="2175" w:type="dxa"/>
            <w:gridSpan w:val="2"/>
            <w:tcBorders>
              <w:bottom w:val="single" w:sz="4" w:space="0" w:color="auto"/>
            </w:tcBorders>
            <w:vAlign w:val="center"/>
          </w:tcPr>
          <w:p>
            <w:pPr>
              <w:jc w:val="center"/>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vertAlign w:val="baseline"/>
                <w:lang w:val="en-US" w:eastAsia="zh-CN"/>
              </w:rPr>
              <w:t>关联关系类型</w:t>
            </w:r>
          </w:p>
        </w:tc>
        <w:tc>
          <w:tcPr>
            <w:tcW w:w="1656" w:type="dxa"/>
            <w:gridSpan w:val="2"/>
            <w:tcBorders>
              <w:bottom w:val="single" w:sz="4" w:space="0" w:color="auto"/>
            </w:tcBorders>
            <w:vAlign w:val="center"/>
          </w:tcPr>
          <w:p>
            <w:pPr>
              <w:jc w:val="center"/>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color w:val="auto"/>
                <w:sz w:val="21"/>
                <w:szCs w:val="21"/>
                <w:highlight w:val="none"/>
                <w:vertAlign w:val="baseline"/>
                <w:lang w:val="en-US" w:eastAsia="zh-CN"/>
              </w:rPr>
              <w:t>关联主体名称</w:t>
            </w:r>
          </w:p>
        </w:tc>
        <w:tc>
          <w:tcPr>
            <w:tcW w:w="3995" w:type="dxa"/>
            <w:gridSpan w:val="3"/>
            <w:tcBorders>
              <w:bottom w:val="single" w:sz="4" w:space="0" w:color="auto"/>
            </w:tcBorders>
            <w:vAlign w:val="center"/>
          </w:tcPr>
          <w:p>
            <w:pPr>
              <w:jc w:val="center"/>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color w:val="auto"/>
                <w:sz w:val="21"/>
                <w:szCs w:val="21"/>
                <w:highlight w:val="none"/>
                <w:vertAlign w:val="baseline"/>
                <w:lang w:val="en-US" w:eastAsia="zh-CN"/>
              </w:rPr>
              <w:t>备注</w:t>
            </w:r>
          </w:p>
        </w:tc>
      </w:tr>
      <w:tr>
        <w:tblPrEx>
          <w:tblW w:w="8526" w:type="dxa"/>
          <w:jc w:val="center"/>
          <w:tblLayout w:type="fixed"/>
          <w:tblCellMar>
            <w:top w:w="0" w:type="dxa"/>
            <w:left w:w="108" w:type="dxa"/>
            <w:bottom w:w="0" w:type="dxa"/>
            <w:right w:w="108" w:type="dxa"/>
          </w:tblCellMar>
        </w:tblPrEx>
        <w:trPr>
          <w:jc w:val="center"/>
        </w:trPr>
        <w:tc>
          <w:tcPr>
            <w:tcW w:w="700" w:type="dxa"/>
            <w:tcBorders>
              <w:top w:val="single" w:sz="4" w:space="0" w:color="auto"/>
              <w:left w:val="single" w:sz="4" w:space="0" w:color="auto"/>
              <w:bottom w:val="single" w:sz="4" w:space="0" w:color="auto"/>
              <w:right w:val="single" w:sz="4" w:space="0" w:color="auto"/>
            </w:tcBorders>
            <w:vAlign w:val="center"/>
          </w:tcPr>
          <w:p>
            <w:pPr>
              <w:jc w:val="center"/>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color w:val="auto"/>
                <w:sz w:val="21"/>
                <w:szCs w:val="21"/>
                <w:highlight w:val="none"/>
                <w:vertAlign w:val="baseline"/>
                <w:lang w:val="en-US" w:eastAsia="zh-CN"/>
              </w:rPr>
              <w:t>1</w:t>
            </w:r>
          </w:p>
        </w:tc>
        <w:tc>
          <w:tcPr>
            <w:tcW w:w="2175" w:type="dxa"/>
            <w:gridSpan w:val="2"/>
            <w:tcBorders>
              <w:top w:val="single" w:sz="4" w:space="0" w:color="auto"/>
              <w:left w:val="single" w:sz="4" w:space="0" w:color="auto"/>
              <w:bottom w:val="single" w:sz="4" w:space="0" w:color="auto"/>
              <w:right w:val="single" w:sz="4" w:space="0" w:color="auto"/>
            </w:tcBorders>
            <w:vAlign w:val="center"/>
          </w:tcPr>
          <w:p>
            <w:pPr>
              <w:jc w:val="center"/>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控股股东</w:t>
            </w:r>
          </w:p>
        </w:tc>
        <w:tc>
          <w:tcPr>
            <w:tcW w:w="1656" w:type="dxa"/>
            <w:gridSpan w:val="2"/>
            <w:tcBorders>
              <w:top w:val="single" w:sz="4" w:space="0" w:color="auto"/>
              <w:left w:val="single" w:sz="4" w:space="0" w:color="auto"/>
              <w:bottom w:val="single" w:sz="4" w:space="0" w:color="auto"/>
              <w:right w:val="single" w:sz="4" w:space="0" w:color="auto"/>
            </w:tcBorders>
            <w:vAlign w:val="center"/>
          </w:tcPr>
          <w:p>
            <w:pPr>
              <w:jc w:val="center"/>
              <w:rPr>
                <w:rFonts w:ascii="宋体" w:eastAsia="宋体" w:hAnsi="宋体" w:cs="宋体" w:hint="eastAsia"/>
                <w:color w:val="auto"/>
                <w:sz w:val="21"/>
                <w:szCs w:val="21"/>
                <w:highlight w:val="none"/>
                <w:vertAlign w:val="baseline"/>
                <w:lang w:val="en-US" w:eastAsia="zh-CN"/>
              </w:rPr>
            </w:pPr>
          </w:p>
        </w:tc>
        <w:tc>
          <w:tcPr>
            <w:tcW w:w="3995" w:type="dxa"/>
            <w:gridSpan w:val="3"/>
            <w:tcBorders>
              <w:top w:val="single" w:sz="4" w:space="0" w:color="auto"/>
              <w:left w:val="single" w:sz="4" w:space="0" w:color="auto"/>
              <w:bottom w:val="single" w:sz="4" w:space="0" w:color="auto"/>
              <w:right w:val="single" w:sz="4" w:space="0" w:color="auto"/>
            </w:tcBorders>
            <w:vAlign w:val="center"/>
          </w:tcPr>
          <w:p>
            <w:pPr>
              <w:snapToGrid w:val="0"/>
              <w:jc w:val="both"/>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color w:val="auto"/>
                <w:sz w:val="21"/>
                <w:szCs w:val="21"/>
                <w:highlight w:val="none"/>
                <w:vertAlign w:val="baseline"/>
                <w:lang w:val="en-US" w:eastAsia="zh-CN"/>
              </w:rPr>
              <w:t>指出资额（或持有股份）占投标（响应）供应商资本总额（或股本总额）50%以上的股东，以及出资额（或持有股份）的比例虽然不足50%，但依其出资额（或持有股份）所享有的表决权已足以对投标（响应）供应商股东会（或股东大会）的决议产生重要影响的股东。</w:t>
            </w:r>
          </w:p>
        </w:tc>
      </w:tr>
      <w:tr>
        <w:tblPrEx>
          <w:tblW w:w="8526" w:type="dxa"/>
          <w:jc w:val="center"/>
          <w:tblLayout w:type="fixed"/>
          <w:tblCellMar>
            <w:top w:w="0" w:type="dxa"/>
            <w:left w:w="108" w:type="dxa"/>
            <w:bottom w:w="0" w:type="dxa"/>
            <w:right w:w="108" w:type="dxa"/>
          </w:tblCellMar>
        </w:tblPrEx>
        <w:trPr>
          <w:trHeight w:val="789"/>
          <w:jc w:val="center"/>
        </w:trPr>
        <w:tc>
          <w:tcPr>
            <w:tcW w:w="700" w:type="dxa"/>
            <w:tcBorders>
              <w:top w:val="single" w:sz="4" w:space="0" w:color="auto"/>
              <w:left w:val="single" w:sz="4" w:space="0" w:color="auto"/>
              <w:bottom w:val="single" w:sz="4" w:space="0" w:color="auto"/>
              <w:right w:val="single" w:sz="4" w:space="0" w:color="auto"/>
            </w:tcBorders>
            <w:vAlign w:val="center"/>
          </w:tcPr>
          <w:p>
            <w:pPr>
              <w:jc w:val="center"/>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color w:val="auto"/>
                <w:sz w:val="21"/>
                <w:szCs w:val="21"/>
                <w:highlight w:val="none"/>
                <w:vertAlign w:val="baseline"/>
                <w:lang w:val="en-US" w:eastAsia="zh-CN"/>
              </w:rPr>
              <w:t>2</w:t>
            </w:r>
          </w:p>
        </w:tc>
        <w:tc>
          <w:tcPr>
            <w:tcW w:w="2175" w:type="dxa"/>
            <w:gridSpan w:val="2"/>
            <w:tcBorders>
              <w:top w:val="single" w:sz="4" w:space="0" w:color="auto"/>
              <w:left w:val="single" w:sz="4" w:space="0" w:color="auto"/>
              <w:bottom w:val="single" w:sz="4" w:space="0" w:color="auto"/>
              <w:right w:val="single" w:sz="4" w:space="0" w:color="auto"/>
            </w:tcBorders>
            <w:vAlign w:val="center"/>
          </w:tcPr>
          <w:p>
            <w:pPr>
              <w:jc w:val="center"/>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管理关系</w:t>
            </w:r>
          </w:p>
        </w:tc>
        <w:tc>
          <w:tcPr>
            <w:tcW w:w="1656" w:type="dxa"/>
            <w:gridSpan w:val="2"/>
            <w:tcBorders>
              <w:top w:val="single" w:sz="4" w:space="0" w:color="auto"/>
              <w:left w:val="single" w:sz="4" w:space="0" w:color="auto"/>
              <w:bottom w:val="single" w:sz="4" w:space="0" w:color="auto"/>
              <w:right w:val="single" w:sz="4" w:space="0" w:color="auto"/>
            </w:tcBorders>
            <w:vAlign w:val="center"/>
          </w:tcPr>
          <w:p>
            <w:pPr>
              <w:jc w:val="center"/>
              <w:rPr>
                <w:rFonts w:ascii="宋体" w:eastAsia="宋体" w:hAnsi="宋体" w:cs="宋体" w:hint="eastAsia"/>
                <w:color w:val="auto"/>
                <w:sz w:val="21"/>
                <w:szCs w:val="21"/>
                <w:highlight w:val="none"/>
                <w:vertAlign w:val="baseline"/>
                <w:lang w:val="en-US" w:eastAsia="zh-CN"/>
              </w:rPr>
            </w:pPr>
          </w:p>
        </w:tc>
        <w:tc>
          <w:tcPr>
            <w:tcW w:w="3995" w:type="dxa"/>
            <w:gridSpan w:val="3"/>
            <w:tcBorders>
              <w:top w:val="single" w:sz="4" w:space="0" w:color="auto"/>
              <w:left w:val="single" w:sz="4" w:space="0" w:color="auto"/>
              <w:bottom w:val="single" w:sz="4" w:space="0" w:color="auto"/>
              <w:right w:val="single" w:sz="4" w:space="0" w:color="auto"/>
            </w:tcBorders>
            <w:vAlign w:val="center"/>
          </w:tcPr>
          <w:p>
            <w:pPr>
              <w:snapToGrid w:val="0"/>
              <w:jc w:val="both"/>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color w:val="auto"/>
                <w:sz w:val="21"/>
                <w:szCs w:val="21"/>
                <w:highlight w:val="none"/>
                <w:vertAlign w:val="baseline"/>
                <w:lang w:val="en-US" w:eastAsia="zh-CN"/>
              </w:rPr>
              <w:t>指对投标（响应）供应商不具有出资持股关系，但对其存在管理关系的主体。</w:t>
            </w:r>
          </w:p>
        </w:tc>
      </w:tr>
      <w:tr>
        <w:tblPrEx>
          <w:tblW w:w="8526" w:type="dxa"/>
          <w:jc w:val="center"/>
          <w:tblLayout w:type="fixed"/>
          <w:tblCellMar>
            <w:top w:w="0" w:type="dxa"/>
            <w:left w:w="108" w:type="dxa"/>
            <w:bottom w:w="0" w:type="dxa"/>
            <w:right w:w="108" w:type="dxa"/>
          </w:tblCellMar>
        </w:tblPrEx>
        <w:trPr>
          <w:trHeight w:val="455"/>
          <w:jc w:val="center"/>
        </w:trPr>
        <w:tc>
          <w:tcPr>
            <w:tcW w:w="8526" w:type="dxa"/>
            <w:gridSpan w:val="8"/>
            <w:tcBorders>
              <w:top w:val="single" w:sz="4" w:space="0" w:color="auto"/>
              <w:left w:val="single" w:sz="4" w:space="0" w:color="auto"/>
              <w:bottom w:val="single" w:sz="4" w:space="0" w:color="auto"/>
              <w:right w:val="single" w:sz="4" w:space="0" w:color="auto"/>
            </w:tcBorders>
            <w:vAlign w:val="center"/>
          </w:tcPr>
          <w:p>
            <w:pPr>
              <w:snapToGrid w:val="0"/>
              <w:jc w:val="both"/>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b/>
                <w:bCs/>
                <w:color w:val="auto"/>
                <w:sz w:val="21"/>
                <w:szCs w:val="21"/>
                <w:highlight w:val="none"/>
                <w:vertAlign w:val="baseline"/>
                <w:lang w:val="en-US" w:eastAsia="zh-CN"/>
              </w:rPr>
              <w:t>说明：同一关联关系类型有多个主体的，应分行填写。</w:t>
            </w:r>
          </w:p>
        </w:tc>
      </w:tr>
    </w:tbl>
    <w:p>
      <w:pPr>
        <w:pStyle w:val="NoSpacing"/>
        <w:rPr>
          <w:rFonts w:ascii="宋体" w:eastAsia="宋体" w:hAnsi="宋体" w:cs="宋体" w:hint="eastAsia"/>
          <w:b/>
          <w:color w:val="FF0000"/>
          <w:sz w:val="28"/>
          <w:szCs w:val="28"/>
          <w:highlight w:val="none"/>
        </w:rPr>
      </w:pPr>
    </w:p>
    <w:p>
      <w:pPr>
        <w:pStyle w:val="Heading3"/>
        <w:jc w:val="center"/>
        <w:rPr>
          <w:rFonts w:ascii="宋体" w:eastAsia="宋体" w:hAnsi="宋体" w:cs="宋体" w:hint="eastAsia"/>
          <w:b w:val="0"/>
          <w:sz w:val="24"/>
          <w:highlight w:val="none"/>
        </w:rPr>
      </w:pPr>
      <w:r>
        <w:rPr>
          <w:rFonts w:ascii="宋体" w:eastAsia="宋体" w:hAnsi="宋体" w:cs="宋体" w:hint="eastAsia"/>
          <w:b w:val="0"/>
          <w:sz w:val="24"/>
          <w:highlight w:val="none"/>
          <w:lang w:val="en-US" w:eastAsia="zh-CN"/>
        </w:rPr>
        <w:t>二</w:t>
      </w:r>
      <w:r>
        <w:rPr>
          <w:rFonts w:ascii="宋体" w:eastAsia="宋体" w:hAnsi="宋体" w:cs="宋体" w:hint="eastAsia"/>
          <w:b w:val="0"/>
          <w:sz w:val="24"/>
          <w:highlight w:val="none"/>
        </w:rPr>
        <w:t>、</w:t>
      </w:r>
      <w:bookmarkStart w:id="46" w:name="_Hlk72092499"/>
      <w:r>
        <w:rPr>
          <w:rFonts w:ascii="宋体" w:eastAsia="宋体" w:hAnsi="宋体" w:cs="宋体" w:hint="eastAsia"/>
          <w:b w:val="0"/>
          <w:sz w:val="24"/>
          <w:highlight w:val="none"/>
        </w:rPr>
        <w:t>法定代表人（负责人）证明书</w:t>
      </w:r>
      <w:bookmarkEnd w:id="46"/>
    </w:p>
    <w:p>
      <w:pPr>
        <w:rPr>
          <w:rFonts w:ascii="宋体" w:eastAsia="宋体" w:hAnsi="宋体" w:cs="宋体" w:hint="eastAsia"/>
          <w:sz w:val="24"/>
          <w:highlight w:val="none"/>
        </w:rPr>
      </w:pPr>
    </w:p>
    <w:p>
      <w:pPr>
        <w:spacing w:line="360" w:lineRule="auto"/>
        <w:ind w:firstLine="420" w:firstLineChars="200"/>
        <w:rPr>
          <w:rFonts w:ascii="宋体" w:eastAsia="宋体" w:hAnsi="宋体" w:cs="宋体" w:hint="eastAsia"/>
          <w:szCs w:val="21"/>
          <w:highlight w:val="none"/>
          <w:lang w:val="en-US" w:eastAsia="zh-CN"/>
        </w:rPr>
      </w:pPr>
      <w:r>
        <w:rPr>
          <w:rFonts w:ascii="宋体" w:eastAsia="宋体" w:hAnsi="宋体" w:cs="宋体" w:hint="eastAsia"/>
          <w:szCs w:val="21"/>
          <w:highlight w:val="none"/>
          <w:u w:val="single"/>
        </w:rPr>
        <w:t xml:space="preserve">         </w:t>
      </w:r>
      <w:r>
        <w:rPr>
          <w:rFonts w:ascii="宋体" w:eastAsia="宋体" w:hAnsi="宋体" w:cs="宋体" w:hint="eastAsia"/>
          <w:szCs w:val="21"/>
          <w:highlight w:val="none"/>
          <w:u w:val="single"/>
          <w:lang w:val="en-US" w:eastAsia="zh-CN"/>
        </w:rPr>
        <w:t xml:space="preserve">  </w:t>
      </w:r>
      <w:r>
        <w:rPr>
          <w:rFonts w:ascii="宋体" w:eastAsia="宋体" w:hAnsi="宋体" w:cs="宋体" w:hint="eastAsia"/>
          <w:szCs w:val="21"/>
          <w:highlight w:val="none"/>
          <w:u w:val="single"/>
        </w:rPr>
        <w:t xml:space="preserve">   </w:t>
      </w:r>
      <w:r>
        <w:rPr>
          <w:rFonts w:ascii="宋体" w:eastAsia="宋体" w:hAnsi="宋体" w:cs="宋体" w:hint="eastAsia"/>
          <w:szCs w:val="21"/>
          <w:highlight w:val="none"/>
          <w:u w:val="single"/>
          <w:lang w:val="en-US" w:eastAsia="zh-CN"/>
        </w:rPr>
        <w:t xml:space="preserve">   </w:t>
      </w:r>
      <w:r>
        <w:rPr>
          <w:rFonts w:ascii="宋体" w:eastAsia="宋体" w:hAnsi="宋体" w:cs="宋体" w:hint="eastAsia"/>
          <w:szCs w:val="21"/>
          <w:highlight w:val="none"/>
          <w:u w:val="none"/>
          <w:lang w:eastAsia="zh-CN"/>
        </w:rPr>
        <w:t>（</w:t>
      </w:r>
      <w:r>
        <w:rPr>
          <w:rFonts w:ascii="宋体" w:eastAsia="宋体" w:hAnsi="宋体" w:cs="宋体" w:hint="eastAsia"/>
          <w:szCs w:val="21"/>
          <w:highlight w:val="none"/>
          <w:u w:val="none"/>
          <w:lang w:val="en-US" w:eastAsia="zh-CN"/>
        </w:rPr>
        <w:t>姓名</w:t>
      </w:r>
      <w:r>
        <w:rPr>
          <w:rFonts w:ascii="宋体" w:eastAsia="宋体" w:hAnsi="宋体" w:cs="宋体" w:hint="eastAsia"/>
          <w:szCs w:val="21"/>
          <w:highlight w:val="none"/>
          <w:u w:val="none"/>
          <w:lang w:eastAsia="zh-CN"/>
        </w:rPr>
        <w:t>）</w:t>
      </w:r>
      <w:r>
        <w:rPr>
          <w:rFonts w:ascii="宋体" w:eastAsia="宋体" w:hAnsi="宋体" w:cs="宋体" w:hint="eastAsia"/>
          <w:szCs w:val="21"/>
          <w:highlight w:val="none"/>
        </w:rPr>
        <w:t>，现任我单位</w:t>
      </w:r>
      <w:r>
        <w:rPr>
          <w:rFonts w:ascii="宋体" w:eastAsia="宋体" w:hAnsi="宋体" w:cs="宋体" w:hint="eastAsia"/>
          <w:szCs w:val="21"/>
          <w:highlight w:val="none"/>
          <w:u w:val="single"/>
        </w:rPr>
        <w:t xml:space="preserve">     </w:t>
      </w:r>
      <w:r>
        <w:rPr>
          <w:rFonts w:ascii="宋体" w:eastAsia="宋体" w:hAnsi="宋体" w:cs="宋体" w:hint="eastAsia"/>
          <w:szCs w:val="21"/>
          <w:highlight w:val="none"/>
          <w:u w:val="single"/>
          <w:lang w:val="en-US" w:eastAsia="zh-CN"/>
        </w:rPr>
        <w:t xml:space="preserve">    </w:t>
      </w:r>
      <w:r>
        <w:rPr>
          <w:rFonts w:ascii="宋体" w:eastAsia="宋体" w:hAnsi="宋体" w:cs="宋体" w:hint="eastAsia"/>
          <w:szCs w:val="21"/>
          <w:highlight w:val="none"/>
          <w:u w:val="single"/>
        </w:rPr>
        <w:t xml:space="preserve">    </w:t>
      </w:r>
      <w:r>
        <w:rPr>
          <w:rFonts w:ascii="宋体" w:eastAsia="宋体" w:hAnsi="宋体" w:cs="宋体" w:hint="eastAsia"/>
          <w:szCs w:val="21"/>
          <w:highlight w:val="none"/>
        </w:rPr>
        <w:t>职务，为法定代表人（负责人），</w:t>
      </w:r>
      <w:r>
        <w:rPr>
          <w:rFonts w:ascii="宋体" w:eastAsia="宋体" w:hAnsi="宋体" w:cs="宋体" w:hint="eastAsia"/>
          <w:szCs w:val="21"/>
          <w:highlight w:val="none"/>
          <w:lang w:val="en-US" w:eastAsia="zh-CN"/>
        </w:rPr>
        <w:t>身份证件</w:t>
      </w:r>
      <w:r>
        <w:rPr>
          <w:rFonts w:ascii="宋体" w:eastAsia="宋体" w:hAnsi="宋体" w:cs="宋体" w:hint="eastAsia"/>
          <w:szCs w:val="21"/>
          <w:highlight w:val="none"/>
        </w:rPr>
        <w:t>号</w:t>
      </w:r>
      <w:r>
        <w:rPr>
          <w:rFonts w:ascii="宋体" w:eastAsia="宋体" w:hAnsi="宋体" w:cs="宋体" w:hint="eastAsia"/>
          <w:szCs w:val="21"/>
          <w:highlight w:val="none"/>
          <w:lang w:val="en-US" w:eastAsia="zh-CN"/>
        </w:rPr>
        <w:t>为</w:t>
      </w:r>
      <w:r>
        <w:rPr>
          <w:rFonts w:ascii="宋体" w:eastAsia="宋体" w:hAnsi="宋体" w:cs="宋体" w:hint="eastAsia"/>
          <w:szCs w:val="21"/>
          <w:highlight w:val="none"/>
        </w:rPr>
        <w:t>：</w:t>
      </w:r>
      <w:r>
        <w:rPr>
          <w:rFonts w:ascii="宋体" w:eastAsia="宋体" w:hAnsi="宋体" w:cs="宋体" w:hint="eastAsia"/>
          <w:szCs w:val="21"/>
          <w:highlight w:val="none"/>
          <w:u w:val="single"/>
        </w:rPr>
        <w:t xml:space="preserve">                                     </w:t>
      </w:r>
      <w:r>
        <w:rPr>
          <w:rFonts w:ascii="宋体" w:eastAsia="宋体" w:hAnsi="宋体" w:cs="宋体" w:hint="eastAsia"/>
          <w:szCs w:val="21"/>
          <w:highlight w:val="none"/>
          <w:u w:val="none"/>
          <w:lang w:eastAsia="zh-CN"/>
        </w:rPr>
        <w:t>，</w:t>
      </w:r>
      <w:r>
        <w:rPr>
          <w:rFonts w:ascii="宋体" w:eastAsia="宋体" w:hAnsi="宋体" w:cs="宋体" w:hint="eastAsia"/>
          <w:szCs w:val="21"/>
          <w:highlight w:val="none"/>
        </w:rPr>
        <w:t>联系电话：</w:t>
      </w:r>
      <w:r>
        <w:rPr>
          <w:rFonts w:ascii="宋体" w:eastAsia="宋体" w:hAnsi="宋体" w:cs="宋体" w:hint="eastAsia"/>
          <w:szCs w:val="21"/>
          <w:highlight w:val="none"/>
          <w:u w:val="single"/>
          <w:lang w:val="en-US" w:eastAsia="zh-CN"/>
        </w:rPr>
        <w:t xml:space="preserve">                </w:t>
      </w:r>
      <w:r>
        <w:rPr>
          <w:rFonts w:ascii="宋体" w:eastAsia="宋体" w:hAnsi="宋体" w:cs="宋体" w:hint="eastAsia"/>
          <w:szCs w:val="21"/>
          <w:highlight w:val="none"/>
          <w:lang w:val="en-US" w:eastAsia="zh-CN"/>
        </w:rPr>
        <w:t>。</w:t>
      </w:r>
    </w:p>
    <w:p>
      <w:pPr>
        <w:spacing w:line="360" w:lineRule="auto"/>
        <w:ind w:firstLine="420" w:firstLineChars="200"/>
        <w:rPr>
          <w:rFonts w:ascii="宋体" w:eastAsia="宋体" w:hAnsi="宋体" w:cs="宋体" w:hint="eastAsia"/>
          <w:szCs w:val="21"/>
          <w:highlight w:val="none"/>
        </w:rPr>
      </w:pPr>
      <w:r>
        <w:rPr>
          <w:rFonts w:ascii="宋体" w:eastAsia="宋体" w:hAnsi="宋体" w:cs="宋体" w:hint="eastAsia"/>
          <w:szCs w:val="21"/>
          <w:highlight w:val="none"/>
        </w:rPr>
        <w:t>特此证明。</w:t>
      </w:r>
    </w:p>
    <w:p>
      <w:pPr>
        <w:spacing w:line="360" w:lineRule="auto"/>
        <w:ind w:firstLine="420" w:firstLineChars="200"/>
        <w:rPr>
          <w:rFonts w:ascii="宋体" w:eastAsia="宋体" w:hAnsi="宋体" w:cs="宋体" w:hint="eastAsia"/>
          <w:szCs w:val="21"/>
          <w:highlight w:val="none"/>
        </w:rPr>
      </w:pPr>
      <w:r>
        <w:rPr>
          <w:rFonts w:ascii="宋体" w:eastAsia="宋体" w:hAnsi="宋体" w:cs="宋体" w:hint="eastAsia"/>
          <w:szCs w:val="21"/>
          <w:highlight w:val="none"/>
        </w:rPr>
        <w:t>说明：1、法定代表人为投标人（企业事业单位、国家机关、社会团体）的主要行政负责人。</w:t>
      </w:r>
    </w:p>
    <w:p>
      <w:pPr>
        <w:numPr>
          <w:ilvl w:val="0"/>
          <w:numId w:val="19"/>
        </w:numPr>
        <w:spacing w:line="360" w:lineRule="auto"/>
        <w:ind w:firstLine="420" w:firstLineChars="200"/>
        <w:rPr>
          <w:rFonts w:ascii="宋体" w:eastAsia="宋体" w:hAnsi="宋体" w:cs="宋体" w:hint="eastAsia"/>
          <w:color w:val="auto"/>
          <w:szCs w:val="21"/>
          <w:highlight w:val="none"/>
          <w:lang w:val="en-US" w:eastAsia="zh-CN"/>
        </w:rPr>
      </w:pPr>
      <w:r>
        <w:rPr>
          <w:rFonts w:ascii="宋体" w:eastAsia="宋体" w:hAnsi="宋体" w:cs="宋体" w:hint="eastAsia"/>
          <w:color w:val="auto"/>
          <w:szCs w:val="21"/>
          <w:highlight w:val="none"/>
        </w:rPr>
        <w:t>本证明书要供法定代表人（负责人）</w:t>
      </w:r>
      <w:r>
        <w:rPr>
          <w:rFonts w:ascii="宋体" w:eastAsia="宋体" w:hAnsi="宋体" w:cs="宋体" w:hint="eastAsia"/>
          <w:color w:val="auto"/>
          <w:szCs w:val="21"/>
          <w:highlight w:val="none"/>
          <w:lang w:val="en-US" w:eastAsia="zh-CN"/>
        </w:rPr>
        <w:t>相关身份证明文件：身份证扫描件（正反两面）；港澳台居民可提供来往通行证扫描件；非中国国籍管辖范围人员，可提供公安部门认可的身份证明材料扫描件。</w:t>
      </w:r>
    </w:p>
    <w:p>
      <w:pPr>
        <w:numPr>
          <w:ilvl w:val="0"/>
          <w:numId w:val="19"/>
        </w:numPr>
        <w:spacing w:line="360" w:lineRule="auto"/>
        <w:ind w:firstLine="420" w:firstLineChars="200"/>
        <w:rPr>
          <w:rFonts w:ascii="宋体" w:eastAsia="宋体" w:hAnsi="宋体" w:cs="宋体" w:hint="eastAsia"/>
          <w:szCs w:val="21"/>
          <w:highlight w:val="none"/>
        </w:rPr>
      </w:pPr>
      <w:r>
        <w:rPr>
          <w:rFonts w:ascii="宋体" w:eastAsia="宋体" w:hAnsi="宋体" w:cs="宋体" w:hint="eastAsia"/>
          <w:color w:val="auto"/>
          <w:szCs w:val="21"/>
          <w:highlight w:val="none"/>
        </w:rPr>
        <w:t>本项目投标授权代表为法定代表人（负责人）的，无需提供《投标文件签署授权委托书》。</w:t>
      </w:r>
    </w:p>
    <w:p>
      <w:pPr>
        <w:numPr>
          <w:ilvl w:val="0"/>
          <w:numId w:val="19"/>
        </w:numPr>
        <w:spacing w:line="360" w:lineRule="auto"/>
        <w:ind w:firstLine="420" w:firstLineChars="200"/>
        <w:rPr>
          <w:rFonts w:ascii="宋体" w:eastAsia="宋体" w:hAnsi="宋体" w:cs="宋体" w:hint="eastAsia"/>
          <w:szCs w:val="21"/>
          <w:highlight w:val="none"/>
        </w:rPr>
      </w:pPr>
      <w:r>
        <w:rPr>
          <w:rFonts w:ascii="宋体" w:eastAsia="宋体" w:hAnsi="宋体" w:cs="宋体" w:hint="eastAsia"/>
          <w:szCs w:val="21"/>
          <w:highlight w:val="none"/>
        </w:rPr>
        <w:t>内容必须填写真实、清楚，涂改无效，不得转让、买卖。</w:t>
      </w:r>
    </w:p>
    <w:tbl>
      <w:tblPr>
        <w:tblStyle w:val="TableGrid"/>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64"/>
        <w:gridCol w:w="4265"/>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4264" w:type="dxa"/>
          </w:tcPr>
          <w:p>
            <w:pPr>
              <w:jc w:val="center"/>
              <w:rPr>
                <w:rFonts w:ascii="宋体" w:eastAsia="宋体" w:hAnsi="宋体" w:cs="宋体" w:hint="eastAsia"/>
                <w:highlight w:val="none"/>
                <w:lang w:val="en-US" w:eastAsia="zh-CN"/>
              </w:rPr>
            </w:pPr>
            <w:r>
              <w:rPr>
                <w:rFonts w:ascii="宋体" w:eastAsia="宋体" w:hAnsi="宋体" w:cs="宋体" w:hint="eastAsia"/>
                <w:highlight w:val="none"/>
                <w:lang w:val="en-US" w:eastAsia="zh-CN"/>
              </w:rPr>
              <w:t>证件扫描件正面</w:t>
            </w:r>
          </w:p>
          <w:p>
            <w:pPr>
              <w:pStyle w:val="BodyText"/>
              <w:jc w:val="both"/>
              <w:rPr>
                <w:rFonts w:ascii="宋体" w:eastAsia="宋体" w:hAnsi="宋体" w:cs="宋体" w:hint="eastAsia"/>
                <w:highlight w:val="none"/>
                <w:lang w:val="en-US" w:eastAsia="zh-CN"/>
              </w:rPr>
            </w:pPr>
          </w:p>
          <w:p>
            <w:pPr>
              <w:pStyle w:val="BodyText2"/>
              <w:rPr>
                <w:rFonts w:ascii="宋体" w:eastAsia="宋体" w:hAnsi="宋体" w:cs="宋体" w:hint="eastAsia"/>
                <w:highlight w:val="none"/>
                <w:lang w:val="en-US" w:eastAsia="zh-CN"/>
              </w:rPr>
            </w:pPr>
          </w:p>
          <w:p>
            <w:pPr>
              <w:pStyle w:val="BodyText2"/>
              <w:rPr>
                <w:rFonts w:ascii="宋体" w:eastAsia="宋体" w:hAnsi="宋体" w:cs="宋体" w:hint="eastAsia"/>
                <w:highlight w:val="none"/>
                <w:lang w:val="en-US" w:eastAsia="zh-CN"/>
              </w:rPr>
            </w:pPr>
          </w:p>
          <w:p>
            <w:pPr>
              <w:pStyle w:val="BodyText2"/>
              <w:jc w:val="both"/>
              <w:rPr>
                <w:rFonts w:ascii="宋体" w:eastAsia="宋体" w:hAnsi="宋体" w:cs="宋体" w:hint="eastAsia"/>
                <w:highlight w:val="none"/>
                <w:lang w:val="en-US" w:eastAsia="zh-CN"/>
              </w:rPr>
            </w:pPr>
          </w:p>
        </w:tc>
        <w:tc>
          <w:tcPr>
            <w:tcW w:w="4265" w:type="dxa"/>
          </w:tcPr>
          <w:p>
            <w:pPr>
              <w:jc w:val="center"/>
              <w:rPr>
                <w:rFonts w:ascii="宋体" w:eastAsia="宋体" w:hAnsi="宋体" w:cs="宋体" w:hint="eastAsia"/>
                <w:highlight w:val="none"/>
                <w:lang w:val="en-US" w:eastAsia="zh-CN"/>
              </w:rPr>
            </w:pPr>
            <w:r>
              <w:rPr>
                <w:rFonts w:ascii="宋体" w:eastAsia="宋体" w:hAnsi="宋体" w:cs="宋体" w:hint="eastAsia"/>
                <w:highlight w:val="none"/>
                <w:lang w:val="en-US" w:eastAsia="zh-CN"/>
              </w:rPr>
              <w:t>证件扫描件反面</w:t>
            </w:r>
          </w:p>
          <w:p>
            <w:pPr>
              <w:pStyle w:val="BodyText"/>
              <w:jc w:val="center"/>
              <w:rPr>
                <w:rFonts w:ascii="宋体" w:eastAsia="宋体" w:hAnsi="宋体" w:cs="宋体" w:hint="eastAsia"/>
                <w:highlight w:val="none"/>
                <w:lang w:val="en-US" w:eastAsia="zh-CN"/>
              </w:rPr>
            </w:pPr>
          </w:p>
          <w:p>
            <w:pPr>
              <w:pStyle w:val="BodyText2"/>
              <w:jc w:val="center"/>
              <w:rPr>
                <w:rFonts w:ascii="宋体" w:eastAsia="宋体" w:hAnsi="宋体" w:cs="宋体" w:hint="eastAsia"/>
                <w:sz w:val="24"/>
                <w:highlight w:val="none"/>
                <w:vertAlign w:val="baseline"/>
                <w:lang w:val="en-US" w:eastAsia="zh-CN"/>
              </w:rPr>
            </w:pPr>
          </w:p>
        </w:tc>
      </w:tr>
    </w:tbl>
    <w:p>
      <w:pPr>
        <w:pStyle w:val="NoSpacing"/>
        <w:rPr>
          <w:rFonts w:ascii="宋体" w:eastAsia="宋体" w:hAnsi="宋体" w:cs="宋体" w:hint="eastAsia"/>
          <w:b/>
          <w:bCs/>
          <w:color w:val="auto"/>
          <w:sz w:val="24"/>
          <w:szCs w:val="24"/>
          <w:highlight w:val="none"/>
          <w:u w:val="none"/>
          <w:lang w:val="en-US" w:eastAsia="zh-CN"/>
        </w:rPr>
      </w:pPr>
    </w:p>
    <w:p>
      <w:pPr>
        <w:pStyle w:val="NoSpacing"/>
        <w:rPr>
          <w:rFonts w:ascii="宋体" w:eastAsia="宋体" w:hAnsi="宋体" w:cs="宋体" w:hint="eastAsia"/>
          <w:sz w:val="24"/>
          <w:highlight w:val="none"/>
        </w:rPr>
      </w:pPr>
      <w:r>
        <w:rPr>
          <w:rFonts w:ascii="宋体" w:eastAsia="宋体" w:hAnsi="宋体" w:cs="宋体" w:hint="eastAsia"/>
          <w:b/>
          <w:bCs/>
          <w:color w:val="auto"/>
          <w:sz w:val="24"/>
          <w:szCs w:val="24"/>
          <w:highlight w:val="none"/>
          <w:u w:val="none"/>
          <w:lang w:val="en-US" w:eastAsia="zh-CN"/>
        </w:rPr>
        <w:t>温馨提示</w:t>
      </w:r>
      <w:r>
        <w:rPr>
          <w:rFonts w:ascii="宋体" w:eastAsia="宋体" w:hAnsi="宋体" w:cs="宋体" w:hint="eastAsia"/>
          <w:color w:val="auto"/>
          <w:sz w:val="24"/>
          <w:szCs w:val="24"/>
          <w:highlight w:val="none"/>
          <w:u w:val="none"/>
          <w:lang w:val="en-US" w:eastAsia="zh-CN"/>
        </w:rPr>
        <w:t>：</w:t>
      </w:r>
      <w:r>
        <w:rPr>
          <w:rFonts w:ascii="宋体" w:eastAsia="宋体" w:hAnsi="宋体" w:cs="宋体" w:hint="eastAsia"/>
          <w:kern w:val="2"/>
          <w:sz w:val="21"/>
          <w:szCs w:val="21"/>
          <w:highlight w:val="none"/>
          <w:lang w:val="en-US" w:eastAsia="zh-CN" w:bidi="ar-SA"/>
        </w:rPr>
        <w:t>为避免出现《深圳经济特区政府采购条例实施细则》第七十五条第二项所列情形，请投标供应商核实贵单位法定代表人、本项目投标授权代表人、项目负责人（如有）、主要技术人员（如有）等是否在贵单位缴纳社会保险。</w:t>
      </w:r>
    </w:p>
    <w:p>
      <w:pPr>
        <w:rPr>
          <w:rFonts w:ascii="宋体" w:eastAsia="宋体" w:hAnsi="宋体" w:cs="宋体" w:hint="eastAsia"/>
          <w:sz w:val="24"/>
          <w:highlight w:val="none"/>
        </w:rPr>
      </w:pPr>
    </w:p>
    <w:p>
      <w:pPr>
        <w:pStyle w:val="Heading3"/>
        <w:spacing w:before="120" w:after="120"/>
        <w:jc w:val="center"/>
        <w:rPr>
          <w:rFonts w:ascii="宋体" w:eastAsia="宋体" w:hAnsi="宋体" w:cs="宋体" w:hint="eastAsia"/>
          <w:b w:val="0"/>
          <w:sz w:val="24"/>
          <w:highlight w:val="none"/>
        </w:rPr>
      </w:pPr>
      <w:r>
        <w:rPr>
          <w:rFonts w:ascii="宋体" w:eastAsia="宋体" w:hAnsi="宋体" w:cs="宋体" w:hint="eastAsia"/>
          <w:b w:val="0"/>
          <w:sz w:val="24"/>
          <w:highlight w:val="none"/>
          <w:lang w:val="en-US" w:eastAsia="zh-CN"/>
        </w:rPr>
        <w:t>三</w:t>
      </w:r>
      <w:r>
        <w:rPr>
          <w:rFonts w:ascii="宋体" w:eastAsia="宋体" w:hAnsi="宋体" w:cs="宋体" w:hint="eastAsia"/>
          <w:b w:val="0"/>
          <w:sz w:val="24"/>
          <w:highlight w:val="none"/>
        </w:rPr>
        <w:t>、投标文件签署授权委托书</w:t>
      </w:r>
    </w:p>
    <w:p>
      <w:pPr>
        <w:spacing w:line="360" w:lineRule="auto"/>
        <w:ind w:firstLine="420" w:firstLineChars="200"/>
        <w:rPr>
          <w:rFonts w:ascii="宋体" w:eastAsia="宋体" w:hAnsi="宋体" w:cs="宋体" w:hint="eastAsia"/>
          <w:szCs w:val="21"/>
          <w:highlight w:val="none"/>
        </w:rPr>
      </w:pPr>
      <w:r>
        <w:rPr>
          <w:rFonts w:ascii="宋体" w:eastAsia="宋体" w:hAnsi="宋体" w:cs="宋体" w:hint="eastAsia"/>
          <w:szCs w:val="21"/>
          <w:highlight w:val="none"/>
        </w:rPr>
        <w:t>本授权委托书声明：我</w:t>
      </w:r>
      <w:r>
        <w:rPr>
          <w:rFonts w:ascii="宋体" w:eastAsia="宋体" w:hAnsi="宋体" w:cs="宋体" w:hint="eastAsia"/>
          <w:szCs w:val="21"/>
          <w:highlight w:val="none"/>
          <w:u w:val="single"/>
        </w:rPr>
        <w:t xml:space="preserve">           </w:t>
      </w:r>
      <w:r>
        <w:rPr>
          <w:rFonts w:ascii="宋体" w:eastAsia="宋体" w:hAnsi="宋体" w:cs="宋体" w:hint="eastAsia"/>
          <w:szCs w:val="21"/>
          <w:highlight w:val="none"/>
        </w:rPr>
        <w:t>（姓名）系</w:t>
      </w:r>
      <w:r>
        <w:rPr>
          <w:rFonts w:ascii="宋体" w:eastAsia="宋体" w:hAnsi="宋体" w:cs="宋体" w:hint="eastAsia"/>
          <w:szCs w:val="21"/>
          <w:highlight w:val="none"/>
          <w:u w:val="single"/>
        </w:rPr>
        <w:t xml:space="preserve">             </w:t>
      </w:r>
      <w:r>
        <w:rPr>
          <w:rFonts w:ascii="宋体" w:eastAsia="宋体" w:hAnsi="宋体" w:cs="宋体" w:hint="eastAsia"/>
          <w:szCs w:val="21"/>
          <w:highlight w:val="none"/>
        </w:rPr>
        <w:t>（投标人名称）的法定代表人（负责人），现授权委托</w:t>
      </w:r>
      <w:r>
        <w:rPr>
          <w:rFonts w:ascii="宋体" w:eastAsia="宋体" w:hAnsi="宋体" w:cs="宋体" w:hint="eastAsia"/>
          <w:szCs w:val="21"/>
          <w:highlight w:val="none"/>
          <w:u w:val="single"/>
        </w:rPr>
        <w:t xml:space="preserve">            </w:t>
      </w:r>
      <w:r>
        <w:rPr>
          <w:rFonts w:ascii="宋体" w:eastAsia="宋体" w:hAnsi="宋体" w:cs="宋体" w:hint="eastAsia"/>
          <w:szCs w:val="21"/>
          <w:highlight w:val="none"/>
        </w:rPr>
        <w:t>（姓名）为我单位签署本项目已递交的投标文件的法定代表人（负责人）的授权委托代理人，代理人全权代表我所签署的本项目已递交的投标文件内容我均承认。</w:t>
      </w:r>
    </w:p>
    <w:p>
      <w:pPr>
        <w:spacing w:line="360" w:lineRule="auto"/>
        <w:ind w:firstLine="420" w:firstLineChars="200"/>
        <w:rPr>
          <w:rFonts w:ascii="宋体" w:eastAsia="宋体" w:hAnsi="宋体" w:cs="宋体" w:hint="eastAsia"/>
          <w:szCs w:val="21"/>
          <w:highlight w:val="none"/>
        </w:rPr>
      </w:pPr>
      <w:r>
        <w:rPr>
          <w:rFonts w:ascii="宋体" w:eastAsia="宋体" w:hAnsi="宋体" w:cs="宋体" w:hint="eastAsia"/>
          <w:szCs w:val="21"/>
          <w:highlight w:val="none"/>
        </w:rPr>
        <w:t>代理人无转委托权，特此委托。</w:t>
      </w:r>
    </w:p>
    <w:p>
      <w:pPr>
        <w:spacing w:line="360" w:lineRule="auto"/>
        <w:ind w:firstLine="420" w:firstLineChars="200"/>
        <w:rPr>
          <w:rFonts w:ascii="宋体" w:eastAsia="宋体" w:hAnsi="宋体" w:cs="宋体" w:hint="eastAsia"/>
          <w:szCs w:val="21"/>
          <w:highlight w:val="none"/>
        </w:rPr>
      </w:pPr>
    </w:p>
    <w:p>
      <w:pPr>
        <w:spacing w:line="360" w:lineRule="auto"/>
        <w:ind w:firstLine="420" w:firstLineChars="200"/>
        <w:rPr>
          <w:rFonts w:ascii="宋体" w:eastAsia="宋体" w:hAnsi="宋体" w:cs="宋体" w:hint="eastAsia"/>
          <w:szCs w:val="21"/>
          <w:highlight w:val="none"/>
          <w:u w:val="none"/>
          <w:lang w:eastAsia="zh-CN"/>
        </w:rPr>
      </w:pPr>
      <w:r>
        <w:rPr>
          <w:rFonts w:ascii="宋体" w:eastAsia="宋体" w:hAnsi="宋体" w:cs="宋体" w:hint="eastAsia"/>
          <w:szCs w:val="21"/>
          <w:highlight w:val="none"/>
        </w:rPr>
        <w:t>代理人</w:t>
      </w:r>
      <w:r>
        <w:rPr>
          <w:rFonts w:ascii="宋体" w:eastAsia="宋体" w:hAnsi="宋体" w:cs="宋体" w:hint="eastAsia"/>
          <w:szCs w:val="21"/>
          <w:highlight w:val="none"/>
          <w:lang w:eastAsia="zh-CN"/>
        </w:rPr>
        <w:t>：</w:t>
      </w:r>
      <w:r>
        <w:rPr>
          <w:rFonts w:ascii="宋体" w:eastAsia="宋体" w:hAnsi="宋体" w:cs="宋体" w:hint="eastAsia"/>
          <w:szCs w:val="21"/>
          <w:highlight w:val="none"/>
          <w:u w:val="single"/>
        </w:rPr>
        <w:t xml:space="preserve">      </w:t>
      </w:r>
      <w:r>
        <w:rPr>
          <w:rFonts w:ascii="宋体" w:eastAsia="宋体" w:hAnsi="宋体" w:cs="宋体" w:hint="eastAsia"/>
          <w:szCs w:val="21"/>
          <w:highlight w:val="none"/>
          <w:u w:val="single"/>
          <w:lang w:val="en-US" w:eastAsia="zh-CN"/>
        </w:rPr>
        <w:t xml:space="preserve">  </w:t>
      </w:r>
      <w:r>
        <w:rPr>
          <w:rFonts w:ascii="宋体" w:eastAsia="宋体" w:hAnsi="宋体" w:cs="宋体" w:hint="eastAsia"/>
          <w:szCs w:val="21"/>
          <w:highlight w:val="none"/>
          <w:u w:val="single"/>
        </w:rPr>
        <w:t xml:space="preserve">      </w:t>
      </w:r>
      <w:r>
        <w:rPr>
          <w:rFonts w:ascii="宋体" w:eastAsia="宋体" w:hAnsi="宋体" w:cs="宋体" w:hint="eastAsia"/>
          <w:szCs w:val="21"/>
          <w:highlight w:val="none"/>
          <w:u w:val="none"/>
          <w:lang w:eastAsia="zh-CN"/>
        </w:rPr>
        <w:t>；</w:t>
      </w:r>
    </w:p>
    <w:p>
      <w:pPr>
        <w:spacing w:line="360" w:lineRule="auto"/>
        <w:ind w:firstLine="420" w:firstLineChars="200"/>
        <w:rPr>
          <w:rFonts w:ascii="宋体" w:eastAsia="宋体" w:hAnsi="宋体" w:cs="宋体" w:hint="eastAsia"/>
          <w:szCs w:val="21"/>
          <w:highlight w:val="none"/>
          <w:u w:val="none"/>
          <w:lang w:eastAsia="zh-CN"/>
        </w:rPr>
      </w:pPr>
      <w:r>
        <w:rPr>
          <w:rFonts w:ascii="宋体" w:eastAsia="宋体" w:hAnsi="宋体" w:cs="宋体" w:hint="eastAsia"/>
          <w:szCs w:val="21"/>
          <w:highlight w:val="none"/>
        </w:rPr>
        <w:t>身份</w:t>
      </w:r>
      <w:r>
        <w:rPr>
          <w:rFonts w:ascii="宋体" w:eastAsia="宋体" w:hAnsi="宋体" w:cs="宋体" w:hint="eastAsia"/>
          <w:szCs w:val="21"/>
          <w:highlight w:val="none"/>
          <w:lang w:val="en-US" w:eastAsia="zh-CN"/>
        </w:rPr>
        <w:t>证件号</w:t>
      </w:r>
      <w:r>
        <w:rPr>
          <w:rFonts w:ascii="宋体" w:eastAsia="宋体" w:hAnsi="宋体" w:cs="宋体" w:hint="eastAsia"/>
          <w:szCs w:val="21"/>
          <w:highlight w:val="none"/>
        </w:rPr>
        <w:t>：</w:t>
      </w:r>
      <w:r>
        <w:rPr>
          <w:rFonts w:ascii="宋体" w:eastAsia="宋体" w:hAnsi="宋体" w:cs="宋体" w:hint="eastAsia"/>
          <w:szCs w:val="21"/>
          <w:highlight w:val="none"/>
          <w:u w:val="single"/>
        </w:rPr>
        <w:t xml:space="preserve">                        </w:t>
      </w:r>
      <w:r>
        <w:rPr>
          <w:rFonts w:ascii="宋体" w:eastAsia="宋体" w:hAnsi="宋体" w:cs="宋体" w:hint="eastAsia"/>
          <w:szCs w:val="21"/>
          <w:highlight w:val="none"/>
          <w:u w:val="none"/>
          <w:lang w:eastAsia="zh-CN"/>
        </w:rPr>
        <w:t>，</w:t>
      </w:r>
      <w:r>
        <w:rPr>
          <w:rFonts w:ascii="宋体" w:eastAsia="宋体" w:hAnsi="宋体" w:cs="宋体" w:hint="eastAsia"/>
          <w:szCs w:val="21"/>
          <w:highlight w:val="none"/>
        </w:rPr>
        <w:t>职务：</w:t>
      </w:r>
      <w:r>
        <w:rPr>
          <w:rFonts w:ascii="宋体" w:eastAsia="宋体" w:hAnsi="宋体" w:cs="宋体" w:hint="eastAsia"/>
          <w:szCs w:val="21"/>
          <w:highlight w:val="none"/>
          <w:u w:val="single"/>
        </w:rPr>
        <w:t xml:space="preserve">   </w:t>
      </w:r>
      <w:r>
        <w:rPr>
          <w:rFonts w:ascii="宋体" w:eastAsia="宋体" w:hAnsi="宋体" w:cs="宋体" w:hint="eastAsia"/>
          <w:szCs w:val="21"/>
          <w:highlight w:val="none"/>
          <w:u w:val="single"/>
          <w:lang w:val="en-US" w:eastAsia="zh-CN"/>
        </w:rPr>
        <w:t xml:space="preserve">         </w:t>
      </w:r>
      <w:r>
        <w:rPr>
          <w:rFonts w:ascii="宋体" w:eastAsia="宋体" w:hAnsi="宋体" w:cs="宋体" w:hint="eastAsia"/>
          <w:szCs w:val="21"/>
          <w:highlight w:val="none"/>
          <w:u w:val="single"/>
        </w:rPr>
        <w:t xml:space="preserve">    </w:t>
      </w:r>
      <w:r>
        <w:rPr>
          <w:rFonts w:ascii="宋体" w:eastAsia="宋体" w:hAnsi="宋体" w:cs="宋体" w:hint="eastAsia"/>
          <w:szCs w:val="21"/>
          <w:highlight w:val="none"/>
          <w:u w:val="none"/>
          <w:lang w:eastAsia="zh-CN"/>
        </w:rPr>
        <w:t>；</w:t>
      </w:r>
    </w:p>
    <w:p>
      <w:pPr>
        <w:spacing w:line="360" w:lineRule="auto"/>
        <w:ind w:firstLine="420" w:firstLineChars="200"/>
        <w:rPr>
          <w:rFonts w:ascii="宋体" w:eastAsia="宋体" w:hAnsi="宋体" w:cs="宋体" w:hint="eastAsia"/>
          <w:szCs w:val="21"/>
          <w:highlight w:val="none"/>
          <w:u w:val="none"/>
          <w:lang w:val="en-US" w:eastAsia="zh-CN"/>
        </w:rPr>
      </w:pPr>
      <w:r>
        <w:rPr>
          <w:rFonts w:ascii="宋体" w:eastAsia="宋体" w:hAnsi="宋体" w:cs="宋体" w:hint="eastAsia"/>
          <w:szCs w:val="21"/>
          <w:highlight w:val="none"/>
        </w:rPr>
        <w:t>联系电话：</w:t>
      </w:r>
      <w:r>
        <w:rPr>
          <w:rFonts w:ascii="宋体" w:eastAsia="宋体" w:hAnsi="宋体" w:cs="宋体" w:hint="eastAsia"/>
          <w:szCs w:val="21"/>
          <w:highlight w:val="none"/>
          <w:u w:val="single"/>
        </w:rPr>
        <w:t xml:space="preserve">         </w:t>
      </w:r>
      <w:r>
        <w:rPr>
          <w:rFonts w:ascii="宋体" w:eastAsia="宋体" w:hAnsi="宋体" w:cs="宋体" w:hint="eastAsia"/>
          <w:szCs w:val="21"/>
          <w:highlight w:val="none"/>
          <w:lang w:eastAsia="zh-CN"/>
        </w:rPr>
        <w:t>，</w:t>
      </w:r>
      <w:r>
        <w:rPr>
          <w:rFonts w:ascii="宋体" w:eastAsia="宋体" w:hAnsi="宋体" w:cs="宋体" w:hint="eastAsia"/>
          <w:szCs w:val="21"/>
          <w:highlight w:val="none"/>
        </w:rPr>
        <w:t>手机：</w:t>
      </w:r>
      <w:r>
        <w:rPr>
          <w:rFonts w:ascii="宋体" w:eastAsia="宋体" w:hAnsi="宋体" w:cs="宋体" w:hint="eastAsia"/>
          <w:szCs w:val="21"/>
          <w:highlight w:val="none"/>
          <w:u w:val="single"/>
        </w:rPr>
        <w:t xml:space="preserve">                </w:t>
      </w:r>
      <w:r>
        <w:rPr>
          <w:rFonts w:ascii="宋体" w:eastAsia="宋体" w:hAnsi="宋体" w:cs="宋体" w:hint="eastAsia"/>
          <w:szCs w:val="21"/>
          <w:highlight w:val="none"/>
          <w:u w:val="none"/>
          <w:lang w:eastAsia="zh-CN"/>
        </w:rPr>
        <w:t>，</w:t>
      </w:r>
      <w:r>
        <w:rPr>
          <w:rFonts w:ascii="宋体" w:eastAsia="宋体" w:hAnsi="宋体" w:cs="宋体" w:hint="eastAsia"/>
          <w:szCs w:val="21"/>
          <w:highlight w:val="none"/>
          <w:u w:val="none"/>
          <w:lang w:val="en-US" w:eastAsia="zh-CN"/>
        </w:rPr>
        <w:t>电子邮箱：</w:t>
      </w:r>
      <w:r>
        <w:rPr>
          <w:rFonts w:ascii="宋体" w:eastAsia="宋体" w:hAnsi="宋体" w:cs="宋体" w:hint="eastAsia"/>
          <w:szCs w:val="21"/>
          <w:highlight w:val="none"/>
          <w:u w:val="single"/>
        </w:rPr>
        <w:t xml:space="preserve">            </w:t>
      </w:r>
      <w:r>
        <w:rPr>
          <w:rFonts w:ascii="宋体" w:eastAsia="宋体" w:hAnsi="宋体" w:cs="宋体" w:hint="eastAsia"/>
          <w:szCs w:val="21"/>
          <w:highlight w:val="none"/>
          <w:u w:val="single"/>
          <w:lang w:val="en-US" w:eastAsia="zh-CN"/>
        </w:rPr>
        <w:t xml:space="preserve">  </w:t>
      </w:r>
      <w:r>
        <w:rPr>
          <w:rFonts w:ascii="宋体" w:eastAsia="宋体" w:hAnsi="宋体" w:cs="宋体" w:hint="eastAsia"/>
          <w:szCs w:val="21"/>
          <w:highlight w:val="none"/>
          <w:u w:val="single"/>
        </w:rPr>
        <w:t xml:space="preserve">       </w:t>
      </w:r>
      <w:r>
        <w:rPr>
          <w:rFonts w:ascii="宋体" w:eastAsia="宋体" w:hAnsi="宋体" w:cs="宋体" w:hint="eastAsia"/>
          <w:szCs w:val="21"/>
          <w:highlight w:val="none"/>
          <w:u w:val="none"/>
          <w:lang w:eastAsia="zh-CN"/>
        </w:rPr>
        <w:t>；</w:t>
      </w:r>
    </w:p>
    <w:p>
      <w:pPr>
        <w:spacing w:line="360" w:lineRule="auto"/>
        <w:ind w:firstLine="420" w:firstLineChars="200"/>
        <w:rPr>
          <w:rFonts w:ascii="宋体" w:eastAsia="宋体" w:hAnsi="宋体" w:cs="宋体" w:hint="eastAsia"/>
          <w:szCs w:val="21"/>
          <w:highlight w:val="none"/>
          <w:lang w:eastAsia="zh-CN"/>
        </w:rPr>
      </w:pPr>
      <w:r>
        <w:rPr>
          <w:rFonts w:ascii="宋体" w:eastAsia="宋体" w:hAnsi="宋体" w:cs="宋体" w:hint="eastAsia"/>
          <w:szCs w:val="21"/>
          <w:highlight w:val="none"/>
        </w:rPr>
        <w:t>授权委托日期：</w:t>
      </w:r>
      <w:r>
        <w:rPr>
          <w:rFonts w:ascii="宋体" w:eastAsia="宋体" w:hAnsi="宋体" w:cs="宋体" w:hint="eastAsia"/>
          <w:szCs w:val="21"/>
          <w:highlight w:val="none"/>
          <w:u w:val="single"/>
        </w:rPr>
        <w:t xml:space="preserve">         </w:t>
      </w:r>
      <w:r>
        <w:rPr>
          <w:rFonts w:ascii="宋体" w:eastAsia="宋体" w:hAnsi="宋体" w:cs="宋体" w:hint="eastAsia"/>
          <w:szCs w:val="21"/>
          <w:highlight w:val="none"/>
        </w:rPr>
        <w:t>年</w:t>
      </w:r>
      <w:r>
        <w:rPr>
          <w:rFonts w:ascii="宋体" w:eastAsia="宋体" w:hAnsi="宋体" w:cs="宋体" w:hint="eastAsia"/>
          <w:szCs w:val="21"/>
          <w:highlight w:val="none"/>
          <w:u w:val="single"/>
        </w:rPr>
        <w:t xml:space="preserve">     </w:t>
      </w:r>
      <w:r>
        <w:rPr>
          <w:rFonts w:ascii="宋体" w:eastAsia="宋体" w:hAnsi="宋体" w:cs="宋体" w:hint="eastAsia"/>
          <w:szCs w:val="21"/>
          <w:highlight w:val="none"/>
        </w:rPr>
        <w:t xml:space="preserve">月 </w:t>
      </w:r>
      <w:r>
        <w:rPr>
          <w:rFonts w:ascii="宋体" w:eastAsia="宋体" w:hAnsi="宋体" w:cs="宋体" w:hint="eastAsia"/>
          <w:szCs w:val="21"/>
          <w:highlight w:val="none"/>
          <w:u w:val="single"/>
        </w:rPr>
        <w:t xml:space="preserve">      </w:t>
      </w:r>
      <w:r>
        <w:rPr>
          <w:rFonts w:ascii="宋体" w:eastAsia="宋体" w:hAnsi="宋体" w:cs="宋体" w:hint="eastAsia"/>
          <w:szCs w:val="21"/>
          <w:highlight w:val="none"/>
        </w:rPr>
        <w:t>日</w:t>
      </w:r>
      <w:r>
        <w:rPr>
          <w:rFonts w:ascii="宋体" w:eastAsia="宋体" w:hAnsi="宋体" w:cs="宋体" w:hint="eastAsia"/>
          <w:szCs w:val="21"/>
          <w:highlight w:val="none"/>
          <w:lang w:eastAsia="zh-CN"/>
        </w:rPr>
        <w:t>。</w:t>
      </w:r>
    </w:p>
    <w:p>
      <w:pPr>
        <w:spacing w:line="360" w:lineRule="auto"/>
        <w:ind w:firstLine="420" w:firstLineChars="200"/>
        <w:rPr>
          <w:rFonts w:ascii="宋体" w:eastAsia="宋体" w:hAnsi="宋体" w:cs="宋体" w:hint="eastAsia"/>
          <w:b/>
          <w:color w:val="FF0000"/>
          <w:szCs w:val="21"/>
          <w:highlight w:val="none"/>
        </w:rPr>
      </w:pPr>
      <w:r>
        <w:rPr>
          <w:rFonts w:ascii="宋体" w:eastAsia="宋体" w:hAnsi="宋体" w:cs="宋体" w:hint="eastAsia"/>
          <w:b/>
          <w:color w:val="FF0000"/>
          <w:szCs w:val="21"/>
          <w:highlight w:val="none"/>
        </w:rPr>
        <w:t>附：请提供代理人身份证扫描件（正反两面）；港澳台居民可提供来往通行证扫描件；非中国国籍管辖范围人员，可提供公安部门认可的身份证明材料扫描件。</w:t>
      </w:r>
    </w:p>
    <w:tbl>
      <w:tblPr>
        <w:tblStyle w:val="TableGrid"/>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64"/>
        <w:gridCol w:w="4265"/>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4264" w:type="dxa"/>
          </w:tcPr>
          <w:p>
            <w:pPr>
              <w:jc w:val="center"/>
              <w:rPr>
                <w:rFonts w:ascii="宋体" w:eastAsia="宋体" w:hAnsi="宋体" w:cs="宋体" w:hint="eastAsia"/>
                <w:highlight w:val="none"/>
                <w:lang w:val="en-US" w:eastAsia="zh-CN"/>
              </w:rPr>
            </w:pPr>
            <w:r>
              <w:rPr>
                <w:rFonts w:ascii="宋体" w:eastAsia="宋体" w:hAnsi="宋体" w:cs="宋体" w:hint="eastAsia"/>
                <w:highlight w:val="none"/>
                <w:lang w:val="en-US" w:eastAsia="zh-CN"/>
              </w:rPr>
              <w:t>证件扫描件正面</w:t>
            </w:r>
          </w:p>
          <w:p>
            <w:pPr>
              <w:pStyle w:val="BodyText"/>
              <w:jc w:val="both"/>
              <w:rPr>
                <w:rFonts w:ascii="宋体" w:eastAsia="宋体" w:hAnsi="宋体" w:cs="宋体" w:hint="eastAsia"/>
                <w:highlight w:val="none"/>
                <w:lang w:val="en-US" w:eastAsia="zh-CN"/>
              </w:rPr>
            </w:pPr>
          </w:p>
          <w:p>
            <w:pPr>
              <w:pStyle w:val="BodyText2"/>
              <w:rPr>
                <w:rFonts w:ascii="宋体" w:eastAsia="宋体" w:hAnsi="宋体" w:cs="宋体" w:hint="eastAsia"/>
                <w:highlight w:val="none"/>
                <w:lang w:val="en-US" w:eastAsia="zh-CN"/>
              </w:rPr>
            </w:pPr>
          </w:p>
          <w:p>
            <w:pPr>
              <w:pStyle w:val="BodyText2"/>
              <w:rPr>
                <w:rFonts w:ascii="宋体" w:eastAsia="宋体" w:hAnsi="宋体" w:cs="宋体" w:hint="eastAsia"/>
                <w:highlight w:val="none"/>
                <w:lang w:val="en-US" w:eastAsia="zh-CN"/>
              </w:rPr>
            </w:pPr>
          </w:p>
          <w:p>
            <w:pPr>
              <w:pStyle w:val="BodyText2"/>
              <w:jc w:val="both"/>
              <w:rPr>
                <w:rFonts w:ascii="宋体" w:eastAsia="宋体" w:hAnsi="宋体" w:cs="宋体" w:hint="eastAsia"/>
                <w:highlight w:val="none"/>
                <w:lang w:val="en-US" w:eastAsia="zh-CN"/>
              </w:rPr>
            </w:pPr>
          </w:p>
        </w:tc>
        <w:tc>
          <w:tcPr>
            <w:tcW w:w="4265" w:type="dxa"/>
          </w:tcPr>
          <w:p>
            <w:pPr>
              <w:jc w:val="center"/>
              <w:rPr>
                <w:rFonts w:ascii="宋体" w:eastAsia="宋体" w:hAnsi="宋体" w:cs="宋体" w:hint="eastAsia"/>
                <w:highlight w:val="none"/>
                <w:lang w:val="en-US" w:eastAsia="zh-CN"/>
              </w:rPr>
            </w:pPr>
            <w:r>
              <w:rPr>
                <w:rFonts w:ascii="宋体" w:eastAsia="宋体" w:hAnsi="宋体" w:cs="宋体" w:hint="eastAsia"/>
                <w:highlight w:val="none"/>
                <w:lang w:val="en-US" w:eastAsia="zh-CN"/>
              </w:rPr>
              <w:t>证件扫描件反面</w:t>
            </w:r>
          </w:p>
          <w:p>
            <w:pPr>
              <w:pStyle w:val="BodyText"/>
              <w:jc w:val="center"/>
              <w:rPr>
                <w:rFonts w:ascii="宋体" w:eastAsia="宋体" w:hAnsi="宋体" w:cs="宋体" w:hint="eastAsia"/>
                <w:highlight w:val="none"/>
                <w:lang w:val="en-US" w:eastAsia="zh-CN"/>
              </w:rPr>
            </w:pPr>
          </w:p>
          <w:p>
            <w:pPr>
              <w:pStyle w:val="BodyText2"/>
              <w:jc w:val="center"/>
              <w:rPr>
                <w:rFonts w:ascii="宋体" w:eastAsia="宋体" w:hAnsi="宋体" w:cs="宋体" w:hint="eastAsia"/>
                <w:sz w:val="24"/>
                <w:highlight w:val="none"/>
                <w:vertAlign w:val="baseline"/>
                <w:lang w:val="en-US" w:eastAsia="zh-CN"/>
              </w:rPr>
            </w:pPr>
          </w:p>
        </w:tc>
      </w:tr>
    </w:tbl>
    <w:p>
      <w:pPr>
        <w:pStyle w:val="NoSpacing"/>
        <w:rPr>
          <w:rFonts w:ascii="宋体" w:eastAsia="宋体" w:hAnsi="宋体" w:cs="宋体" w:hint="eastAsia"/>
          <w:b/>
          <w:bCs/>
          <w:color w:val="auto"/>
          <w:sz w:val="24"/>
          <w:szCs w:val="24"/>
          <w:highlight w:val="none"/>
          <w:u w:val="none"/>
          <w:lang w:val="en-US" w:eastAsia="zh-CN"/>
        </w:rPr>
      </w:pPr>
    </w:p>
    <w:p>
      <w:pPr>
        <w:pStyle w:val="NoSpacing"/>
        <w:rPr>
          <w:rFonts w:ascii="宋体" w:eastAsia="宋体" w:hAnsi="宋体" w:cs="宋体" w:hint="eastAsia"/>
          <w:sz w:val="24"/>
          <w:highlight w:val="none"/>
        </w:rPr>
      </w:pPr>
      <w:r>
        <w:rPr>
          <w:rFonts w:ascii="宋体" w:eastAsia="宋体" w:hAnsi="宋体" w:cs="宋体" w:hint="eastAsia"/>
          <w:b/>
          <w:bCs/>
          <w:color w:val="auto"/>
          <w:sz w:val="24"/>
          <w:szCs w:val="24"/>
          <w:highlight w:val="none"/>
          <w:u w:val="none"/>
          <w:lang w:val="en-US" w:eastAsia="zh-CN"/>
        </w:rPr>
        <w:t>温馨提示</w:t>
      </w:r>
      <w:r>
        <w:rPr>
          <w:rFonts w:ascii="宋体" w:eastAsia="宋体" w:hAnsi="宋体" w:cs="宋体" w:hint="eastAsia"/>
          <w:color w:val="auto"/>
          <w:sz w:val="24"/>
          <w:szCs w:val="24"/>
          <w:highlight w:val="none"/>
          <w:u w:val="none"/>
          <w:lang w:val="en-US" w:eastAsia="zh-CN"/>
        </w:rPr>
        <w:t>：</w:t>
      </w:r>
      <w:r>
        <w:rPr>
          <w:rFonts w:ascii="宋体" w:eastAsia="宋体" w:hAnsi="宋体" w:cs="宋体" w:hint="eastAsia"/>
          <w:kern w:val="2"/>
          <w:sz w:val="21"/>
          <w:szCs w:val="21"/>
          <w:highlight w:val="none"/>
          <w:lang w:val="en-US" w:eastAsia="zh-CN" w:bidi="ar-SA"/>
        </w:rPr>
        <w:t>为避免出现《深圳经济特区政府采购条例实施细则》第七十五条第二项所列情形，请投标供应商核实贵单位法定代表人、本项目投标授权代表人、项目负责人（如有）、主要技术人员（如有）等是否在贵单位缴纳社会保险。</w:t>
      </w:r>
    </w:p>
    <w:p>
      <w:pPr>
        <w:bidi w:val="0"/>
        <w:rPr>
          <w:rFonts w:ascii="宋体" w:eastAsia="宋体" w:hAnsi="宋体" w:cs="宋体" w:hint="eastAsia"/>
          <w:highlight w:val="none"/>
          <w:lang w:val="en-US" w:eastAsia="zh-CN"/>
        </w:rPr>
      </w:pPr>
    </w:p>
    <w:p>
      <w:pPr>
        <w:pStyle w:val="Heading3"/>
        <w:jc w:val="center"/>
        <w:rPr>
          <w:rFonts w:ascii="宋体" w:eastAsia="宋体" w:hAnsi="宋体" w:cs="宋体" w:hint="eastAsia"/>
          <w:b w:val="0"/>
          <w:kern w:val="0"/>
          <w:sz w:val="24"/>
          <w:szCs w:val="24"/>
          <w:highlight w:val="none"/>
        </w:rPr>
      </w:pPr>
      <w:r>
        <w:rPr>
          <w:rFonts w:ascii="宋体" w:eastAsia="宋体" w:hAnsi="宋体" w:cs="宋体" w:hint="eastAsia"/>
          <w:b w:val="0"/>
          <w:kern w:val="0"/>
          <w:sz w:val="24"/>
          <w:szCs w:val="24"/>
          <w:highlight w:val="none"/>
          <w:lang w:val="en-US" w:eastAsia="zh-CN"/>
        </w:rPr>
        <w:t>四</w:t>
      </w:r>
      <w:r>
        <w:rPr>
          <w:rFonts w:ascii="宋体" w:eastAsia="宋体" w:hAnsi="宋体" w:cs="宋体" w:hint="eastAsia"/>
          <w:b w:val="0"/>
          <w:kern w:val="0"/>
          <w:sz w:val="24"/>
          <w:szCs w:val="24"/>
          <w:highlight w:val="none"/>
        </w:rPr>
        <w:t>、</w:t>
      </w:r>
      <w:bookmarkStart w:id="47" w:name="_Hlk72092634"/>
      <w:r>
        <w:rPr>
          <w:rFonts w:ascii="宋体" w:eastAsia="宋体" w:hAnsi="宋体" w:cs="宋体" w:hint="eastAsia"/>
          <w:b w:val="0"/>
          <w:kern w:val="0"/>
          <w:sz w:val="24"/>
          <w:szCs w:val="24"/>
          <w:highlight w:val="none"/>
        </w:rPr>
        <w:t>实质性条款响应情况表</w:t>
      </w:r>
      <w:bookmarkEnd w:id="47"/>
    </w:p>
    <w:tbl>
      <w:tblPr>
        <w:tblStyle w:val="TableNormal"/>
        <w:tblW w:w="82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05"/>
        <w:gridCol w:w="2664"/>
        <w:gridCol w:w="1588"/>
        <w:gridCol w:w="1842"/>
        <w:gridCol w:w="1418"/>
      </w:tblGrid>
      <w:tr>
        <w:tblPrEx>
          <w:tblW w:w="82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31"/>
        </w:trPr>
        <w:tc>
          <w:tcPr>
            <w:tcW w:w="705" w:type="dxa"/>
            <w:vAlign w:val="center"/>
          </w:tcPr>
          <w:p>
            <w:pPr>
              <w:adjustRightInd w:val="0"/>
              <w:snapToGrid w:val="0"/>
              <w:spacing w:line="360" w:lineRule="auto"/>
              <w:jc w:val="center"/>
              <w:rPr>
                <w:rFonts w:ascii="宋体" w:eastAsia="宋体" w:hAnsi="宋体" w:cs="宋体" w:hint="eastAsia"/>
                <w:kern w:val="0"/>
                <w:szCs w:val="21"/>
                <w:highlight w:val="none"/>
              </w:rPr>
            </w:pPr>
            <w:bookmarkStart w:id="48" w:name="_Hlk72092651"/>
            <w:r>
              <w:rPr>
                <w:rFonts w:ascii="宋体" w:eastAsia="宋体" w:hAnsi="宋体" w:cs="宋体" w:hint="eastAsia"/>
                <w:kern w:val="0"/>
                <w:szCs w:val="21"/>
                <w:highlight w:val="none"/>
              </w:rPr>
              <w:t>序号</w:t>
            </w:r>
          </w:p>
        </w:tc>
        <w:tc>
          <w:tcPr>
            <w:tcW w:w="2664" w:type="dxa"/>
            <w:vAlign w:val="center"/>
          </w:tcPr>
          <w:p>
            <w:pPr>
              <w:adjustRightInd w:val="0"/>
              <w:snapToGrid w:val="0"/>
              <w:spacing w:line="360" w:lineRule="auto"/>
              <w:jc w:val="center"/>
              <w:rPr>
                <w:rFonts w:ascii="宋体" w:eastAsia="宋体" w:hAnsi="宋体" w:cs="宋体" w:hint="eastAsia"/>
                <w:kern w:val="0"/>
                <w:szCs w:val="21"/>
                <w:highlight w:val="none"/>
              </w:rPr>
            </w:pPr>
            <w:r>
              <w:rPr>
                <w:rFonts w:ascii="宋体" w:eastAsia="宋体" w:hAnsi="宋体" w:cs="宋体" w:hint="eastAsia"/>
                <w:kern w:val="0"/>
                <w:szCs w:val="21"/>
                <w:highlight w:val="none"/>
              </w:rPr>
              <w:t>实质性条款具体内容</w:t>
            </w:r>
          </w:p>
        </w:tc>
        <w:tc>
          <w:tcPr>
            <w:tcW w:w="1588" w:type="dxa"/>
            <w:vAlign w:val="center"/>
          </w:tcPr>
          <w:p>
            <w:pPr>
              <w:adjustRightInd w:val="0"/>
              <w:snapToGrid w:val="0"/>
              <w:spacing w:line="360" w:lineRule="auto"/>
              <w:jc w:val="center"/>
              <w:rPr>
                <w:rFonts w:ascii="宋体" w:eastAsia="宋体" w:hAnsi="宋体" w:cs="宋体" w:hint="eastAsia"/>
                <w:kern w:val="0"/>
                <w:szCs w:val="21"/>
                <w:highlight w:val="none"/>
              </w:rPr>
            </w:pPr>
            <w:r>
              <w:rPr>
                <w:rFonts w:ascii="宋体" w:eastAsia="宋体" w:hAnsi="宋体" w:cs="宋体" w:hint="eastAsia"/>
                <w:highlight w:val="none"/>
              </w:rPr>
              <w:t>投标响应</w:t>
            </w:r>
          </w:p>
        </w:tc>
        <w:tc>
          <w:tcPr>
            <w:tcW w:w="1842" w:type="dxa"/>
            <w:vAlign w:val="center"/>
          </w:tcPr>
          <w:p>
            <w:pPr>
              <w:adjustRightInd w:val="0"/>
              <w:snapToGrid w:val="0"/>
              <w:spacing w:line="360" w:lineRule="auto"/>
              <w:jc w:val="center"/>
              <w:rPr>
                <w:rFonts w:ascii="宋体" w:eastAsia="宋体" w:hAnsi="宋体" w:cs="宋体" w:hint="eastAsia"/>
                <w:kern w:val="0"/>
                <w:szCs w:val="21"/>
                <w:highlight w:val="none"/>
              </w:rPr>
            </w:pPr>
            <w:r>
              <w:rPr>
                <w:rFonts w:ascii="宋体" w:eastAsia="宋体" w:hAnsi="宋体" w:cs="宋体" w:hint="eastAsia"/>
                <w:highlight w:val="none"/>
              </w:rPr>
              <w:t>偏离情况</w:t>
            </w:r>
          </w:p>
        </w:tc>
        <w:tc>
          <w:tcPr>
            <w:tcW w:w="1418" w:type="dxa"/>
            <w:vAlign w:val="center"/>
          </w:tcPr>
          <w:p>
            <w:pPr>
              <w:adjustRightInd w:val="0"/>
              <w:snapToGrid w:val="0"/>
              <w:spacing w:line="360" w:lineRule="auto"/>
              <w:jc w:val="center"/>
              <w:rPr>
                <w:rFonts w:ascii="宋体" w:eastAsia="宋体" w:hAnsi="宋体" w:cs="宋体" w:hint="eastAsia"/>
                <w:kern w:val="0"/>
                <w:szCs w:val="21"/>
                <w:highlight w:val="none"/>
              </w:rPr>
            </w:pPr>
            <w:r>
              <w:rPr>
                <w:rFonts w:ascii="宋体" w:eastAsia="宋体" w:hAnsi="宋体" w:cs="宋体" w:hint="eastAsia"/>
                <w:highlight w:val="none"/>
              </w:rPr>
              <w:t>说明</w:t>
            </w:r>
          </w:p>
        </w:tc>
      </w:tr>
      <w:tr>
        <w:tblPrEx>
          <w:tblW w:w="8217" w:type="dxa"/>
          <w:tblInd w:w="0" w:type="dxa"/>
          <w:tblLayout w:type="fixed"/>
          <w:tblCellMar>
            <w:top w:w="0" w:type="dxa"/>
            <w:left w:w="108" w:type="dxa"/>
            <w:bottom w:w="0" w:type="dxa"/>
            <w:right w:w="108" w:type="dxa"/>
          </w:tblCellMar>
        </w:tblPrEx>
        <w:tc>
          <w:tcPr>
            <w:tcW w:w="705" w:type="dxa"/>
          </w:tcPr>
          <w:p>
            <w:pPr>
              <w:adjustRightInd w:val="0"/>
              <w:snapToGrid w:val="0"/>
              <w:spacing w:line="360" w:lineRule="auto"/>
              <w:rPr>
                <w:rFonts w:ascii="宋体" w:eastAsia="宋体" w:hAnsi="宋体" w:cs="宋体" w:hint="eastAsia"/>
                <w:kern w:val="0"/>
                <w:szCs w:val="21"/>
                <w:highlight w:val="none"/>
              </w:rPr>
            </w:pPr>
            <w:bookmarkEnd w:id="48"/>
            <w:r>
              <w:rPr>
                <w:rFonts w:ascii="宋体" w:eastAsia="宋体" w:hAnsi="宋体" w:cs="宋体" w:hint="eastAsia"/>
                <w:kern w:val="0"/>
                <w:szCs w:val="21"/>
                <w:highlight w:val="none"/>
              </w:rPr>
              <w:t>1</w:t>
            </w:r>
          </w:p>
        </w:tc>
        <w:tc>
          <w:tcPr>
            <w:tcW w:w="2664" w:type="dxa"/>
            <w:vAlign w:val="center"/>
          </w:tcPr>
          <w:p>
            <w:pPr>
              <w:adjustRightInd w:val="0"/>
              <w:snapToGrid w:val="0"/>
              <w:spacing w:line="360" w:lineRule="auto"/>
              <w:jc w:val="center"/>
              <w:rPr>
                <w:rFonts w:ascii="宋体" w:eastAsia="宋体" w:hAnsi="宋体" w:cs="宋体" w:hint="eastAsia"/>
                <w:kern w:val="0"/>
                <w:szCs w:val="21"/>
                <w:highlight w:val="none"/>
              </w:rPr>
            </w:pPr>
            <w:r>
              <w:rPr>
                <w:rFonts w:ascii="宋体" w:eastAsia="宋体" w:hAnsi="宋体" w:cs="宋体" w:hint="eastAsia"/>
                <w:highlight w:val="none"/>
              </w:rPr>
              <w:t>具体以采购文件第三章 用户需求书中带“★”的需求项为准。</w:t>
            </w:r>
          </w:p>
        </w:tc>
        <w:tc>
          <w:tcPr>
            <w:tcW w:w="1588" w:type="dxa"/>
          </w:tcPr>
          <w:p>
            <w:pPr>
              <w:adjustRightInd w:val="0"/>
              <w:snapToGrid w:val="0"/>
              <w:spacing w:line="360" w:lineRule="auto"/>
              <w:rPr>
                <w:rFonts w:ascii="宋体" w:eastAsia="宋体" w:hAnsi="宋体" w:cs="宋体" w:hint="eastAsia"/>
                <w:kern w:val="0"/>
                <w:szCs w:val="21"/>
                <w:highlight w:val="none"/>
              </w:rPr>
            </w:pPr>
          </w:p>
        </w:tc>
        <w:tc>
          <w:tcPr>
            <w:tcW w:w="1842" w:type="dxa"/>
          </w:tcPr>
          <w:p>
            <w:pPr>
              <w:adjustRightInd w:val="0"/>
              <w:snapToGrid w:val="0"/>
              <w:spacing w:line="360" w:lineRule="auto"/>
              <w:rPr>
                <w:rFonts w:ascii="宋体" w:eastAsia="宋体" w:hAnsi="宋体" w:cs="宋体" w:hint="eastAsia"/>
                <w:kern w:val="0"/>
                <w:szCs w:val="21"/>
                <w:highlight w:val="none"/>
              </w:rPr>
            </w:pPr>
          </w:p>
        </w:tc>
        <w:tc>
          <w:tcPr>
            <w:tcW w:w="1418" w:type="dxa"/>
          </w:tcPr>
          <w:p>
            <w:pPr>
              <w:adjustRightInd w:val="0"/>
              <w:snapToGrid w:val="0"/>
              <w:spacing w:line="360" w:lineRule="auto"/>
              <w:rPr>
                <w:rFonts w:ascii="宋体" w:eastAsia="宋体" w:hAnsi="宋体" w:cs="宋体" w:hint="eastAsia"/>
                <w:kern w:val="0"/>
                <w:szCs w:val="21"/>
                <w:highlight w:val="none"/>
              </w:rPr>
            </w:pPr>
          </w:p>
        </w:tc>
      </w:tr>
      <w:tr>
        <w:tblPrEx>
          <w:tblW w:w="8217" w:type="dxa"/>
          <w:tblInd w:w="0" w:type="dxa"/>
          <w:tblLayout w:type="fixed"/>
          <w:tblCellMar>
            <w:top w:w="0" w:type="dxa"/>
            <w:left w:w="108" w:type="dxa"/>
            <w:bottom w:w="0" w:type="dxa"/>
            <w:right w:w="108" w:type="dxa"/>
          </w:tblCellMar>
        </w:tblPrEx>
        <w:tc>
          <w:tcPr>
            <w:tcW w:w="705" w:type="dxa"/>
          </w:tcPr>
          <w:p>
            <w:pPr>
              <w:adjustRightInd w:val="0"/>
              <w:snapToGrid w:val="0"/>
              <w:spacing w:line="360" w:lineRule="auto"/>
              <w:rPr>
                <w:rFonts w:ascii="宋体" w:eastAsia="宋体" w:hAnsi="宋体" w:cs="宋体" w:hint="eastAsia"/>
                <w:kern w:val="0"/>
                <w:szCs w:val="21"/>
                <w:highlight w:val="none"/>
              </w:rPr>
            </w:pPr>
            <w:r>
              <w:rPr>
                <w:rFonts w:ascii="宋体" w:eastAsia="宋体" w:hAnsi="宋体" w:cs="宋体" w:hint="eastAsia"/>
                <w:kern w:val="0"/>
                <w:szCs w:val="21"/>
                <w:highlight w:val="none"/>
              </w:rPr>
              <w:t>2</w:t>
            </w:r>
          </w:p>
        </w:tc>
        <w:tc>
          <w:tcPr>
            <w:tcW w:w="2664" w:type="dxa"/>
            <w:vAlign w:val="center"/>
          </w:tcPr>
          <w:p>
            <w:pPr>
              <w:adjustRightInd w:val="0"/>
              <w:snapToGrid w:val="0"/>
              <w:spacing w:line="360" w:lineRule="auto"/>
              <w:jc w:val="center"/>
              <w:rPr>
                <w:rFonts w:ascii="宋体" w:eastAsia="宋体" w:hAnsi="宋体" w:cs="宋体" w:hint="eastAsia"/>
                <w:kern w:val="0"/>
                <w:szCs w:val="21"/>
                <w:highlight w:val="none"/>
              </w:rPr>
            </w:pPr>
            <w:r>
              <w:rPr>
                <w:rFonts w:ascii="宋体" w:eastAsia="宋体" w:hAnsi="宋体" w:cs="宋体" w:hint="eastAsia"/>
                <w:kern w:val="0"/>
                <w:szCs w:val="21"/>
                <w:highlight w:val="none"/>
              </w:rPr>
              <w:t>（填写相关内容）</w:t>
            </w:r>
          </w:p>
        </w:tc>
        <w:tc>
          <w:tcPr>
            <w:tcW w:w="1588" w:type="dxa"/>
          </w:tcPr>
          <w:p>
            <w:pPr>
              <w:adjustRightInd w:val="0"/>
              <w:snapToGrid w:val="0"/>
              <w:spacing w:line="360" w:lineRule="auto"/>
              <w:rPr>
                <w:rFonts w:ascii="宋体" w:eastAsia="宋体" w:hAnsi="宋体" w:cs="宋体" w:hint="eastAsia"/>
                <w:kern w:val="0"/>
                <w:szCs w:val="21"/>
                <w:highlight w:val="none"/>
              </w:rPr>
            </w:pPr>
          </w:p>
        </w:tc>
        <w:tc>
          <w:tcPr>
            <w:tcW w:w="1842" w:type="dxa"/>
          </w:tcPr>
          <w:p>
            <w:pPr>
              <w:adjustRightInd w:val="0"/>
              <w:snapToGrid w:val="0"/>
              <w:spacing w:line="360" w:lineRule="auto"/>
              <w:rPr>
                <w:rFonts w:ascii="宋体" w:eastAsia="宋体" w:hAnsi="宋体" w:cs="宋体" w:hint="eastAsia"/>
                <w:kern w:val="0"/>
                <w:szCs w:val="21"/>
                <w:highlight w:val="none"/>
              </w:rPr>
            </w:pPr>
          </w:p>
        </w:tc>
        <w:tc>
          <w:tcPr>
            <w:tcW w:w="1418" w:type="dxa"/>
          </w:tcPr>
          <w:p>
            <w:pPr>
              <w:adjustRightInd w:val="0"/>
              <w:snapToGrid w:val="0"/>
              <w:spacing w:line="360" w:lineRule="auto"/>
              <w:rPr>
                <w:rFonts w:ascii="宋体" w:eastAsia="宋体" w:hAnsi="宋体" w:cs="宋体" w:hint="eastAsia"/>
                <w:kern w:val="0"/>
                <w:szCs w:val="21"/>
                <w:highlight w:val="none"/>
              </w:rPr>
            </w:pPr>
          </w:p>
        </w:tc>
      </w:tr>
      <w:tr>
        <w:tblPrEx>
          <w:tblW w:w="8217" w:type="dxa"/>
          <w:tblInd w:w="0" w:type="dxa"/>
          <w:tblLayout w:type="fixed"/>
          <w:tblCellMar>
            <w:top w:w="0" w:type="dxa"/>
            <w:left w:w="108" w:type="dxa"/>
            <w:bottom w:w="0" w:type="dxa"/>
            <w:right w:w="108" w:type="dxa"/>
          </w:tblCellMar>
        </w:tblPrEx>
        <w:tc>
          <w:tcPr>
            <w:tcW w:w="705" w:type="dxa"/>
          </w:tcPr>
          <w:p>
            <w:pPr>
              <w:adjustRightInd w:val="0"/>
              <w:snapToGrid w:val="0"/>
              <w:spacing w:line="360" w:lineRule="auto"/>
              <w:rPr>
                <w:rFonts w:ascii="宋体" w:eastAsia="宋体" w:hAnsi="宋体" w:cs="宋体" w:hint="eastAsia"/>
                <w:kern w:val="0"/>
                <w:szCs w:val="21"/>
                <w:highlight w:val="none"/>
              </w:rPr>
            </w:pPr>
            <w:r>
              <w:rPr>
                <w:rFonts w:ascii="宋体" w:eastAsia="宋体" w:hAnsi="宋体" w:cs="宋体" w:hint="eastAsia"/>
                <w:kern w:val="0"/>
                <w:szCs w:val="21"/>
                <w:highlight w:val="none"/>
              </w:rPr>
              <w:t>3</w:t>
            </w:r>
          </w:p>
        </w:tc>
        <w:tc>
          <w:tcPr>
            <w:tcW w:w="2664" w:type="dxa"/>
            <w:vAlign w:val="center"/>
          </w:tcPr>
          <w:p>
            <w:pPr>
              <w:adjustRightInd w:val="0"/>
              <w:snapToGrid w:val="0"/>
              <w:spacing w:line="360" w:lineRule="auto"/>
              <w:jc w:val="center"/>
              <w:rPr>
                <w:rFonts w:ascii="宋体" w:eastAsia="宋体" w:hAnsi="宋体" w:cs="宋体" w:hint="eastAsia"/>
                <w:kern w:val="0"/>
                <w:szCs w:val="21"/>
                <w:highlight w:val="none"/>
              </w:rPr>
            </w:pPr>
            <w:r>
              <w:rPr>
                <w:rFonts w:ascii="宋体" w:eastAsia="宋体" w:hAnsi="宋体" w:cs="宋体" w:hint="eastAsia"/>
                <w:kern w:val="0"/>
                <w:szCs w:val="21"/>
                <w:highlight w:val="none"/>
              </w:rPr>
              <w:t>…………</w:t>
            </w:r>
          </w:p>
        </w:tc>
        <w:tc>
          <w:tcPr>
            <w:tcW w:w="1588" w:type="dxa"/>
          </w:tcPr>
          <w:p>
            <w:pPr>
              <w:adjustRightInd w:val="0"/>
              <w:snapToGrid w:val="0"/>
              <w:spacing w:line="360" w:lineRule="auto"/>
              <w:rPr>
                <w:rFonts w:ascii="宋体" w:eastAsia="宋体" w:hAnsi="宋体" w:cs="宋体" w:hint="eastAsia"/>
                <w:kern w:val="0"/>
                <w:szCs w:val="21"/>
                <w:highlight w:val="none"/>
              </w:rPr>
            </w:pPr>
          </w:p>
        </w:tc>
        <w:tc>
          <w:tcPr>
            <w:tcW w:w="1842" w:type="dxa"/>
          </w:tcPr>
          <w:p>
            <w:pPr>
              <w:adjustRightInd w:val="0"/>
              <w:snapToGrid w:val="0"/>
              <w:spacing w:line="360" w:lineRule="auto"/>
              <w:rPr>
                <w:rFonts w:ascii="宋体" w:eastAsia="宋体" w:hAnsi="宋体" w:cs="宋体" w:hint="eastAsia"/>
                <w:kern w:val="0"/>
                <w:szCs w:val="21"/>
                <w:highlight w:val="none"/>
              </w:rPr>
            </w:pPr>
          </w:p>
        </w:tc>
        <w:tc>
          <w:tcPr>
            <w:tcW w:w="1418" w:type="dxa"/>
          </w:tcPr>
          <w:p>
            <w:pPr>
              <w:adjustRightInd w:val="0"/>
              <w:snapToGrid w:val="0"/>
              <w:spacing w:line="360" w:lineRule="auto"/>
              <w:rPr>
                <w:rFonts w:ascii="宋体" w:eastAsia="宋体" w:hAnsi="宋体" w:cs="宋体" w:hint="eastAsia"/>
                <w:kern w:val="0"/>
                <w:szCs w:val="21"/>
                <w:highlight w:val="none"/>
              </w:rPr>
            </w:pPr>
          </w:p>
        </w:tc>
      </w:tr>
    </w:tbl>
    <w:p>
      <w:pPr>
        <w:ind w:firstLine="420" w:firstLineChars="200"/>
        <w:rPr>
          <w:rFonts w:ascii="宋体" w:eastAsia="宋体" w:hAnsi="宋体" w:cs="宋体" w:hint="eastAsia"/>
          <w:b/>
          <w:sz w:val="24"/>
          <w:szCs w:val="22"/>
          <w:highlight w:val="none"/>
        </w:rPr>
      </w:pPr>
      <w:r>
        <w:rPr>
          <w:rFonts w:ascii="宋体" w:eastAsia="宋体" w:hAnsi="宋体" w:cs="宋体" w:hint="eastAsia"/>
          <w:b/>
          <w:sz w:val="24"/>
          <w:szCs w:val="22"/>
          <w:highlight w:val="none"/>
        </w:rPr>
        <w:t>注：1.上表所列各项均为不可负偏离条款。</w:t>
      </w:r>
    </w:p>
    <w:p>
      <w:pPr>
        <w:ind w:firstLine="420" w:firstLineChars="200"/>
        <w:rPr>
          <w:rFonts w:ascii="宋体" w:eastAsia="宋体" w:hAnsi="宋体" w:cs="宋体" w:hint="eastAsia"/>
          <w:b/>
          <w:sz w:val="24"/>
          <w:szCs w:val="22"/>
          <w:highlight w:val="none"/>
        </w:rPr>
      </w:pPr>
      <w:r>
        <w:rPr>
          <w:rFonts w:ascii="宋体" w:eastAsia="宋体" w:hAnsi="宋体" w:cs="宋体" w:hint="eastAsia"/>
          <w:b/>
          <w:sz w:val="24"/>
          <w:szCs w:val="22"/>
          <w:highlight w:val="none"/>
        </w:rPr>
        <w:t>2.“投标响应”一栏应当详细填写投标人自身响应情况，而不能不合理照搬照抄实质性条款具体内容。</w:t>
      </w:r>
    </w:p>
    <w:p>
      <w:pPr>
        <w:ind w:firstLine="420" w:firstLineChars="200"/>
        <w:rPr>
          <w:rFonts w:ascii="宋体" w:eastAsia="宋体" w:hAnsi="宋体" w:cs="宋体" w:hint="eastAsia"/>
          <w:b/>
          <w:sz w:val="24"/>
          <w:szCs w:val="22"/>
          <w:highlight w:val="none"/>
        </w:rPr>
      </w:pPr>
      <w:r>
        <w:rPr>
          <w:rFonts w:ascii="宋体" w:eastAsia="宋体" w:hAnsi="宋体" w:cs="宋体" w:hint="eastAsia"/>
          <w:b/>
          <w:sz w:val="24"/>
          <w:szCs w:val="22"/>
          <w:highlight w:val="none"/>
        </w:rPr>
        <w:t>3.“偏离情况”一栏应填写“正偏离”、“负偏离”或“无偏离”，</w:t>
      </w:r>
      <w:r>
        <w:rPr>
          <w:rFonts w:ascii="宋体" w:eastAsia="宋体" w:hAnsi="宋体" w:cs="宋体" w:hint="eastAsia"/>
          <w:b/>
          <w:sz w:val="24"/>
          <w:highlight w:val="none"/>
        </w:rPr>
        <w:t>“正偏离”表示“投标响应优于实质性条款具体内容要求”，“负偏离”表示“投标响应不满足实质性条款具体内容要求”，“无偏离”表示“投标响应与实质性条款具体内容要求一致”。</w:t>
      </w:r>
    </w:p>
    <w:p>
      <w:pPr>
        <w:ind w:firstLine="420" w:firstLineChars="200"/>
        <w:rPr>
          <w:rFonts w:ascii="宋体" w:eastAsia="宋体" w:hAnsi="宋体" w:cs="宋体" w:hint="eastAsia"/>
          <w:b/>
          <w:sz w:val="24"/>
          <w:highlight w:val="none"/>
        </w:rPr>
      </w:pPr>
      <w:r>
        <w:rPr>
          <w:rFonts w:ascii="宋体" w:eastAsia="宋体" w:hAnsi="宋体" w:cs="宋体" w:hint="eastAsia"/>
          <w:b/>
          <w:sz w:val="24"/>
          <w:highlight w:val="none"/>
        </w:rPr>
        <w:t>4.评审委员会有权对投标响应情况作出判断（作出评审结论）。</w:t>
      </w:r>
    </w:p>
    <w:p>
      <w:pPr>
        <w:ind w:firstLine="420" w:firstLineChars="200"/>
        <w:rPr>
          <w:rFonts w:ascii="宋体" w:eastAsia="宋体" w:hAnsi="宋体" w:cs="宋体" w:hint="eastAsia"/>
          <w:b/>
          <w:sz w:val="24"/>
          <w:szCs w:val="22"/>
          <w:highlight w:val="none"/>
        </w:rPr>
      </w:pPr>
      <w:r>
        <w:rPr>
          <w:rFonts w:ascii="宋体" w:eastAsia="宋体" w:hAnsi="宋体" w:cs="宋体" w:hint="eastAsia"/>
          <w:b/>
          <w:sz w:val="24"/>
          <w:szCs w:val="22"/>
          <w:highlight w:val="none"/>
        </w:rPr>
        <w:t>5.实质性响应条款“投标响应情况”与投标文件其它内容冲突的，以实质性响应条款“投标响应情况”为准。</w:t>
      </w:r>
    </w:p>
    <w:p>
      <w:pPr>
        <w:ind w:firstLine="420" w:firstLineChars="200"/>
        <w:rPr>
          <w:rFonts w:ascii="宋体" w:eastAsia="宋体" w:hAnsi="宋体" w:cs="宋体" w:hint="eastAsia"/>
          <w:b/>
          <w:sz w:val="24"/>
          <w:szCs w:val="22"/>
          <w:highlight w:val="none"/>
        </w:rPr>
      </w:pPr>
      <w:r>
        <w:rPr>
          <w:rFonts w:ascii="宋体" w:eastAsia="宋体" w:hAnsi="宋体" w:cs="宋体" w:hint="eastAsia"/>
          <w:b/>
          <w:sz w:val="24"/>
          <w:szCs w:val="22"/>
          <w:highlight w:val="none"/>
        </w:rPr>
        <w:t>6.要求提供证明资料，在“说明”一栏中列明证明资料的位置,以便评审；未要求提供证明材料的，投标人可以不提供。</w:t>
      </w:r>
    </w:p>
    <w:p>
      <w:pPr>
        <w:ind w:firstLine="420" w:firstLineChars="200"/>
        <w:rPr>
          <w:rFonts w:ascii="宋体" w:eastAsia="宋体" w:hAnsi="宋体" w:cs="宋体" w:hint="eastAsia"/>
          <w:highlight w:val="none"/>
        </w:rPr>
      </w:pPr>
    </w:p>
    <w:p>
      <w:pPr>
        <w:rPr>
          <w:rFonts w:ascii="宋体" w:eastAsia="宋体" w:hAnsi="宋体" w:cs="宋体" w:hint="eastAsia"/>
          <w:sz w:val="24"/>
          <w:szCs w:val="20"/>
          <w:highlight w:val="none"/>
        </w:rPr>
      </w:pPr>
      <w:r>
        <w:rPr>
          <w:rFonts w:ascii="宋体" w:eastAsia="宋体" w:hAnsi="宋体" w:cs="宋体" w:hint="eastAsia"/>
          <w:sz w:val="24"/>
          <w:szCs w:val="20"/>
          <w:highlight w:val="none"/>
          <w:lang w:val="en-US" w:eastAsia="zh-CN"/>
        </w:rPr>
        <w:t>五</w:t>
      </w:r>
      <w:r>
        <w:rPr>
          <w:rFonts w:ascii="宋体" w:eastAsia="宋体" w:hAnsi="宋体" w:cs="宋体" w:hint="eastAsia"/>
          <w:sz w:val="24"/>
          <w:szCs w:val="20"/>
          <w:highlight w:val="none"/>
        </w:rPr>
        <w:t>、实施方案（格式自定）</w:t>
      </w:r>
    </w:p>
    <w:p>
      <w:pPr>
        <w:widowControl w:val="0"/>
        <w:ind w:firstLine="0"/>
        <w:jc w:val="both"/>
        <w:rPr>
          <w:rFonts w:ascii="宋体" w:eastAsia="宋体" w:hAnsi="宋体" w:cs="宋体"/>
          <w:color w:val="FF0000"/>
          <w:kern w:val="2"/>
          <w:sz w:val="24"/>
          <w:szCs w:val="20"/>
          <w:highlight w:val="none"/>
          <w:lang w:val="en-US" w:eastAsia="zh-CN" w:bidi="ar-SA"/>
        </w:rPr>
      </w:pPr>
      <w:r>
        <w:rPr>
          <w:rFonts w:ascii="宋体" w:eastAsia="宋体" w:hAnsi="宋体" w:cs="宋体" w:hint="eastAsia"/>
          <w:color w:val="FF0000"/>
          <w:kern w:val="2"/>
          <w:sz w:val="24"/>
          <w:szCs w:val="20"/>
          <w:highlight w:val="none"/>
          <w:lang w:val="en-US" w:eastAsia="zh-CN" w:bidi="ar-SA"/>
        </w:rPr>
        <w:t>（特别提示：投标人须按本招标文件评标信息中这一评审因素要求，提供证明资料）</w:t>
      </w:r>
    </w:p>
    <w:p>
      <w:pPr>
        <w:widowControl w:val="0"/>
        <w:ind w:firstLine="0"/>
        <w:jc w:val="both"/>
        <w:rPr>
          <w:rFonts w:ascii="宋体" w:eastAsia="宋体" w:hAnsi="宋体" w:cs="宋体"/>
          <w:kern w:val="2"/>
          <w:sz w:val="24"/>
          <w:szCs w:val="20"/>
          <w:highlight w:val="none"/>
          <w:lang w:val="en-US" w:eastAsia="zh-CN" w:bidi="ar-SA"/>
        </w:rPr>
      </w:pPr>
    </w:p>
    <w:p>
      <w:pPr>
        <w:widowControl w:val="0"/>
        <w:ind w:firstLine="0"/>
        <w:jc w:val="both"/>
        <w:rPr>
          <w:rFonts w:ascii="宋体" w:eastAsia="宋体" w:hAnsi="宋体" w:cs="宋体" w:hint="eastAsia"/>
          <w:kern w:val="2"/>
          <w:sz w:val="24"/>
          <w:szCs w:val="20"/>
          <w:highlight w:val="none"/>
          <w:lang w:val="en-US" w:eastAsia="zh-CN" w:bidi="ar-SA"/>
        </w:rPr>
      </w:pPr>
      <w:r>
        <w:rPr>
          <w:rFonts w:ascii="宋体" w:eastAsia="宋体" w:hAnsi="宋体" w:cs="宋体" w:hint="eastAsia"/>
          <w:kern w:val="2"/>
          <w:sz w:val="24"/>
          <w:szCs w:val="20"/>
          <w:highlight w:val="none"/>
          <w:lang w:val="en-US" w:eastAsia="zh-CN" w:bidi="ar-SA"/>
        </w:rPr>
        <w:t>六、项目重点难点分析、应对措施及相关的合理化建议（格式自定）</w:t>
      </w:r>
    </w:p>
    <w:p>
      <w:pPr>
        <w:widowControl w:val="0"/>
        <w:ind w:firstLine="0"/>
        <w:jc w:val="both"/>
        <w:rPr>
          <w:rFonts w:ascii="宋体" w:eastAsia="宋体" w:hAnsi="宋体" w:cs="宋体"/>
          <w:color w:val="FF0000"/>
          <w:kern w:val="2"/>
          <w:sz w:val="24"/>
          <w:szCs w:val="20"/>
          <w:highlight w:val="none"/>
          <w:lang w:val="en-US" w:eastAsia="zh-CN" w:bidi="ar-SA"/>
        </w:rPr>
      </w:pPr>
      <w:r>
        <w:rPr>
          <w:rFonts w:ascii="宋体" w:eastAsia="宋体" w:hAnsi="宋体" w:cs="宋体" w:hint="eastAsia"/>
          <w:color w:val="FF0000"/>
          <w:kern w:val="2"/>
          <w:sz w:val="24"/>
          <w:szCs w:val="20"/>
          <w:highlight w:val="none"/>
          <w:lang w:val="en-US" w:eastAsia="zh-CN" w:bidi="ar-SA"/>
        </w:rPr>
        <w:t>（特别提示：投标人须按本招标文件评标信息中这一评审因素要求，提供证明资料）</w:t>
      </w:r>
    </w:p>
    <w:p>
      <w:pPr>
        <w:widowControl w:val="0"/>
        <w:ind w:firstLine="0"/>
        <w:jc w:val="both"/>
        <w:rPr>
          <w:rFonts w:ascii="宋体" w:eastAsia="宋体" w:hAnsi="宋体" w:cs="宋体"/>
          <w:kern w:val="2"/>
          <w:sz w:val="24"/>
          <w:szCs w:val="20"/>
          <w:highlight w:val="none"/>
          <w:lang w:val="en-US" w:eastAsia="zh-CN" w:bidi="ar-SA"/>
        </w:rPr>
      </w:pPr>
    </w:p>
    <w:p>
      <w:pPr>
        <w:widowControl w:val="0"/>
        <w:ind w:firstLine="0"/>
        <w:jc w:val="both"/>
        <w:rPr>
          <w:rFonts w:ascii="宋体" w:eastAsia="宋体" w:hAnsi="宋体" w:cs="宋体" w:hint="eastAsia"/>
          <w:kern w:val="2"/>
          <w:sz w:val="24"/>
          <w:szCs w:val="20"/>
          <w:highlight w:val="none"/>
          <w:lang w:val="en-US" w:eastAsia="zh-CN" w:bidi="ar-SA"/>
        </w:rPr>
      </w:pPr>
      <w:r>
        <w:rPr>
          <w:rFonts w:ascii="宋体" w:eastAsia="宋体" w:hAnsi="宋体" w:cs="宋体" w:hint="eastAsia"/>
          <w:kern w:val="2"/>
          <w:sz w:val="24"/>
          <w:szCs w:val="20"/>
          <w:highlight w:val="none"/>
          <w:lang w:val="en-US" w:eastAsia="zh-CN" w:bidi="ar-SA"/>
        </w:rPr>
        <w:t>七、质量保障措施及方案（格式自定）</w:t>
      </w:r>
    </w:p>
    <w:p>
      <w:pPr>
        <w:widowControl w:val="0"/>
        <w:ind w:firstLine="0"/>
        <w:jc w:val="both"/>
        <w:rPr>
          <w:rFonts w:ascii="宋体" w:eastAsia="宋体" w:hAnsi="宋体" w:cs="宋体"/>
          <w:color w:val="FF0000"/>
          <w:kern w:val="2"/>
          <w:sz w:val="24"/>
          <w:szCs w:val="20"/>
          <w:highlight w:val="none"/>
          <w:lang w:val="en-US" w:eastAsia="zh-CN" w:bidi="ar-SA"/>
        </w:rPr>
      </w:pPr>
      <w:r>
        <w:rPr>
          <w:rFonts w:ascii="宋体" w:eastAsia="宋体" w:hAnsi="宋体" w:cs="宋体" w:hint="eastAsia"/>
          <w:color w:val="FF0000"/>
          <w:kern w:val="2"/>
          <w:sz w:val="24"/>
          <w:szCs w:val="20"/>
          <w:highlight w:val="none"/>
          <w:lang w:val="en-US" w:eastAsia="zh-CN" w:bidi="ar-SA"/>
        </w:rPr>
        <w:t>（特别提示：投标人须按本招标文件评标信息中这一评审因素要求，提供证明资料）</w:t>
      </w:r>
    </w:p>
    <w:p>
      <w:pPr>
        <w:widowControl w:val="0"/>
        <w:ind w:firstLine="0"/>
        <w:jc w:val="both"/>
        <w:rPr>
          <w:rFonts w:ascii="宋体" w:eastAsia="宋体" w:hAnsi="宋体" w:cs="宋体"/>
          <w:kern w:val="2"/>
          <w:sz w:val="24"/>
          <w:szCs w:val="20"/>
          <w:highlight w:val="none"/>
          <w:lang w:val="en-US" w:eastAsia="zh-CN" w:bidi="ar-SA"/>
        </w:rPr>
      </w:pPr>
    </w:p>
    <w:p>
      <w:pPr>
        <w:widowControl w:val="0"/>
        <w:ind w:firstLine="0"/>
        <w:jc w:val="both"/>
        <w:rPr>
          <w:rFonts w:ascii="宋体" w:eastAsia="宋体" w:hAnsi="宋体" w:cs="宋体" w:hint="eastAsia"/>
          <w:kern w:val="2"/>
          <w:sz w:val="24"/>
          <w:szCs w:val="20"/>
          <w:highlight w:val="none"/>
          <w:lang w:val="en-US" w:eastAsia="zh-CN" w:bidi="ar-SA"/>
        </w:rPr>
      </w:pPr>
      <w:r>
        <w:rPr>
          <w:rFonts w:ascii="宋体" w:eastAsia="宋体" w:hAnsi="宋体" w:cs="宋体" w:hint="eastAsia"/>
          <w:kern w:val="2"/>
          <w:sz w:val="24"/>
          <w:szCs w:val="20"/>
          <w:highlight w:val="none"/>
          <w:lang w:val="en-US" w:eastAsia="zh-CN" w:bidi="ar-SA"/>
        </w:rPr>
        <w:t>八、项目完成（服务期满）后的服务承诺（格式自定）</w:t>
      </w:r>
    </w:p>
    <w:p>
      <w:pPr>
        <w:widowControl w:val="0"/>
        <w:ind w:firstLine="0"/>
        <w:jc w:val="both"/>
        <w:rPr>
          <w:rFonts w:ascii="宋体" w:eastAsia="宋体" w:hAnsi="宋体" w:cs="宋体"/>
          <w:color w:val="FF0000"/>
          <w:kern w:val="2"/>
          <w:sz w:val="24"/>
          <w:szCs w:val="20"/>
          <w:highlight w:val="none"/>
          <w:lang w:val="en-US" w:eastAsia="zh-CN" w:bidi="ar-SA"/>
        </w:rPr>
      </w:pPr>
      <w:r>
        <w:rPr>
          <w:rFonts w:ascii="宋体" w:eastAsia="宋体" w:hAnsi="宋体" w:cs="宋体" w:hint="eastAsia"/>
          <w:color w:val="FF0000"/>
          <w:kern w:val="2"/>
          <w:sz w:val="24"/>
          <w:szCs w:val="20"/>
          <w:highlight w:val="none"/>
          <w:lang w:val="en-US" w:eastAsia="zh-CN" w:bidi="ar-SA"/>
        </w:rPr>
        <w:t>（特别提示：投标人须按本招标文件评标信息中这一评审因素要求，提供证明资料）</w:t>
      </w:r>
    </w:p>
    <w:p>
      <w:pPr>
        <w:widowControl w:val="0"/>
        <w:ind w:firstLine="0"/>
        <w:jc w:val="both"/>
        <w:rPr>
          <w:rFonts w:ascii="宋体" w:eastAsia="宋体" w:hAnsi="宋体" w:cs="宋体"/>
          <w:kern w:val="2"/>
          <w:sz w:val="24"/>
          <w:szCs w:val="20"/>
          <w:highlight w:val="none"/>
          <w:lang w:val="en-US" w:eastAsia="zh-CN" w:bidi="ar-SA"/>
        </w:rPr>
      </w:pPr>
    </w:p>
    <w:p>
      <w:pPr>
        <w:widowControl w:val="0"/>
        <w:ind w:firstLine="0"/>
        <w:jc w:val="both"/>
        <w:rPr>
          <w:rFonts w:ascii="宋体" w:eastAsia="宋体" w:hAnsi="宋体" w:cs="宋体" w:hint="eastAsia"/>
          <w:kern w:val="2"/>
          <w:sz w:val="24"/>
          <w:szCs w:val="20"/>
          <w:highlight w:val="none"/>
          <w:lang w:val="en-US" w:eastAsia="zh-CN" w:bidi="ar-SA"/>
        </w:rPr>
      </w:pPr>
      <w:r>
        <w:rPr>
          <w:rFonts w:ascii="宋体" w:eastAsia="宋体" w:hAnsi="宋体" w:cs="宋体" w:hint="eastAsia"/>
          <w:kern w:val="2"/>
          <w:sz w:val="24"/>
          <w:szCs w:val="20"/>
          <w:highlight w:val="none"/>
          <w:lang w:val="en-US" w:eastAsia="zh-CN" w:bidi="ar-SA"/>
        </w:rPr>
        <w:t>九、违约承诺（格式自定）</w:t>
      </w:r>
    </w:p>
    <w:p>
      <w:pPr>
        <w:widowControl w:val="0"/>
        <w:spacing w:before="60" w:beforeLines="25" w:after="60" w:afterLines="25"/>
        <w:ind w:firstLine="0"/>
        <w:jc w:val="both"/>
        <w:rPr>
          <w:rFonts w:ascii="宋体" w:eastAsia="宋体" w:hAnsi="宋体" w:cs="宋体"/>
          <w:color w:val="FF0000"/>
          <w:kern w:val="2"/>
          <w:sz w:val="24"/>
          <w:szCs w:val="20"/>
          <w:highlight w:val="none"/>
          <w:lang w:val="en-US" w:eastAsia="zh-CN" w:bidi="ar-SA"/>
        </w:rPr>
      </w:pPr>
      <w:r>
        <w:rPr>
          <w:rFonts w:ascii="宋体" w:eastAsia="宋体" w:hAnsi="宋体" w:cs="宋体" w:hint="eastAsia"/>
          <w:color w:val="FF0000"/>
          <w:kern w:val="2"/>
          <w:sz w:val="24"/>
          <w:szCs w:val="20"/>
          <w:highlight w:val="none"/>
          <w:lang w:val="en-US" w:eastAsia="zh-CN" w:bidi="ar-SA"/>
        </w:rPr>
        <w:t>（特别提示：投标人须按本招标文件评标信息中这一评审因素要求，提供证明资料）</w:t>
      </w:r>
    </w:p>
    <w:p>
      <w:pPr>
        <w:widowControl w:val="0"/>
        <w:spacing w:before="60" w:beforeLines="25" w:after="60" w:afterLines="25"/>
        <w:ind w:firstLine="0"/>
        <w:jc w:val="both"/>
        <w:rPr>
          <w:rFonts w:ascii="宋体" w:eastAsia="宋体" w:hAnsi="宋体" w:cs="宋体"/>
          <w:kern w:val="2"/>
          <w:sz w:val="24"/>
          <w:szCs w:val="20"/>
          <w:highlight w:val="none"/>
          <w:lang w:val="en-US" w:eastAsia="zh-CN" w:bidi="ar-SA"/>
        </w:rPr>
      </w:pPr>
    </w:p>
    <w:p>
      <w:pPr>
        <w:widowControl w:val="0"/>
        <w:spacing w:before="60" w:beforeLines="25" w:after="60" w:afterLines="25"/>
        <w:ind w:firstLine="0"/>
        <w:jc w:val="both"/>
        <w:rPr>
          <w:rFonts w:ascii="宋体" w:eastAsia="宋体" w:hAnsi="宋体" w:cs="宋体" w:hint="eastAsia"/>
          <w:kern w:val="2"/>
          <w:sz w:val="24"/>
          <w:szCs w:val="20"/>
          <w:highlight w:val="none"/>
          <w:lang w:val="en-US" w:eastAsia="zh-CN" w:bidi="ar-SA"/>
        </w:rPr>
      </w:pPr>
      <w:r>
        <w:rPr>
          <w:rFonts w:ascii="宋体" w:eastAsia="宋体" w:hAnsi="宋体" w:cs="宋体" w:hint="eastAsia"/>
          <w:kern w:val="2"/>
          <w:sz w:val="24"/>
          <w:szCs w:val="20"/>
          <w:highlight w:val="none"/>
          <w:lang w:val="en-US" w:eastAsia="zh-CN" w:bidi="ar-SA"/>
        </w:rPr>
        <w:t>十、拟安排的项目负责人情况（仅限一人）（格式自定）</w:t>
      </w:r>
    </w:p>
    <w:p>
      <w:pPr>
        <w:widowControl w:val="0"/>
        <w:spacing w:before="60" w:beforeLines="25" w:after="60" w:afterLines="25"/>
        <w:ind w:firstLine="0"/>
        <w:jc w:val="both"/>
        <w:rPr>
          <w:rFonts w:ascii="宋体" w:eastAsia="宋体" w:hAnsi="宋体" w:cs="宋体"/>
          <w:color w:val="FF0000"/>
          <w:kern w:val="2"/>
          <w:sz w:val="24"/>
          <w:szCs w:val="20"/>
          <w:highlight w:val="none"/>
          <w:lang w:val="en-US" w:eastAsia="zh-CN" w:bidi="ar-SA"/>
        </w:rPr>
      </w:pPr>
      <w:r>
        <w:rPr>
          <w:rFonts w:ascii="宋体" w:eastAsia="宋体" w:hAnsi="宋体" w:cs="宋体" w:hint="eastAsia"/>
          <w:color w:val="FF0000"/>
          <w:kern w:val="2"/>
          <w:sz w:val="24"/>
          <w:szCs w:val="20"/>
          <w:highlight w:val="none"/>
          <w:lang w:val="en-US" w:eastAsia="zh-CN" w:bidi="ar-SA"/>
        </w:rPr>
        <w:t>（特别提示：投标人须按本招标文件评标信息中这一评审因素要求，提供证明资料）</w:t>
      </w:r>
    </w:p>
    <w:p>
      <w:pPr>
        <w:widowControl w:val="0"/>
        <w:spacing w:before="60" w:beforeLines="25" w:after="60" w:afterLines="25"/>
        <w:ind w:firstLine="0"/>
        <w:jc w:val="both"/>
        <w:rPr>
          <w:rFonts w:ascii="宋体" w:eastAsia="宋体" w:hAnsi="宋体" w:cs="宋体"/>
          <w:kern w:val="2"/>
          <w:sz w:val="24"/>
          <w:szCs w:val="20"/>
          <w:highlight w:val="none"/>
          <w:lang w:val="en-US" w:eastAsia="zh-CN" w:bidi="ar-SA"/>
        </w:rPr>
      </w:pPr>
    </w:p>
    <w:p>
      <w:pPr>
        <w:widowControl w:val="0"/>
        <w:spacing w:before="60" w:beforeLines="25" w:after="60" w:afterLines="25"/>
        <w:ind w:firstLine="0"/>
        <w:jc w:val="both"/>
        <w:rPr>
          <w:rFonts w:ascii="宋体" w:eastAsia="宋体" w:hAnsi="宋体" w:cs="宋体" w:hint="eastAsia"/>
          <w:kern w:val="2"/>
          <w:sz w:val="24"/>
          <w:szCs w:val="20"/>
          <w:highlight w:val="none"/>
          <w:lang w:val="en-US" w:eastAsia="zh-CN" w:bidi="ar-SA"/>
        </w:rPr>
      </w:pPr>
      <w:r>
        <w:rPr>
          <w:rFonts w:ascii="宋体" w:eastAsia="宋体" w:hAnsi="宋体" w:cs="宋体" w:hint="eastAsia"/>
          <w:kern w:val="2"/>
          <w:sz w:val="24"/>
          <w:szCs w:val="20"/>
          <w:highlight w:val="none"/>
          <w:lang w:val="en-US" w:eastAsia="zh-CN" w:bidi="ar-SA"/>
        </w:rPr>
        <w:t>十一、拟安排的项目主要团队成员（主要技术人员）情况（项目负责人除外）（格式自定）</w:t>
      </w:r>
    </w:p>
    <w:p>
      <w:pPr>
        <w:widowControl w:val="0"/>
        <w:spacing w:before="60" w:beforeLines="25" w:after="60" w:afterLines="25"/>
        <w:ind w:firstLine="0"/>
        <w:jc w:val="both"/>
        <w:rPr>
          <w:rFonts w:ascii="宋体" w:eastAsia="宋体" w:hAnsi="宋体" w:cs="宋体"/>
          <w:color w:val="FF0000"/>
          <w:kern w:val="2"/>
          <w:sz w:val="24"/>
          <w:szCs w:val="20"/>
          <w:highlight w:val="none"/>
          <w:lang w:val="en-US" w:eastAsia="zh-CN" w:bidi="ar-SA"/>
        </w:rPr>
      </w:pPr>
      <w:r>
        <w:rPr>
          <w:rFonts w:ascii="宋体" w:eastAsia="宋体" w:hAnsi="宋体" w:cs="宋体" w:hint="eastAsia"/>
          <w:color w:val="FF0000"/>
          <w:kern w:val="2"/>
          <w:sz w:val="24"/>
          <w:szCs w:val="20"/>
          <w:highlight w:val="none"/>
          <w:lang w:val="en-US" w:eastAsia="zh-CN" w:bidi="ar-SA"/>
        </w:rPr>
        <w:t>（特别提示：投标人须按本招标文件评标信息中这一评审因素要求，提供证明资料）</w:t>
      </w:r>
    </w:p>
    <w:p>
      <w:pPr>
        <w:widowControl w:val="0"/>
        <w:spacing w:before="60" w:beforeLines="25" w:after="60" w:afterLines="25"/>
        <w:ind w:firstLine="0"/>
        <w:jc w:val="both"/>
        <w:rPr>
          <w:rFonts w:ascii="宋体" w:eastAsia="宋体" w:hAnsi="宋体" w:cs="宋体"/>
          <w:kern w:val="2"/>
          <w:sz w:val="24"/>
          <w:szCs w:val="20"/>
          <w:highlight w:val="none"/>
          <w:lang w:val="en-US" w:eastAsia="zh-CN" w:bidi="ar-SA"/>
        </w:rPr>
      </w:pPr>
    </w:p>
    <w:p>
      <w:pPr>
        <w:rPr>
          <w:rFonts w:ascii="宋体" w:eastAsia="宋体" w:hAnsi="宋体" w:cs="宋体" w:hint="eastAsia"/>
          <w:b w:val="0"/>
          <w:bCs w:val="0"/>
          <w:sz w:val="24"/>
          <w:szCs w:val="20"/>
          <w:highlight w:val="none"/>
        </w:rPr>
      </w:pPr>
      <w:r>
        <w:rPr>
          <w:rFonts w:ascii="宋体" w:eastAsia="宋体" w:hAnsi="宋体" w:cs="宋体" w:hint="eastAsia"/>
          <w:kern w:val="2"/>
          <w:sz w:val="24"/>
          <w:szCs w:val="20"/>
          <w:highlight w:val="none"/>
          <w:lang w:val="en-US" w:eastAsia="zh-CN" w:bidi="ar-SA"/>
        </w:rPr>
        <w:t>十二、</w:t>
      </w:r>
      <w:bookmarkStart w:id="49" w:name="_Hlk72062872"/>
      <w:r>
        <w:rPr>
          <w:rFonts w:ascii="宋体" w:eastAsia="宋体" w:hAnsi="宋体" w:cs="宋体" w:hint="eastAsia"/>
          <w:b w:val="0"/>
          <w:bCs w:val="0"/>
          <w:sz w:val="24"/>
          <w:szCs w:val="20"/>
          <w:highlight w:val="none"/>
        </w:rPr>
        <w:t>投标人认为需要加以说明的其他内容</w:t>
      </w:r>
      <w:bookmarkEnd w:id="49"/>
    </w:p>
    <w:p>
      <w:pPr>
        <w:widowControl/>
        <w:jc w:val="center"/>
        <w:rPr>
          <w:rFonts w:ascii="宋体" w:eastAsia="宋体" w:hAnsi="宋体" w:cs="宋体" w:hint="eastAsia"/>
          <w:kern w:val="0"/>
          <w:sz w:val="24"/>
          <w:szCs w:val="20"/>
          <w:highlight w:val="none"/>
        </w:rPr>
      </w:pPr>
      <w:r>
        <w:rPr>
          <w:rFonts w:ascii="宋体" w:eastAsia="宋体" w:hAnsi="宋体" w:cs="宋体" w:hint="eastAsia"/>
          <w:kern w:val="0"/>
          <w:sz w:val="24"/>
          <w:szCs w:val="20"/>
          <w:highlight w:val="none"/>
        </w:rPr>
        <w:t>（一）政府采购违法行为风险知悉确认书</w:t>
      </w:r>
    </w:p>
    <w:p>
      <w:pPr>
        <w:widowControl/>
        <w:jc w:val="center"/>
        <w:rPr>
          <w:rFonts w:ascii="宋体" w:eastAsia="宋体" w:hAnsi="宋体" w:cs="宋体" w:hint="eastAsia"/>
          <w:kern w:val="0"/>
          <w:sz w:val="24"/>
          <w:szCs w:val="20"/>
          <w:highlight w:val="none"/>
        </w:rPr>
      </w:pPr>
    </w:p>
    <w:p>
      <w:pPr>
        <w:spacing w:before="0" w:after="120" w:afterLines="50" w:line="360" w:lineRule="exact"/>
        <w:ind w:firstLine="420" w:firstLineChars="200"/>
        <w:rPr>
          <w:rFonts w:ascii="宋体" w:eastAsia="宋体" w:hAnsi="宋体" w:cs="宋体" w:hint="eastAsia"/>
          <w:b/>
          <w:bCs/>
          <w:color w:val="auto"/>
          <w:sz w:val="21"/>
          <w:szCs w:val="21"/>
          <w:highlight w:val="none"/>
          <w:lang w:val="en-US" w:eastAsia="zh-CN"/>
        </w:rPr>
      </w:pPr>
      <w:r>
        <w:rPr>
          <w:rFonts w:ascii="宋体" w:eastAsia="宋体" w:hAnsi="宋体" w:cs="宋体" w:hint="eastAsia"/>
          <w:b/>
          <w:bCs/>
          <w:color w:val="auto"/>
          <w:sz w:val="21"/>
          <w:szCs w:val="21"/>
          <w:highlight w:val="none"/>
          <w:lang w:eastAsia="zh-CN"/>
        </w:rPr>
        <w:t>我</w:t>
      </w:r>
      <w:r>
        <w:rPr>
          <w:rFonts w:ascii="宋体" w:eastAsia="宋体" w:hAnsi="宋体" w:cs="宋体" w:hint="eastAsia"/>
          <w:b/>
          <w:bCs/>
          <w:color w:val="auto"/>
          <w:sz w:val="21"/>
          <w:szCs w:val="21"/>
          <w:highlight w:val="none"/>
          <w:lang w:val="en-US" w:eastAsia="zh-CN"/>
        </w:rPr>
        <w:t>单位</w:t>
      </w:r>
      <w:r>
        <w:rPr>
          <w:rFonts w:ascii="宋体" w:eastAsia="宋体" w:hAnsi="宋体" w:cs="宋体" w:hint="eastAsia"/>
          <w:b/>
          <w:bCs/>
          <w:color w:val="auto"/>
          <w:sz w:val="21"/>
          <w:szCs w:val="21"/>
          <w:highlight w:val="none"/>
        </w:rPr>
        <w:t>在投标前已充分知悉以下情形为参与政府采购活动时的重大风险事项，并承诺已对下述风险提示事项重点排查，</w:t>
      </w:r>
      <w:r>
        <w:rPr>
          <w:rFonts w:ascii="宋体" w:eastAsia="宋体" w:hAnsi="宋体" w:cs="宋体" w:hint="eastAsia"/>
          <w:b/>
          <w:bCs/>
          <w:color w:val="auto"/>
          <w:sz w:val="21"/>
          <w:szCs w:val="21"/>
          <w:highlight w:val="none"/>
          <w:lang w:val="en-US" w:eastAsia="zh-CN"/>
        </w:rPr>
        <w:t>若存在下述情况，我单位愿意依法承担被记入供应商诚信档案、罚款、取消参与政府采购资格、吊销营业执照等处罚；构成犯罪的，依法承担刑事责任。</w:t>
      </w:r>
    </w:p>
    <w:tbl>
      <w:tblPr>
        <w:tblStyle w:val="TableGrid"/>
        <w:tblW w:w="8522"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11"/>
        <w:gridCol w:w="7811"/>
      </w:tblGrid>
      <w:tr>
        <w:tblPrEx>
          <w:tblW w:w="8522"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151"/>
        </w:trPr>
        <w:tc>
          <w:tcPr>
            <w:tcW w:w="711" w:type="dxa"/>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序号</w:t>
            </w:r>
          </w:p>
        </w:tc>
        <w:tc>
          <w:tcPr>
            <w:tcW w:w="7811" w:type="dxa"/>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auto"/>
                <w:sz w:val="21"/>
                <w:szCs w:val="21"/>
                <w:highlight w:val="none"/>
                <w:lang w:val="en-US" w:eastAsia="zh-CN"/>
              </w:rPr>
            </w:pPr>
            <w:r>
              <w:rPr>
                <w:rFonts w:ascii="宋体" w:eastAsia="宋体" w:hAnsi="宋体" w:cs="宋体" w:hint="eastAsia"/>
                <w:b/>
                <w:bCs/>
                <w:color w:val="auto"/>
                <w:sz w:val="21"/>
                <w:szCs w:val="21"/>
                <w:highlight w:val="none"/>
                <w:lang w:val="en-US" w:eastAsia="zh-CN"/>
              </w:rPr>
              <w:t>供应商参与投标禁止情形</w:t>
            </w:r>
          </w:p>
        </w:tc>
      </w:tr>
      <w:tr>
        <w:tblPrEx>
          <w:tblW w:w="8522" w:type="dxa"/>
          <w:tblInd w:w="0" w:type="dxa"/>
          <w:tblLayout w:type="fixed"/>
          <w:tblCellMar>
            <w:top w:w="0" w:type="dxa"/>
            <w:left w:w="108" w:type="dxa"/>
            <w:bottom w:w="0" w:type="dxa"/>
            <w:right w:w="108" w:type="dxa"/>
          </w:tblCellMar>
        </w:tblPrEx>
        <w:tc>
          <w:tcPr>
            <w:tcW w:w="711" w:type="dxa"/>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1</w:t>
            </w:r>
          </w:p>
        </w:tc>
        <w:tc>
          <w:tcPr>
            <w:tcW w:w="7811" w:type="dxa"/>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与其他投标供应商的法定代表人、主要经营负责人、投标授权代表人、项目负责人、主要技术人员为</w:t>
            </w:r>
            <w:r>
              <w:rPr>
                <w:rFonts w:ascii="宋体" w:eastAsia="宋体" w:hAnsi="宋体" w:cs="宋体" w:hint="eastAsia"/>
                <w:b/>
                <w:bCs/>
                <w:color w:val="auto"/>
                <w:sz w:val="21"/>
                <w:szCs w:val="21"/>
                <w:highlight w:val="none"/>
                <w:lang w:val="en-US" w:eastAsia="zh-CN"/>
              </w:rPr>
              <w:t>同一人、属同一单位或者在同一单位缴纳社会保险</w:t>
            </w:r>
            <w:r>
              <w:rPr>
                <w:rFonts w:ascii="宋体" w:eastAsia="宋体" w:hAnsi="宋体" w:cs="宋体" w:hint="eastAsia"/>
                <w:color w:val="auto"/>
                <w:sz w:val="21"/>
                <w:szCs w:val="21"/>
                <w:highlight w:val="none"/>
                <w:lang w:val="en-US" w:eastAsia="zh-CN"/>
              </w:rPr>
              <w:t>。</w:t>
            </w:r>
          </w:p>
        </w:tc>
      </w:tr>
      <w:tr>
        <w:tblPrEx>
          <w:tblW w:w="8522" w:type="dxa"/>
          <w:tblInd w:w="0" w:type="dxa"/>
          <w:tblLayout w:type="fixed"/>
          <w:tblCellMar>
            <w:top w:w="0" w:type="dxa"/>
            <w:left w:w="108" w:type="dxa"/>
            <w:bottom w:w="0" w:type="dxa"/>
            <w:right w:w="108" w:type="dxa"/>
          </w:tblCellMar>
        </w:tblPrEx>
        <w:trPr>
          <w:trHeight w:val="90"/>
        </w:trPr>
        <w:tc>
          <w:tcPr>
            <w:tcW w:w="711" w:type="dxa"/>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2</w:t>
            </w:r>
          </w:p>
        </w:tc>
        <w:tc>
          <w:tcPr>
            <w:tcW w:w="7811" w:type="dxa"/>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参与本项目政府采购活动时，与其他投标供应商存在单位负责人为</w:t>
            </w:r>
            <w:r>
              <w:rPr>
                <w:rFonts w:ascii="宋体" w:eastAsia="宋体" w:hAnsi="宋体" w:cs="宋体" w:hint="eastAsia"/>
                <w:b/>
                <w:bCs/>
                <w:color w:val="auto"/>
                <w:sz w:val="21"/>
                <w:szCs w:val="21"/>
                <w:highlight w:val="none"/>
                <w:lang w:val="en-US" w:eastAsia="zh-CN"/>
              </w:rPr>
              <w:t>同一人或直接控股、管理关系</w:t>
            </w:r>
            <w:r>
              <w:rPr>
                <w:rFonts w:ascii="宋体" w:eastAsia="宋体" w:hAnsi="宋体" w:cs="宋体" w:hint="eastAsia"/>
                <w:color w:val="auto"/>
                <w:sz w:val="21"/>
                <w:szCs w:val="21"/>
                <w:highlight w:val="none"/>
                <w:lang w:val="en-US" w:eastAsia="zh-CN"/>
              </w:rPr>
              <w:t>。</w:t>
            </w:r>
          </w:p>
        </w:tc>
      </w:tr>
      <w:tr>
        <w:tblPrEx>
          <w:tblW w:w="8522" w:type="dxa"/>
          <w:tblInd w:w="0" w:type="dxa"/>
          <w:tblLayout w:type="fixed"/>
          <w:tblCellMar>
            <w:top w:w="0" w:type="dxa"/>
            <w:left w:w="108" w:type="dxa"/>
            <w:bottom w:w="0" w:type="dxa"/>
            <w:right w:w="108" w:type="dxa"/>
          </w:tblCellMar>
        </w:tblPrEx>
        <w:tc>
          <w:tcPr>
            <w:tcW w:w="711" w:type="dxa"/>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3</w:t>
            </w:r>
          </w:p>
        </w:tc>
        <w:tc>
          <w:tcPr>
            <w:tcW w:w="7811" w:type="dxa"/>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与其他投标供应商的投标文件或部分投标文件</w:t>
            </w:r>
            <w:r>
              <w:rPr>
                <w:rFonts w:ascii="宋体" w:eastAsia="宋体" w:hAnsi="宋体" w:cs="宋体" w:hint="eastAsia"/>
                <w:b/>
                <w:bCs/>
                <w:color w:val="auto"/>
                <w:sz w:val="21"/>
                <w:szCs w:val="21"/>
                <w:highlight w:val="none"/>
                <w:lang w:val="en-US" w:eastAsia="zh-CN"/>
              </w:rPr>
              <w:t>相互混装或存在非正常一致</w:t>
            </w:r>
            <w:r>
              <w:rPr>
                <w:rFonts w:ascii="宋体" w:eastAsia="宋体" w:hAnsi="宋体" w:cs="宋体" w:hint="eastAsia"/>
                <w:color w:val="auto"/>
                <w:sz w:val="21"/>
                <w:szCs w:val="21"/>
                <w:highlight w:val="none"/>
                <w:lang w:val="en-US" w:eastAsia="zh-CN"/>
              </w:rPr>
              <w:t>。</w:t>
            </w:r>
          </w:p>
        </w:tc>
      </w:tr>
      <w:tr>
        <w:tblPrEx>
          <w:tblW w:w="8522" w:type="dxa"/>
          <w:tblInd w:w="0" w:type="dxa"/>
          <w:tblLayout w:type="fixed"/>
          <w:tblCellMar>
            <w:top w:w="0" w:type="dxa"/>
            <w:left w:w="108" w:type="dxa"/>
            <w:bottom w:w="0" w:type="dxa"/>
            <w:right w:w="108" w:type="dxa"/>
          </w:tblCellMar>
        </w:tblPrEx>
        <w:tc>
          <w:tcPr>
            <w:tcW w:w="711" w:type="dxa"/>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4</w:t>
            </w:r>
          </w:p>
        </w:tc>
        <w:tc>
          <w:tcPr>
            <w:tcW w:w="7811" w:type="dxa"/>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auto"/>
                <w:kern w:val="2"/>
                <w:sz w:val="21"/>
                <w:szCs w:val="21"/>
                <w:highlight w:val="none"/>
                <w:lang w:val="en-US" w:eastAsia="zh-CN" w:bidi="ar-SA"/>
              </w:rPr>
            </w:pPr>
            <w:r>
              <w:rPr>
                <w:rFonts w:ascii="宋体" w:eastAsia="宋体" w:hAnsi="宋体" w:cs="宋体" w:hint="eastAsia"/>
                <w:color w:val="auto"/>
                <w:sz w:val="21"/>
                <w:szCs w:val="21"/>
                <w:highlight w:val="none"/>
                <w:lang w:val="en-US" w:eastAsia="zh-CN"/>
              </w:rPr>
              <w:t>与其他投标供应商的投标文件由</w:t>
            </w:r>
            <w:r>
              <w:rPr>
                <w:rFonts w:ascii="宋体" w:eastAsia="宋体" w:hAnsi="宋体" w:cs="宋体" w:hint="eastAsia"/>
                <w:b/>
                <w:bCs/>
                <w:color w:val="auto"/>
                <w:sz w:val="21"/>
                <w:szCs w:val="21"/>
                <w:highlight w:val="none"/>
                <w:lang w:val="en-US" w:eastAsia="zh-CN"/>
              </w:rPr>
              <w:t>同一单位或者同一人编制</w:t>
            </w:r>
            <w:r>
              <w:rPr>
                <w:rFonts w:ascii="宋体" w:eastAsia="宋体" w:hAnsi="宋体" w:cs="宋体" w:hint="eastAsia"/>
                <w:color w:val="auto"/>
                <w:sz w:val="21"/>
                <w:szCs w:val="21"/>
                <w:highlight w:val="none"/>
                <w:lang w:val="en-US" w:eastAsia="zh-CN"/>
              </w:rPr>
              <w:t>，或者使用</w:t>
            </w:r>
            <w:r>
              <w:rPr>
                <w:rFonts w:ascii="宋体" w:eastAsia="宋体" w:hAnsi="宋体" w:cs="宋体" w:hint="eastAsia"/>
                <w:b/>
                <w:bCs/>
                <w:color w:val="auto"/>
                <w:sz w:val="21"/>
                <w:szCs w:val="21"/>
                <w:highlight w:val="none"/>
                <w:lang w:val="en-US" w:eastAsia="zh-CN"/>
              </w:rPr>
              <w:t>同一设备编制</w:t>
            </w:r>
            <w:r>
              <w:rPr>
                <w:rFonts w:ascii="宋体" w:eastAsia="宋体" w:hAnsi="宋体" w:cs="宋体" w:hint="eastAsia"/>
                <w:color w:val="auto"/>
                <w:sz w:val="21"/>
                <w:szCs w:val="21"/>
                <w:highlight w:val="none"/>
                <w:lang w:val="en-US" w:eastAsia="zh-CN"/>
              </w:rPr>
              <w:t>（“文件制作机器码”“文件创建标识码”一致）。</w:t>
            </w:r>
          </w:p>
        </w:tc>
      </w:tr>
      <w:tr>
        <w:tblPrEx>
          <w:tblW w:w="8522" w:type="dxa"/>
          <w:tblInd w:w="0" w:type="dxa"/>
          <w:tblLayout w:type="fixed"/>
          <w:tblCellMar>
            <w:top w:w="0" w:type="dxa"/>
            <w:left w:w="108" w:type="dxa"/>
            <w:bottom w:w="0" w:type="dxa"/>
            <w:right w:w="108" w:type="dxa"/>
          </w:tblCellMar>
        </w:tblPrEx>
        <w:trPr>
          <w:trHeight w:val="90"/>
        </w:trPr>
        <w:tc>
          <w:tcPr>
            <w:tcW w:w="711" w:type="dxa"/>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5</w:t>
            </w:r>
          </w:p>
        </w:tc>
        <w:tc>
          <w:tcPr>
            <w:tcW w:w="7811" w:type="dxa"/>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提供</w:t>
            </w:r>
            <w:r>
              <w:rPr>
                <w:rFonts w:ascii="宋体" w:eastAsia="宋体" w:hAnsi="宋体" w:cs="宋体" w:hint="eastAsia"/>
                <w:b/>
                <w:bCs/>
                <w:color w:val="auto"/>
                <w:sz w:val="21"/>
                <w:szCs w:val="21"/>
                <w:highlight w:val="none"/>
                <w:lang w:val="en-US" w:eastAsia="zh-CN"/>
              </w:rPr>
              <w:t>未经出具机构核实</w:t>
            </w:r>
            <w:r>
              <w:rPr>
                <w:rFonts w:ascii="宋体" w:eastAsia="宋体" w:hAnsi="宋体" w:cs="宋体" w:hint="eastAsia"/>
                <w:color w:val="auto"/>
                <w:sz w:val="21"/>
                <w:szCs w:val="21"/>
                <w:highlight w:val="none"/>
                <w:lang w:val="en-US" w:eastAsia="zh-CN"/>
              </w:rPr>
              <w:t>的虚假的检验检测报告、业绩材料、社保缴纳证明、学历学位证书、职称认证证书等材料。</w:t>
            </w:r>
          </w:p>
        </w:tc>
      </w:tr>
      <w:tr>
        <w:tblPrEx>
          <w:tblW w:w="8522" w:type="dxa"/>
          <w:tblInd w:w="0" w:type="dxa"/>
          <w:tblLayout w:type="fixed"/>
          <w:tblCellMar>
            <w:top w:w="0" w:type="dxa"/>
            <w:left w:w="108" w:type="dxa"/>
            <w:bottom w:w="0" w:type="dxa"/>
            <w:right w:w="108" w:type="dxa"/>
          </w:tblCellMar>
        </w:tblPrEx>
        <w:tc>
          <w:tcPr>
            <w:tcW w:w="711" w:type="dxa"/>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6</w:t>
            </w:r>
          </w:p>
        </w:tc>
        <w:tc>
          <w:tcPr>
            <w:tcW w:w="7811" w:type="dxa"/>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auto"/>
                <w:kern w:val="2"/>
                <w:sz w:val="21"/>
                <w:szCs w:val="21"/>
                <w:highlight w:val="none"/>
                <w:lang w:val="en-US" w:eastAsia="zh-CN" w:bidi="ar-SA"/>
              </w:rPr>
            </w:pPr>
            <w:r>
              <w:rPr>
                <w:rFonts w:ascii="宋体" w:eastAsia="宋体" w:hAnsi="宋体" w:cs="宋体" w:hint="eastAsia"/>
                <w:color w:val="auto"/>
                <w:sz w:val="21"/>
                <w:szCs w:val="21"/>
                <w:highlight w:val="none"/>
                <w:lang w:val="en-US" w:eastAsia="zh-CN"/>
              </w:rPr>
              <w:t>擅自将投标密钥或电子营业执照出借他人使用或未妥善保管。</w:t>
            </w:r>
          </w:p>
        </w:tc>
      </w:tr>
    </w:tbl>
    <w:p>
      <w:pPr>
        <w:spacing w:before="120" w:beforeLines="50" w:line="380" w:lineRule="exact"/>
        <w:ind w:firstLine="420" w:firstLineChars="200"/>
        <w:rPr>
          <w:rFonts w:ascii="宋体" w:eastAsia="宋体" w:hAnsi="宋体" w:cs="宋体" w:hint="eastAsia"/>
          <w:b/>
          <w:color w:val="auto"/>
          <w:szCs w:val="21"/>
          <w:highlight w:val="none"/>
        </w:rPr>
      </w:pPr>
      <w:r>
        <w:rPr>
          <w:rFonts w:ascii="宋体" w:eastAsia="宋体" w:hAnsi="宋体" w:cs="宋体" w:hint="eastAsia"/>
          <w:b/>
          <w:color w:val="auto"/>
          <w:szCs w:val="21"/>
          <w:highlight w:val="none"/>
        </w:rPr>
        <w:t>一、</w:t>
      </w:r>
      <w:r>
        <w:rPr>
          <w:rFonts w:ascii="宋体" w:eastAsia="宋体" w:hAnsi="宋体" w:cs="宋体" w:hint="eastAsia"/>
          <w:b/>
          <w:color w:val="auto"/>
          <w:szCs w:val="21"/>
          <w:highlight w:val="none"/>
          <w:lang w:eastAsia="zh-CN"/>
        </w:rPr>
        <w:t>我</w:t>
      </w:r>
      <w:r>
        <w:rPr>
          <w:rFonts w:ascii="宋体" w:eastAsia="宋体" w:hAnsi="宋体" w:cs="宋体" w:hint="eastAsia"/>
          <w:b/>
          <w:color w:val="auto"/>
          <w:szCs w:val="21"/>
          <w:highlight w:val="none"/>
          <w:lang w:val="en-US" w:eastAsia="zh-CN"/>
        </w:rPr>
        <w:t>单位</w:t>
      </w:r>
      <w:r>
        <w:rPr>
          <w:rFonts w:ascii="宋体" w:eastAsia="宋体" w:hAnsi="宋体" w:cs="宋体" w:hint="eastAsia"/>
          <w:b/>
          <w:color w:val="auto"/>
          <w:szCs w:val="21"/>
          <w:highlight w:val="none"/>
        </w:rPr>
        <w:t>已充分知悉“隐瞒真实情况，提供虚假资料”的法定情形，包括但不限于：</w:t>
      </w:r>
    </w:p>
    <w:p>
      <w:pPr>
        <w:spacing w:line="380" w:lineRule="exact"/>
        <w:ind w:firstLine="420" w:firstLineChars="200"/>
        <w:rPr>
          <w:rFonts w:ascii="宋体" w:eastAsia="宋体" w:hAnsi="宋体" w:cs="宋体" w:hint="eastAsia"/>
          <w:color w:val="auto"/>
          <w:szCs w:val="21"/>
          <w:highlight w:val="none"/>
        </w:rPr>
      </w:pPr>
      <w:r>
        <w:rPr>
          <w:rFonts w:ascii="宋体" w:eastAsia="宋体" w:hAnsi="宋体" w:cs="宋体" w:hint="eastAsia"/>
          <w:color w:val="auto"/>
          <w:szCs w:val="21"/>
          <w:highlight w:val="none"/>
        </w:rPr>
        <w:t>（一）通过转让或者租借等方式从其他单位获取资格或者资质证书投标的。</w:t>
      </w:r>
    </w:p>
    <w:p>
      <w:pPr>
        <w:spacing w:line="380" w:lineRule="exact"/>
        <w:ind w:firstLine="420" w:firstLineChars="200"/>
        <w:rPr>
          <w:rFonts w:ascii="宋体" w:eastAsia="宋体" w:hAnsi="宋体" w:cs="宋体" w:hint="eastAsia"/>
          <w:color w:val="auto"/>
          <w:szCs w:val="21"/>
          <w:highlight w:val="none"/>
        </w:rPr>
      </w:pPr>
      <w:r>
        <w:rPr>
          <w:rFonts w:ascii="宋体" w:eastAsia="宋体" w:hAnsi="宋体" w:cs="宋体" w:hint="eastAsia"/>
          <w:color w:val="auto"/>
          <w:szCs w:val="21"/>
          <w:highlight w:val="none"/>
        </w:rPr>
        <w:t>（二）由其他单位或者其他单位负责人在投标供应商编制的投标文件上加盖印章或者签字的。</w:t>
      </w:r>
    </w:p>
    <w:p>
      <w:pPr>
        <w:spacing w:line="380" w:lineRule="exact"/>
        <w:ind w:firstLine="420" w:firstLineChars="200"/>
        <w:rPr>
          <w:rFonts w:ascii="宋体" w:eastAsia="宋体" w:hAnsi="宋体" w:cs="宋体" w:hint="eastAsia"/>
          <w:color w:val="auto"/>
          <w:szCs w:val="21"/>
          <w:highlight w:val="none"/>
        </w:rPr>
      </w:pPr>
      <w:r>
        <w:rPr>
          <w:rFonts w:ascii="宋体" w:eastAsia="宋体" w:hAnsi="宋体" w:cs="宋体" w:hint="eastAsia"/>
          <w:color w:val="auto"/>
          <w:szCs w:val="21"/>
          <w:highlight w:val="none"/>
        </w:rPr>
        <w:t>（三）项目负责人或者主要技术人员不是本单位人员的。</w:t>
      </w:r>
    </w:p>
    <w:p>
      <w:pPr>
        <w:spacing w:line="380" w:lineRule="exact"/>
        <w:ind w:firstLine="420" w:firstLineChars="200"/>
        <w:rPr>
          <w:rFonts w:ascii="宋体" w:eastAsia="宋体" w:hAnsi="宋体" w:cs="宋体" w:hint="eastAsia"/>
          <w:color w:val="auto"/>
          <w:szCs w:val="21"/>
          <w:highlight w:val="none"/>
        </w:rPr>
      </w:pPr>
      <w:r>
        <w:rPr>
          <w:rFonts w:ascii="宋体" w:eastAsia="宋体" w:hAnsi="宋体" w:cs="宋体" w:hint="eastAsia"/>
          <w:color w:val="auto"/>
          <w:szCs w:val="21"/>
          <w:highlight w:val="none"/>
        </w:rPr>
        <w:t>（四）投标保证金不是从投标供应商基本账户转出的。</w:t>
      </w:r>
    </w:p>
    <w:p>
      <w:pPr>
        <w:spacing w:line="380" w:lineRule="exact"/>
        <w:ind w:firstLine="420" w:firstLineChars="200"/>
        <w:rPr>
          <w:rFonts w:ascii="宋体" w:eastAsia="宋体" w:hAnsi="宋体" w:cs="宋体" w:hint="eastAsia"/>
          <w:color w:val="auto"/>
          <w:szCs w:val="21"/>
          <w:highlight w:val="none"/>
        </w:rPr>
      </w:pPr>
      <w:r>
        <w:rPr>
          <w:rFonts w:ascii="宋体" w:eastAsia="宋体" w:hAnsi="宋体" w:cs="宋体" w:hint="eastAsia"/>
          <w:color w:val="auto"/>
          <w:szCs w:val="21"/>
          <w:highlight w:val="none"/>
        </w:rPr>
        <w:t>（五）其他隐瞒真实情况、提供虚假资料的行为。</w:t>
      </w:r>
    </w:p>
    <w:p>
      <w:pPr>
        <w:spacing w:line="380" w:lineRule="exact"/>
        <w:ind w:firstLine="420" w:firstLineChars="200"/>
        <w:rPr>
          <w:rFonts w:ascii="宋体" w:eastAsia="宋体" w:hAnsi="宋体" w:cs="宋体" w:hint="eastAsia"/>
          <w:b/>
          <w:color w:val="auto"/>
          <w:szCs w:val="21"/>
          <w:highlight w:val="none"/>
        </w:rPr>
      </w:pPr>
      <w:r>
        <w:rPr>
          <w:rFonts w:ascii="宋体" w:eastAsia="宋体" w:hAnsi="宋体" w:cs="宋体" w:hint="eastAsia"/>
          <w:b/>
          <w:color w:val="auto"/>
          <w:szCs w:val="21"/>
          <w:highlight w:val="none"/>
        </w:rPr>
        <w:t>二、</w:t>
      </w:r>
      <w:r>
        <w:rPr>
          <w:rFonts w:ascii="宋体" w:eastAsia="宋体" w:hAnsi="宋体" w:cs="宋体" w:hint="eastAsia"/>
          <w:b/>
          <w:color w:val="auto"/>
          <w:szCs w:val="21"/>
          <w:highlight w:val="none"/>
          <w:lang w:eastAsia="zh-CN"/>
        </w:rPr>
        <w:t>我</w:t>
      </w:r>
      <w:r>
        <w:rPr>
          <w:rFonts w:ascii="宋体" w:eastAsia="宋体" w:hAnsi="宋体" w:cs="宋体" w:hint="eastAsia"/>
          <w:b/>
          <w:color w:val="auto"/>
          <w:szCs w:val="21"/>
          <w:highlight w:val="none"/>
          <w:lang w:val="en-US" w:eastAsia="zh-CN"/>
        </w:rPr>
        <w:t>单位</w:t>
      </w:r>
      <w:r>
        <w:rPr>
          <w:rFonts w:ascii="宋体" w:eastAsia="宋体" w:hAnsi="宋体" w:cs="宋体" w:hint="eastAsia"/>
          <w:b/>
          <w:color w:val="auto"/>
          <w:szCs w:val="21"/>
          <w:highlight w:val="none"/>
        </w:rPr>
        <w:t>已充分知悉“与其他采购参加人串通投标”的法定情形，包括但不限于：</w:t>
      </w:r>
    </w:p>
    <w:p>
      <w:pPr>
        <w:spacing w:line="380" w:lineRule="exact"/>
        <w:ind w:firstLine="420" w:firstLineChars="200"/>
        <w:rPr>
          <w:rFonts w:ascii="宋体" w:eastAsia="宋体" w:hAnsi="宋体" w:cs="宋体" w:hint="eastAsia"/>
          <w:color w:val="auto"/>
          <w:szCs w:val="21"/>
          <w:highlight w:val="none"/>
        </w:rPr>
      </w:pPr>
      <w:r>
        <w:rPr>
          <w:rFonts w:ascii="宋体" w:eastAsia="宋体" w:hAnsi="宋体" w:cs="宋体" w:hint="eastAsia"/>
          <w:color w:val="auto"/>
          <w:szCs w:val="21"/>
          <w:highlight w:val="none"/>
        </w:rPr>
        <w:t>（一）投标供应商之间相互约定给予未中标的供应商利益补偿。</w:t>
      </w:r>
    </w:p>
    <w:p>
      <w:pPr>
        <w:spacing w:line="380" w:lineRule="exact"/>
        <w:ind w:firstLine="420" w:firstLineChars="200"/>
        <w:rPr>
          <w:rFonts w:ascii="宋体" w:eastAsia="宋体" w:hAnsi="宋体" w:cs="宋体" w:hint="eastAsia"/>
          <w:color w:val="auto"/>
          <w:szCs w:val="21"/>
          <w:highlight w:val="none"/>
        </w:rPr>
      </w:pPr>
      <w:r>
        <w:rPr>
          <w:rFonts w:ascii="宋体" w:eastAsia="宋体" w:hAnsi="宋体" w:cs="宋体" w:hint="eastAsia"/>
          <w:color w:val="auto"/>
          <w:szCs w:val="21"/>
          <w:highlight w:val="none"/>
        </w:rPr>
        <w:t>（二）不同投标供应商的法定代表人、主要经营负责人、项目投标授权代表人、项目负责人、主要技术人员为同一人、属同一单位或者在同一单位缴纳社会保险。</w:t>
      </w:r>
    </w:p>
    <w:p>
      <w:pPr>
        <w:spacing w:line="340" w:lineRule="exact"/>
        <w:ind w:firstLine="420" w:firstLineChars="200"/>
        <w:rPr>
          <w:rFonts w:ascii="宋体" w:eastAsia="宋体" w:hAnsi="宋体" w:cs="宋体" w:hint="eastAsia"/>
          <w:color w:val="auto"/>
          <w:szCs w:val="21"/>
          <w:highlight w:val="none"/>
        </w:rPr>
      </w:pPr>
      <w:r>
        <w:rPr>
          <w:rFonts w:ascii="宋体" w:eastAsia="宋体" w:hAnsi="宋体" w:cs="宋体" w:hint="eastAsia"/>
          <w:color w:val="auto"/>
          <w:szCs w:val="21"/>
          <w:highlight w:val="none"/>
        </w:rPr>
        <w:t>（三）不同投标供应商的投标文件由同一单位或者同一人编制，或者由同一人分阶段参与编制的。</w:t>
      </w:r>
    </w:p>
    <w:p>
      <w:pPr>
        <w:spacing w:line="340" w:lineRule="exact"/>
        <w:ind w:firstLine="420" w:firstLineChars="200"/>
        <w:rPr>
          <w:rFonts w:ascii="宋体" w:eastAsia="宋体" w:hAnsi="宋体" w:cs="宋体" w:hint="eastAsia"/>
          <w:color w:val="auto"/>
          <w:szCs w:val="21"/>
          <w:highlight w:val="none"/>
        </w:rPr>
      </w:pPr>
      <w:r>
        <w:rPr>
          <w:rFonts w:ascii="宋体" w:eastAsia="宋体" w:hAnsi="宋体" w:cs="宋体" w:hint="eastAsia"/>
          <w:color w:val="auto"/>
          <w:szCs w:val="21"/>
          <w:highlight w:val="none"/>
        </w:rPr>
        <w:t>（四）不同投标供应商的投标文件或部分投标文件相互混装。</w:t>
      </w:r>
    </w:p>
    <w:p>
      <w:pPr>
        <w:spacing w:line="340" w:lineRule="exact"/>
        <w:ind w:firstLine="420" w:firstLineChars="200"/>
        <w:rPr>
          <w:rFonts w:ascii="宋体" w:eastAsia="宋体" w:hAnsi="宋体" w:cs="宋体" w:hint="eastAsia"/>
          <w:color w:val="auto"/>
          <w:szCs w:val="21"/>
          <w:highlight w:val="none"/>
        </w:rPr>
      </w:pPr>
      <w:r>
        <w:rPr>
          <w:rFonts w:ascii="宋体" w:eastAsia="宋体" w:hAnsi="宋体" w:cs="宋体" w:hint="eastAsia"/>
          <w:color w:val="auto"/>
          <w:szCs w:val="21"/>
          <w:highlight w:val="none"/>
        </w:rPr>
        <w:t>（五）不同投标供应商的投标文件内容存在非正常一致。</w:t>
      </w:r>
    </w:p>
    <w:p>
      <w:pPr>
        <w:spacing w:line="340" w:lineRule="exact"/>
        <w:ind w:firstLine="420" w:firstLineChars="200"/>
        <w:rPr>
          <w:rFonts w:ascii="宋体" w:eastAsia="宋体" w:hAnsi="宋体" w:cs="宋体" w:hint="eastAsia"/>
          <w:color w:val="auto"/>
          <w:szCs w:val="21"/>
          <w:highlight w:val="none"/>
        </w:rPr>
      </w:pPr>
      <w:r>
        <w:rPr>
          <w:rFonts w:ascii="宋体" w:eastAsia="宋体" w:hAnsi="宋体" w:cs="宋体" w:hint="eastAsia"/>
          <w:color w:val="auto"/>
          <w:szCs w:val="21"/>
          <w:highlight w:val="none"/>
        </w:rPr>
        <w:t>（六）由同一单位工作人员为两家以上（含两家）供应商进行同一项投标活动的。</w:t>
      </w:r>
    </w:p>
    <w:p>
      <w:pPr>
        <w:spacing w:line="340" w:lineRule="exact"/>
        <w:ind w:firstLine="420" w:firstLineChars="200"/>
        <w:rPr>
          <w:rFonts w:ascii="宋体" w:eastAsia="宋体" w:hAnsi="宋体" w:cs="宋体" w:hint="eastAsia"/>
          <w:color w:val="auto"/>
          <w:szCs w:val="21"/>
          <w:highlight w:val="none"/>
        </w:rPr>
      </w:pPr>
      <w:r>
        <w:rPr>
          <w:rFonts w:ascii="宋体" w:eastAsia="宋体" w:hAnsi="宋体" w:cs="宋体" w:hint="eastAsia"/>
          <w:color w:val="auto"/>
          <w:szCs w:val="21"/>
          <w:highlight w:val="none"/>
        </w:rPr>
        <w:t>（七）不同投标人的投标报价呈规律性差异。</w:t>
      </w:r>
    </w:p>
    <w:p>
      <w:pPr>
        <w:spacing w:line="340" w:lineRule="exact"/>
        <w:ind w:firstLine="420" w:firstLineChars="200"/>
        <w:rPr>
          <w:rFonts w:ascii="宋体" w:eastAsia="宋体" w:hAnsi="宋体" w:cs="宋体" w:hint="eastAsia"/>
          <w:color w:val="auto"/>
          <w:szCs w:val="21"/>
          <w:highlight w:val="none"/>
        </w:rPr>
      </w:pPr>
      <w:r>
        <w:rPr>
          <w:rFonts w:ascii="宋体" w:eastAsia="宋体" w:hAnsi="宋体" w:cs="宋体" w:hint="eastAsia"/>
          <w:color w:val="auto"/>
          <w:szCs w:val="21"/>
          <w:highlight w:val="none"/>
        </w:rPr>
        <w:t>（八）不同投标人的投标保证金从同一单位或者个人的账户转出。</w:t>
      </w:r>
    </w:p>
    <w:p>
      <w:pPr>
        <w:spacing w:line="340" w:lineRule="exact"/>
        <w:ind w:firstLine="420" w:firstLineChars="200"/>
        <w:rPr>
          <w:rFonts w:ascii="宋体" w:eastAsia="宋体" w:hAnsi="宋体" w:cs="宋体" w:hint="eastAsia"/>
          <w:color w:val="auto"/>
          <w:szCs w:val="21"/>
          <w:highlight w:val="none"/>
        </w:rPr>
      </w:pPr>
      <w:r>
        <w:rPr>
          <w:rFonts w:ascii="宋体" w:eastAsia="宋体" w:hAnsi="宋体" w:cs="宋体" w:hint="eastAsia"/>
          <w:color w:val="auto"/>
          <w:szCs w:val="21"/>
          <w:highlight w:val="none"/>
        </w:rPr>
        <w:t>（九）主管部门依照法律、法规认定的其他情形。</w:t>
      </w:r>
    </w:p>
    <w:p>
      <w:pPr>
        <w:spacing w:line="340" w:lineRule="exact"/>
        <w:ind w:firstLine="420" w:firstLineChars="200"/>
        <w:rPr>
          <w:rFonts w:ascii="宋体" w:eastAsia="宋体" w:hAnsi="宋体" w:cs="宋体" w:hint="eastAsia"/>
          <w:b/>
          <w:color w:val="auto"/>
          <w:szCs w:val="21"/>
          <w:highlight w:val="none"/>
        </w:rPr>
      </w:pPr>
      <w:r>
        <w:rPr>
          <w:rFonts w:ascii="宋体" w:eastAsia="宋体" w:hAnsi="宋体" w:cs="宋体" w:hint="eastAsia"/>
          <w:b/>
          <w:color w:val="auto"/>
          <w:szCs w:val="21"/>
          <w:highlight w:val="none"/>
        </w:rPr>
        <w:t>三、</w:t>
      </w:r>
      <w:r>
        <w:rPr>
          <w:rFonts w:ascii="宋体" w:eastAsia="宋体" w:hAnsi="宋体" w:cs="宋体" w:hint="eastAsia"/>
          <w:b/>
          <w:color w:val="auto"/>
          <w:szCs w:val="21"/>
          <w:highlight w:val="none"/>
          <w:lang w:eastAsia="zh-CN"/>
        </w:rPr>
        <w:t>我</w:t>
      </w:r>
      <w:r>
        <w:rPr>
          <w:rFonts w:ascii="宋体" w:eastAsia="宋体" w:hAnsi="宋体" w:cs="宋体" w:hint="eastAsia"/>
          <w:b/>
          <w:color w:val="auto"/>
          <w:szCs w:val="21"/>
          <w:highlight w:val="none"/>
          <w:lang w:val="en-US" w:eastAsia="zh-CN"/>
        </w:rPr>
        <w:t>单位</w:t>
      </w:r>
      <w:r>
        <w:rPr>
          <w:rFonts w:ascii="宋体" w:eastAsia="宋体" w:hAnsi="宋体" w:cs="宋体" w:hint="eastAsia"/>
          <w:b/>
          <w:color w:val="auto"/>
          <w:szCs w:val="21"/>
          <w:highlight w:val="none"/>
        </w:rPr>
        <w:t>已充分知悉下列情形</w:t>
      </w:r>
      <w:r>
        <w:rPr>
          <w:rFonts w:ascii="宋体" w:eastAsia="宋体" w:hAnsi="宋体" w:cs="宋体" w:hint="eastAsia"/>
          <w:b/>
          <w:color w:val="auto"/>
          <w:szCs w:val="21"/>
          <w:highlight w:val="none"/>
          <w:lang w:eastAsia="zh-CN"/>
        </w:rPr>
        <w:t>存在</w:t>
      </w:r>
      <w:r>
        <w:rPr>
          <w:rFonts w:ascii="宋体" w:eastAsia="宋体" w:hAnsi="宋体" w:cs="宋体" w:hint="eastAsia"/>
          <w:b/>
          <w:color w:val="auto"/>
          <w:szCs w:val="21"/>
          <w:highlight w:val="none"/>
        </w:rPr>
        <w:t>法律风险，在投标前已对相关风险事项进行排查。</w:t>
      </w:r>
    </w:p>
    <w:p>
      <w:pPr>
        <w:spacing w:line="340" w:lineRule="exact"/>
        <w:ind w:firstLine="420" w:firstLineChars="200"/>
        <w:rPr>
          <w:rFonts w:ascii="宋体" w:eastAsia="宋体" w:hAnsi="宋体" w:cs="宋体" w:hint="eastAsia"/>
          <w:b/>
          <w:color w:val="auto"/>
          <w:szCs w:val="21"/>
          <w:highlight w:val="none"/>
        </w:rPr>
      </w:pPr>
      <w:r>
        <w:rPr>
          <w:rFonts w:ascii="宋体" w:eastAsia="宋体" w:hAnsi="宋体" w:cs="宋体" w:hint="eastAsia"/>
          <w:color w:val="auto"/>
          <w:szCs w:val="21"/>
          <w:highlight w:val="none"/>
        </w:rPr>
        <w:t>（一）对于从其他主体获取的投标资料，</w:t>
      </w:r>
      <w:r>
        <w:rPr>
          <w:rFonts w:ascii="宋体" w:eastAsia="宋体" w:hAnsi="宋体" w:cs="宋体" w:hint="eastAsia"/>
          <w:color w:val="auto"/>
          <w:szCs w:val="21"/>
          <w:highlight w:val="none"/>
          <w:lang w:eastAsia="zh-CN"/>
        </w:rPr>
        <w:t>我</w:t>
      </w:r>
      <w:r>
        <w:rPr>
          <w:rFonts w:ascii="宋体" w:eastAsia="宋体" w:hAnsi="宋体" w:cs="宋体" w:hint="eastAsia"/>
          <w:color w:val="auto"/>
          <w:szCs w:val="21"/>
          <w:highlight w:val="none"/>
          <w:lang w:val="en-US" w:eastAsia="zh-CN"/>
        </w:rPr>
        <w:t>单位</w:t>
      </w:r>
      <w:r>
        <w:rPr>
          <w:rFonts w:ascii="宋体" w:eastAsia="宋体" w:hAnsi="宋体" w:cs="宋体" w:hint="eastAsia"/>
          <w:color w:val="auto"/>
          <w:szCs w:val="21"/>
          <w:highlight w:val="none"/>
        </w:rPr>
        <w:t>应审慎核查，确保</w:t>
      </w:r>
      <w:r>
        <w:rPr>
          <w:rFonts w:ascii="宋体" w:eastAsia="宋体" w:hAnsi="宋体" w:cs="宋体" w:hint="eastAsia"/>
          <w:color w:val="auto"/>
          <w:szCs w:val="21"/>
          <w:highlight w:val="none"/>
          <w:lang w:eastAsia="zh-CN"/>
        </w:rPr>
        <w:t>其</w:t>
      </w:r>
      <w:r>
        <w:rPr>
          <w:rFonts w:ascii="宋体" w:eastAsia="宋体" w:hAnsi="宋体" w:cs="宋体" w:hint="eastAsia"/>
          <w:color w:val="auto"/>
          <w:szCs w:val="21"/>
          <w:highlight w:val="none"/>
        </w:rPr>
        <w:t>真实性。</w:t>
      </w:r>
      <w:r>
        <w:rPr>
          <w:rFonts w:ascii="宋体" w:eastAsia="宋体" w:hAnsi="宋体" w:cs="宋体" w:hint="eastAsia"/>
          <w:b/>
          <w:color w:val="auto"/>
          <w:szCs w:val="21"/>
          <w:highlight w:val="none"/>
        </w:rPr>
        <w:t>如主管部门查实投标文件中存在虚假资料的，无论相关资料是否由第三方或本公司员工提供，均不影响主管部门对供应商存在“隐瞒真实情况，提供虚假资料”违法行为的认定。</w:t>
      </w:r>
    </w:p>
    <w:p>
      <w:pPr>
        <w:spacing w:line="340" w:lineRule="exact"/>
        <w:ind w:firstLine="420" w:firstLineChars="200"/>
        <w:rPr>
          <w:rFonts w:ascii="宋体" w:eastAsia="宋体" w:hAnsi="宋体" w:cs="宋体" w:hint="eastAsia"/>
          <w:color w:val="auto"/>
          <w:szCs w:val="21"/>
          <w:highlight w:val="none"/>
        </w:rPr>
      </w:pPr>
      <w:r>
        <w:rPr>
          <w:rFonts w:ascii="宋体" w:eastAsia="宋体" w:hAnsi="宋体" w:cs="宋体" w:hint="eastAsia"/>
          <w:color w:val="auto"/>
          <w:szCs w:val="21"/>
          <w:highlight w:val="none"/>
        </w:rPr>
        <w:t>（二）对于涉及国家机关出具的公文、证件、证明材料等文件，一旦涉嫌虚假，经查实，主管部门将依法从严处理，并移送有关部门追究法律责任；涉嫌犯罪的，移送司法机关</w:t>
      </w:r>
      <w:r>
        <w:rPr>
          <w:rFonts w:ascii="宋体" w:eastAsia="宋体" w:hAnsi="宋体" w:cs="宋体" w:hint="eastAsia"/>
          <w:color w:val="auto"/>
          <w:szCs w:val="21"/>
          <w:highlight w:val="none"/>
          <w:lang w:eastAsia="zh-CN"/>
        </w:rPr>
        <w:t>处理</w:t>
      </w:r>
      <w:r>
        <w:rPr>
          <w:rFonts w:ascii="宋体" w:eastAsia="宋体" w:hAnsi="宋体" w:cs="宋体" w:hint="eastAsia"/>
          <w:color w:val="auto"/>
          <w:szCs w:val="21"/>
          <w:highlight w:val="none"/>
        </w:rPr>
        <w:t>。</w:t>
      </w:r>
    </w:p>
    <w:p>
      <w:pPr>
        <w:spacing w:line="340" w:lineRule="exact"/>
        <w:ind w:firstLine="420" w:firstLineChars="200"/>
        <w:rPr>
          <w:rFonts w:ascii="宋体" w:eastAsia="宋体" w:hAnsi="宋体" w:cs="宋体" w:hint="eastAsia"/>
          <w:color w:val="auto"/>
          <w:szCs w:val="21"/>
          <w:highlight w:val="none"/>
        </w:rPr>
      </w:pPr>
      <w:r>
        <w:rPr>
          <w:rFonts w:ascii="宋体" w:eastAsia="宋体" w:hAnsi="宋体" w:cs="宋体" w:hint="eastAsia"/>
          <w:color w:val="auto"/>
          <w:szCs w:val="21"/>
          <w:highlight w:val="none"/>
        </w:rPr>
        <w:t>（</w:t>
      </w:r>
      <w:r>
        <w:rPr>
          <w:rFonts w:ascii="宋体" w:eastAsia="宋体" w:hAnsi="宋体" w:cs="宋体" w:hint="eastAsia"/>
          <w:color w:val="auto"/>
          <w:szCs w:val="21"/>
          <w:highlight w:val="none"/>
          <w:lang w:eastAsia="zh-CN"/>
        </w:rPr>
        <w:t>三</w:t>
      </w:r>
      <w:r>
        <w:rPr>
          <w:rFonts w:ascii="宋体" w:eastAsia="宋体" w:hAnsi="宋体" w:cs="宋体" w:hint="eastAsia"/>
          <w:color w:val="auto"/>
          <w:szCs w:val="21"/>
          <w:highlight w:val="none"/>
        </w:rPr>
        <w:t>）</w:t>
      </w:r>
      <w:r>
        <w:rPr>
          <w:rFonts w:ascii="宋体" w:eastAsia="宋体" w:hAnsi="宋体" w:cs="宋体" w:hint="eastAsia"/>
          <w:color w:val="auto"/>
          <w:szCs w:val="21"/>
          <w:highlight w:val="none"/>
          <w:lang w:eastAsia="zh-CN"/>
        </w:rPr>
        <w:t>我</w:t>
      </w:r>
      <w:r>
        <w:rPr>
          <w:rFonts w:ascii="宋体" w:eastAsia="宋体" w:hAnsi="宋体" w:cs="宋体" w:hint="eastAsia"/>
          <w:color w:val="auto"/>
          <w:szCs w:val="21"/>
          <w:highlight w:val="none"/>
          <w:lang w:val="en-US" w:eastAsia="zh-CN"/>
        </w:rPr>
        <w:t>单位</w:t>
      </w:r>
      <w:r>
        <w:rPr>
          <w:rFonts w:ascii="宋体" w:eastAsia="宋体" w:hAnsi="宋体" w:cs="宋体" w:hint="eastAsia"/>
          <w:color w:val="auto"/>
          <w:szCs w:val="21"/>
          <w:highlight w:val="none"/>
        </w:rPr>
        <w:t>对投标电子密钥</w:t>
      </w:r>
      <w:r>
        <w:rPr>
          <w:rFonts w:ascii="宋体" w:eastAsia="宋体" w:hAnsi="宋体" w:cs="宋体" w:hint="eastAsia"/>
          <w:color w:val="auto"/>
          <w:szCs w:val="21"/>
          <w:highlight w:val="none"/>
          <w:lang w:eastAsia="zh-CN"/>
        </w:rPr>
        <w:t>或</w:t>
      </w:r>
      <w:r>
        <w:rPr>
          <w:rFonts w:ascii="宋体" w:eastAsia="宋体" w:hAnsi="宋体" w:cs="宋体" w:hint="eastAsia"/>
          <w:color w:val="auto"/>
          <w:szCs w:val="21"/>
          <w:highlight w:val="none"/>
          <w:lang w:val="en-US" w:eastAsia="zh-CN"/>
        </w:rPr>
        <w:t>电子营业执照</w:t>
      </w:r>
      <w:r>
        <w:rPr>
          <w:rFonts w:ascii="宋体" w:eastAsia="宋体" w:hAnsi="宋体" w:cs="宋体" w:hint="eastAsia"/>
          <w:color w:val="auto"/>
          <w:szCs w:val="21"/>
          <w:highlight w:val="none"/>
        </w:rPr>
        <w:t>负有妥善保管、及时变更和续期等主体责任</w:t>
      </w:r>
      <w:r>
        <w:rPr>
          <w:rFonts w:ascii="宋体" w:eastAsia="宋体" w:hAnsi="宋体" w:cs="宋体" w:hint="eastAsia"/>
          <w:color w:val="auto"/>
          <w:szCs w:val="21"/>
          <w:highlight w:val="none"/>
          <w:lang w:eastAsia="zh-CN"/>
        </w:rPr>
        <w:t>；</w:t>
      </w:r>
      <w:r>
        <w:rPr>
          <w:rFonts w:ascii="宋体" w:eastAsia="宋体" w:hAnsi="宋体" w:cs="宋体" w:hint="eastAsia"/>
          <w:color w:val="auto"/>
          <w:szCs w:val="21"/>
          <w:highlight w:val="none"/>
        </w:rPr>
        <w:t>使用电子密钥</w:t>
      </w:r>
      <w:r>
        <w:rPr>
          <w:rFonts w:ascii="宋体" w:eastAsia="宋体" w:hAnsi="宋体" w:cs="宋体" w:hint="eastAsia"/>
          <w:color w:val="auto"/>
          <w:szCs w:val="21"/>
          <w:highlight w:val="none"/>
          <w:lang w:eastAsia="zh-CN"/>
        </w:rPr>
        <w:t>或</w:t>
      </w:r>
      <w:r>
        <w:rPr>
          <w:rFonts w:ascii="宋体" w:eastAsia="宋体" w:hAnsi="宋体" w:cs="宋体" w:hint="eastAsia"/>
          <w:color w:val="auto"/>
          <w:szCs w:val="21"/>
          <w:highlight w:val="none"/>
          <w:lang w:val="en-US" w:eastAsia="zh-CN"/>
        </w:rPr>
        <w:t>电子营业执照</w:t>
      </w:r>
      <w:r>
        <w:rPr>
          <w:rFonts w:ascii="宋体" w:eastAsia="宋体" w:hAnsi="宋体" w:cs="宋体" w:hint="eastAsia"/>
          <w:color w:val="auto"/>
          <w:szCs w:val="21"/>
          <w:highlight w:val="none"/>
        </w:rPr>
        <w:t>在深圳政府采购网站进行的活动，均具有法律效力，须承担相应的法律后果。</w:t>
      </w:r>
      <w:r>
        <w:rPr>
          <w:rFonts w:ascii="宋体" w:eastAsia="宋体" w:hAnsi="宋体" w:cs="宋体" w:hint="eastAsia"/>
          <w:color w:val="auto"/>
          <w:szCs w:val="21"/>
          <w:highlight w:val="none"/>
          <w:lang w:eastAsia="zh-CN"/>
        </w:rPr>
        <w:t>若</w:t>
      </w:r>
      <w:r>
        <w:rPr>
          <w:rFonts w:ascii="宋体" w:eastAsia="宋体" w:hAnsi="宋体" w:cs="宋体" w:hint="eastAsia"/>
          <w:b/>
          <w:bCs/>
          <w:color w:val="auto"/>
          <w:szCs w:val="21"/>
          <w:highlight w:val="none"/>
        </w:rPr>
        <w:t>擅自将投标密钥</w:t>
      </w:r>
      <w:r>
        <w:rPr>
          <w:rFonts w:ascii="宋体" w:eastAsia="宋体" w:hAnsi="宋体" w:cs="宋体" w:hint="eastAsia"/>
          <w:b/>
          <w:bCs/>
          <w:color w:val="auto"/>
          <w:szCs w:val="21"/>
          <w:highlight w:val="none"/>
          <w:lang w:eastAsia="zh-CN"/>
        </w:rPr>
        <w:t>或</w:t>
      </w:r>
      <w:r>
        <w:rPr>
          <w:rFonts w:ascii="宋体" w:eastAsia="宋体" w:hAnsi="宋体" w:cs="宋体" w:hint="eastAsia"/>
          <w:b/>
          <w:bCs/>
          <w:color w:val="auto"/>
          <w:szCs w:val="21"/>
          <w:highlight w:val="none"/>
          <w:lang w:val="en-US" w:eastAsia="zh-CN"/>
        </w:rPr>
        <w:t>电子营业执照</w:t>
      </w:r>
      <w:r>
        <w:rPr>
          <w:rFonts w:ascii="宋体" w:eastAsia="宋体" w:hAnsi="宋体" w:cs="宋体" w:hint="eastAsia"/>
          <w:b/>
          <w:bCs/>
          <w:color w:val="auto"/>
          <w:szCs w:val="21"/>
          <w:highlight w:val="none"/>
        </w:rPr>
        <w:t>出借他人使用所造成的法律后果，由</w:t>
      </w:r>
      <w:r>
        <w:rPr>
          <w:rFonts w:ascii="宋体" w:eastAsia="宋体" w:hAnsi="宋体" w:cs="宋体" w:hint="eastAsia"/>
          <w:b/>
          <w:bCs/>
          <w:color w:val="auto"/>
          <w:szCs w:val="21"/>
          <w:highlight w:val="none"/>
          <w:lang w:eastAsia="zh-CN"/>
        </w:rPr>
        <w:t>我</w:t>
      </w:r>
      <w:r>
        <w:rPr>
          <w:rFonts w:ascii="宋体" w:eastAsia="宋体" w:hAnsi="宋体" w:cs="宋体" w:hint="eastAsia"/>
          <w:b/>
          <w:bCs/>
          <w:color w:val="auto"/>
          <w:szCs w:val="21"/>
          <w:highlight w:val="none"/>
          <w:lang w:val="en-US" w:eastAsia="zh-CN"/>
        </w:rPr>
        <w:t>单位</w:t>
      </w:r>
      <w:r>
        <w:rPr>
          <w:rFonts w:ascii="宋体" w:eastAsia="宋体" w:hAnsi="宋体" w:cs="宋体" w:hint="eastAsia"/>
          <w:b/>
          <w:bCs/>
          <w:color w:val="auto"/>
          <w:szCs w:val="21"/>
          <w:highlight w:val="none"/>
        </w:rPr>
        <w:t>自行承担</w:t>
      </w:r>
      <w:r>
        <w:rPr>
          <w:rFonts w:ascii="宋体" w:eastAsia="宋体" w:hAnsi="宋体" w:cs="宋体" w:hint="eastAsia"/>
          <w:color w:val="auto"/>
          <w:szCs w:val="21"/>
          <w:highlight w:val="none"/>
        </w:rPr>
        <w:t>。</w:t>
      </w:r>
    </w:p>
    <w:p>
      <w:pPr>
        <w:spacing w:line="340" w:lineRule="exact"/>
        <w:ind w:firstLine="420" w:firstLineChars="200"/>
        <w:rPr>
          <w:rFonts w:ascii="宋体" w:eastAsia="宋体" w:hAnsi="宋体" w:cs="宋体" w:hint="eastAsia"/>
          <w:b/>
          <w:color w:val="auto"/>
          <w:szCs w:val="21"/>
          <w:highlight w:val="none"/>
        </w:rPr>
      </w:pPr>
      <w:r>
        <w:rPr>
          <w:rFonts w:ascii="宋体" w:eastAsia="宋体" w:hAnsi="宋体" w:cs="宋体" w:hint="eastAsia"/>
          <w:b/>
          <w:color w:val="auto"/>
          <w:szCs w:val="21"/>
          <w:highlight w:val="none"/>
        </w:rPr>
        <w:t>四、</w:t>
      </w:r>
      <w:r>
        <w:rPr>
          <w:rFonts w:ascii="宋体" w:eastAsia="宋体" w:hAnsi="宋体" w:cs="宋体" w:hint="eastAsia"/>
          <w:b/>
          <w:color w:val="auto"/>
          <w:szCs w:val="21"/>
          <w:highlight w:val="none"/>
          <w:lang w:eastAsia="zh-CN"/>
        </w:rPr>
        <w:t>我</w:t>
      </w:r>
      <w:r>
        <w:rPr>
          <w:rFonts w:ascii="宋体" w:eastAsia="宋体" w:hAnsi="宋体" w:cs="宋体" w:hint="eastAsia"/>
          <w:b/>
          <w:color w:val="auto"/>
          <w:szCs w:val="21"/>
          <w:highlight w:val="none"/>
          <w:lang w:val="en-US" w:eastAsia="zh-CN"/>
        </w:rPr>
        <w:t>单位</w:t>
      </w:r>
      <w:r>
        <w:rPr>
          <w:rFonts w:ascii="宋体" w:eastAsia="宋体" w:hAnsi="宋体" w:cs="宋体" w:hint="eastAsia"/>
          <w:b/>
          <w:color w:val="auto"/>
          <w:szCs w:val="21"/>
          <w:highlight w:val="none"/>
        </w:rPr>
        <w:t>已充分知悉政府采购违法、违规行为的法律后果。</w:t>
      </w:r>
    </w:p>
    <w:p>
      <w:pPr>
        <w:spacing w:line="340" w:lineRule="exact"/>
        <w:ind w:firstLine="420" w:firstLineChars="200"/>
        <w:rPr>
          <w:rFonts w:ascii="宋体" w:eastAsia="宋体" w:hAnsi="宋体" w:cs="宋体" w:hint="eastAsia"/>
          <w:color w:val="auto"/>
          <w:szCs w:val="21"/>
          <w:highlight w:val="none"/>
        </w:rPr>
      </w:pPr>
      <w:r>
        <w:rPr>
          <w:rFonts w:ascii="宋体" w:eastAsia="宋体" w:hAnsi="宋体" w:cs="宋体" w:hint="eastAsia"/>
          <w:color w:val="auto"/>
          <w:szCs w:val="21"/>
          <w:highlight w:val="none"/>
        </w:rPr>
        <w:t>经查实，若</w:t>
      </w:r>
      <w:r>
        <w:rPr>
          <w:rFonts w:ascii="宋体" w:eastAsia="宋体" w:hAnsi="宋体" w:cs="宋体" w:hint="eastAsia"/>
          <w:color w:val="auto"/>
          <w:szCs w:val="21"/>
          <w:highlight w:val="none"/>
          <w:lang w:eastAsia="zh-CN"/>
        </w:rPr>
        <w:t>我</w:t>
      </w:r>
      <w:r>
        <w:rPr>
          <w:rFonts w:ascii="宋体" w:eastAsia="宋体" w:hAnsi="宋体" w:cs="宋体" w:hint="eastAsia"/>
          <w:color w:val="auto"/>
          <w:szCs w:val="21"/>
          <w:highlight w:val="none"/>
          <w:lang w:val="en-US" w:eastAsia="zh-CN"/>
        </w:rPr>
        <w:t>单位</w:t>
      </w:r>
      <w:r>
        <w:rPr>
          <w:rFonts w:ascii="宋体" w:eastAsia="宋体" w:hAnsi="宋体" w:cs="宋体" w:hint="eastAsia"/>
          <w:color w:val="auto"/>
          <w:szCs w:val="21"/>
          <w:highlight w:val="none"/>
        </w:rPr>
        <w:t>存在政府采购违法、违规行为，主管部门将依据《深圳经济特区政府采购条例》第五十七条的规定，处以一至三年内禁止参与本市政府采购，并记入供应商诚信档案，处采购金额千分之十以上千分之二十以下罚款；情节严重的，取消参与本市政府采购资格，处采购金额千分之二十以上千分之三十以下罚款，由市场监管部门依法吊销营业执照。</w:t>
      </w:r>
    </w:p>
    <w:p>
      <w:pPr>
        <w:spacing w:line="340" w:lineRule="exact"/>
        <w:ind w:firstLine="420" w:firstLineChars="200"/>
        <w:rPr>
          <w:rFonts w:ascii="宋体" w:eastAsia="宋体" w:hAnsi="宋体" w:cs="宋体" w:hint="eastAsia"/>
          <w:color w:val="auto"/>
          <w:szCs w:val="21"/>
          <w:highlight w:val="none"/>
        </w:rPr>
      </w:pPr>
      <w:r>
        <w:rPr>
          <w:rFonts w:ascii="宋体" w:eastAsia="宋体" w:hAnsi="宋体" w:cs="宋体" w:hint="eastAsia"/>
          <w:color w:val="auto"/>
          <w:szCs w:val="21"/>
          <w:highlight w:val="none"/>
        </w:rPr>
        <w:t>以下文字请投标供应商抄写并确认：“</w:t>
      </w:r>
      <w:r>
        <w:rPr>
          <w:rFonts w:ascii="宋体" w:eastAsia="宋体" w:hAnsi="宋体" w:cs="宋体" w:hint="eastAsia"/>
          <w:color w:val="auto"/>
          <w:szCs w:val="21"/>
          <w:highlight w:val="none"/>
          <w:lang w:eastAsia="zh-CN"/>
        </w:rPr>
        <w:t>我</w:t>
      </w:r>
      <w:r>
        <w:rPr>
          <w:rFonts w:ascii="宋体" w:eastAsia="宋体" w:hAnsi="宋体" w:cs="宋体" w:hint="eastAsia"/>
          <w:color w:val="auto"/>
          <w:szCs w:val="21"/>
          <w:highlight w:val="none"/>
          <w:lang w:val="en-US" w:eastAsia="zh-CN"/>
        </w:rPr>
        <w:t>单位</w:t>
      </w:r>
      <w:r>
        <w:rPr>
          <w:rFonts w:ascii="宋体" w:eastAsia="宋体" w:hAnsi="宋体" w:cs="宋体" w:hint="eastAsia"/>
          <w:color w:val="auto"/>
          <w:szCs w:val="21"/>
          <w:highlight w:val="none"/>
        </w:rPr>
        <w:t>已仔细阅读《政府采购违法行为风险知悉确认书》，充分知悉违法行为的法律后果，并承诺将严谨、诚信、依法依规参与政府采购活动”。</w:t>
      </w:r>
    </w:p>
    <w:tbl>
      <w:tblPr>
        <w:tblStyle w:val="14"/>
        <w:tblW w:w="8529" w:type="dxa"/>
        <w:tblInd w:w="0" w:type="dxa"/>
        <w:tblBorders>
          <w:top w:val="nil"/>
          <w:left w:val="nil"/>
          <w:bottom w:val="single" w:sz="4" w:space="0" w:color="auto"/>
          <w:right w:val="nil"/>
          <w:insideH w:val="nil"/>
          <w:insideV w:val="nil"/>
        </w:tblBorders>
        <w:tblLayout w:type="fixed"/>
        <w:tblCellMar>
          <w:top w:w="0" w:type="dxa"/>
          <w:left w:w="108" w:type="dxa"/>
          <w:bottom w:w="0" w:type="dxa"/>
          <w:right w:w="108" w:type="dxa"/>
        </w:tblCellMar>
      </w:tblPr>
      <w:tblGrid>
        <w:gridCol w:w="8529"/>
      </w:tblGrid>
      <w:tr>
        <w:tblPrEx>
          <w:tblW w:w="8529" w:type="dxa"/>
          <w:tblInd w:w="0" w:type="dxa"/>
          <w:tblBorders>
            <w:top w:val="nil"/>
            <w:left w:val="nil"/>
            <w:bottom w:val="single" w:sz="4" w:space="0" w:color="auto"/>
            <w:right w:val="nil"/>
            <w:insideH w:val="nil"/>
            <w:insideV w:val="nil"/>
          </w:tblBorders>
          <w:tblLayout w:type="fixed"/>
          <w:tblCellMar>
            <w:top w:w="0" w:type="dxa"/>
            <w:left w:w="108" w:type="dxa"/>
            <w:bottom w:w="0" w:type="dxa"/>
            <w:right w:w="108" w:type="dxa"/>
          </w:tblCellMar>
        </w:tblPrEx>
        <w:trPr>
          <w:trHeight w:val="304"/>
        </w:trPr>
        <w:tc>
          <w:tcPr>
            <w:tcW w:w="8529" w:type="dxa"/>
            <w:tcBorders>
              <w:top w:val="nil"/>
              <w:left w:val="nil"/>
              <w:bottom w:val="single" w:sz="8" w:space="0" w:color="000000"/>
              <w:right w:val="nil"/>
            </w:tcBorders>
          </w:tcPr>
          <w:p>
            <w:pPr>
              <w:autoSpaceDE w:val="0"/>
              <w:autoSpaceDN w:val="0"/>
              <w:spacing w:line="340" w:lineRule="exact"/>
              <w:ind w:firstLine="1866"/>
              <w:rPr>
                <w:rFonts w:ascii="宋体" w:eastAsia="宋体" w:hAnsi="宋体" w:cs="宋体" w:hint="eastAsia"/>
                <w:color w:val="auto"/>
                <w:spacing w:val="-4"/>
                <w:kern w:val="0"/>
                <w:szCs w:val="21"/>
                <w:highlight w:val="none"/>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tcPr>
          <w:p>
            <w:pPr>
              <w:autoSpaceDE w:val="0"/>
              <w:autoSpaceDN w:val="0"/>
              <w:spacing w:line="340" w:lineRule="exact"/>
              <w:ind w:firstLine="1866"/>
              <w:rPr>
                <w:rFonts w:ascii="宋体" w:eastAsia="宋体" w:hAnsi="宋体" w:cs="宋体" w:hint="eastAsia"/>
                <w:color w:val="auto"/>
                <w:spacing w:val="-4"/>
                <w:kern w:val="0"/>
                <w:szCs w:val="21"/>
                <w:highlight w:val="none"/>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tcPr>
          <w:p>
            <w:pPr>
              <w:autoSpaceDE w:val="0"/>
              <w:autoSpaceDN w:val="0"/>
              <w:spacing w:line="340" w:lineRule="exact"/>
              <w:ind w:firstLine="1866"/>
              <w:rPr>
                <w:rFonts w:ascii="宋体" w:eastAsia="宋体" w:hAnsi="宋体" w:cs="宋体" w:hint="eastAsia"/>
                <w:color w:val="auto"/>
                <w:spacing w:val="-4"/>
                <w:kern w:val="0"/>
                <w:szCs w:val="21"/>
                <w:highlight w:val="none"/>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auto"/>
              <w:right w:val="nil"/>
            </w:tcBorders>
          </w:tcPr>
          <w:p>
            <w:pPr>
              <w:autoSpaceDE w:val="0"/>
              <w:autoSpaceDN w:val="0"/>
              <w:spacing w:line="340" w:lineRule="exact"/>
              <w:ind w:firstLine="1866"/>
              <w:rPr>
                <w:rFonts w:ascii="宋体" w:eastAsia="宋体" w:hAnsi="宋体" w:cs="宋体" w:hint="eastAsia"/>
                <w:color w:val="auto"/>
                <w:spacing w:val="-4"/>
                <w:kern w:val="0"/>
                <w:szCs w:val="21"/>
                <w:highlight w:val="none"/>
              </w:rPr>
            </w:pPr>
          </w:p>
        </w:tc>
      </w:tr>
    </w:tbl>
    <w:p>
      <w:pPr>
        <w:widowControl/>
        <w:wordWrap w:val="0"/>
        <w:autoSpaceDE w:val="0"/>
        <w:autoSpaceDN w:val="0"/>
        <w:spacing w:line="340" w:lineRule="exact"/>
        <w:ind w:right="808" w:firstLine="420" w:firstLineChars="200"/>
        <w:jc w:val="right"/>
        <w:rPr>
          <w:rFonts w:ascii="宋体" w:eastAsia="宋体" w:hAnsi="宋体" w:cs="宋体" w:hint="eastAsia"/>
          <w:color w:val="auto"/>
          <w:spacing w:val="-4"/>
          <w:kern w:val="0"/>
          <w:szCs w:val="21"/>
          <w:highlight w:val="none"/>
        </w:rPr>
      </w:pPr>
    </w:p>
    <w:p>
      <w:pPr>
        <w:widowControl/>
        <w:wordWrap w:val="0"/>
        <w:autoSpaceDE w:val="0"/>
        <w:autoSpaceDN w:val="0"/>
        <w:spacing w:line="340" w:lineRule="exact"/>
        <w:ind w:right="808" w:firstLine="420" w:firstLineChars="200"/>
        <w:jc w:val="right"/>
        <w:rPr>
          <w:rFonts w:ascii="宋体" w:eastAsia="宋体" w:hAnsi="宋体" w:cs="宋体" w:hint="eastAsia"/>
          <w:color w:val="auto"/>
          <w:spacing w:val="-4"/>
          <w:kern w:val="0"/>
          <w:szCs w:val="21"/>
          <w:highlight w:val="none"/>
          <w:u w:val="single"/>
        </w:rPr>
      </w:pPr>
      <w:r>
        <w:rPr>
          <w:rFonts w:ascii="宋体" w:eastAsia="宋体" w:hAnsi="宋体" w:cs="宋体" w:hint="eastAsia"/>
          <w:color w:val="auto"/>
          <w:spacing w:val="-4"/>
          <w:kern w:val="0"/>
          <w:szCs w:val="21"/>
          <w:highlight w:val="none"/>
          <w:lang w:eastAsia="zh-CN"/>
        </w:rPr>
        <w:t>单位</w:t>
      </w:r>
      <w:r>
        <w:rPr>
          <w:rFonts w:ascii="宋体" w:eastAsia="宋体" w:hAnsi="宋体" w:cs="宋体" w:hint="eastAsia"/>
          <w:color w:val="auto"/>
          <w:spacing w:val="-4"/>
          <w:kern w:val="0"/>
          <w:szCs w:val="21"/>
          <w:highlight w:val="none"/>
        </w:rPr>
        <w:t>负责人签名：</w:t>
      </w:r>
      <w:r>
        <w:rPr>
          <w:rFonts w:ascii="宋体" w:eastAsia="宋体" w:hAnsi="宋体" w:cs="宋体" w:hint="eastAsia"/>
          <w:color w:val="auto"/>
          <w:spacing w:val="-4"/>
          <w:kern w:val="0"/>
          <w:szCs w:val="21"/>
          <w:highlight w:val="none"/>
          <w:u w:val="single"/>
        </w:rPr>
        <w:t xml:space="preserve">              </w:t>
      </w:r>
    </w:p>
    <w:p>
      <w:pPr>
        <w:widowControl/>
        <w:wordWrap w:val="0"/>
        <w:autoSpaceDE w:val="0"/>
        <w:autoSpaceDN w:val="0"/>
        <w:spacing w:line="340" w:lineRule="exact"/>
        <w:ind w:right="808" w:firstLine="420" w:firstLineChars="200"/>
        <w:jc w:val="center"/>
        <w:rPr>
          <w:rFonts w:ascii="宋体" w:eastAsia="宋体" w:hAnsi="宋体" w:cs="宋体" w:hint="eastAsia"/>
          <w:color w:val="auto"/>
          <w:spacing w:val="-4"/>
          <w:kern w:val="0"/>
          <w:szCs w:val="21"/>
          <w:highlight w:val="none"/>
          <w:u w:val="single"/>
        </w:rPr>
      </w:pPr>
      <w:r>
        <w:rPr>
          <w:rFonts w:ascii="宋体" w:eastAsia="宋体" w:hAnsi="宋体" w:cs="宋体" w:hint="eastAsia"/>
          <w:color w:val="auto"/>
          <w:spacing w:val="-4"/>
          <w:kern w:val="0"/>
          <w:szCs w:val="21"/>
          <w:highlight w:val="none"/>
          <w:lang w:val="en-US" w:eastAsia="zh-CN"/>
        </w:rPr>
        <w:t xml:space="preserve">                                 </w:t>
      </w:r>
      <w:r>
        <w:rPr>
          <w:rFonts w:ascii="宋体" w:eastAsia="宋体" w:hAnsi="宋体" w:cs="宋体" w:hint="eastAsia"/>
          <w:color w:val="auto"/>
          <w:spacing w:val="-4"/>
          <w:kern w:val="0"/>
          <w:szCs w:val="21"/>
          <w:highlight w:val="none"/>
          <w:lang w:eastAsia="zh-CN"/>
        </w:rPr>
        <w:t>（加盖</w:t>
      </w:r>
      <w:r>
        <w:rPr>
          <w:rFonts w:ascii="宋体" w:eastAsia="宋体" w:hAnsi="宋体" w:cs="宋体" w:hint="eastAsia"/>
          <w:color w:val="auto"/>
          <w:spacing w:val="-4"/>
          <w:kern w:val="0"/>
          <w:szCs w:val="21"/>
          <w:highlight w:val="none"/>
        </w:rPr>
        <w:t>公章</w:t>
      </w:r>
      <w:r>
        <w:rPr>
          <w:rFonts w:ascii="宋体" w:eastAsia="宋体" w:hAnsi="宋体" w:cs="宋体" w:hint="eastAsia"/>
          <w:color w:val="auto"/>
          <w:spacing w:val="-4"/>
          <w:kern w:val="0"/>
          <w:szCs w:val="21"/>
          <w:highlight w:val="none"/>
          <w:lang w:eastAsia="zh-CN"/>
        </w:rPr>
        <w:t>）</w:t>
      </w:r>
    </w:p>
    <w:p>
      <w:pPr>
        <w:widowControl/>
        <w:wordWrap w:val="0"/>
        <w:autoSpaceDE w:val="0"/>
        <w:autoSpaceDN w:val="0"/>
        <w:spacing w:line="340" w:lineRule="exact"/>
        <w:ind w:right="808" w:firstLine="420" w:firstLineChars="200"/>
        <w:jc w:val="right"/>
        <w:rPr>
          <w:rFonts w:ascii="宋体" w:eastAsia="宋体" w:hAnsi="宋体" w:cs="宋体" w:hint="eastAsia"/>
          <w:color w:val="auto"/>
          <w:spacing w:val="-4"/>
          <w:kern w:val="0"/>
          <w:szCs w:val="21"/>
          <w:highlight w:val="none"/>
          <w:u w:val="single"/>
        </w:rPr>
      </w:pPr>
      <w:r>
        <w:rPr>
          <w:rFonts w:ascii="宋体" w:eastAsia="宋体" w:hAnsi="宋体" w:cs="宋体" w:hint="eastAsia"/>
          <w:color w:val="auto"/>
          <w:spacing w:val="-4"/>
          <w:kern w:val="0"/>
          <w:szCs w:val="21"/>
          <w:highlight w:val="none"/>
        </w:rPr>
        <w:t xml:space="preserve">     日期：</w:t>
      </w:r>
      <w:r>
        <w:rPr>
          <w:rFonts w:ascii="宋体" w:eastAsia="宋体" w:hAnsi="宋体" w:cs="宋体" w:hint="eastAsia"/>
          <w:color w:val="auto"/>
          <w:spacing w:val="-4"/>
          <w:kern w:val="0"/>
          <w:szCs w:val="21"/>
          <w:highlight w:val="none"/>
          <w:u w:val="single"/>
        </w:rPr>
        <w:t xml:space="preserve">              </w:t>
      </w:r>
    </w:p>
    <w:p>
      <w:pPr>
        <w:widowControl/>
        <w:autoSpaceDE w:val="0"/>
        <w:autoSpaceDN w:val="0"/>
        <w:spacing w:line="340" w:lineRule="exact"/>
        <w:ind w:firstLine="420" w:firstLineChars="200"/>
        <w:jc w:val="left"/>
        <w:rPr>
          <w:rFonts w:ascii="宋体" w:eastAsia="宋体" w:hAnsi="宋体" w:cs="宋体" w:hint="eastAsia"/>
          <w:b/>
          <w:bCs/>
          <w:color w:val="auto"/>
          <w:spacing w:val="-4"/>
          <w:kern w:val="0"/>
          <w:szCs w:val="21"/>
          <w:highlight w:val="none"/>
        </w:rPr>
      </w:pPr>
    </w:p>
    <w:p>
      <w:pPr>
        <w:keepNext w:val="0"/>
        <w:keepLines w:val="0"/>
        <w:pageBreakBefore w:val="0"/>
        <w:widowControl/>
        <w:suppressLineNumbers w:val="0"/>
        <w:kinsoku/>
        <w:wordWrap/>
        <w:overflowPunct/>
        <w:topLinePunct w:val="0"/>
        <w:autoSpaceDE w:val="0"/>
        <w:autoSpaceDN w:val="0"/>
        <w:bidi w:val="0"/>
        <w:adjustRightInd/>
        <w:snapToGrid/>
        <w:spacing w:line="340" w:lineRule="exact"/>
        <w:ind w:firstLine="420" w:firstLineChars="200"/>
        <w:jc w:val="left"/>
        <w:textAlignment w:val="auto"/>
        <w:rPr>
          <w:rFonts w:ascii="宋体" w:eastAsia="宋体" w:hAnsi="宋体" w:cs="宋体" w:hint="eastAsia"/>
          <w:b/>
          <w:bCs/>
          <w:color w:val="auto"/>
          <w:spacing w:val="-4"/>
          <w:kern w:val="0"/>
          <w:szCs w:val="21"/>
          <w:highlight w:val="none"/>
        </w:rPr>
      </w:pPr>
      <w:r>
        <w:rPr>
          <w:rFonts w:ascii="宋体" w:eastAsia="宋体" w:hAnsi="宋体" w:cs="宋体" w:hint="eastAsia"/>
          <w:b/>
          <w:bCs/>
          <w:color w:val="auto"/>
          <w:spacing w:val="-4"/>
          <w:kern w:val="0"/>
          <w:szCs w:val="21"/>
          <w:highlight w:val="none"/>
        </w:rPr>
        <w:t>注：</w:t>
      </w:r>
      <w:r>
        <w:rPr>
          <w:rFonts w:ascii="宋体" w:eastAsia="宋体" w:hAnsi="宋体" w:cs="宋体" w:hint="eastAsia"/>
          <w:b/>
          <w:bCs/>
          <w:color w:val="auto"/>
          <w:spacing w:val="-4"/>
          <w:kern w:val="0"/>
          <w:szCs w:val="21"/>
          <w:highlight w:val="none"/>
          <w:lang w:val="en-US" w:eastAsia="zh-CN"/>
        </w:rPr>
        <w:t>1.</w:t>
      </w:r>
      <w:r>
        <w:rPr>
          <w:rFonts w:ascii="宋体" w:eastAsia="宋体" w:hAnsi="宋体" w:cs="宋体" w:hint="eastAsia"/>
          <w:b/>
          <w:bCs/>
          <w:color w:val="auto"/>
          <w:spacing w:val="-4"/>
          <w:kern w:val="0"/>
          <w:szCs w:val="21"/>
          <w:highlight w:val="none"/>
          <w:lang w:eastAsia="zh-CN"/>
        </w:rPr>
        <w:t>《</w:t>
      </w:r>
      <w:r>
        <w:rPr>
          <w:rFonts w:ascii="宋体" w:eastAsia="宋体" w:hAnsi="宋体" w:cs="宋体" w:hint="eastAsia"/>
          <w:b/>
          <w:bCs/>
          <w:color w:val="auto"/>
          <w:spacing w:val="-4"/>
          <w:kern w:val="0"/>
          <w:szCs w:val="21"/>
          <w:highlight w:val="none"/>
          <w:lang w:val="en-US" w:eastAsia="zh-CN"/>
        </w:rPr>
        <w:t>政府采购违法行为风险知悉确认书</w:t>
      </w:r>
      <w:r>
        <w:rPr>
          <w:rFonts w:ascii="宋体" w:eastAsia="宋体" w:hAnsi="宋体" w:cs="宋体" w:hint="eastAsia"/>
          <w:b/>
          <w:bCs/>
          <w:color w:val="auto"/>
          <w:spacing w:val="-4"/>
          <w:kern w:val="0"/>
          <w:szCs w:val="21"/>
          <w:highlight w:val="none"/>
          <w:lang w:eastAsia="zh-CN"/>
        </w:rPr>
        <w:t>》需由</w:t>
      </w:r>
      <w:r>
        <w:rPr>
          <w:rFonts w:ascii="宋体" w:eastAsia="宋体" w:hAnsi="宋体" w:cs="宋体" w:hint="eastAsia"/>
          <w:b/>
          <w:bCs/>
          <w:color w:val="auto"/>
          <w:spacing w:val="-4"/>
          <w:kern w:val="0"/>
          <w:szCs w:val="21"/>
          <w:highlight w:val="none"/>
        </w:rPr>
        <w:t>投标供应商负责人签字并加盖单位公章后，扫描上传至投标文件一并提交。</w:t>
      </w:r>
    </w:p>
    <w:p>
      <w:pPr>
        <w:pStyle w:val="NoSpacing"/>
        <w:rPr>
          <w:rFonts w:ascii="宋体" w:eastAsia="宋体" w:hAnsi="宋体" w:cs="宋体" w:hint="eastAsia"/>
          <w:kern w:val="2"/>
          <w:sz w:val="21"/>
          <w:szCs w:val="22"/>
          <w:highlight w:val="none"/>
          <w:lang w:val="en-US" w:eastAsia="zh-CN"/>
        </w:rPr>
      </w:pPr>
      <w:r>
        <w:rPr>
          <w:rFonts w:ascii="宋体" w:eastAsia="宋体" w:hAnsi="宋体" w:cs="宋体" w:hint="eastAsia"/>
          <w:b/>
          <w:bCs/>
          <w:color w:val="auto"/>
          <w:spacing w:val="-4"/>
          <w:kern w:val="0"/>
          <w:szCs w:val="21"/>
          <w:highlight w:val="none"/>
          <w:lang w:val="en-US" w:eastAsia="zh-CN"/>
        </w:rPr>
        <w:t>2.</w:t>
      </w:r>
      <w:r>
        <w:rPr>
          <w:rFonts w:ascii="宋体" w:eastAsia="宋体" w:hAnsi="宋体" w:cs="宋体" w:hint="eastAsia"/>
          <w:b/>
          <w:bCs/>
          <w:color w:val="auto"/>
          <w:spacing w:val="-4"/>
          <w:kern w:val="0"/>
          <w:szCs w:val="21"/>
          <w:highlight w:val="none"/>
        </w:rPr>
        <w:t>根据《深圳市财政局关于在采购文件及深圳政府采购智慧平台增设供应商投标特别警示条款等事宜的通知》（深财购〔2025〕7号）</w:t>
      </w:r>
      <w:r>
        <w:rPr>
          <w:rFonts w:ascii="宋体" w:eastAsia="宋体" w:hAnsi="宋体" w:cs="宋体" w:hint="eastAsia"/>
          <w:b/>
          <w:bCs/>
          <w:color w:val="auto"/>
          <w:spacing w:val="-4"/>
          <w:kern w:val="0"/>
          <w:szCs w:val="21"/>
          <w:highlight w:val="none"/>
          <w:lang w:val="en-US" w:eastAsia="zh-CN"/>
        </w:rPr>
        <w:t>的要求</w:t>
      </w:r>
      <w:r>
        <w:rPr>
          <w:rFonts w:ascii="宋体" w:eastAsia="宋体" w:hAnsi="宋体" w:cs="宋体" w:hint="eastAsia"/>
          <w:b/>
          <w:bCs/>
          <w:color w:val="auto"/>
          <w:spacing w:val="-4"/>
          <w:kern w:val="0"/>
          <w:szCs w:val="21"/>
          <w:highlight w:val="none"/>
        </w:rPr>
        <w:t>，</w:t>
      </w:r>
      <w:r>
        <w:rPr>
          <w:rFonts w:ascii="宋体" w:eastAsia="宋体" w:hAnsi="宋体" w:cs="宋体" w:hint="eastAsia"/>
          <w:b/>
          <w:bCs/>
          <w:color w:val="auto"/>
          <w:spacing w:val="-4"/>
          <w:kern w:val="0"/>
          <w:szCs w:val="21"/>
          <w:highlight w:val="none"/>
          <w:lang w:eastAsia="zh-CN"/>
        </w:rPr>
        <w:t>《</w:t>
      </w:r>
      <w:r>
        <w:rPr>
          <w:rFonts w:ascii="宋体" w:eastAsia="宋体" w:hAnsi="宋体" w:cs="宋体" w:hint="eastAsia"/>
          <w:b/>
          <w:bCs/>
          <w:color w:val="auto"/>
          <w:spacing w:val="-4"/>
          <w:kern w:val="0"/>
          <w:szCs w:val="21"/>
          <w:highlight w:val="none"/>
          <w:lang w:val="en-US" w:eastAsia="zh-CN"/>
        </w:rPr>
        <w:t>政府采购违法行为风险知悉确认书</w:t>
      </w:r>
      <w:r>
        <w:rPr>
          <w:rFonts w:ascii="宋体" w:eastAsia="宋体" w:hAnsi="宋体" w:cs="宋体" w:hint="eastAsia"/>
          <w:b/>
          <w:bCs/>
          <w:color w:val="auto"/>
          <w:spacing w:val="-4"/>
          <w:kern w:val="0"/>
          <w:szCs w:val="21"/>
          <w:highlight w:val="none"/>
          <w:lang w:eastAsia="zh-CN"/>
        </w:rPr>
        <w:t>》</w:t>
      </w:r>
      <w:r>
        <w:rPr>
          <w:rFonts w:ascii="宋体" w:eastAsia="宋体" w:hAnsi="宋体" w:cs="宋体" w:hint="eastAsia"/>
          <w:b/>
          <w:bCs/>
          <w:color w:val="auto"/>
          <w:spacing w:val="-4"/>
          <w:kern w:val="0"/>
          <w:szCs w:val="21"/>
          <w:highlight w:val="none"/>
        </w:rPr>
        <w:t>用于对供应商违法行为的提醒，不作为供应商资格性审查及符合性审查条件。</w:t>
      </w:r>
    </w:p>
    <w:p>
      <w:pPr>
        <w:widowControl/>
        <w:autoSpaceDE w:val="0"/>
        <w:autoSpaceDN w:val="0"/>
        <w:spacing w:line="400" w:lineRule="exact"/>
        <w:ind w:firstLine="420" w:firstLineChars="200"/>
        <w:jc w:val="left"/>
        <w:rPr>
          <w:rFonts w:ascii="宋体" w:eastAsia="宋体" w:hAnsi="宋体" w:cs="宋体" w:hint="eastAsia"/>
          <w:color w:val="FF0000"/>
          <w:spacing w:val="-4"/>
          <w:kern w:val="0"/>
          <w:szCs w:val="21"/>
          <w:highlight w:val="none"/>
        </w:rPr>
      </w:pPr>
    </w:p>
    <w:p>
      <w:pPr>
        <w:widowControl/>
        <w:autoSpaceDE w:val="0"/>
        <w:autoSpaceDN w:val="0"/>
        <w:spacing w:line="400" w:lineRule="exact"/>
        <w:ind w:right="1414" w:firstLine="420" w:firstLineChars="200"/>
        <w:jc w:val="right"/>
        <w:rPr>
          <w:rFonts w:ascii="宋体" w:eastAsia="宋体" w:hAnsi="宋体" w:cs="宋体" w:hint="eastAsia"/>
          <w:kern w:val="0"/>
          <w:sz w:val="24"/>
          <w:highlight w:val="none"/>
        </w:rPr>
      </w:pPr>
    </w:p>
    <w:p>
      <w:pPr>
        <w:jc w:val="center"/>
        <w:rPr>
          <w:rFonts w:ascii="宋体" w:eastAsia="宋体" w:hAnsi="宋体" w:cs="宋体" w:hint="eastAsia"/>
          <w:b w:val="0"/>
          <w:bCs w:val="0"/>
          <w:sz w:val="24"/>
          <w:szCs w:val="20"/>
          <w:highlight w:val="none"/>
          <w:lang w:val="en-US" w:eastAsia="zh-CN"/>
        </w:rPr>
      </w:pPr>
      <w:r>
        <w:rPr>
          <w:rFonts w:ascii="宋体" w:eastAsia="宋体" w:hAnsi="宋体" w:cs="宋体" w:hint="eastAsia"/>
          <w:b w:val="0"/>
          <w:bCs w:val="0"/>
          <w:sz w:val="24"/>
          <w:szCs w:val="20"/>
          <w:highlight w:val="none"/>
          <w:lang w:val="en-US" w:eastAsia="zh-CN"/>
        </w:rPr>
        <w:t>（二）订单融资情况</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b/>
          <w:bCs/>
          <w:highlight w:val="none"/>
        </w:rPr>
      </w:pPr>
      <w:r>
        <w:rPr>
          <w:rFonts w:ascii="宋体" w:eastAsia="宋体" w:hAnsi="宋体" w:cs="宋体" w:hint="eastAsia"/>
          <w:b/>
          <w:bCs/>
          <w:highlight w:val="none"/>
          <w:lang w:val="en-US" w:eastAsia="zh-CN"/>
        </w:rPr>
        <w:t>1</w:t>
      </w:r>
      <w:r>
        <w:rPr>
          <w:rFonts w:ascii="宋体" w:eastAsia="宋体" w:hAnsi="宋体" w:cs="宋体" w:hint="eastAsia"/>
          <w:b/>
          <w:bCs/>
          <w:highlight w:val="none"/>
          <w:lang w:eastAsia="zh-CN"/>
        </w:rPr>
        <w:t>、</w:t>
      </w:r>
      <w:r>
        <w:rPr>
          <w:rFonts w:ascii="宋体" w:eastAsia="宋体" w:hAnsi="宋体" w:cs="宋体" w:hint="eastAsia"/>
          <w:b/>
          <w:bCs/>
          <w:highlight w:val="none"/>
        </w:rPr>
        <w:t>关于政府采购订单融资政策</w:t>
      </w:r>
    </w:p>
    <w:p>
      <w:pPr>
        <w:pStyle w:val="BodyText"/>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b w:val="0"/>
          <w:bCs/>
          <w:kern w:val="2"/>
          <w:sz w:val="21"/>
          <w:szCs w:val="21"/>
          <w:highlight w:val="none"/>
          <w:lang w:val="en-US" w:eastAsia="zh-CN" w:bidi="ar-SA"/>
        </w:rPr>
      </w:pPr>
      <w:r>
        <w:rPr>
          <w:rFonts w:ascii="宋体" w:eastAsia="宋体" w:hAnsi="宋体" w:cs="宋体" w:hint="eastAsia"/>
          <w:b w:val="0"/>
          <w:bCs/>
          <w:kern w:val="2"/>
          <w:sz w:val="21"/>
          <w:szCs w:val="21"/>
          <w:highlight w:val="none"/>
          <w:lang w:val="en-US" w:eastAsia="zh-CN" w:bidi="ar-SA"/>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要素交易金融服务平台(https://finance.szexgrp.com/gtm/web/guarantee/#/)，相关政策法规参阅深圳市政府采购监管网（http://zfcg.sz.gov.cn/）信息公开栏目。</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b/>
          <w:bCs/>
          <w:highlight w:val="none"/>
          <w:lang w:val="en-US" w:eastAsia="zh-CN"/>
        </w:rPr>
      </w:pPr>
      <w:r>
        <w:rPr>
          <w:rFonts w:ascii="宋体" w:eastAsia="宋体" w:hAnsi="宋体" w:cs="宋体" w:hint="eastAsia"/>
          <w:b/>
          <w:bCs/>
          <w:highlight w:val="none"/>
          <w:lang w:val="en-US" w:eastAsia="zh-CN"/>
        </w:rPr>
        <w:t>2</w:t>
      </w:r>
      <w:r>
        <w:rPr>
          <w:rFonts w:ascii="宋体" w:eastAsia="宋体" w:hAnsi="宋体" w:cs="宋体" w:hint="eastAsia"/>
          <w:b/>
          <w:bCs/>
          <w:highlight w:val="none"/>
          <w:lang w:eastAsia="zh-CN"/>
        </w:rPr>
        <w:t>、</w:t>
      </w:r>
      <w:r>
        <w:rPr>
          <w:rFonts w:ascii="宋体" w:eastAsia="宋体" w:hAnsi="宋体" w:cs="宋体" w:hint="eastAsia"/>
          <w:b/>
          <w:bCs/>
          <w:highlight w:val="none"/>
          <w:lang w:val="en-US" w:eastAsia="zh-CN"/>
        </w:rPr>
        <w:t>供应商账户信息</w:t>
      </w:r>
    </w:p>
    <w:p>
      <w:pPr>
        <w:ind w:left="420" w:firstLine="210" w:leftChars="200" w:firstLineChars="100"/>
        <w:rPr>
          <w:rFonts w:ascii="宋体" w:eastAsia="宋体" w:hAnsi="宋体" w:cs="宋体" w:hint="eastAsia"/>
          <w:szCs w:val="21"/>
          <w:highlight w:val="none"/>
        </w:rPr>
      </w:pPr>
      <w:r>
        <w:rPr>
          <w:rFonts w:ascii="宋体" w:eastAsia="宋体" w:hAnsi="宋体" w:cs="宋体" w:hint="eastAsia"/>
          <w:szCs w:val="21"/>
          <w:highlight w:val="none"/>
        </w:rPr>
        <w:t>投标人</w:t>
      </w:r>
      <w:r>
        <w:rPr>
          <w:rFonts w:ascii="宋体" w:eastAsia="宋体" w:hAnsi="宋体" w:cs="宋体" w:hint="eastAsia"/>
          <w:szCs w:val="21"/>
          <w:highlight w:val="none"/>
          <w:lang w:eastAsia="zh-CN"/>
        </w:rPr>
        <w:t>（</w:t>
      </w:r>
      <w:r>
        <w:rPr>
          <w:rFonts w:ascii="宋体" w:eastAsia="宋体" w:hAnsi="宋体" w:cs="宋体" w:hint="eastAsia"/>
          <w:szCs w:val="21"/>
          <w:highlight w:val="none"/>
          <w:lang w:val="en-US" w:eastAsia="zh-CN"/>
        </w:rPr>
        <w:t>单位全称</w:t>
      </w:r>
      <w:r>
        <w:rPr>
          <w:rFonts w:ascii="宋体" w:eastAsia="宋体" w:hAnsi="宋体" w:cs="宋体" w:hint="eastAsia"/>
          <w:szCs w:val="21"/>
          <w:highlight w:val="none"/>
          <w:lang w:eastAsia="zh-CN"/>
        </w:rPr>
        <w:t>）</w:t>
      </w:r>
      <w:r>
        <w:rPr>
          <w:rFonts w:ascii="宋体" w:eastAsia="宋体" w:hAnsi="宋体" w:cs="宋体" w:hint="eastAsia"/>
          <w:szCs w:val="21"/>
          <w:highlight w:val="none"/>
        </w:rPr>
        <w:t>：</w:t>
      </w:r>
      <w:r>
        <w:rPr>
          <w:rFonts w:ascii="宋体" w:eastAsia="宋体" w:hAnsi="宋体" w:cs="宋体" w:hint="eastAsia"/>
          <w:szCs w:val="21"/>
          <w:highlight w:val="none"/>
          <w:u w:val="thick"/>
        </w:rPr>
        <w:t xml:space="preserve">       </w:t>
      </w:r>
      <w:r>
        <w:rPr>
          <w:rFonts w:ascii="宋体" w:eastAsia="宋体" w:hAnsi="宋体" w:cs="宋体" w:hint="eastAsia"/>
          <w:szCs w:val="21"/>
          <w:highlight w:val="none"/>
          <w:u w:val="thick"/>
          <w:lang w:val="en-US" w:eastAsia="zh-CN"/>
        </w:rPr>
        <w:t xml:space="preserve">                    </w:t>
      </w:r>
      <w:r>
        <w:rPr>
          <w:rFonts w:ascii="宋体" w:eastAsia="宋体" w:hAnsi="宋体" w:cs="宋体" w:hint="eastAsia"/>
          <w:szCs w:val="21"/>
          <w:highlight w:val="none"/>
          <w:lang w:eastAsia="zh-CN"/>
        </w:rPr>
        <w:t>；</w:t>
      </w:r>
      <w:r>
        <w:rPr>
          <w:rFonts w:ascii="宋体" w:eastAsia="宋体" w:hAnsi="宋体" w:cs="宋体" w:hint="eastAsia"/>
          <w:szCs w:val="21"/>
          <w:highlight w:val="none"/>
        </w:rPr>
        <w:t xml:space="preserve">  </w:t>
      </w:r>
    </w:p>
    <w:p>
      <w:pPr>
        <w:ind w:left="420" w:firstLine="210" w:leftChars="200" w:firstLineChars="100"/>
        <w:rPr>
          <w:rFonts w:ascii="宋体" w:eastAsia="宋体" w:hAnsi="宋体" w:cs="宋体" w:hint="eastAsia"/>
          <w:szCs w:val="21"/>
          <w:highlight w:val="none"/>
          <w:u w:val="none"/>
          <w:lang w:eastAsia="zh-CN"/>
        </w:rPr>
      </w:pPr>
      <w:r>
        <w:rPr>
          <w:rFonts w:ascii="宋体" w:eastAsia="宋体" w:hAnsi="宋体" w:cs="宋体" w:hint="eastAsia"/>
          <w:szCs w:val="21"/>
          <w:highlight w:val="none"/>
          <w:lang w:val="en-US" w:eastAsia="zh-CN"/>
        </w:rPr>
        <w:t>投标人</w:t>
      </w:r>
      <w:r>
        <w:rPr>
          <w:rFonts w:ascii="宋体" w:eastAsia="宋体" w:hAnsi="宋体" w:cs="宋体" w:hint="eastAsia"/>
          <w:szCs w:val="21"/>
          <w:highlight w:val="none"/>
        </w:rPr>
        <w:t>单位地址：</w:t>
      </w:r>
      <w:r>
        <w:rPr>
          <w:rFonts w:ascii="宋体" w:eastAsia="宋体" w:hAnsi="宋体" w:cs="宋体" w:hint="eastAsia"/>
          <w:szCs w:val="21"/>
          <w:highlight w:val="none"/>
          <w:u w:val="thick"/>
        </w:rPr>
        <w:t xml:space="preserve">       </w:t>
      </w:r>
      <w:r>
        <w:rPr>
          <w:rFonts w:ascii="宋体" w:eastAsia="宋体" w:hAnsi="宋体" w:cs="宋体" w:hint="eastAsia"/>
          <w:szCs w:val="21"/>
          <w:highlight w:val="none"/>
          <w:u w:val="thick"/>
          <w:lang w:val="en-US" w:eastAsia="zh-CN"/>
        </w:rPr>
        <w:t xml:space="preserve">             </w:t>
      </w:r>
      <w:r>
        <w:rPr>
          <w:rFonts w:ascii="宋体" w:eastAsia="宋体" w:hAnsi="宋体" w:cs="宋体" w:hint="eastAsia"/>
          <w:szCs w:val="21"/>
          <w:highlight w:val="none"/>
          <w:u w:val="none"/>
          <w:lang w:eastAsia="zh-CN"/>
        </w:rPr>
        <w:t>；</w:t>
      </w:r>
    </w:p>
    <w:p>
      <w:pPr>
        <w:ind w:left="420" w:firstLine="210" w:leftChars="200" w:firstLineChars="100"/>
        <w:rPr>
          <w:rFonts w:ascii="宋体" w:eastAsia="宋体" w:hAnsi="宋体" w:cs="宋体" w:hint="eastAsia"/>
          <w:szCs w:val="21"/>
          <w:highlight w:val="none"/>
          <w:u w:val="none"/>
          <w:lang w:eastAsia="zh-CN"/>
        </w:rPr>
      </w:pPr>
      <w:r>
        <w:rPr>
          <w:rFonts w:ascii="宋体" w:eastAsia="宋体" w:hAnsi="宋体" w:cs="宋体" w:hint="eastAsia"/>
          <w:szCs w:val="21"/>
          <w:highlight w:val="none"/>
        </w:rPr>
        <w:t>法定代表人（负责人）或其</w:t>
      </w:r>
      <w:r>
        <w:rPr>
          <w:rFonts w:ascii="宋体" w:eastAsia="宋体" w:hAnsi="宋体" w:cs="宋体" w:hint="eastAsia"/>
          <w:szCs w:val="21"/>
          <w:highlight w:val="none"/>
          <w:lang w:val="en-US" w:eastAsia="zh-CN"/>
        </w:rPr>
        <w:t>授权</w:t>
      </w:r>
      <w:r>
        <w:rPr>
          <w:rFonts w:ascii="宋体" w:eastAsia="宋体" w:hAnsi="宋体" w:cs="宋体" w:hint="eastAsia"/>
          <w:szCs w:val="21"/>
          <w:highlight w:val="none"/>
        </w:rPr>
        <w:t>委托代理人：</w:t>
      </w:r>
      <w:r>
        <w:rPr>
          <w:rFonts w:ascii="宋体" w:eastAsia="宋体" w:hAnsi="宋体" w:cs="宋体" w:hint="eastAsia"/>
          <w:szCs w:val="21"/>
          <w:highlight w:val="none"/>
          <w:u w:val="thick"/>
        </w:rPr>
        <w:t xml:space="preserve">       </w:t>
      </w:r>
      <w:r>
        <w:rPr>
          <w:rFonts w:ascii="宋体" w:eastAsia="宋体" w:hAnsi="宋体" w:cs="宋体" w:hint="eastAsia"/>
          <w:szCs w:val="21"/>
          <w:highlight w:val="none"/>
          <w:u w:val="thick"/>
          <w:lang w:val="en-US" w:eastAsia="zh-CN"/>
        </w:rPr>
        <w:t xml:space="preserve">    </w:t>
      </w:r>
      <w:r>
        <w:rPr>
          <w:rFonts w:ascii="宋体" w:eastAsia="宋体" w:hAnsi="宋体" w:cs="宋体" w:hint="eastAsia"/>
          <w:szCs w:val="21"/>
          <w:highlight w:val="none"/>
          <w:u w:val="thick"/>
        </w:rPr>
        <w:t xml:space="preserve"> </w:t>
      </w:r>
      <w:r>
        <w:rPr>
          <w:rFonts w:ascii="宋体" w:eastAsia="宋体" w:hAnsi="宋体" w:cs="宋体" w:hint="eastAsia"/>
          <w:szCs w:val="21"/>
          <w:highlight w:val="none"/>
          <w:u w:val="thick"/>
          <w:lang w:val="en-US" w:eastAsia="zh-CN"/>
        </w:rPr>
        <w:t xml:space="preserve">         </w:t>
      </w:r>
      <w:r>
        <w:rPr>
          <w:rFonts w:ascii="宋体" w:eastAsia="宋体" w:hAnsi="宋体" w:cs="宋体" w:hint="eastAsia"/>
          <w:szCs w:val="21"/>
          <w:highlight w:val="none"/>
          <w:u w:val="thick"/>
        </w:rPr>
        <w:t xml:space="preserve"> </w:t>
      </w:r>
      <w:r>
        <w:rPr>
          <w:rFonts w:ascii="宋体" w:eastAsia="宋体" w:hAnsi="宋体" w:cs="宋体" w:hint="eastAsia"/>
          <w:szCs w:val="21"/>
          <w:highlight w:val="none"/>
          <w:u w:val="none"/>
          <w:lang w:eastAsia="zh-CN"/>
        </w:rPr>
        <w:t>；</w:t>
      </w:r>
    </w:p>
    <w:p>
      <w:pPr>
        <w:ind w:left="420" w:firstLine="210" w:leftChars="200" w:firstLineChars="100"/>
        <w:rPr>
          <w:rFonts w:ascii="宋体" w:eastAsia="宋体" w:hAnsi="宋体" w:cs="宋体" w:hint="eastAsia"/>
          <w:szCs w:val="21"/>
          <w:highlight w:val="none"/>
          <w:u w:val="thick"/>
        </w:rPr>
      </w:pPr>
      <w:r>
        <w:rPr>
          <w:rFonts w:ascii="宋体" w:eastAsia="宋体" w:hAnsi="宋体" w:cs="宋体" w:hint="eastAsia"/>
          <w:szCs w:val="21"/>
          <w:highlight w:val="none"/>
          <w:lang w:val="en-US" w:eastAsia="zh-CN"/>
        </w:rPr>
        <w:t>联系</w:t>
      </w:r>
      <w:r>
        <w:rPr>
          <w:rFonts w:ascii="宋体" w:eastAsia="宋体" w:hAnsi="宋体" w:cs="宋体" w:hint="eastAsia"/>
          <w:szCs w:val="21"/>
          <w:highlight w:val="none"/>
        </w:rPr>
        <w:t>电话</w:t>
      </w:r>
      <w:r>
        <w:rPr>
          <w:rFonts w:ascii="宋体" w:eastAsia="宋体" w:hAnsi="宋体" w:cs="宋体" w:hint="eastAsia"/>
          <w:szCs w:val="21"/>
          <w:highlight w:val="none"/>
          <w:u w:val="none"/>
        </w:rPr>
        <w:t>：</w:t>
      </w:r>
      <w:r>
        <w:rPr>
          <w:rFonts w:ascii="宋体" w:eastAsia="宋体" w:hAnsi="宋体" w:cs="宋体" w:hint="eastAsia"/>
          <w:szCs w:val="21"/>
          <w:highlight w:val="none"/>
          <w:u w:val="thick"/>
        </w:rPr>
        <w:t xml:space="preserve">        </w:t>
      </w:r>
      <w:r>
        <w:rPr>
          <w:rFonts w:ascii="宋体" w:eastAsia="宋体" w:hAnsi="宋体" w:cs="宋体" w:hint="eastAsia"/>
          <w:szCs w:val="21"/>
          <w:highlight w:val="none"/>
          <w:u w:val="thick"/>
          <w:lang w:val="en-US" w:eastAsia="zh-CN"/>
        </w:rPr>
        <w:t xml:space="preserve">             </w:t>
      </w:r>
      <w:r>
        <w:rPr>
          <w:rFonts w:ascii="宋体" w:eastAsia="宋体" w:hAnsi="宋体" w:cs="宋体" w:hint="eastAsia"/>
          <w:szCs w:val="21"/>
          <w:highlight w:val="none"/>
          <w:u w:val="none"/>
          <w:lang w:eastAsia="zh-CN"/>
        </w:rPr>
        <w:t>；</w:t>
      </w:r>
    </w:p>
    <w:p>
      <w:pPr>
        <w:ind w:left="420" w:firstLine="210" w:leftChars="200" w:firstLineChars="100"/>
        <w:rPr>
          <w:rFonts w:ascii="宋体" w:eastAsia="宋体" w:hAnsi="宋体" w:cs="宋体" w:hint="eastAsia"/>
          <w:szCs w:val="21"/>
          <w:highlight w:val="none"/>
          <w:u w:val="none"/>
          <w:lang w:eastAsia="zh-CN"/>
        </w:rPr>
      </w:pPr>
      <w:r>
        <w:rPr>
          <w:rFonts w:ascii="宋体" w:eastAsia="宋体" w:hAnsi="宋体" w:cs="宋体" w:hint="eastAsia"/>
          <w:szCs w:val="21"/>
          <w:highlight w:val="none"/>
          <w:lang w:val="en-US" w:eastAsia="zh-CN"/>
        </w:rPr>
        <w:t>开户银行名称：</w:t>
      </w:r>
      <w:r>
        <w:rPr>
          <w:rFonts w:ascii="宋体" w:eastAsia="宋体" w:hAnsi="宋体" w:cs="宋体" w:hint="eastAsia"/>
          <w:szCs w:val="21"/>
          <w:highlight w:val="none"/>
          <w:u w:val="thick"/>
        </w:rPr>
        <w:t xml:space="preserve">                       </w:t>
      </w:r>
      <w:r>
        <w:rPr>
          <w:rFonts w:ascii="宋体" w:eastAsia="宋体" w:hAnsi="宋体" w:cs="宋体" w:hint="eastAsia"/>
          <w:szCs w:val="21"/>
          <w:highlight w:val="none"/>
          <w:u w:val="thick"/>
          <w:lang w:val="en-US" w:eastAsia="zh-CN"/>
        </w:rPr>
        <w:t xml:space="preserve">                         </w:t>
      </w:r>
      <w:r>
        <w:rPr>
          <w:rFonts w:ascii="宋体" w:eastAsia="宋体" w:hAnsi="宋体" w:cs="宋体" w:hint="eastAsia"/>
          <w:szCs w:val="21"/>
          <w:highlight w:val="none"/>
          <w:u w:val="thick"/>
        </w:rPr>
        <w:t xml:space="preserve"> </w:t>
      </w:r>
      <w:r>
        <w:rPr>
          <w:rFonts w:ascii="宋体" w:eastAsia="宋体" w:hAnsi="宋体" w:cs="宋体" w:hint="eastAsia"/>
          <w:szCs w:val="21"/>
          <w:highlight w:val="none"/>
          <w:u w:val="none"/>
          <w:lang w:eastAsia="zh-CN"/>
        </w:rPr>
        <w:t>；</w:t>
      </w:r>
    </w:p>
    <w:p>
      <w:pPr>
        <w:ind w:left="420" w:firstLine="210" w:leftChars="200" w:firstLineChars="100"/>
        <w:rPr>
          <w:rFonts w:ascii="宋体" w:eastAsia="宋体" w:hAnsi="宋体" w:cs="宋体" w:hint="eastAsia"/>
          <w:szCs w:val="21"/>
          <w:highlight w:val="none"/>
          <w:u w:val="thick"/>
          <w:lang w:eastAsia="zh-CN"/>
        </w:rPr>
      </w:pPr>
      <w:r>
        <w:rPr>
          <w:rFonts w:ascii="宋体" w:eastAsia="宋体" w:hAnsi="宋体" w:cs="宋体" w:hint="eastAsia"/>
          <w:szCs w:val="21"/>
          <w:highlight w:val="none"/>
          <w:u w:val="none"/>
          <w:lang w:val="en-US" w:eastAsia="zh-CN"/>
        </w:rPr>
        <w:t>开户银行账号：</w:t>
      </w:r>
      <w:r>
        <w:rPr>
          <w:rFonts w:ascii="宋体" w:eastAsia="宋体" w:hAnsi="宋体" w:cs="宋体" w:hint="eastAsia"/>
          <w:szCs w:val="21"/>
          <w:highlight w:val="none"/>
          <w:u w:val="thick"/>
        </w:rPr>
        <w:t xml:space="preserve">      </w:t>
      </w:r>
      <w:r>
        <w:rPr>
          <w:rFonts w:ascii="宋体" w:eastAsia="宋体" w:hAnsi="宋体" w:cs="宋体" w:hint="eastAsia"/>
          <w:szCs w:val="21"/>
          <w:highlight w:val="none"/>
          <w:u w:val="thick"/>
          <w:lang w:val="en-US" w:eastAsia="zh-CN"/>
        </w:rPr>
        <w:t xml:space="preserve">            </w:t>
      </w:r>
      <w:r>
        <w:rPr>
          <w:rFonts w:ascii="宋体" w:eastAsia="宋体" w:hAnsi="宋体" w:cs="宋体" w:hint="eastAsia"/>
          <w:szCs w:val="21"/>
          <w:highlight w:val="none"/>
          <w:u w:val="thick"/>
        </w:rPr>
        <w:t xml:space="preserve">     </w:t>
      </w:r>
      <w:r>
        <w:rPr>
          <w:rFonts w:ascii="宋体" w:eastAsia="宋体" w:hAnsi="宋体" w:cs="宋体" w:hint="eastAsia"/>
          <w:szCs w:val="21"/>
          <w:highlight w:val="none"/>
          <w:u w:val="thick"/>
          <w:lang w:val="en-US" w:eastAsia="zh-CN"/>
        </w:rPr>
        <w:t xml:space="preserve">                          </w:t>
      </w:r>
      <w:r>
        <w:rPr>
          <w:rFonts w:ascii="宋体" w:eastAsia="宋体" w:hAnsi="宋体" w:cs="宋体" w:hint="eastAsia"/>
          <w:szCs w:val="21"/>
          <w:highlight w:val="none"/>
          <w:u w:val="thick"/>
        </w:rPr>
        <w:t xml:space="preserve"> </w:t>
      </w:r>
      <w:r>
        <w:rPr>
          <w:rFonts w:ascii="宋体" w:eastAsia="宋体" w:hAnsi="宋体" w:cs="宋体" w:hint="eastAsia"/>
          <w:szCs w:val="21"/>
          <w:highlight w:val="none"/>
          <w:u w:val="none"/>
          <w:lang w:eastAsia="zh-CN"/>
        </w:rPr>
        <w:t>；</w:t>
      </w:r>
    </w:p>
    <w:p>
      <w:pPr>
        <w:ind w:left="420" w:firstLine="210" w:leftChars="200" w:firstLineChars="100"/>
        <w:rPr>
          <w:rFonts w:ascii="宋体" w:eastAsia="宋体" w:hAnsi="宋体" w:cs="宋体" w:hint="eastAsia"/>
          <w:szCs w:val="21"/>
          <w:highlight w:val="none"/>
          <w:u w:val="none"/>
          <w:lang w:eastAsia="zh-CN"/>
        </w:rPr>
      </w:pPr>
      <w:r>
        <w:rPr>
          <w:rFonts w:ascii="宋体" w:eastAsia="宋体" w:hAnsi="宋体" w:cs="宋体" w:hint="eastAsia"/>
          <w:szCs w:val="21"/>
          <w:highlight w:val="none"/>
          <w:u w:val="none"/>
          <w:lang w:val="en-US" w:eastAsia="zh-CN"/>
        </w:rPr>
        <w:t>开户银行地址：</w:t>
      </w:r>
      <w:r>
        <w:rPr>
          <w:rFonts w:ascii="宋体" w:eastAsia="宋体" w:hAnsi="宋体" w:cs="宋体" w:hint="eastAsia"/>
          <w:szCs w:val="21"/>
          <w:highlight w:val="none"/>
          <w:u w:val="thick"/>
        </w:rPr>
        <w:t xml:space="preserve">      </w:t>
      </w:r>
      <w:r>
        <w:rPr>
          <w:rFonts w:ascii="宋体" w:eastAsia="宋体" w:hAnsi="宋体" w:cs="宋体" w:hint="eastAsia"/>
          <w:szCs w:val="21"/>
          <w:highlight w:val="none"/>
          <w:u w:val="thick"/>
          <w:lang w:val="en-US" w:eastAsia="zh-CN"/>
        </w:rPr>
        <w:t xml:space="preserve">            </w:t>
      </w:r>
      <w:r>
        <w:rPr>
          <w:rFonts w:ascii="宋体" w:eastAsia="宋体" w:hAnsi="宋体" w:cs="宋体" w:hint="eastAsia"/>
          <w:szCs w:val="21"/>
          <w:highlight w:val="none"/>
          <w:u w:val="thick"/>
        </w:rPr>
        <w:t xml:space="preserve">      </w:t>
      </w:r>
      <w:r>
        <w:rPr>
          <w:rFonts w:ascii="宋体" w:eastAsia="宋体" w:hAnsi="宋体" w:cs="宋体" w:hint="eastAsia"/>
          <w:szCs w:val="21"/>
          <w:highlight w:val="none"/>
          <w:u w:val="thick"/>
          <w:lang w:val="en-US" w:eastAsia="zh-CN"/>
        </w:rPr>
        <w:t xml:space="preserve">                          </w:t>
      </w:r>
      <w:r>
        <w:rPr>
          <w:rFonts w:ascii="宋体" w:eastAsia="宋体" w:hAnsi="宋体" w:cs="宋体" w:hint="eastAsia"/>
          <w:szCs w:val="21"/>
          <w:highlight w:val="none"/>
          <w:u w:val="none"/>
          <w:lang w:eastAsia="zh-CN"/>
        </w:rPr>
        <w:t>。</w:t>
      </w:r>
    </w:p>
    <w:p>
      <w:pPr>
        <w:ind w:left="420" w:firstLine="210" w:leftChars="200" w:firstLineChars="100"/>
        <w:rPr>
          <w:rFonts w:ascii="宋体" w:eastAsia="宋体" w:hAnsi="宋体" w:cs="宋体" w:hint="eastAsia"/>
          <w:szCs w:val="21"/>
          <w:highlight w:val="none"/>
          <w:u w:val="none"/>
        </w:rPr>
      </w:pPr>
      <w:r>
        <w:rPr>
          <w:rFonts w:ascii="宋体" w:eastAsia="宋体" w:hAnsi="宋体" w:cs="宋体" w:hint="eastAsia"/>
          <w:szCs w:val="21"/>
          <w:highlight w:val="none"/>
          <w:u w:val="none"/>
        </w:rPr>
        <w:t xml:space="preserve"> </w:t>
      </w:r>
      <w:r>
        <w:rPr>
          <w:rFonts w:ascii="宋体" w:eastAsia="宋体" w:hAnsi="宋体" w:cs="宋体" w:hint="eastAsia"/>
          <w:b/>
          <w:bCs/>
          <w:color w:val="FF0000"/>
          <w:spacing w:val="-4"/>
          <w:kern w:val="0"/>
          <w:szCs w:val="21"/>
          <w:highlight w:val="none"/>
          <w:lang w:val="en-US" w:eastAsia="zh-CN"/>
        </w:rPr>
        <w:t>注：本项填写内容作为订单融资开展的参考信息，</w:t>
      </w:r>
      <w:r>
        <w:rPr>
          <w:rFonts w:ascii="宋体" w:eastAsia="宋体" w:hAnsi="宋体" w:cs="宋体" w:hint="eastAsia"/>
          <w:b/>
          <w:bCs/>
          <w:color w:val="FF0000"/>
          <w:spacing w:val="-4"/>
          <w:kern w:val="0"/>
          <w:szCs w:val="21"/>
          <w:highlight w:val="none"/>
        </w:rPr>
        <w:t>不作为供应商资格性审查及符合性审查条件。</w:t>
      </w:r>
    </w:p>
    <w:p>
      <w:pPr>
        <w:widowControl/>
        <w:autoSpaceDE w:val="0"/>
        <w:autoSpaceDN w:val="0"/>
        <w:spacing w:line="400" w:lineRule="exact"/>
        <w:ind w:right="1414" w:firstLine="420" w:firstLineChars="200"/>
        <w:jc w:val="right"/>
        <w:rPr>
          <w:rFonts w:ascii="宋体" w:eastAsia="宋体" w:hAnsi="宋体" w:cs="宋体" w:hint="eastAsia"/>
          <w:kern w:val="0"/>
          <w:sz w:val="24"/>
          <w:highlight w:val="none"/>
        </w:rPr>
      </w:pPr>
    </w:p>
    <w:p>
      <w:pPr>
        <w:widowControl/>
        <w:jc w:val="center"/>
        <w:rPr>
          <w:rFonts w:ascii="宋体" w:eastAsia="宋体" w:hAnsi="宋体" w:cs="宋体" w:hint="eastAsia"/>
          <w:kern w:val="0"/>
          <w:sz w:val="24"/>
          <w:szCs w:val="20"/>
          <w:highlight w:val="none"/>
        </w:rPr>
      </w:pPr>
      <w:r>
        <w:rPr>
          <w:rFonts w:ascii="宋体" w:eastAsia="宋体" w:hAnsi="宋体" w:cs="宋体" w:hint="eastAsia"/>
          <w:kern w:val="0"/>
          <w:sz w:val="24"/>
          <w:szCs w:val="20"/>
          <w:highlight w:val="none"/>
        </w:rPr>
        <w:t>（</w:t>
      </w:r>
      <w:r>
        <w:rPr>
          <w:rFonts w:ascii="宋体" w:eastAsia="宋体" w:hAnsi="宋体" w:cs="宋体" w:hint="eastAsia"/>
          <w:kern w:val="0"/>
          <w:sz w:val="24"/>
          <w:szCs w:val="20"/>
          <w:highlight w:val="none"/>
          <w:lang w:val="en-US" w:eastAsia="zh-CN"/>
        </w:rPr>
        <w:t>三</w:t>
      </w:r>
      <w:r>
        <w:rPr>
          <w:rFonts w:ascii="宋体" w:eastAsia="宋体" w:hAnsi="宋体" w:cs="宋体" w:hint="eastAsia"/>
          <w:kern w:val="0"/>
          <w:sz w:val="24"/>
          <w:szCs w:val="20"/>
          <w:highlight w:val="none"/>
        </w:rPr>
        <w:t>）投标人认为需要加以说明的其他内容（格式自定）</w:t>
      </w:r>
    </w:p>
    <w:p>
      <w:pPr>
        <w:rPr>
          <w:rFonts w:ascii="宋体" w:eastAsia="宋体" w:hAnsi="宋体" w:cs="宋体" w:hint="eastAsia"/>
          <w:highlight w:val="none"/>
        </w:rPr>
      </w:pPr>
    </w:p>
    <w:p>
      <w:pPr>
        <w:pStyle w:val="BodyText"/>
        <w:rPr>
          <w:rFonts w:ascii="宋体" w:eastAsia="宋体" w:hAnsi="宋体" w:cs="宋体" w:hint="eastAsia"/>
          <w:highlight w:val="none"/>
        </w:rPr>
        <w:sectPr>
          <w:pgSz w:w="11907" w:h="16840"/>
          <w:pgMar w:top="1440" w:right="1797" w:bottom="1440" w:left="1797" w:header="851" w:footer="992" w:gutter="0"/>
          <w:cols w:num="1" w:space="425"/>
          <w:titlePg/>
          <w:docGrid w:linePitch="462" w:charSpace="0"/>
        </w:sectPr>
      </w:pPr>
    </w:p>
    <w:p>
      <w:pPr>
        <w:pStyle w:val="BodyText"/>
        <w:rPr>
          <w:rFonts w:ascii="宋体" w:eastAsia="宋体" w:hAnsi="宋体" w:cs="宋体" w:hint="eastAsia"/>
          <w:highlight w:val="none"/>
        </w:rPr>
      </w:pPr>
    </w:p>
    <w:p>
      <w:pPr>
        <w:pStyle w:val="Heading2"/>
        <w:rPr>
          <w:rFonts w:ascii="宋体" w:eastAsia="宋体" w:hAnsi="宋体" w:cs="宋体" w:hint="eastAsia"/>
          <w:highlight w:val="none"/>
        </w:rPr>
      </w:pPr>
      <w:r>
        <w:rPr>
          <w:rFonts w:ascii="宋体" w:eastAsia="宋体" w:hAnsi="宋体" w:cs="宋体" w:hint="eastAsia"/>
          <w:highlight w:val="none"/>
        </w:rPr>
        <w:t>第五章  合同条款及格式</w:t>
      </w:r>
    </w:p>
    <w:p>
      <w:pPr>
        <w:ind w:firstLine="412" w:firstLineChars="196"/>
        <w:rPr>
          <w:rFonts w:ascii="宋体" w:eastAsia="宋体" w:hAnsi="宋体" w:cs="宋体" w:hint="eastAsia"/>
          <w:highlight w:val="none"/>
        </w:rPr>
      </w:pPr>
    </w:p>
    <w:p>
      <w:pPr>
        <w:jc w:val="center"/>
        <w:outlineLvl w:val="0"/>
        <w:rPr>
          <w:rFonts w:ascii="宋体" w:eastAsia="宋体" w:hAnsi="宋体" w:cs="宋体" w:hint="eastAsia"/>
          <w:highlight w:val="none"/>
        </w:rPr>
      </w:pPr>
      <w:r>
        <w:rPr>
          <w:rFonts w:ascii="宋体" w:eastAsia="宋体" w:hAnsi="宋体" w:cs="宋体" w:hint="eastAsia"/>
          <w:b/>
          <w:sz w:val="24"/>
          <w:highlight w:val="none"/>
        </w:rPr>
        <w:t>（仅供参考，具体以项目需求及采购结果为准）</w:t>
      </w:r>
    </w:p>
    <w:p>
      <w:pPr>
        <w:rPr>
          <w:rFonts w:ascii="宋体" w:eastAsia="宋体" w:hAnsi="宋体" w:cs="宋体" w:hint="eastAsia"/>
          <w:b/>
          <w:bCs/>
          <w:szCs w:val="21"/>
          <w:highlight w:val="none"/>
        </w:rPr>
      </w:pPr>
      <w:r>
        <w:rPr>
          <w:rFonts w:ascii="宋体" w:eastAsia="宋体" w:hAnsi="宋体" w:cs="宋体" w:hint="eastAsia"/>
          <w:b/>
          <w:bCs/>
          <w:szCs w:val="21"/>
          <w:highlight w:val="none"/>
        </w:rPr>
        <w:t>甲方：</w:t>
      </w:r>
    </w:p>
    <w:p>
      <w:pPr>
        <w:rPr>
          <w:rFonts w:ascii="宋体" w:eastAsia="宋体" w:hAnsi="宋体" w:cs="宋体" w:hint="eastAsia"/>
          <w:szCs w:val="21"/>
          <w:highlight w:val="none"/>
        </w:rPr>
      </w:pPr>
      <w:r>
        <w:rPr>
          <w:rFonts w:ascii="宋体" w:eastAsia="宋体" w:hAnsi="宋体" w:cs="宋体" w:hint="eastAsia"/>
          <w:szCs w:val="21"/>
          <w:highlight w:val="none"/>
        </w:rPr>
        <w:t>地址：</w:t>
      </w:r>
    </w:p>
    <w:p>
      <w:pPr>
        <w:rPr>
          <w:rFonts w:ascii="宋体" w:eastAsia="宋体" w:hAnsi="宋体" w:cs="宋体" w:hint="eastAsia"/>
          <w:szCs w:val="21"/>
          <w:highlight w:val="none"/>
        </w:rPr>
      </w:pPr>
      <w:r>
        <w:rPr>
          <w:rFonts w:ascii="宋体" w:eastAsia="宋体" w:hAnsi="宋体" w:cs="宋体" w:hint="eastAsia"/>
          <w:szCs w:val="21"/>
          <w:highlight w:val="none"/>
        </w:rPr>
        <w:t xml:space="preserve">联系人：                          </w:t>
      </w:r>
    </w:p>
    <w:p>
      <w:pPr>
        <w:rPr>
          <w:rFonts w:ascii="宋体" w:eastAsia="宋体" w:hAnsi="宋体" w:cs="宋体" w:hint="eastAsia"/>
          <w:b/>
          <w:bCs/>
          <w:szCs w:val="21"/>
          <w:highlight w:val="none"/>
        </w:rPr>
      </w:pPr>
      <w:r>
        <w:rPr>
          <w:rFonts w:ascii="宋体" w:eastAsia="宋体" w:hAnsi="宋体" w:cs="宋体" w:hint="eastAsia"/>
          <w:szCs w:val="21"/>
          <w:highlight w:val="none"/>
        </w:rPr>
        <w:t>联系电话：</w:t>
      </w:r>
    </w:p>
    <w:p>
      <w:pPr>
        <w:rPr>
          <w:rFonts w:ascii="宋体" w:eastAsia="宋体" w:hAnsi="宋体" w:cs="宋体" w:hint="eastAsia"/>
          <w:b/>
          <w:bCs/>
          <w:szCs w:val="21"/>
          <w:highlight w:val="none"/>
        </w:rPr>
      </w:pPr>
      <w:r>
        <w:rPr>
          <w:rFonts w:ascii="宋体" w:eastAsia="宋体" w:hAnsi="宋体" w:cs="宋体" w:hint="eastAsia"/>
          <w:b/>
          <w:bCs/>
          <w:szCs w:val="21"/>
          <w:highlight w:val="none"/>
        </w:rPr>
        <w:t xml:space="preserve">   </w:t>
      </w:r>
    </w:p>
    <w:p>
      <w:pPr>
        <w:rPr>
          <w:rFonts w:ascii="宋体" w:eastAsia="宋体" w:hAnsi="宋体" w:cs="宋体" w:hint="eastAsia"/>
          <w:b/>
          <w:bCs/>
          <w:szCs w:val="21"/>
          <w:highlight w:val="none"/>
        </w:rPr>
      </w:pPr>
      <w:r>
        <w:rPr>
          <w:rFonts w:ascii="宋体" w:eastAsia="宋体" w:hAnsi="宋体" w:cs="宋体" w:hint="eastAsia"/>
          <w:b/>
          <w:bCs/>
          <w:szCs w:val="21"/>
          <w:highlight w:val="none"/>
        </w:rPr>
        <w:t>乙方：</w:t>
      </w:r>
    </w:p>
    <w:p>
      <w:pPr>
        <w:rPr>
          <w:rFonts w:ascii="宋体" w:eastAsia="宋体" w:hAnsi="宋体" w:cs="宋体" w:hint="eastAsia"/>
          <w:szCs w:val="21"/>
          <w:highlight w:val="none"/>
        </w:rPr>
      </w:pPr>
      <w:r>
        <w:rPr>
          <w:rFonts w:ascii="宋体" w:eastAsia="宋体" w:hAnsi="宋体" w:cs="宋体" w:hint="eastAsia"/>
          <w:szCs w:val="21"/>
          <w:highlight w:val="none"/>
        </w:rPr>
        <w:t>地址：</w:t>
      </w:r>
    </w:p>
    <w:p>
      <w:pPr>
        <w:rPr>
          <w:rFonts w:ascii="宋体" w:eastAsia="宋体" w:hAnsi="宋体" w:cs="宋体" w:hint="eastAsia"/>
          <w:szCs w:val="21"/>
          <w:highlight w:val="none"/>
        </w:rPr>
      </w:pPr>
      <w:r>
        <w:rPr>
          <w:rFonts w:ascii="宋体" w:eastAsia="宋体" w:hAnsi="宋体" w:cs="宋体" w:hint="eastAsia"/>
          <w:szCs w:val="21"/>
          <w:highlight w:val="none"/>
        </w:rPr>
        <w:t xml:space="preserve">联系人：                          </w:t>
      </w:r>
    </w:p>
    <w:p>
      <w:pPr>
        <w:rPr>
          <w:rFonts w:ascii="宋体" w:eastAsia="宋体" w:hAnsi="宋体" w:cs="宋体" w:hint="eastAsia"/>
          <w:b/>
          <w:bCs/>
          <w:szCs w:val="21"/>
          <w:highlight w:val="none"/>
        </w:rPr>
      </w:pPr>
      <w:r>
        <w:rPr>
          <w:rFonts w:ascii="宋体" w:eastAsia="宋体" w:hAnsi="宋体" w:cs="宋体" w:hint="eastAsia"/>
          <w:szCs w:val="21"/>
          <w:highlight w:val="none"/>
        </w:rPr>
        <w:t>联系电话：</w:t>
      </w:r>
    </w:p>
    <w:p>
      <w:pPr>
        <w:rPr>
          <w:rFonts w:ascii="宋体" w:eastAsia="宋体" w:hAnsi="宋体" w:cs="宋体" w:hint="eastAsia"/>
          <w:szCs w:val="21"/>
          <w:highlight w:val="none"/>
        </w:rPr>
      </w:pPr>
      <w:r>
        <w:rPr>
          <w:rFonts w:ascii="宋体" w:eastAsia="宋体" w:hAnsi="宋体" w:cs="宋体" w:hint="eastAsia"/>
          <w:b/>
          <w:bCs/>
          <w:szCs w:val="21"/>
          <w:highlight w:val="none"/>
        </w:rPr>
        <w:t xml:space="preserve">                      </w:t>
      </w:r>
    </w:p>
    <w:p>
      <w:pPr>
        <w:rPr>
          <w:rFonts w:ascii="宋体" w:eastAsia="宋体" w:hAnsi="宋体" w:cs="宋体" w:hint="eastAsia"/>
          <w:szCs w:val="21"/>
          <w:highlight w:val="none"/>
        </w:rPr>
      </w:pPr>
    </w:p>
    <w:p>
      <w:pPr>
        <w:ind w:firstLine="420" w:firstLineChars="200"/>
        <w:rPr>
          <w:rFonts w:ascii="宋体" w:eastAsia="宋体" w:hAnsi="宋体" w:cs="宋体" w:hint="eastAsia"/>
          <w:szCs w:val="21"/>
          <w:highlight w:val="none"/>
        </w:rPr>
      </w:pPr>
      <w:r>
        <w:rPr>
          <w:rFonts w:ascii="宋体" w:eastAsia="宋体" w:hAnsi="宋体" w:cs="宋体" w:hint="eastAsia"/>
          <w:szCs w:val="21"/>
          <w:highlight w:val="none"/>
        </w:rPr>
        <w:t>根据深圳公共资源交易中心（深圳交易集团有限公司政府采购业务分公司）***号项目结果，***单位为中标人。按照《中华人民共和国民法典》（第三编 合同）》和《深圳经济特区政府采购条例》，经深圳市（以下简称甲方）和单位（以下简称乙方）协商，就甲方委托乙方承担</w:t>
      </w:r>
      <w:r>
        <w:rPr>
          <w:rFonts w:ascii="宋体" w:eastAsia="宋体" w:hAnsi="宋体" w:cs="宋体" w:hint="eastAsia"/>
          <w:b/>
          <w:bCs/>
          <w:snapToGrid w:val="0"/>
          <w:kern w:val="0"/>
          <w:szCs w:val="21"/>
          <w:highlight w:val="none"/>
          <w:u w:val="single"/>
          <w:lang w:val="zh-CN"/>
        </w:rPr>
        <w:t xml:space="preserve">                      服务项目</w:t>
      </w:r>
      <w:r>
        <w:rPr>
          <w:rFonts w:ascii="宋体" w:eastAsia="宋体" w:hAnsi="宋体" w:cs="宋体" w:hint="eastAsia"/>
          <w:szCs w:val="21"/>
          <w:highlight w:val="none"/>
        </w:rPr>
        <w:t>，达成以下合同条款：</w:t>
      </w:r>
    </w:p>
    <w:p>
      <w:pPr>
        <w:ind w:firstLine="420" w:firstLineChars="200"/>
        <w:rPr>
          <w:rFonts w:ascii="宋体" w:eastAsia="宋体" w:hAnsi="宋体" w:cs="宋体" w:hint="eastAsia"/>
          <w:b/>
          <w:bCs/>
          <w:szCs w:val="21"/>
          <w:highlight w:val="none"/>
        </w:rPr>
      </w:pPr>
      <w:r>
        <w:rPr>
          <w:rFonts w:ascii="宋体" w:eastAsia="宋体" w:hAnsi="宋体" w:cs="宋体" w:hint="eastAsia"/>
          <w:b/>
          <w:bCs/>
          <w:szCs w:val="21"/>
          <w:highlight w:val="none"/>
        </w:rPr>
        <w:t>第一条　项目概况</w:t>
      </w:r>
    </w:p>
    <w:p>
      <w:pPr>
        <w:ind w:firstLine="420" w:firstLineChars="200"/>
        <w:rPr>
          <w:rFonts w:ascii="宋体" w:eastAsia="宋体" w:hAnsi="宋体" w:cs="宋体" w:hint="eastAsia"/>
          <w:szCs w:val="21"/>
          <w:highlight w:val="none"/>
        </w:rPr>
      </w:pPr>
      <w:r>
        <w:rPr>
          <w:rFonts w:ascii="宋体" w:eastAsia="宋体" w:hAnsi="宋体" w:cs="宋体" w:hint="eastAsia"/>
          <w:szCs w:val="21"/>
          <w:highlight w:val="none"/>
        </w:rPr>
        <w:t xml:space="preserve">项目名称： </w:t>
      </w:r>
    </w:p>
    <w:p>
      <w:pPr>
        <w:ind w:firstLine="420" w:firstLineChars="200"/>
        <w:rPr>
          <w:rFonts w:ascii="宋体" w:eastAsia="宋体" w:hAnsi="宋体" w:cs="宋体" w:hint="eastAsia"/>
          <w:szCs w:val="21"/>
          <w:highlight w:val="none"/>
        </w:rPr>
      </w:pPr>
      <w:r>
        <w:rPr>
          <w:rFonts w:ascii="宋体" w:eastAsia="宋体" w:hAnsi="宋体" w:cs="宋体" w:hint="eastAsia"/>
          <w:szCs w:val="21"/>
          <w:highlight w:val="none"/>
        </w:rPr>
        <w:t xml:space="preserve">项目内容： </w:t>
      </w:r>
    </w:p>
    <w:p>
      <w:pPr>
        <w:ind w:firstLine="420" w:firstLineChars="200"/>
        <w:rPr>
          <w:rFonts w:ascii="宋体" w:eastAsia="宋体" w:hAnsi="宋体" w:cs="宋体" w:hint="eastAsia"/>
          <w:szCs w:val="21"/>
          <w:highlight w:val="none"/>
        </w:rPr>
      </w:pPr>
      <w:r>
        <w:rPr>
          <w:rFonts w:ascii="宋体" w:eastAsia="宋体" w:hAnsi="宋体" w:cs="宋体" w:hint="eastAsia"/>
          <w:szCs w:val="21"/>
          <w:highlight w:val="none"/>
        </w:rPr>
        <w:t xml:space="preserve">服务时间： </w:t>
      </w:r>
    </w:p>
    <w:p>
      <w:pPr>
        <w:ind w:firstLine="420" w:firstLineChars="200"/>
        <w:rPr>
          <w:rFonts w:ascii="宋体" w:eastAsia="宋体" w:hAnsi="宋体" w:cs="宋体" w:hint="eastAsia"/>
          <w:szCs w:val="21"/>
          <w:highlight w:val="none"/>
        </w:rPr>
      </w:pPr>
      <w:r>
        <w:rPr>
          <w:rFonts w:ascii="宋体" w:eastAsia="宋体" w:hAnsi="宋体" w:cs="宋体" w:hint="eastAsia"/>
          <w:szCs w:val="21"/>
          <w:highlight w:val="none"/>
        </w:rPr>
        <w:t>合同价款：合同总价为元，含一切税、费。</w:t>
      </w:r>
      <w:r>
        <w:rPr>
          <w:rFonts w:ascii="宋体" w:eastAsia="宋体" w:hAnsi="宋体" w:cs="宋体" w:hint="eastAsia"/>
          <w:highlight w:val="none"/>
        </w:rPr>
        <w:t>本合同总价包括</w:t>
      </w:r>
      <w:r>
        <w:rPr>
          <w:rFonts w:ascii="宋体" w:eastAsia="宋体" w:hAnsi="宋体" w:cs="宋体" w:hint="eastAsia"/>
          <w:szCs w:val="21"/>
          <w:highlight w:val="none"/>
        </w:rPr>
        <w:t>乙方为实施本项目***所需的设备仪器费、车辆租赁费、</w:t>
      </w:r>
      <w:r>
        <w:rPr>
          <w:rFonts w:ascii="宋体" w:eastAsia="宋体" w:hAnsi="宋体" w:cs="宋体" w:hint="eastAsia"/>
          <w:highlight w:val="none"/>
        </w:rPr>
        <w:t>服务和技术费用等，为固定不变价格，且不随通货膨胀的影响而波动。合同总价包括</w:t>
      </w:r>
      <w:r>
        <w:rPr>
          <w:rFonts w:ascii="宋体" w:eastAsia="宋体" w:hAnsi="宋体" w:cs="宋体" w:hint="eastAsia"/>
          <w:szCs w:val="21"/>
          <w:highlight w:val="none"/>
        </w:rPr>
        <w:t>乙方</w:t>
      </w:r>
      <w:r>
        <w:rPr>
          <w:rFonts w:ascii="宋体" w:eastAsia="宋体" w:hAnsi="宋体" w:cs="宋体" w:hint="eastAsia"/>
          <w:highlight w:val="none"/>
        </w:rPr>
        <w:t>履行本合同义务所发生的一切费用和支出和以各种方式寄送技术资料到甲方办公室所发生的费用。</w:t>
      </w:r>
    </w:p>
    <w:p>
      <w:pPr>
        <w:pStyle w:val="NormalIndent"/>
        <w:rPr>
          <w:rFonts w:ascii="宋体" w:eastAsia="宋体" w:hAnsi="宋体" w:cs="宋体" w:hint="eastAsia"/>
          <w:szCs w:val="21"/>
          <w:highlight w:val="none"/>
        </w:rPr>
      </w:pPr>
      <w:r>
        <w:rPr>
          <w:rFonts w:ascii="宋体" w:eastAsia="宋体" w:hAnsi="宋体" w:cs="宋体" w:hint="eastAsia"/>
          <w:szCs w:val="21"/>
          <w:highlight w:val="none"/>
        </w:rPr>
        <w:t>支付方式：分期支付。</w:t>
      </w:r>
    </w:p>
    <w:p>
      <w:pPr>
        <w:ind w:firstLine="420" w:firstLineChars="200"/>
        <w:rPr>
          <w:rFonts w:ascii="宋体" w:eastAsia="宋体" w:hAnsi="宋体" w:cs="宋体" w:hint="eastAsia"/>
          <w:b/>
          <w:bCs/>
          <w:szCs w:val="21"/>
          <w:highlight w:val="none"/>
        </w:rPr>
      </w:pPr>
      <w:r>
        <w:rPr>
          <w:rFonts w:ascii="宋体" w:eastAsia="宋体" w:hAnsi="宋体" w:cs="宋体" w:hint="eastAsia"/>
          <w:b/>
          <w:bCs/>
          <w:szCs w:val="21"/>
          <w:highlight w:val="none"/>
        </w:rPr>
        <w:t>第二条  服务范围</w:t>
      </w:r>
    </w:p>
    <w:p>
      <w:pPr>
        <w:ind w:firstLine="420" w:firstLineChars="200"/>
        <w:rPr>
          <w:rFonts w:ascii="宋体" w:eastAsia="宋体" w:hAnsi="宋体" w:cs="宋体" w:hint="eastAsia"/>
          <w:szCs w:val="21"/>
          <w:highlight w:val="none"/>
        </w:rPr>
      </w:pPr>
      <w:r>
        <w:rPr>
          <w:rFonts w:ascii="宋体" w:eastAsia="宋体" w:hAnsi="宋体" w:cs="宋体" w:hint="eastAsia"/>
          <w:szCs w:val="21"/>
          <w:highlight w:val="none"/>
        </w:rPr>
        <w:t xml:space="preserve">1、  </w:t>
      </w:r>
    </w:p>
    <w:p>
      <w:pPr>
        <w:ind w:firstLine="420" w:firstLineChars="200"/>
        <w:rPr>
          <w:rFonts w:ascii="宋体" w:eastAsia="宋体" w:hAnsi="宋体" w:cs="宋体" w:hint="eastAsia"/>
          <w:szCs w:val="21"/>
          <w:highlight w:val="none"/>
        </w:rPr>
      </w:pPr>
      <w:r>
        <w:rPr>
          <w:rFonts w:ascii="宋体" w:eastAsia="宋体" w:hAnsi="宋体" w:cs="宋体" w:hint="eastAsia"/>
          <w:szCs w:val="21"/>
          <w:highlight w:val="none"/>
        </w:rPr>
        <w:t xml:space="preserve">2、  </w:t>
      </w:r>
    </w:p>
    <w:p>
      <w:pPr>
        <w:ind w:firstLine="420" w:firstLineChars="200"/>
        <w:rPr>
          <w:rFonts w:ascii="宋体" w:eastAsia="宋体" w:hAnsi="宋体" w:cs="宋体" w:hint="eastAsia"/>
          <w:szCs w:val="21"/>
          <w:highlight w:val="none"/>
        </w:rPr>
      </w:pPr>
      <w:r>
        <w:rPr>
          <w:rFonts w:ascii="宋体" w:eastAsia="宋体" w:hAnsi="宋体" w:cs="宋体" w:hint="eastAsia"/>
          <w:szCs w:val="21"/>
          <w:highlight w:val="none"/>
        </w:rPr>
        <w:t xml:space="preserve">3、  </w:t>
      </w:r>
    </w:p>
    <w:p>
      <w:pPr>
        <w:ind w:firstLine="420" w:firstLineChars="200"/>
        <w:rPr>
          <w:rFonts w:ascii="宋体" w:eastAsia="宋体" w:hAnsi="宋体" w:cs="宋体" w:hint="eastAsia"/>
          <w:szCs w:val="21"/>
          <w:highlight w:val="none"/>
        </w:rPr>
      </w:pPr>
      <w:r>
        <w:rPr>
          <w:rFonts w:ascii="宋体" w:eastAsia="宋体" w:hAnsi="宋体" w:cs="宋体" w:hint="eastAsia"/>
          <w:szCs w:val="21"/>
          <w:highlight w:val="none"/>
        </w:rPr>
        <w:t>4、 其他合同未明示的相关工作。</w:t>
      </w:r>
    </w:p>
    <w:p>
      <w:pPr>
        <w:ind w:firstLine="420" w:firstLineChars="200"/>
        <w:rPr>
          <w:rFonts w:ascii="宋体" w:eastAsia="宋体" w:hAnsi="宋体" w:cs="宋体" w:hint="eastAsia"/>
          <w:b/>
          <w:bCs/>
          <w:szCs w:val="21"/>
          <w:highlight w:val="none"/>
        </w:rPr>
      </w:pPr>
      <w:r>
        <w:rPr>
          <w:rFonts w:ascii="宋体" w:eastAsia="宋体" w:hAnsi="宋体" w:cs="宋体" w:hint="eastAsia"/>
          <w:b/>
          <w:bCs/>
          <w:szCs w:val="21"/>
          <w:highlight w:val="none"/>
        </w:rPr>
        <w:t>第三条  时间要求及阶段成果</w:t>
      </w:r>
    </w:p>
    <w:p>
      <w:pPr>
        <w:ind w:firstLine="420" w:firstLineChars="200"/>
        <w:rPr>
          <w:rFonts w:ascii="宋体" w:eastAsia="宋体" w:hAnsi="宋体" w:cs="宋体" w:hint="eastAsia"/>
          <w:szCs w:val="21"/>
          <w:highlight w:val="none"/>
        </w:rPr>
      </w:pPr>
      <w:r>
        <w:rPr>
          <w:rFonts w:ascii="宋体" w:eastAsia="宋体" w:hAnsi="宋体" w:cs="宋体" w:hint="eastAsia"/>
          <w:szCs w:val="21"/>
          <w:highlight w:val="none"/>
        </w:rPr>
        <w:t>1、合同签订天内完成项目实施的准备工作，包括工作大纲和试验细则的编制；</w:t>
      </w:r>
    </w:p>
    <w:p>
      <w:pPr>
        <w:ind w:firstLine="420" w:firstLineChars="200"/>
        <w:rPr>
          <w:rFonts w:ascii="宋体" w:eastAsia="宋体" w:hAnsi="宋体" w:cs="宋体" w:hint="eastAsia"/>
          <w:szCs w:val="21"/>
          <w:highlight w:val="none"/>
        </w:rPr>
      </w:pPr>
      <w:r>
        <w:rPr>
          <w:rFonts w:ascii="宋体" w:eastAsia="宋体" w:hAnsi="宋体" w:cs="宋体" w:hint="eastAsia"/>
          <w:szCs w:val="21"/>
          <w:highlight w:val="none"/>
        </w:rPr>
        <w:t xml:space="preserve">2、 </w:t>
      </w:r>
    </w:p>
    <w:p>
      <w:pPr>
        <w:ind w:firstLine="420" w:firstLineChars="200"/>
        <w:rPr>
          <w:rFonts w:ascii="宋体" w:eastAsia="宋体" w:hAnsi="宋体" w:cs="宋体" w:hint="eastAsia"/>
          <w:szCs w:val="21"/>
          <w:highlight w:val="none"/>
        </w:rPr>
      </w:pPr>
      <w:r>
        <w:rPr>
          <w:rFonts w:ascii="宋体" w:eastAsia="宋体" w:hAnsi="宋体" w:cs="宋体" w:hint="eastAsia"/>
          <w:szCs w:val="21"/>
          <w:highlight w:val="none"/>
        </w:rPr>
        <w:t>3、</w:t>
      </w:r>
    </w:p>
    <w:p>
      <w:pPr>
        <w:ind w:firstLine="420" w:firstLineChars="200"/>
        <w:rPr>
          <w:rFonts w:ascii="宋体" w:eastAsia="宋体" w:hAnsi="宋体" w:cs="宋体" w:hint="eastAsia"/>
          <w:szCs w:val="21"/>
          <w:highlight w:val="none"/>
        </w:rPr>
      </w:pPr>
      <w:r>
        <w:rPr>
          <w:rFonts w:ascii="宋体" w:eastAsia="宋体" w:hAnsi="宋体" w:cs="宋体" w:hint="eastAsia"/>
          <w:szCs w:val="21"/>
          <w:highlight w:val="none"/>
        </w:rPr>
        <w:t>4、</w:t>
      </w:r>
    </w:p>
    <w:p>
      <w:pPr>
        <w:ind w:firstLine="420" w:firstLineChars="200"/>
        <w:rPr>
          <w:rFonts w:ascii="宋体" w:eastAsia="宋体" w:hAnsi="宋体" w:cs="宋体" w:hint="eastAsia"/>
          <w:b/>
          <w:bCs/>
          <w:szCs w:val="21"/>
          <w:highlight w:val="none"/>
        </w:rPr>
      </w:pPr>
      <w:r>
        <w:rPr>
          <w:rFonts w:ascii="宋体" w:eastAsia="宋体" w:hAnsi="宋体" w:cs="宋体" w:hint="eastAsia"/>
          <w:b/>
          <w:bCs/>
          <w:szCs w:val="21"/>
          <w:highlight w:val="none"/>
        </w:rPr>
        <w:t>第四条  服务资料归属</w:t>
      </w:r>
    </w:p>
    <w:p>
      <w:pPr>
        <w:ind w:firstLine="420" w:firstLineChars="200"/>
        <w:rPr>
          <w:rFonts w:ascii="宋体" w:eastAsia="宋体" w:hAnsi="宋体" w:cs="宋体" w:hint="eastAsia"/>
          <w:highlight w:val="none"/>
        </w:rPr>
      </w:pPr>
      <w:r>
        <w:rPr>
          <w:rFonts w:ascii="宋体" w:eastAsia="宋体" w:hAnsi="宋体" w:cs="宋体" w:hint="eastAsia"/>
          <w:highlight w:val="none"/>
        </w:rPr>
        <w:t>1、所有提交给甲方的服务文件及相关的资料的最后文本，包括为履行技术服务范围所编制的图纸、计划和证明资料等，都属于甲方的财产，</w:t>
      </w:r>
      <w:r>
        <w:rPr>
          <w:rFonts w:ascii="宋体" w:eastAsia="宋体" w:hAnsi="宋体" w:cs="宋体" w:hint="eastAsia"/>
          <w:szCs w:val="21"/>
          <w:highlight w:val="none"/>
        </w:rPr>
        <w:t>乙</w:t>
      </w:r>
      <w:r>
        <w:rPr>
          <w:rFonts w:ascii="宋体" w:eastAsia="宋体" w:hAnsi="宋体" w:cs="宋体" w:hint="eastAsia"/>
          <w:highlight w:val="none"/>
        </w:rPr>
        <w:t>方在提交给甲方之前应将上述资料进行整理归类和编制索引。</w:t>
      </w:r>
    </w:p>
    <w:p>
      <w:pPr>
        <w:ind w:firstLine="420" w:firstLineChars="200"/>
        <w:rPr>
          <w:rFonts w:ascii="宋体" w:eastAsia="宋体" w:hAnsi="宋体" w:cs="宋体" w:hint="eastAsia"/>
          <w:highlight w:val="none"/>
        </w:rPr>
      </w:pPr>
      <w:r>
        <w:rPr>
          <w:rFonts w:ascii="宋体" w:eastAsia="宋体" w:hAnsi="宋体" w:cs="宋体" w:hint="eastAsia"/>
          <w:highlight w:val="none"/>
        </w:rPr>
        <w:t>2、</w:t>
      </w:r>
      <w:r>
        <w:rPr>
          <w:rFonts w:ascii="宋体" w:eastAsia="宋体" w:hAnsi="宋体" w:cs="宋体" w:hint="eastAsia"/>
          <w:szCs w:val="21"/>
          <w:highlight w:val="none"/>
        </w:rPr>
        <w:t>乙</w:t>
      </w:r>
      <w:r>
        <w:rPr>
          <w:rFonts w:ascii="宋体" w:eastAsia="宋体" w:hAnsi="宋体" w:cs="宋体" w:hint="eastAsia"/>
          <w:highlight w:val="none"/>
        </w:rPr>
        <w:t>方未经甲方的书面同意，不得将上述资料用于与本服务项目之外的任何项目。</w:t>
      </w:r>
    </w:p>
    <w:p>
      <w:pPr>
        <w:ind w:firstLine="420" w:firstLineChars="200"/>
        <w:rPr>
          <w:rFonts w:ascii="宋体" w:eastAsia="宋体" w:hAnsi="宋体" w:cs="宋体" w:hint="eastAsia"/>
          <w:highlight w:val="none"/>
        </w:rPr>
      </w:pPr>
      <w:r>
        <w:rPr>
          <w:rFonts w:ascii="宋体" w:eastAsia="宋体" w:hAnsi="宋体" w:cs="宋体" w:hint="eastAsia"/>
          <w:highlight w:val="none"/>
        </w:rPr>
        <w:t>3、合同履行完毕，未经甲方的书面同意，</w:t>
      </w:r>
      <w:r>
        <w:rPr>
          <w:rFonts w:ascii="宋体" w:eastAsia="宋体" w:hAnsi="宋体" w:cs="宋体" w:hint="eastAsia"/>
          <w:szCs w:val="21"/>
          <w:highlight w:val="none"/>
        </w:rPr>
        <w:t>乙</w:t>
      </w:r>
      <w:r>
        <w:rPr>
          <w:rFonts w:ascii="宋体" w:eastAsia="宋体" w:hAnsi="宋体" w:cs="宋体" w:hint="eastAsia"/>
          <w:highlight w:val="none"/>
        </w:rPr>
        <w:t>方不得保存在履行合同过程中所获得或接触到的任何</w:t>
      </w:r>
      <w:r>
        <w:rPr>
          <w:rFonts w:ascii="宋体" w:eastAsia="宋体" w:hAnsi="宋体" w:cs="宋体" w:hint="eastAsia"/>
          <w:szCs w:val="21"/>
          <w:highlight w:val="none"/>
        </w:rPr>
        <w:t>内部数据资料。</w:t>
      </w:r>
    </w:p>
    <w:p>
      <w:pPr>
        <w:ind w:firstLine="420" w:firstLineChars="200"/>
        <w:rPr>
          <w:rFonts w:ascii="宋体" w:eastAsia="宋体" w:hAnsi="宋体" w:cs="宋体" w:hint="eastAsia"/>
          <w:b/>
          <w:bCs/>
          <w:szCs w:val="21"/>
          <w:highlight w:val="none"/>
        </w:rPr>
      </w:pPr>
      <w:r>
        <w:rPr>
          <w:rFonts w:ascii="宋体" w:eastAsia="宋体" w:hAnsi="宋体" w:cs="宋体" w:hint="eastAsia"/>
          <w:b/>
          <w:bCs/>
          <w:szCs w:val="21"/>
          <w:highlight w:val="none"/>
        </w:rPr>
        <w:t>第五条  甲方的义务</w:t>
      </w:r>
    </w:p>
    <w:p>
      <w:pPr>
        <w:ind w:firstLine="420" w:firstLineChars="200"/>
        <w:rPr>
          <w:rFonts w:ascii="宋体" w:eastAsia="宋体" w:hAnsi="宋体" w:cs="宋体" w:hint="eastAsia"/>
          <w:szCs w:val="21"/>
          <w:highlight w:val="none"/>
        </w:rPr>
      </w:pPr>
      <w:r>
        <w:rPr>
          <w:rFonts w:ascii="宋体" w:eastAsia="宋体" w:hAnsi="宋体" w:cs="宋体" w:hint="eastAsia"/>
          <w:szCs w:val="21"/>
          <w:highlight w:val="none"/>
        </w:rPr>
        <w:t>1、负责与本服务项目有关的第三方的协调，提供开展服务工作的外部条件。</w:t>
      </w:r>
    </w:p>
    <w:p>
      <w:pPr>
        <w:ind w:firstLine="420" w:firstLineChars="200"/>
        <w:rPr>
          <w:rFonts w:ascii="宋体" w:eastAsia="宋体" w:hAnsi="宋体" w:cs="宋体" w:hint="eastAsia"/>
          <w:szCs w:val="21"/>
          <w:highlight w:val="none"/>
        </w:rPr>
      </w:pPr>
      <w:r>
        <w:rPr>
          <w:rFonts w:ascii="宋体" w:eastAsia="宋体" w:hAnsi="宋体" w:cs="宋体" w:hint="eastAsia"/>
          <w:szCs w:val="21"/>
          <w:highlight w:val="none"/>
        </w:rPr>
        <w:t>2、向乙方提供与本项目服务工作有关的资料。</w:t>
      </w:r>
    </w:p>
    <w:p>
      <w:pPr>
        <w:ind w:firstLine="420" w:firstLineChars="200"/>
        <w:rPr>
          <w:rFonts w:ascii="宋体" w:eastAsia="宋体" w:hAnsi="宋体" w:cs="宋体" w:hint="eastAsia"/>
          <w:szCs w:val="21"/>
          <w:highlight w:val="none"/>
        </w:rPr>
      </w:pPr>
      <w:r>
        <w:rPr>
          <w:rFonts w:ascii="宋体" w:eastAsia="宋体" w:hAnsi="宋体" w:cs="宋体" w:hint="eastAsia"/>
          <w:szCs w:val="21"/>
          <w:highlight w:val="none"/>
        </w:rPr>
        <w:t>3、负责组织有关专家对项目试验成果评估报告的评审。</w:t>
      </w:r>
    </w:p>
    <w:p>
      <w:pPr>
        <w:ind w:firstLine="420" w:firstLineChars="200"/>
        <w:rPr>
          <w:rFonts w:ascii="宋体" w:eastAsia="宋体" w:hAnsi="宋体" w:cs="宋体" w:hint="eastAsia"/>
          <w:b/>
          <w:bCs/>
          <w:szCs w:val="21"/>
          <w:highlight w:val="none"/>
        </w:rPr>
      </w:pPr>
      <w:r>
        <w:rPr>
          <w:rFonts w:ascii="宋体" w:eastAsia="宋体" w:hAnsi="宋体" w:cs="宋体" w:hint="eastAsia"/>
          <w:b/>
          <w:bCs/>
          <w:szCs w:val="21"/>
          <w:highlight w:val="none"/>
        </w:rPr>
        <w:t>第六条　乙方的义务</w:t>
      </w:r>
    </w:p>
    <w:p>
      <w:pPr>
        <w:ind w:firstLine="420" w:firstLineChars="200"/>
        <w:rPr>
          <w:rFonts w:ascii="宋体" w:eastAsia="宋体" w:hAnsi="宋体" w:cs="宋体" w:hint="eastAsia"/>
          <w:szCs w:val="21"/>
          <w:highlight w:val="none"/>
        </w:rPr>
      </w:pPr>
      <w:r>
        <w:rPr>
          <w:rFonts w:ascii="宋体" w:eastAsia="宋体" w:hAnsi="宋体" w:cs="宋体" w:hint="eastAsia"/>
          <w:szCs w:val="21"/>
          <w:highlight w:val="none"/>
        </w:rPr>
        <w:t>１、应按照招标文件、投标文件要求按期完成本项目服务工作。</w:t>
      </w:r>
    </w:p>
    <w:p>
      <w:pPr>
        <w:ind w:firstLine="420" w:firstLineChars="200"/>
        <w:rPr>
          <w:rFonts w:ascii="宋体" w:eastAsia="宋体" w:hAnsi="宋体" w:cs="宋体" w:hint="eastAsia"/>
          <w:szCs w:val="21"/>
          <w:highlight w:val="none"/>
        </w:rPr>
      </w:pPr>
      <w:r>
        <w:rPr>
          <w:rFonts w:ascii="宋体" w:eastAsia="宋体" w:hAnsi="宋体" w:cs="宋体" w:hint="eastAsia"/>
          <w:szCs w:val="21"/>
          <w:highlight w:val="none"/>
        </w:rPr>
        <w:t>2、负责组织项目的实施，保证工程进度和成桥荷载试验工作质量，并满足交通部交工验收相关标准。</w:t>
      </w:r>
    </w:p>
    <w:p>
      <w:pPr>
        <w:ind w:firstLine="420" w:firstLineChars="200"/>
        <w:rPr>
          <w:rFonts w:ascii="宋体" w:eastAsia="宋体" w:hAnsi="宋体" w:cs="宋体" w:hint="eastAsia"/>
          <w:szCs w:val="21"/>
          <w:highlight w:val="none"/>
        </w:rPr>
      </w:pPr>
      <w:r>
        <w:rPr>
          <w:rFonts w:ascii="宋体" w:eastAsia="宋体" w:hAnsi="宋体" w:cs="宋体" w:hint="eastAsia"/>
          <w:szCs w:val="21"/>
          <w:highlight w:val="none"/>
        </w:rPr>
        <w:t>3、</w:t>
      </w:r>
      <w:r>
        <w:rPr>
          <w:rFonts w:ascii="宋体" w:eastAsia="宋体" w:hAnsi="宋体" w:cs="宋体" w:hint="eastAsia"/>
          <w:highlight w:val="none"/>
        </w:rPr>
        <w:t>向甲方提交检测资料等各套，一套电子版文件。</w:t>
      </w:r>
    </w:p>
    <w:p>
      <w:pPr>
        <w:ind w:firstLine="420" w:firstLineChars="200"/>
        <w:rPr>
          <w:rFonts w:ascii="宋体" w:eastAsia="宋体" w:hAnsi="宋体" w:cs="宋体" w:hint="eastAsia"/>
          <w:szCs w:val="21"/>
          <w:highlight w:val="none"/>
        </w:rPr>
      </w:pPr>
      <w:r>
        <w:rPr>
          <w:rFonts w:ascii="宋体" w:eastAsia="宋体" w:hAnsi="宋体" w:cs="宋体" w:hint="eastAsia"/>
          <w:szCs w:val="21"/>
          <w:highlight w:val="none"/>
        </w:rPr>
        <w:t>4、在履行合同期间或合同规定期限内，不得泄露与本合同规定业务活动有关的保密资料。</w:t>
      </w:r>
    </w:p>
    <w:p>
      <w:pPr>
        <w:ind w:firstLine="420" w:firstLineChars="200"/>
        <w:rPr>
          <w:rFonts w:ascii="宋体" w:eastAsia="宋体" w:hAnsi="宋体" w:cs="宋体" w:hint="eastAsia"/>
          <w:b/>
          <w:bCs/>
          <w:szCs w:val="21"/>
          <w:highlight w:val="none"/>
        </w:rPr>
      </w:pPr>
      <w:r>
        <w:rPr>
          <w:rFonts w:ascii="宋体" w:eastAsia="宋体" w:hAnsi="宋体" w:cs="宋体" w:hint="eastAsia"/>
          <w:b/>
          <w:bCs/>
          <w:szCs w:val="21"/>
          <w:highlight w:val="none"/>
        </w:rPr>
        <w:t>第七条  甲方的权利</w:t>
      </w:r>
    </w:p>
    <w:p>
      <w:pPr>
        <w:ind w:firstLine="420" w:firstLineChars="200"/>
        <w:rPr>
          <w:rFonts w:ascii="宋体" w:eastAsia="宋体" w:hAnsi="宋体" w:cs="宋体" w:hint="eastAsia"/>
          <w:szCs w:val="21"/>
          <w:highlight w:val="none"/>
        </w:rPr>
      </w:pPr>
      <w:r>
        <w:rPr>
          <w:rFonts w:ascii="宋体" w:eastAsia="宋体" w:hAnsi="宋体" w:cs="宋体" w:hint="eastAsia"/>
          <w:szCs w:val="21"/>
          <w:highlight w:val="none"/>
        </w:rPr>
        <w:t>1、有权向乙方询问工作进展情况及相关的内容。</w:t>
      </w:r>
    </w:p>
    <w:p>
      <w:pPr>
        <w:ind w:firstLine="420" w:firstLineChars="200"/>
        <w:rPr>
          <w:rFonts w:ascii="宋体" w:eastAsia="宋体" w:hAnsi="宋体" w:cs="宋体" w:hint="eastAsia"/>
          <w:szCs w:val="21"/>
          <w:highlight w:val="none"/>
        </w:rPr>
      </w:pPr>
      <w:r>
        <w:rPr>
          <w:rFonts w:ascii="宋体" w:eastAsia="宋体" w:hAnsi="宋体" w:cs="宋体" w:hint="eastAsia"/>
          <w:szCs w:val="21"/>
          <w:highlight w:val="none"/>
        </w:rPr>
        <w:t>2、有权阐述对具体问题的意见和建议。</w:t>
      </w:r>
    </w:p>
    <w:p>
      <w:pPr>
        <w:ind w:firstLine="420" w:firstLineChars="200"/>
        <w:rPr>
          <w:rFonts w:ascii="宋体" w:eastAsia="宋体" w:hAnsi="宋体" w:cs="宋体" w:hint="eastAsia"/>
          <w:szCs w:val="21"/>
          <w:highlight w:val="none"/>
        </w:rPr>
      </w:pPr>
      <w:r>
        <w:rPr>
          <w:rFonts w:ascii="宋体" w:eastAsia="宋体" w:hAnsi="宋体" w:cs="宋体" w:hint="eastAsia"/>
          <w:szCs w:val="21"/>
          <w:highlight w:val="none"/>
        </w:rPr>
        <w:t>3、当甲方认定乙方人员不按合同履行其职责，或与第三人串通给甲方造成经济损失的，甲方有权要求更换人员，直至终止合同并要求乙方承担相应的赔偿责任。</w:t>
      </w:r>
    </w:p>
    <w:p>
      <w:pPr>
        <w:ind w:firstLine="420" w:firstLineChars="200"/>
        <w:rPr>
          <w:rFonts w:ascii="宋体" w:eastAsia="宋体" w:hAnsi="宋体" w:cs="宋体" w:hint="eastAsia"/>
          <w:b/>
          <w:bCs/>
          <w:szCs w:val="21"/>
          <w:highlight w:val="none"/>
        </w:rPr>
      </w:pPr>
      <w:r>
        <w:rPr>
          <w:rFonts w:ascii="宋体" w:eastAsia="宋体" w:hAnsi="宋体" w:cs="宋体" w:hint="eastAsia"/>
          <w:b/>
          <w:bCs/>
          <w:szCs w:val="21"/>
          <w:highlight w:val="none"/>
        </w:rPr>
        <w:t>第八条  乙方的权利</w:t>
      </w:r>
    </w:p>
    <w:p>
      <w:pPr>
        <w:ind w:firstLine="420" w:firstLineChars="200"/>
        <w:rPr>
          <w:rFonts w:ascii="宋体" w:eastAsia="宋体" w:hAnsi="宋体" w:cs="宋体" w:hint="eastAsia"/>
          <w:szCs w:val="21"/>
          <w:highlight w:val="none"/>
        </w:rPr>
      </w:pPr>
      <w:r>
        <w:rPr>
          <w:rFonts w:ascii="宋体" w:eastAsia="宋体" w:hAnsi="宋体" w:cs="宋体" w:hint="eastAsia"/>
          <w:szCs w:val="21"/>
          <w:highlight w:val="none"/>
        </w:rPr>
        <w:t>1、乙方在本项目服务过程中，如甲方提供的资料不明确时可向甲方提出书面报告。</w:t>
      </w:r>
    </w:p>
    <w:p>
      <w:pPr>
        <w:ind w:firstLine="420" w:firstLineChars="200"/>
        <w:rPr>
          <w:rFonts w:ascii="宋体" w:eastAsia="宋体" w:hAnsi="宋体" w:cs="宋体" w:hint="eastAsia"/>
          <w:szCs w:val="21"/>
          <w:highlight w:val="none"/>
        </w:rPr>
      </w:pPr>
      <w:r>
        <w:rPr>
          <w:rFonts w:ascii="宋体" w:eastAsia="宋体" w:hAnsi="宋体" w:cs="宋体" w:hint="eastAsia"/>
          <w:szCs w:val="21"/>
          <w:highlight w:val="none"/>
        </w:rPr>
        <w:t>2、乙方在本项目服务过程中，有权对第三方提出与本服务业务有关的问题进行核对或查问。</w:t>
      </w:r>
    </w:p>
    <w:p>
      <w:pPr>
        <w:ind w:firstLine="420" w:firstLineChars="200"/>
        <w:rPr>
          <w:rFonts w:ascii="宋体" w:eastAsia="宋体" w:hAnsi="宋体" w:cs="宋体" w:hint="eastAsia"/>
          <w:szCs w:val="21"/>
          <w:highlight w:val="none"/>
        </w:rPr>
      </w:pPr>
      <w:r>
        <w:rPr>
          <w:rFonts w:ascii="宋体" w:eastAsia="宋体" w:hAnsi="宋体" w:cs="宋体" w:hint="eastAsia"/>
          <w:szCs w:val="21"/>
          <w:highlight w:val="none"/>
        </w:rPr>
        <w:t>3、乙方在本项目服务过程中，有到工程现场勘察的权利。</w:t>
      </w:r>
    </w:p>
    <w:p>
      <w:pPr>
        <w:ind w:firstLine="420" w:firstLineChars="200"/>
        <w:rPr>
          <w:rFonts w:ascii="宋体" w:eastAsia="宋体" w:hAnsi="宋体" w:cs="宋体" w:hint="eastAsia"/>
          <w:b/>
          <w:bCs/>
          <w:szCs w:val="21"/>
          <w:highlight w:val="none"/>
        </w:rPr>
      </w:pPr>
      <w:r>
        <w:rPr>
          <w:rFonts w:ascii="宋体" w:eastAsia="宋体" w:hAnsi="宋体" w:cs="宋体" w:hint="eastAsia"/>
          <w:b/>
          <w:bCs/>
          <w:szCs w:val="21"/>
          <w:highlight w:val="none"/>
        </w:rPr>
        <w:t>第九条  甲方的责任</w:t>
      </w:r>
    </w:p>
    <w:p>
      <w:pPr>
        <w:ind w:firstLine="420" w:firstLineChars="200"/>
        <w:rPr>
          <w:rFonts w:ascii="宋体" w:eastAsia="宋体" w:hAnsi="宋体" w:cs="宋体" w:hint="eastAsia"/>
          <w:szCs w:val="21"/>
          <w:highlight w:val="none"/>
        </w:rPr>
      </w:pPr>
      <w:r>
        <w:rPr>
          <w:rFonts w:ascii="宋体" w:eastAsia="宋体" w:hAnsi="宋体" w:cs="宋体" w:hint="eastAsia"/>
          <w:szCs w:val="21"/>
          <w:highlight w:val="none"/>
        </w:rPr>
        <w:t>1、应当履行本合同约定的义务，如有违反则应当承担违约责任，赔偿给乙方造成的损失。</w:t>
      </w:r>
    </w:p>
    <w:p>
      <w:pPr>
        <w:ind w:firstLine="420" w:firstLineChars="200"/>
        <w:rPr>
          <w:rFonts w:ascii="宋体" w:eastAsia="宋体" w:hAnsi="宋体" w:cs="宋体" w:hint="eastAsia"/>
          <w:szCs w:val="21"/>
          <w:highlight w:val="none"/>
        </w:rPr>
      </w:pPr>
      <w:r>
        <w:rPr>
          <w:rFonts w:ascii="宋体" w:eastAsia="宋体" w:hAnsi="宋体" w:cs="宋体" w:hint="eastAsia"/>
          <w:szCs w:val="21"/>
          <w:highlight w:val="none"/>
        </w:rPr>
        <w:t>2、甲方向乙方提出赔偿要求不能成立时，则应补偿由于该赔偿或其他要求所导致乙方的各种费用的支出。</w:t>
      </w:r>
    </w:p>
    <w:p>
      <w:pPr>
        <w:ind w:firstLine="420" w:firstLineChars="200"/>
        <w:rPr>
          <w:rFonts w:ascii="宋体" w:eastAsia="宋体" w:hAnsi="宋体" w:cs="宋体" w:hint="eastAsia"/>
          <w:b/>
          <w:bCs/>
          <w:szCs w:val="21"/>
          <w:highlight w:val="none"/>
        </w:rPr>
      </w:pPr>
      <w:r>
        <w:rPr>
          <w:rFonts w:ascii="宋体" w:eastAsia="宋体" w:hAnsi="宋体" w:cs="宋体" w:hint="eastAsia"/>
          <w:b/>
          <w:bCs/>
          <w:szCs w:val="21"/>
          <w:highlight w:val="none"/>
        </w:rPr>
        <w:t>第十条  乙方的责任</w:t>
      </w:r>
    </w:p>
    <w:p>
      <w:pPr>
        <w:ind w:firstLine="420" w:firstLineChars="200"/>
        <w:rPr>
          <w:rFonts w:ascii="宋体" w:eastAsia="宋体" w:hAnsi="宋体" w:cs="宋体" w:hint="eastAsia"/>
          <w:szCs w:val="21"/>
          <w:highlight w:val="none"/>
        </w:rPr>
      </w:pPr>
      <w:r>
        <w:rPr>
          <w:rFonts w:ascii="宋体" w:eastAsia="宋体" w:hAnsi="宋体" w:cs="宋体" w:hint="eastAsia"/>
          <w:szCs w:val="21"/>
          <w:highlight w:val="none"/>
        </w:rPr>
        <w:t>1、乙方的责任期即本合同有效期。如因非乙方的责任造成进度的推迟或延误而超过约定的日期，双方应进一步约定相应延长合同有效期。</w:t>
      </w:r>
    </w:p>
    <w:p>
      <w:pPr>
        <w:ind w:firstLine="420" w:firstLineChars="200"/>
        <w:rPr>
          <w:rFonts w:ascii="宋体" w:eastAsia="宋体" w:hAnsi="宋体" w:cs="宋体" w:hint="eastAsia"/>
          <w:szCs w:val="21"/>
          <w:highlight w:val="none"/>
        </w:rPr>
      </w:pPr>
      <w:r>
        <w:rPr>
          <w:rFonts w:ascii="宋体" w:eastAsia="宋体" w:hAnsi="宋体" w:cs="宋体" w:hint="eastAsia"/>
          <w:szCs w:val="21"/>
          <w:highlight w:val="none"/>
        </w:rPr>
        <w:t>2、乙方的责任期内，应当履行本合同中约定的义务，因乙方的单方过失造成的经济损失，应当向甲方进行赔偿。</w:t>
      </w:r>
    </w:p>
    <w:p>
      <w:pPr>
        <w:ind w:firstLine="420" w:firstLineChars="200"/>
        <w:rPr>
          <w:rFonts w:ascii="宋体" w:eastAsia="宋体" w:hAnsi="宋体" w:cs="宋体" w:hint="eastAsia"/>
          <w:szCs w:val="21"/>
          <w:highlight w:val="none"/>
        </w:rPr>
      </w:pPr>
      <w:r>
        <w:rPr>
          <w:rFonts w:ascii="宋体" w:eastAsia="宋体" w:hAnsi="宋体" w:cs="宋体" w:hint="eastAsia"/>
          <w:szCs w:val="21"/>
          <w:highlight w:val="none"/>
        </w:rPr>
        <w:t>3、乙方对甲方或第三方所提出的问题不能及时核对或答复，导致合同不能全部或部分履行，乙方应承担责任。</w:t>
      </w:r>
    </w:p>
    <w:p>
      <w:pPr>
        <w:ind w:firstLine="420" w:firstLineChars="200"/>
        <w:rPr>
          <w:rFonts w:ascii="宋体" w:eastAsia="宋体" w:hAnsi="宋体" w:cs="宋体" w:hint="eastAsia"/>
          <w:szCs w:val="21"/>
          <w:highlight w:val="none"/>
        </w:rPr>
      </w:pPr>
      <w:r>
        <w:rPr>
          <w:rFonts w:ascii="宋体" w:eastAsia="宋体" w:hAnsi="宋体" w:cs="宋体" w:hint="eastAsia"/>
          <w:szCs w:val="21"/>
          <w:highlight w:val="none"/>
        </w:rPr>
        <w:t>4、乙方向甲方提出赔偿要求不能成立时，则应补偿由于该赔偿或其他要求所导致甲方的各种费用的支出。</w:t>
      </w:r>
    </w:p>
    <w:p>
      <w:pPr>
        <w:ind w:firstLine="420" w:firstLineChars="200"/>
        <w:rPr>
          <w:rFonts w:ascii="宋体" w:eastAsia="宋体" w:hAnsi="宋体" w:cs="宋体" w:hint="eastAsia"/>
          <w:b/>
          <w:bCs/>
          <w:szCs w:val="21"/>
          <w:highlight w:val="none"/>
        </w:rPr>
      </w:pPr>
      <w:r>
        <w:rPr>
          <w:rFonts w:ascii="宋体" w:eastAsia="宋体" w:hAnsi="宋体" w:cs="宋体" w:hint="eastAsia"/>
          <w:b/>
          <w:bCs/>
          <w:szCs w:val="21"/>
          <w:highlight w:val="none"/>
        </w:rPr>
        <w:t>第十一条  人员要求</w:t>
      </w:r>
    </w:p>
    <w:p>
      <w:pPr>
        <w:ind w:firstLine="420" w:firstLineChars="200"/>
        <w:rPr>
          <w:rFonts w:ascii="宋体" w:eastAsia="宋体" w:hAnsi="宋体" w:cs="宋体" w:hint="eastAsia"/>
          <w:szCs w:val="21"/>
          <w:highlight w:val="none"/>
        </w:rPr>
      </w:pPr>
      <w:r>
        <w:rPr>
          <w:rFonts w:ascii="宋体" w:eastAsia="宋体" w:hAnsi="宋体" w:cs="宋体" w:hint="eastAsia"/>
          <w:szCs w:val="21"/>
          <w:highlight w:val="none"/>
        </w:rPr>
        <w:t>1、参加本项目试验的人员必须具有国家和有关部门规定的相应资质。</w:t>
      </w:r>
    </w:p>
    <w:p>
      <w:pPr>
        <w:ind w:firstLine="420" w:firstLineChars="200"/>
        <w:rPr>
          <w:rFonts w:ascii="宋体" w:eastAsia="宋体" w:hAnsi="宋体" w:cs="宋体" w:hint="eastAsia"/>
          <w:szCs w:val="21"/>
          <w:highlight w:val="none"/>
        </w:rPr>
      </w:pPr>
      <w:r>
        <w:rPr>
          <w:rFonts w:ascii="宋体" w:eastAsia="宋体" w:hAnsi="宋体" w:cs="宋体" w:hint="eastAsia"/>
          <w:szCs w:val="21"/>
          <w:highlight w:val="none"/>
        </w:rPr>
        <w:t>2、 参加本项目的试验人员的配置必须与投标文件中的服务承诺书和试验服务组织实施方案一致。</w:t>
      </w:r>
    </w:p>
    <w:p>
      <w:pPr>
        <w:ind w:firstLine="420" w:firstLineChars="200"/>
        <w:rPr>
          <w:rFonts w:ascii="宋体" w:eastAsia="宋体" w:hAnsi="宋体" w:cs="宋体" w:hint="eastAsia"/>
          <w:szCs w:val="21"/>
          <w:highlight w:val="none"/>
        </w:rPr>
      </w:pPr>
      <w:r>
        <w:rPr>
          <w:rFonts w:ascii="宋体" w:eastAsia="宋体" w:hAnsi="宋体" w:cs="宋体" w:hint="eastAsia"/>
          <w:szCs w:val="21"/>
          <w:highlight w:val="none"/>
        </w:rPr>
        <w:t>3、必须以直属试验人员参与本项目服务，不得使用挂靠队伍。</w:t>
      </w:r>
    </w:p>
    <w:p>
      <w:pPr>
        <w:ind w:firstLine="420" w:firstLineChars="200"/>
        <w:rPr>
          <w:rFonts w:ascii="宋体" w:eastAsia="宋体" w:hAnsi="宋体" w:cs="宋体" w:hint="eastAsia"/>
          <w:b/>
          <w:bCs/>
          <w:szCs w:val="21"/>
          <w:highlight w:val="none"/>
        </w:rPr>
      </w:pPr>
      <w:r>
        <w:rPr>
          <w:rFonts w:ascii="宋体" w:eastAsia="宋体" w:hAnsi="宋体" w:cs="宋体" w:hint="eastAsia"/>
          <w:b/>
          <w:bCs/>
          <w:szCs w:val="21"/>
          <w:highlight w:val="none"/>
        </w:rPr>
        <w:t>第十二条  乙方服务工具要求</w:t>
      </w:r>
    </w:p>
    <w:p>
      <w:pPr>
        <w:ind w:firstLine="420" w:firstLineChars="200"/>
        <w:rPr>
          <w:rFonts w:ascii="宋体" w:eastAsia="宋体" w:hAnsi="宋体" w:cs="宋体" w:hint="eastAsia"/>
          <w:szCs w:val="21"/>
          <w:highlight w:val="none"/>
        </w:rPr>
      </w:pPr>
      <w:r>
        <w:rPr>
          <w:rFonts w:ascii="宋体" w:eastAsia="宋体" w:hAnsi="宋体" w:cs="宋体" w:hint="eastAsia"/>
          <w:szCs w:val="21"/>
          <w:highlight w:val="none"/>
        </w:rPr>
        <w:t>1、乙方应配备中标项目所需的足够数量的仪器、仪表以及工具等设备。用户不需向乙方提供施工工具和仪器、仪表。</w:t>
      </w:r>
    </w:p>
    <w:p>
      <w:pPr>
        <w:ind w:firstLine="420" w:firstLineChars="200"/>
        <w:rPr>
          <w:rFonts w:ascii="宋体" w:eastAsia="宋体" w:hAnsi="宋体" w:cs="宋体" w:hint="eastAsia"/>
          <w:szCs w:val="21"/>
          <w:highlight w:val="none"/>
        </w:rPr>
      </w:pPr>
      <w:r>
        <w:rPr>
          <w:rFonts w:ascii="宋体" w:eastAsia="宋体" w:hAnsi="宋体" w:cs="宋体" w:hint="eastAsia"/>
          <w:szCs w:val="21"/>
          <w:highlight w:val="none"/>
        </w:rPr>
        <w:t>2、乙方在提供服务过程中应自备车辆。</w:t>
      </w:r>
    </w:p>
    <w:p>
      <w:pPr>
        <w:ind w:firstLine="420" w:firstLineChars="200"/>
        <w:rPr>
          <w:rFonts w:ascii="宋体" w:eastAsia="宋体" w:hAnsi="宋体" w:cs="宋体" w:hint="eastAsia"/>
          <w:b/>
          <w:bCs/>
          <w:szCs w:val="21"/>
          <w:highlight w:val="none"/>
        </w:rPr>
      </w:pPr>
      <w:r>
        <w:rPr>
          <w:rFonts w:ascii="宋体" w:eastAsia="宋体" w:hAnsi="宋体" w:cs="宋体" w:hint="eastAsia"/>
          <w:b/>
          <w:bCs/>
          <w:szCs w:val="21"/>
          <w:highlight w:val="none"/>
        </w:rPr>
        <w:t>第十三条  保密要求</w:t>
      </w:r>
    </w:p>
    <w:p>
      <w:pPr>
        <w:ind w:firstLine="420" w:firstLineChars="200"/>
        <w:rPr>
          <w:rFonts w:ascii="宋体" w:eastAsia="宋体" w:hAnsi="宋体" w:cs="宋体" w:hint="eastAsia"/>
          <w:szCs w:val="21"/>
          <w:highlight w:val="none"/>
        </w:rPr>
      </w:pPr>
      <w:r>
        <w:rPr>
          <w:rFonts w:ascii="宋体" w:eastAsia="宋体" w:hAnsi="宋体" w:cs="宋体" w:hint="eastAsia"/>
          <w:szCs w:val="21"/>
          <w:highlight w:val="none"/>
        </w:rPr>
        <w:t>1、由甲方收集的、开发的、整理的、复制的、研究的和准备的与本合同项下工作有关的所有资料在提供给乙方时，均被视为保密的，不得泄漏给除甲方或其指定的代表之外的任何人、企业或公司，不管本合同因何种原因终止，本条款一直约束乙方。</w:t>
      </w:r>
    </w:p>
    <w:p>
      <w:pPr>
        <w:ind w:firstLine="420" w:firstLineChars="200"/>
        <w:rPr>
          <w:rFonts w:ascii="宋体" w:eastAsia="宋体" w:hAnsi="宋体" w:cs="宋体" w:hint="eastAsia"/>
          <w:szCs w:val="21"/>
          <w:highlight w:val="none"/>
        </w:rPr>
      </w:pPr>
      <w:r>
        <w:rPr>
          <w:rFonts w:ascii="宋体" w:eastAsia="宋体" w:hAnsi="宋体" w:cs="宋体" w:hint="eastAsia"/>
          <w:szCs w:val="21"/>
          <w:highlight w:val="none"/>
        </w:rPr>
        <w:t>2、乙方在履行合同过程中所获得或接触到的任何内部数据资料，未经甲方同意，不得向第三方透露。</w:t>
      </w:r>
    </w:p>
    <w:p>
      <w:pPr>
        <w:ind w:firstLine="420" w:firstLineChars="200"/>
        <w:rPr>
          <w:rFonts w:ascii="宋体" w:eastAsia="宋体" w:hAnsi="宋体" w:cs="宋体" w:hint="eastAsia"/>
          <w:szCs w:val="21"/>
          <w:highlight w:val="none"/>
        </w:rPr>
      </w:pPr>
      <w:r>
        <w:rPr>
          <w:rFonts w:ascii="宋体" w:eastAsia="宋体" w:hAnsi="宋体" w:cs="宋体" w:hint="eastAsia"/>
          <w:szCs w:val="21"/>
          <w:highlight w:val="none"/>
        </w:rPr>
        <w:t>3、乙方实施项目的一切程序都应符合国家安全、保密的有关规定和标准。</w:t>
      </w:r>
    </w:p>
    <w:p>
      <w:pPr>
        <w:ind w:firstLine="420" w:firstLineChars="200"/>
        <w:rPr>
          <w:rFonts w:ascii="宋体" w:eastAsia="宋体" w:hAnsi="宋体" w:cs="宋体" w:hint="eastAsia"/>
          <w:szCs w:val="21"/>
          <w:highlight w:val="none"/>
        </w:rPr>
      </w:pPr>
      <w:r>
        <w:rPr>
          <w:rFonts w:ascii="宋体" w:eastAsia="宋体" w:hAnsi="宋体" w:cs="宋体" w:hint="eastAsia"/>
          <w:szCs w:val="21"/>
          <w:highlight w:val="none"/>
        </w:rPr>
        <w:t>4、乙方参加项目的有关人员均需同甲方签订保密协议。</w:t>
      </w:r>
    </w:p>
    <w:p>
      <w:pPr>
        <w:ind w:firstLine="420" w:firstLineChars="200"/>
        <w:rPr>
          <w:rFonts w:ascii="宋体" w:eastAsia="宋体" w:hAnsi="宋体" w:cs="宋体" w:hint="eastAsia"/>
          <w:b/>
          <w:bCs/>
          <w:szCs w:val="21"/>
          <w:highlight w:val="none"/>
        </w:rPr>
      </w:pPr>
      <w:r>
        <w:rPr>
          <w:rFonts w:ascii="宋体" w:eastAsia="宋体" w:hAnsi="宋体" w:cs="宋体" w:hint="eastAsia"/>
          <w:b/>
          <w:bCs/>
          <w:szCs w:val="21"/>
          <w:highlight w:val="none"/>
        </w:rPr>
        <w:t xml:space="preserve">第十四条  验收     </w:t>
      </w:r>
    </w:p>
    <w:p>
      <w:pPr>
        <w:ind w:firstLine="420" w:firstLineChars="200"/>
        <w:rPr>
          <w:rFonts w:ascii="宋体" w:eastAsia="宋体" w:hAnsi="宋体" w:cs="宋体" w:hint="eastAsia"/>
          <w:szCs w:val="21"/>
          <w:highlight w:val="none"/>
        </w:rPr>
      </w:pPr>
      <w:r>
        <w:rPr>
          <w:rFonts w:ascii="宋体" w:eastAsia="宋体" w:hAnsi="宋体" w:cs="宋体" w:hint="eastAsia"/>
          <w:szCs w:val="21"/>
          <w:highlight w:val="none"/>
        </w:rPr>
        <w:t>1、下列文件的验收分为</w:t>
      </w:r>
      <w:r>
        <w:rPr>
          <w:rFonts w:ascii="宋体" w:eastAsia="宋体" w:hAnsi="宋体" w:cs="宋体" w:hint="eastAsia"/>
          <w:szCs w:val="21"/>
          <w:highlight w:val="none"/>
          <w:u w:val="single"/>
        </w:rPr>
        <w:t xml:space="preserve">          三</w:t>
      </w:r>
      <w:r>
        <w:rPr>
          <w:rFonts w:ascii="宋体" w:eastAsia="宋体" w:hAnsi="宋体" w:cs="宋体" w:hint="eastAsia"/>
          <w:szCs w:val="21"/>
          <w:highlight w:val="none"/>
        </w:rPr>
        <w:t>个阶段:</w:t>
      </w:r>
    </w:p>
    <w:p>
      <w:pPr>
        <w:ind w:firstLine="420" w:firstLineChars="200"/>
        <w:rPr>
          <w:rFonts w:ascii="宋体" w:eastAsia="宋体" w:hAnsi="宋体" w:cs="宋体" w:hint="eastAsia"/>
          <w:szCs w:val="21"/>
          <w:highlight w:val="none"/>
        </w:rPr>
      </w:pPr>
      <w:r>
        <w:rPr>
          <w:rFonts w:ascii="宋体" w:eastAsia="宋体" w:hAnsi="宋体" w:cs="宋体" w:hint="eastAsia"/>
          <w:szCs w:val="21"/>
          <w:highlight w:val="none"/>
        </w:rPr>
        <w:t>2、其余文件和工作由用户组织有关技术人员根据国家和行业有关规范、规程、标准和用户需求直接验收。</w:t>
      </w:r>
    </w:p>
    <w:p>
      <w:pPr>
        <w:ind w:firstLine="420" w:firstLineChars="200"/>
        <w:rPr>
          <w:rFonts w:ascii="宋体" w:eastAsia="宋体" w:hAnsi="宋体" w:cs="宋体" w:hint="eastAsia"/>
          <w:szCs w:val="21"/>
          <w:highlight w:val="none"/>
        </w:rPr>
      </w:pPr>
      <w:r>
        <w:rPr>
          <w:rFonts w:ascii="宋体" w:eastAsia="宋体" w:hAnsi="宋体" w:cs="宋体" w:hint="eastAsia"/>
          <w:szCs w:val="21"/>
          <w:highlight w:val="none"/>
        </w:rPr>
        <w:t>3、验收依据为招标文件、投标文件，国家和行业有关规范、规程和标准。</w:t>
      </w:r>
    </w:p>
    <w:p>
      <w:pPr>
        <w:ind w:firstLine="420" w:firstLineChars="200"/>
        <w:rPr>
          <w:rFonts w:ascii="宋体" w:eastAsia="宋体" w:hAnsi="宋体" w:cs="宋体" w:hint="eastAsia"/>
          <w:b/>
          <w:bCs/>
          <w:szCs w:val="21"/>
          <w:highlight w:val="none"/>
        </w:rPr>
      </w:pPr>
      <w:r>
        <w:rPr>
          <w:rFonts w:ascii="宋体" w:eastAsia="宋体" w:hAnsi="宋体" w:cs="宋体" w:hint="eastAsia"/>
          <w:b/>
          <w:bCs/>
          <w:szCs w:val="21"/>
          <w:highlight w:val="none"/>
        </w:rPr>
        <w:t>第十五条  付款方式</w:t>
      </w:r>
    </w:p>
    <w:p>
      <w:pPr>
        <w:ind w:firstLine="420" w:firstLineChars="200"/>
        <w:rPr>
          <w:rFonts w:ascii="宋体" w:eastAsia="宋体" w:hAnsi="宋体" w:cs="宋体" w:hint="eastAsia"/>
          <w:szCs w:val="21"/>
          <w:highlight w:val="none"/>
        </w:rPr>
      </w:pPr>
      <w:r>
        <w:rPr>
          <w:rFonts w:ascii="宋体" w:eastAsia="宋体" w:hAnsi="宋体" w:cs="宋体" w:hint="eastAsia"/>
          <w:szCs w:val="21"/>
          <w:highlight w:val="none"/>
        </w:rPr>
        <w:t>1、合同签订后   天内乙方向甲方开具合法有效的发票后，甲方于   天内向乙方支付合同总价%的款项。</w:t>
      </w:r>
    </w:p>
    <w:p>
      <w:pPr>
        <w:ind w:firstLine="420" w:firstLineChars="200"/>
        <w:rPr>
          <w:rFonts w:ascii="宋体" w:eastAsia="宋体" w:hAnsi="宋体" w:cs="宋体" w:hint="eastAsia"/>
          <w:szCs w:val="21"/>
          <w:highlight w:val="none"/>
        </w:rPr>
      </w:pPr>
      <w:r>
        <w:rPr>
          <w:rFonts w:ascii="宋体" w:eastAsia="宋体" w:hAnsi="宋体" w:cs="宋体" w:hint="eastAsia"/>
          <w:szCs w:val="21"/>
          <w:highlight w:val="none"/>
        </w:rPr>
        <w:t>2、检测完成并提交评估报告后  天内，乙方向甲方开具合法有效发票后 天，甲方向乙方支付合同总价%的款项。</w:t>
      </w:r>
    </w:p>
    <w:p>
      <w:pPr>
        <w:ind w:firstLine="420" w:firstLineChars="200"/>
        <w:rPr>
          <w:rFonts w:ascii="宋体" w:eastAsia="宋体" w:hAnsi="宋体" w:cs="宋体" w:hint="eastAsia"/>
          <w:szCs w:val="21"/>
          <w:highlight w:val="none"/>
        </w:rPr>
      </w:pPr>
      <w:r>
        <w:rPr>
          <w:rFonts w:ascii="宋体" w:eastAsia="宋体" w:hAnsi="宋体" w:cs="宋体" w:hint="eastAsia"/>
          <w:szCs w:val="21"/>
          <w:highlight w:val="none"/>
        </w:rPr>
        <w:t>3、报告通过专家评审后，甲方向乙方支付合同总价%的款项。</w:t>
      </w:r>
    </w:p>
    <w:p>
      <w:pPr>
        <w:ind w:firstLine="420" w:firstLineChars="200"/>
        <w:rPr>
          <w:rFonts w:ascii="宋体" w:eastAsia="宋体" w:hAnsi="宋体" w:cs="宋体" w:hint="eastAsia"/>
          <w:b/>
          <w:bCs/>
          <w:szCs w:val="21"/>
          <w:highlight w:val="none"/>
        </w:rPr>
      </w:pPr>
      <w:r>
        <w:rPr>
          <w:rFonts w:ascii="宋体" w:eastAsia="宋体" w:hAnsi="宋体" w:cs="宋体" w:hint="eastAsia"/>
          <w:b/>
          <w:bCs/>
          <w:szCs w:val="21"/>
          <w:highlight w:val="none"/>
        </w:rPr>
        <w:t>第十六条  争议解决办法</w:t>
      </w:r>
    </w:p>
    <w:p>
      <w:pPr>
        <w:ind w:firstLine="420" w:firstLineChars="200"/>
        <w:rPr>
          <w:rFonts w:ascii="宋体" w:eastAsia="宋体" w:hAnsi="宋体" w:cs="宋体" w:hint="eastAsia"/>
          <w:szCs w:val="21"/>
          <w:highlight w:val="none"/>
        </w:rPr>
      </w:pPr>
      <w:r>
        <w:rPr>
          <w:rFonts w:ascii="宋体" w:eastAsia="宋体" w:hAnsi="宋体" w:cs="宋体" w:hint="eastAsia"/>
          <w:szCs w:val="21"/>
          <w:highlight w:val="none"/>
        </w:rPr>
        <w:t>执行本合同发生的争议，由甲乙双方协商解决，如协商不成的，应提交甲方所在地人民法院诉讼解决。</w:t>
      </w:r>
    </w:p>
    <w:p>
      <w:pPr>
        <w:ind w:firstLine="420" w:firstLineChars="200"/>
        <w:rPr>
          <w:rFonts w:ascii="宋体" w:eastAsia="宋体" w:hAnsi="宋体" w:cs="宋体" w:hint="eastAsia"/>
          <w:b/>
          <w:bCs/>
          <w:szCs w:val="21"/>
          <w:highlight w:val="none"/>
        </w:rPr>
      </w:pPr>
      <w:r>
        <w:rPr>
          <w:rFonts w:ascii="宋体" w:eastAsia="宋体" w:hAnsi="宋体" w:cs="宋体" w:hint="eastAsia"/>
          <w:b/>
          <w:bCs/>
          <w:szCs w:val="21"/>
          <w:highlight w:val="none"/>
        </w:rPr>
        <w:t>第十七条  风险责任</w:t>
      </w:r>
    </w:p>
    <w:p>
      <w:pPr>
        <w:ind w:firstLine="420" w:firstLineChars="200"/>
        <w:rPr>
          <w:rFonts w:ascii="宋体" w:eastAsia="宋体" w:hAnsi="宋体" w:cs="宋体" w:hint="eastAsia"/>
          <w:szCs w:val="21"/>
          <w:highlight w:val="none"/>
        </w:rPr>
      </w:pPr>
      <w:r>
        <w:rPr>
          <w:rFonts w:ascii="宋体" w:eastAsia="宋体" w:hAnsi="宋体" w:cs="宋体" w:hint="eastAsia"/>
          <w:szCs w:val="21"/>
          <w:highlight w:val="none"/>
        </w:rPr>
        <w:t>１、乙方应完全地按照招标文件的要求和乙方投标文件的承诺完成本项目，出于自身财务、技术、人力等原因导致项目失败的，应承担全部责任。</w:t>
      </w:r>
    </w:p>
    <w:p>
      <w:pPr>
        <w:ind w:firstLine="420" w:firstLineChars="200"/>
        <w:rPr>
          <w:rFonts w:ascii="宋体" w:eastAsia="宋体" w:hAnsi="宋体" w:cs="宋体" w:hint="eastAsia"/>
          <w:szCs w:val="21"/>
          <w:highlight w:val="none"/>
        </w:rPr>
      </w:pPr>
      <w:r>
        <w:rPr>
          <w:rFonts w:ascii="宋体" w:eastAsia="宋体" w:hAnsi="宋体" w:cs="宋体" w:hint="eastAsia"/>
          <w:szCs w:val="21"/>
          <w:highlight w:val="none"/>
        </w:rPr>
        <w:t>2、乙方在实施荷载试验过程中应对自身的安全生产负责，若非因甲方原因发生的各种事故甲方不承担任何责任。</w:t>
      </w:r>
    </w:p>
    <w:p>
      <w:pPr>
        <w:ind w:firstLine="420" w:firstLineChars="200"/>
        <w:rPr>
          <w:rFonts w:ascii="宋体" w:eastAsia="宋体" w:hAnsi="宋体" w:cs="宋体" w:hint="eastAsia"/>
          <w:b/>
          <w:bCs/>
          <w:szCs w:val="21"/>
          <w:highlight w:val="none"/>
        </w:rPr>
      </w:pPr>
      <w:r>
        <w:rPr>
          <w:rFonts w:ascii="宋体" w:eastAsia="宋体" w:hAnsi="宋体" w:cs="宋体" w:hint="eastAsia"/>
          <w:b/>
          <w:bCs/>
          <w:szCs w:val="21"/>
          <w:highlight w:val="none"/>
        </w:rPr>
        <w:t>第十八条  违约责任</w:t>
      </w:r>
    </w:p>
    <w:p>
      <w:pPr>
        <w:pStyle w:val="BodyTextIndent"/>
        <w:spacing w:line="240" w:lineRule="auto"/>
        <w:rPr>
          <w:rFonts w:ascii="宋体" w:eastAsia="宋体" w:hAnsi="宋体" w:cs="宋体" w:hint="eastAsia"/>
          <w:szCs w:val="21"/>
          <w:highlight w:val="none"/>
        </w:rPr>
      </w:pPr>
      <w:r>
        <w:rPr>
          <w:rFonts w:ascii="宋体" w:eastAsia="宋体" w:hAnsi="宋体" w:cs="宋体" w:hint="eastAsia"/>
          <w:szCs w:val="21"/>
          <w:highlight w:val="none"/>
        </w:rPr>
        <w:t>１、因乙方原因，未能按规定时间完成有关工作的，每延误一天，甲方可在支付合同余款中扣除合同价款千分之一。</w:t>
      </w:r>
    </w:p>
    <w:p>
      <w:pPr>
        <w:ind w:firstLine="420" w:firstLineChars="200"/>
        <w:rPr>
          <w:rFonts w:ascii="宋体" w:eastAsia="宋体" w:hAnsi="宋体" w:cs="宋体" w:hint="eastAsia"/>
          <w:szCs w:val="21"/>
          <w:highlight w:val="none"/>
        </w:rPr>
      </w:pPr>
      <w:r>
        <w:rPr>
          <w:rFonts w:ascii="宋体" w:eastAsia="宋体" w:hAnsi="宋体" w:cs="宋体" w:hint="eastAsia"/>
          <w:szCs w:val="21"/>
          <w:highlight w:val="none"/>
        </w:rPr>
        <w:t>2、由于乙方原因造成试验成果质量低劣，不能满足大纲要求时，应继续完善试验工作，其费用由乙方承担。</w:t>
      </w:r>
    </w:p>
    <w:p>
      <w:pPr>
        <w:ind w:firstLine="420" w:firstLineChars="200"/>
        <w:rPr>
          <w:rFonts w:ascii="宋体" w:eastAsia="宋体" w:hAnsi="宋体" w:cs="宋体" w:hint="eastAsia"/>
          <w:szCs w:val="21"/>
          <w:highlight w:val="none"/>
        </w:rPr>
      </w:pPr>
      <w:r>
        <w:rPr>
          <w:rFonts w:ascii="宋体" w:eastAsia="宋体" w:hAnsi="宋体" w:cs="宋体" w:hint="eastAsia"/>
          <w:szCs w:val="21"/>
          <w:highlight w:val="none"/>
        </w:rPr>
        <w:t>3、乙方交付的成果经验收不合格，应于7日内无条件修改，费用由乙方自行承担，在甲方要求整改后再次验收不合格的，甲方有权解除合同、要求乙方返还甲方已支付的合同款项，并有权要求乙方按合同总额   %支付违约金。。</w:t>
      </w:r>
    </w:p>
    <w:p>
      <w:pPr>
        <w:ind w:firstLine="420" w:firstLineChars="200"/>
        <w:rPr>
          <w:rFonts w:ascii="宋体" w:eastAsia="宋体" w:hAnsi="宋体" w:cs="宋体" w:hint="eastAsia"/>
          <w:szCs w:val="21"/>
          <w:highlight w:val="none"/>
        </w:rPr>
      </w:pPr>
      <w:r>
        <w:rPr>
          <w:rFonts w:ascii="宋体" w:eastAsia="宋体" w:hAnsi="宋体" w:cs="宋体" w:hint="eastAsia"/>
          <w:szCs w:val="21"/>
          <w:highlight w:val="none"/>
        </w:rPr>
        <w:t>4、若甲方发现乙方派出的试验服务人员或提供的试验仪器设备不符合合同要求，乙方应在3天之内按要求派出人员或提供满足投标文件承诺的仪器设备，否则甲方有权终止合同，并保留追究乙方责任及要求赔偿损失的权利。</w:t>
      </w:r>
    </w:p>
    <w:p>
      <w:pPr>
        <w:ind w:firstLine="420" w:firstLineChars="200"/>
        <w:rPr>
          <w:rFonts w:ascii="宋体" w:eastAsia="宋体" w:hAnsi="宋体" w:cs="宋体" w:hint="eastAsia"/>
          <w:szCs w:val="21"/>
          <w:highlight w:val="none"/>
        </w:rPr>
      </w:pPr>
      <w:r>
        <w:rPr>
          <w:rFonts w:ascii="宋体" w:eastAsia="宋体" w:hAnsi="宋体" w:cs="宋体" w:hint="eastAsia"/>
          <w:szCs w:val="21"/>
          <w:highlight w:val="none"/>
        </w:rPr>
        <w:t>5、乙方或其工作人员违反本合同约定的保密义务，甲方有权要求乙方按合同总额   %支付违约金；造成不良影响或对甲方造成损失的，甲方有权要求乙方消除影响，承担赔偿责任，并有权解除合同。</w:t>
      </w:r>
    </w:p>
    <w:p>
      <w:pPr>
        <w:ind w:firstLine="420" w:firstLineChars="200"/>
        <w:rPr>
          <w:rFonts w:ascii="宋体" w:eastAsia="宋体" w:hAnsi="宋体" w:cs="宋体" w:hint="eastAsia"/>
          <w:szCs w:val="21"/>
          <w:highlight w:val="none"/>
        </w:rPr>
      </w:pPr>
      <w:r>
        <w:rPr>
          <w:rFonts w:ascii="宋体" w:eastAsia="宋体" w:hAnsi="宋体" w:cs="宋体" w:hint="eastAsia"/>
          <w:szCs w:val="21"/>
          <w:highlight w:val="none"/>
        </w:rPr>
        <w:t>6、因乙方提供的服务成果受到侵权指控或者引发法律纠纷，影响甲方使用服务成果或者导致合同目的不能实现的，甲方有权要求乙方按合同总额   %支付违约金，并有权解除合同。</w:t>
      </w:r>
    </w:p>
    <w:p>
      <w:pPr>
        <w:ind w:firstLine="420" w:firstLineChars="200"/>
        <w:rPr>
          <w:rFonts w:ascii="宋体" w:eastAsia="宋体" w:hAnsi="宋体" w:cs="宋体" w:hint="eastAsia"/>
          <w:b/>
          <w:bCs/>
          <w:szCs w:val="21"/>
          <w:highlight w:val="none"/>
        </w:rPr>
      </w:pPr>
      <w:r>
        <w:rPr>
          <w:rFonts w:ascii="宋体" w:eastAsia="宋体" w:hAnsi="宋体" w:cs="宋体" w:hint="eastAsia"/>
          <w:b/>
          <w:bCs/>
          <w:szCs w:val="21"/>
          <w:highlight w:val="none"/>
        </w:rPr>
        <w:t>第十九条  其他</w:t>
      </w:r>
    </w:p>
    <w:p>
      <w:pPr>
        <w:ind w:firstLine="420" w:firstLineChars="200"/>
        <w:rPr>
          <w:rFonts w:ascii="宋体" w:eastAsia="宋体" w:hAnsi="宋体" w:cs="宋体" w:hint="eastAsia"/>
          <w:szCs w:val="21"/>
          <w:highlight w:val="none"/>
        </w:rPr>
      </w:pPr>
      <w:r>
        <w:rPr>
          <w:rFonts w:ascii="宋体" w:eastAsia="宋体" w:hAnsi="宋体" w:cs="宋体" w:hint="eastAsia"/>
          <w:szCs w:val="21"/>
          <w:highlight w:val="none"/>
        </w:rPr>
        <w:t>1、本协议书与下列文件一起构成合同文件，如下述文件之间有任何抵触、矛盾或歧义，应按以下顺序解释：</w:t>
      </w:r>
    </w:p>
    <w:p>
      <w:pPr>
        <w:ind w:firstLine="420" w:firstLineChars="200"/>
        <w:rPr>
          <w:rFonts w:ascii="宋体" w:eastAsia="宋体" w:hAnsi="宋体" w:cs="宋体" w:hint="eastAsia"/>
          <w:szCs w:val="21"/>
          <w:highlight w:val="none"/>
        </w:rPr>
      </w:pPr>
      <w:r>
        <w:rPr>
          <w:rFonts w:ascii="宋体" w:eastAsia="宋体" w:hAnsi="宋体" w:cs="宋体" w:hint="eastAsia"/>
          <w:szCs w:val="21"/>
          <w:highlight w:val="none"/>
        </w:rPr>
        <w:t>（1）政府采购合同协议书及其变更、补充协议</w:t>
      </w:r>
    </w:p>
    <w:p>
      <w:pPr>
        <w:ind w:firstLine="420" w:firstLineChars="200"/>
        <w:rPr>
          <w:rFonts w:ascii="宋体" w:eastAsia="宋体" w:hAnsi="宋体" w:cs="宋体" w:hint="eastAsia"/>
          <w:szCs w:val="21"/>
          <w:highlight w:val="none"/>
        </w:rPr>
      </w:pPr>
      <w:r>
        <w:rPr>
          <w:rFonts w:ascii="宋体" w:eastAsia="宋体" w:hAnsi="宋体" w:cs="宋体" w:hint="eastAsia"/>
          <w:szCs w:val="21"/>
          <w:highlight w:val="none"/>
        </w:rPr>
        <w:t>（2）政府采购合同专用条款</w:t>
      </w:r>
    </w:p>
    <w:p>
      <w:pPr>
        <w:ind w:firstLine="420" w:firstLineChars="200"/>
        <w:rPr>
          <w:rFonts w:ascii="宋体" w:eastAsia="宋体" w:hAnsi="宋体" w:cs="宋体" w:hint="eastAsia"/>
          <w:szCs w:val="21"/>
          <w:highlight w:val="none"/>
        </w:rPr>
      </w:pPr>
      <w:r>
        <w:rPr>
          <w:rFonts w:ascii="宋体" w:eastAsia="宋体" w:hAnsi="宋体" w:cs="宋体" w:hint="eastAsia"/>
          <w:szCs w:val="21"/>
          <w:highlight w:val="none"/>
        </w:rPr>
        <w:t>（3）政府采购合同通用条款</w:t>
      </w:r>
    </w:p>
    <w:p>
      <w:pPr>
        <w:ind w:firstLine="420" w:firstLineChars="200"/>
        <w:rPr>
          <w:rFonts w:ascii="宋体" w:eastAsia="宋体" w:hAnsi="宋体" w:cs="宋体" w:hint="eastAsia"/>
          <w:szCs w:val="21"/>
          <w:highlight w:val="none"/>
        </w:rPr>
      </w:pPr>
      <w:r>
        <w:rPr>
          <w:rFonts w:ascii="宋体" w:eastAsia="宋体" w:hAnsi="宋体" w:cs="宋体" w:hint="eastAsia"/>
          <w:szCs w:val="21"/>
          <w:highlight w:val="none"/>
        </w:rPr>
        <w:t>（4）中标（成交）通知书</w:t>
      </w:r>
    </w:p>
    <w:p>
      <w:pPr>
        <w:ind w:firstLine="420" w:firstLineChars="200"/>
        <w:rPr>
          <w:rFonts w:ascii="宋体" w:eastAsia="宋体" w:hAnsi="宋体" w:cs="宋体" w:hint="eastAsia"/>
          <w:szCs w:val="21"/>
          <w:highlight w:val="none"/>
        </w:rPr>
      </w:pPr>
      <w:r>
        <w:rPr>
          <w:rFonts w:ascii="宋体" w:eastAsia="宋体" w:hAnsi="宋体" w:cs="宋体" w:hint="eastAsia"/>
          <w:szCs w:val="21"/>
          <w:highlight w:val="none"/>
        </w:rPr>
        <w:t>（5）投标（响应）文件</w:t>
      </w:r>
    </w:p>
    <w:p>
      <w:pPr>
        <w:ind w:firstLine="420" w:firstLineChars="200"/>
        <w:rPr>
          <w:rFonts w:ascii="宋体" w:eastAsia="宋体" w:hAnsi="宋体" w:cs="宋体" w:hint="eastAsia"/>
          <w:szCs w:val="21"/>
          <w:highlight w:val="none"/>
        </w:rPr>
      </w:pPr>
      <w:r>
        <w:rPr>
          <w:rFonts w:ascii="宋体" w:eastAsia="宋体" w:hAnsi="宋体" w:cs="宋体" w:hint="eastAsia"/>
          <w:szCs w:val="21"/>
          <w:highlight w:val="none"/>
        </w:rPr>
        <w:t>（6）采购文件</w:t>
      </w:r>
    </w:p>
    <w:p>
      <w:pPr>
        <w:ind w:firstLine="420" w:firstLineChars="200"/>
        <w:rPr>
          <w:rFonts w:ascii="宋体" w:eastAsia="宋体" w:hAnsi="宋体" w:cs="宋体" w:hint="eastAsia"/>
          <w:szCs w:val="21"/>
          <w:highlight w:val="none"/>
        </w:rPr>
      </w:pPr>
      <w:r>
        <w:rPr>
          <w:rFonts w:ascii="宋体" w:eastAsia="宋体" w:hAnsi="宋体" w:cs="宋体" w:hint="eastAsia"/>
          <w:szCs w:val="21"/>
          <w:highlight w:val="none"/>
        </w:rPr>
        <w:t>（7）有关技术文件，图纸</w:t>
      </w:r>
    </w:p>
    <w:p>
      <w:pPr>
        <w:ind w:firstLine="420" w:firstLineChars="200"/>
        <w:rPr>
          <w:rFonts w:ascii="宋体" w:eastAsia="宋体" w:hAnsi="宋体" w:cs="宋体" w:hint="eastAsia"/>
          <w:szCs w:val="21"/>
          <w:highlight w:val="none"/>
        </w:rPr>
      </w:pPr>
      <w:r>
        <w:rPr>
          <w:rFonts w:ascii="宋体" w:eastAsia="宋体" w:hAnsi="宋体" w:cs="宋体" w:hint="eastAsia"/>
          <w:szCs w:val="21"/>
          <w:highlight w:val="none"/>
        </w:rPr>
        <w:t>（8）国家法律、行政法规和规章制度规定或合同约定的作为合同组成部分的其他文件。</w:t>
      </w:r>
    </w:p>
    <w:p>
      <w:pPr>
        <w:ind w:firstLine="420" w:firstLineChars="200"/>
        <w:rPr>
          <w:rFonts w:ascii="宋体" w:eastAsia="宋体" w:hAnsi="宋体" w:cs="宋体" w:hint="eastAsia"/>
          <w:szCs w:val="21"/>
          <w:highlight w:val="none"/>
        </w:rPr>
      </w:pPr>
      <w:r>
        <w:rPr>
          <w:rFonts w:ascii="宋体" w:eastAsia="宋体" w:hAnsi="宋体" w:cs="宋体" w:hint="eastAsia"/>
          <w:szCs w:val="21"/>
          <w:highlight w:val="none"/>
        </w:rPr>
        <w:t>2、下列文件均为本合同的组成部分：</w:t>
      </w:r>
    </w:p>
    <w:p>
      <w:pPr>
        <w:ind w:firstLine="420" w:firstLineChars="200"/>
        <w:rPr>
          <w:rFonts w:ascii="宋体" w:eastAsia="宋体" w:hAnsi="宋体" w:cs="宋体" w:hint="eastAsia"/>
          <w:szCs w:val="21"/>
          <w:highlight w:val="none"/>
        </w:rPr>
      </w:pPr>
      <w:r>
        <w:rPr>
          <w:rFonts w:ascii="宋体" w:eastAsia="宋体" w:hAnsi="宋体" w:cs="宋体" w:hint="eastAsia"/>
          <w:szCs w:val="21"/>
          <w:highlight w:val="none"/>
        </w:rPr>
        <w:t>（1）号招标文件、答疑及补充通知；</w:t>
      </w:r>
    </w:p>
    <w:p>
      <w:pPr>
        <w:ind w:firstLine="420" w:firstLineChars="200"/>
        <w:rPr>
          <w:rFonts w:ascii="宋体" w:eastAsia="宋体" w:hAnsi="宋体" w:cs="宋体" w:hint="eastAsia"/>
          <w:szCs w:val="21"/>
          <w:highlight w:val="none"/>
        </w:rPr>
      </w:pPr>
      <w:r>
        <w:rPr>
          <w:rFonts w:ascii="宋体" w:eastAsia="宋体" w:hAnsi="宋体" w:cs="宋体" w:hint="eastAsia"/>
          <w:szCs w:val="21"/>
          <w:highlight w:val="none"/>
        </w:rPr>
        <w:t>（2）投标文件；</w:t>
      </w:r>
    </w:p>
    <w:p>
      <w:pPr>
        <w:ind w:firstLine="420" w:firstLineChars="200"/>
        <w:rPr>
          <w:rFonts w:ascii="宋体" w:eastAsia="宋体" w:hAnsi="宋体" w:cs="宋体" w:hint="eastAsia"/>
          <w:szCs w:val="21"/>
          <w:highlight w:val="none"/>
        </w:rPr>
      </w:pPr>
      <w:r>
        <w:rPr>
          <w:rFonts w:ascii="宋体" w:eastAsia="宋体" w:hAnsi="宋体" w:cs="宋体" w:hint="eastAsia"/>
          <w:szCs w:val="21"/>
          <w:highlight w:val="none"/>
        </w:rPr>
        <w:t>（3）本合同执行中共同签署的补充与修正文件。</w:t>
      </w:r>
    </w:p>
    <w:p>
      <w:pPr>
        <w:ind w:firstLine="420" w:firstLineChars="200"/>
        <w:rPr>
          <w:rFonts w:ascii="宋体" w:eastAsia="宋体" w:hAnsi="宋体" w:cs="宋体" w:hint="eastAsia"/>
          <w:szCs w:val="21"/>
          <w:highlight w:val="none"/>
        </w:rPr>
      </w:pPr>
      <w:r>
        <w:rPr>
          <w:rFonts w:ascii="宋体" w:eastAsia="宋体" w:hAnsi="宋体" w:cs="宋体" w:hint="eastAsia"/>
          <w:szCs w:val="21"/>
          <w:highlight w:val="none"/>
        </w:rPr>
        <w:t>本合同一式份，甲、乙方双方各执份，具有同等法律效力。本合同自双方法人代表签字（盖章）认可之日起生效。</w:t>
      </w:r>
    </w:p>
    <w:p>
      <w:pPr>
        <w:ind w:firstLine="420" w:firstLineChars="200"/>
        <w:rPr>
          <w:rFonts w:ascii="宋体" w:eastAsia="宋体" w:hAnsi="宋体" w:cs="宋体" w:hint="eastAsia"/>
          <w:szCs w:val="21"/>
          <w:highlight w:val="none"/>
        </w:rPr>
      </w:pPr>
      <w:r>
        <w:rPr>
          <w:rFonts w:ascii="宋体" w:eastAsia="宋体" w:hAnsi="宋体" w:cs="宋体" w:hint="eastAsia"/>
          <w:szCs w:val="21"/>
          <w:highlight w:val="none"/>
        </w:rPr>
        <w:t>本合同未尽事宜，双方友好协商，达成解决方案，经双方签字后，可作为本合同的有效附件。</w:t>
      </w:r>
    </w:p>
    <w:p>
      <w:pPr>
        <w:ind w:firstLine="420" w:firstLineChars="200"/>
        <w:rPr>
          <w:rFonts w:ascii="宋体" w:eastAsia="宋体" w:hAnsi="宋体" w:cs="宋体" w:hint="eastAsia"/>
          <w:szCs w:val="21"/>
          <w:highlight w:val="none"/>
        </w:rPr>
      </w:pPr>
    </w:p>
    <w:p>
      <w:pPr>
        <w:ind w:firstLine="420" w:firstLineChars="200"/>
        <w:rPr>
          <w:rFonts w:ascii="宋体" w:eastAsia="宋体" w:hAnsi="宋体" w:cs="宋体" w:hint="eastAsia"/>
          <w:szCs w:val="21"/>
          <w:highlight w:val="none"/>
        </w:rPr>
      </w:pPr>
    </w:p>
    <w:p>
      <w:pPr>
        <w:spacing w:line="360" w:lineRule="auto"/>
        <w:ind w:firstLine="560"/>
        <w:jc w:val="left"/>
        <w:rPr>
          <w:rFonts w:ascii="宋体" w:eastAsia="宋体" w:hAnsi="宋体" w:cs="宋体" w:hint="eastAsia"/>
          <w:szCs w:val="21"/>
          <w:highlight w:val="none"/>
        </w:rPr>
      </w:pPr>
      <w:r>
        <w:rPr>
          <w:rFonts w:ascii="宋体" w:eastAsia="宋体" w:hAnsi="宋体" w:cs="宋体" w:hint="eastAsia"/>
          <w:szCs w:val="21"/>
          <w:highlight w:val="none"/>
        </w:rPr>
        <w:t>甲方（采购人）：   （盖章）       乙方（供应商）：    （盖章）</w:t>
      </w:r>
    </w:p>
    <w:p>
      <w:pPr>
        <w:spacing w:line="360" w:lineRule="auto"/>
        <w:ind w:firstLine="560"/>
        <w:jc w:val="left"/>
        <w:rPr>
          <w:rFonts w:ascii="宋体" w:eastAsia="宋体" w:hAnsi="宋体" w:cs="宋体" w:hint="eastAsia"/>
          <w:szCs w:val="21"/>
          <w:highlight w:val="none"/>
        </w:rPr>
      </w:pPr>
      <w:r>
        <w:rPr>
          <w:rFonts w:ascii="宋体" w:eastAsia="宋体" w:hAnsi="宋体" w:cs="宋体" w:hint="eastAsia"/>
          <w:szCs w:val="21"/>
          <w:highlight w:val="none"/>
        </w:rPr>
        <w:t xml:space="preserve">法定代表人：                     法定代表人： </w:t>
      </w:r>
    </w:p>
    <w:p>
      <w:pPr>
        <w:spacing w:line="360" w:lineRule="auto"/>
        <w:ind w:firstLine="560"/>
        <w:jc w:val="left"/>
        <w:rPr>
          <w:rFonts w:ascii="宋体" w:eastAsia="宋体" w:hAnsi="宋体" w:cs="宋体" w:hint="eastAsia"/>
          <w:szCs w:val="21"/>
          <w:highlight w:val="none"/>
        </w:rPr>
      </w:pPr>
      <w:r>
        <w:rPr>
          <w:rFonts w:ascii="宋体" w:eastAsia="宋体" w:hAnsi="宋体" w:cs="宋体" w:hint="eastAsia"/>
          <w:szCs w:val="21"/>
          <w:highlight w:val="none"/>
        </w:rPr>
        <w:t>委托代理人：                     委托代理人：</w:t>
      </w:r>
    </w:p>
    <w:p>
      <w:pPr>
        <w:ind w:firstLine="420" w:firstLineChars="200"/>
        <w:rPr>
          <w:rFonts w:ascii="宋体" w:eastAsia="宋体" w:hAnsi="宋体" w:cs="宋体" w:hint="eastAsia"/>
          <w:szCs w:val="21"/>
          <w:highlight w:val="none"/>
        </w:rPr>
      </w:pPr>
      <w:r>
        <w:rPr>
          <w:rFonts w:ascii="宋体" w:eastAsia="宋体" w:hAnsi="宋体" w:cs="宋体" w:hint="eastAsia"/>
          <w:szCs w:val="21"/>
          <w:highlight w:val="none"/>
        </w:rPr>
        <w:t>日期：   年     月    日         日期：   年     月    日</w:t>
      </w:r>
    </w:p>
    <w:p>
      <w:pPr>
        <w:widowControl/>
        <w:jc w:val="left"/>
        <w:rPr>
          <w:rFonts w:ascii="宋体" w:eastAsia="宋体" w:hAnsi="宋体" w:cs="宋体" w:hint="eastAsia"/>
          <w:szCs w:val="21"/>
          <w:highlight w:val="none"/>
        </w:rPr>
      </w:pPr>
      <w:r>
        <w:rPr>
          <w:rFonts w:ascii="宋体" w:eastAsia="宋体" w:hAnsi="宋体" w:cs="宋体" w:hint="eastAsia"/>
          <w:szCs w:val="21"/>
          <w:highlight w:val="none"/>
        </w:rPr>
        <w:br w:type="page"/>
      </w:r>
    </w:p>
    <w:p>
      <w:pPr>
        <w:pStyle w:val="Heading2"/>
        <w:spacing w:before="120" w:beforeLines="50" w:after="120" w:afterLines="50"/>
        <w:ind w:left="562"/>
        <w:rPr>
          <w:rFonts w:ascii="宋体" w:eastAsia="宋体" w:hAnsi="宋体" w:cs="宋体" w:hint="eastAsia"/>
          <w:sz w:val="28"/>
          <w:szCs w:val="28"/>
          <w:highlight w:val="none"/>
        </w:rPr>
      </w:pPr>
      <w:r>
        <w:rPr>
          <w:rFonts w:ascii="宋体" w:eastAsia="宋体" w:hAnsi="宋体" w:cs="宋体" w:hint="eastAsia"/>
          <w:sz w:val="28"/>
          <w:szCs w:val="28"/>
          <w:highlight w:val="none"/>
        </w:rPr>
        <w:t>第二册  通用条款（公开招标）</w:t>
      </w:r>
    </w:p>
    <w:p>
      <w:pPr>
        <w:pStyle w:val="Heading2"/>
        <w:numPr>
          <w:ilvl w:val="0"/>
          <w:numId w:val="20"/>
        </w:numPr>
        <w:spacing w:before="120" w:beforeLines="50" w:after="120" w:afterLines="50"/>
        <w:ind w:left="562" w:hanging="562"/>
        <w:rPr>
          <w:rFonts w:ascii="宋体" w:eastAsia="宋体" w:hAnsi="宋体" w:cs="宋体" w:hint="eastAsia"/>
          <w:sz w:val="28"/>
          <w:szCs w:val="28"/>
          <w:highlight w:val="none"/>
        </w:rPr>
      </w:pPr>
      <w:bookmarkStart w:id="50" w:name="_Hlk72399513"/>
      <w:r>
        <w:rPr>
          <w:rFonts w:ascii="宋体" w:eastAsia="宋体" w:hAnsi="宋体" w:cs="宋体" w:hint="eastAsia"/>
          <w:sz w:val="28"/>
          <w:szCs w:val="28"/>
          <w:highlight w:val="none"/>
        </w:rPr>
        <w:t>总则</w:t>
      </w:r>
    </w:p>
    <w:p>
      <w:pPr>
        <w:rPr>
          <w:rFonts w:ascii="宋体" w:eastAsia="宋体" w:hAnsi="宋体" w:cs="宋体" w:hint="eastAsia"/>
          <w:sz w:val="24"/>
          <w:highlight w:val="none"/>
        </w:rPr>
      </w:pPr>
      <w:bookmarkEnd w:id="50"/>
      <w:r>
        <w:rPr>
          <w:rFonts w:ascii="宋体" w:eastAsia="宋体" w:hAnsi="宋体" w:cs="宋体" w:hint="eastAsia"/>
          <w:sz w:val="24"/>
          <w:highlight w:val="none"/>
        </w:rPr>
        <w:t>1. 通用条款说明</w:t>
      </w:r>
    </w:p>
    <w:p>
      <w:pPr>
        <w:ind w:firstLine="412" w:firstLineChars="196"/>
        <w:rPr>
          <w:rFonts w:ascii="宋体" w:eastAsia="宋体" w:hAnsi="宋体" w:cs="宋体" w:hint="eastAsia"/>
          <w:szCs w:val="21"/>
          <w:highlight w:val="none"/>
        </w:rPr>
      </w:pPr>
      <w:r>
        <w:rPr>
          <w:rFonts w:ascii="宋体" w:eastAsia="宋体" w:hAnsi="宋体" w:cs="宋体" w:hint="eastAsia"/>
          <w:szCs w:val="21"/>
          <w:highlight w:val="none"/>
        </w:rPr>
        <w:t>1.1政府集中采购机构发出招标文件通用条款版本，列出深圳市政府采购项目进行招标采购所适用的通用条款内容。</w:t>
      </w:r>
      <w:bookmarkStart w:id="51" w:name="_Hlk72399729"/>
      <w:r>
        <w:rPr>
          <w:rFonts w:ascii="宋体" w:eastAsia="宋体" w:hAnsi="宋体" w:cs="宋体" w:hint="eastAsia"/>
          <w:szCs w:val="21"/>
          <w:highlight w:val="none"/>
        </w:rPr>
        <w:t>如有需要，政府集中采购机构可以对通用条款的内容进行补充。</w:t>
      </w:r>
      <w:bookmarkEnd w:id="51"/>
    </w:p>
    <w:p>
      <w:pPr>
        <w:ind w:firstLine="412" w:firstLineChars="196"/>
        <w:rPr>
          <w:rFonts w:ascii="宋体" w:eastAsia="宋体" w:hAnsi="宋体" w:cs="宋体" w:hint="eastAsia"/>
          <w:szCs w:val="21"/>
          <w:highlight w:val="none"/>
        </w:rPr>
      </w:pPr>
      <w:r>
        <w:rPr>
          <w:rFonts w:ascii="宋体" w:eastAsia="宋体" w:hAnsi="宋体" w:cs="宋体" w:hint="eastAsia"/>
          <w:szCs w:val="21"/>
          <w:highlight w:val="none"/>
        </w:rPr>
        <w:t>1.2招标文件分为第一册“专用条款”和第二册“通用条款”。</w:t>
      </w:r>
    </w:p>
    <w:p>
      <w:pPr>
        <w:ind w:firstLine="412" w:firstLineChars="196"/>
        <w:rPr>
          <w:rFonts w:ascii="宋体" w:eastAsia="宋体" w:hAnsi="宋体" w:cs="宋体" w:hint="eastAsia"/>
          <w:szCs w:val="21"/>
          <w:highlight w:val="none"/>
        </w:rPr>
      </w:pPr>
      <w:r>
        <w:rPr>
          <w:rFonts w:ascii="宋体" w:eastAsia="宋体" w:hAnsi="宋体" w:cs="宋体" w:hint="eastAsia"/>
          <w:szCs w:val="21"/>
          <w:highlight w:val="none"/>
        </w:rPr>
        <w:t>1.3“专用条款”是对本次采购项目的具体要求，包含招标公告、对通用条款的补充内容及其他关键信息、用户需求书、投标文件格式及附件、合同条款及格式等内容。</w:t>
      </w:r>
    </w:p>
    <w:p>
      <w:pPr>
        <w:ind w:firstLine="412" w:firstLineChars="196"/>
        <w:rPr>
          <w:rFonts w:ascii="宋体" w:eastAsia="宋体" w:hAnsi="宋体" w:cs="宋体" w:hint="eastAsia"/>
          <w:szCs w:val="21"/>
          <w:highlight w:val="none"/>
        </w:rPr>
      </w:pPr>
      <w:r>
        <w:rPr>
          <w:rFonts w:ascii="宋体" w:eastAsia="宋体" w:hAnsi="宋体" w:cs="宋体" w:hint="eastAsia"/>
          <w:szCs w:val="21"/>
          <w:highlight w:val="none"/>
        </w:rPr>
        <w:t>1.4“通用条款”是适用于政府采购公开招标项目的基础性条款，具有普遍性和通用性。</w:t>
      </w:r>
    </w:p>
    <w:p>
      <w:pPr>
        <w:ind w:firstLine="412" w:firstLineChars="196"/>
        <w:rPr>
          <w:rFonts w:ascii="宋体" w:eastAsia="宋体" w:hAnsi="宋体" w:cs="宋体" w:hint="eastAsia"/>
          <w:szCs w:val="21"/>
          <w:highlight w:val="none"/>
        </w:rPr>
      </w:pPr>
      <w:r>
        <w:rPr>
          <w:rFonts w:ascii="宋体" w:eastAsia="宋体" w:hAnsi="宋体" w:cs="宋体" w:hint="eastAsia"/>
          <w:szCs w:val="21"/>
          <w:highlight w:val="none"/>
        </w:rPr>
        <w:t>1.5 “专用条款”和“通用条款”表述不一致或有冲突时，以“专用条款”为准。</w:t>
      </w:r>
    </w:p>
    <w:p>
      <w:pPr>
        <w:rPr>
          <w:rFonts w:ascii="宋体" w:eastAsia="宋体" w:hAnsi="宋体" w:cs="宋体" w:hint="eastAsia"/>
          <w:sz w:val="24"/>
          <w:highlight w:val="none"/>
        </w:rPr>
      </w:pPr>
      <w:r>
        <w:rPr>
          <w:rFonts w:ascii="宋体" w:eastAsia="宋体" w:hAnsi="宋体" w:cs="宋体" w:hint="eastAsia"/>
          <w:sz w:val="24"/>
          <w:highlight w:val="none"/>
        </w:rPr>
        <w:t>2．招标说明</w:t>
      </w:r>
    </w:p>
    <w:p>
      <w:pPr>
        <w:ind w:firstLine="412" w:firstLineChars="196"/>
        <w:rPr>
          <w:rFonts w:ascii="宋体" w:eastAsia="宋体" w:hAnsi="宋体" w:cs="宋体" w:hint="eastAsia"/>
          <w:szCs w:val="21"/>
          <w:highlight w:val="none"/>
        </w:rPr>
      </w:pPr>
      <w:r>
        <w:rPr>
          <w:rFonts w:ascii="宋体" w:eastAsia="宋体" w:hAnsi="宋体" w:cs="宋体" w:hint="eastAsia"/>
          <w:szCs w:val="21"/>
          <w:highlight w:val="none"/>
        </w:rPr>
        <w:t>本项目按照《深圳经济特区政府采购条例》、《深圳经济特区政府采购条例实施细则》及政府采购其他法律法规，通过公开招标方式确定中标供应商。</w:t>
      </w:r>
    </w:p>
    <w:p>
      <w:pPr>
        <w:rPr>
          <w:rFonts w:ascii="宋体" w:eastAsia="宋体" w:hAnsi="宋体" w:cs="宋体" w:hint="eastAsia"/>
          <w:sz w:val="24"/>
          <w:highlight w:val="none"/>
        </w:rPr>
      </w:pPr>
      <w:r>
        <w:rPr>
          <w:rFonts w:ascii="宋体" w:eastAsia="宋体" w:hAnsi="宋体" w:cs="宋体" w:hint="eastAsia"/>
          <w:sz w:val="24"/>
          <w:highlight w:val="none"/>
        </w:rPr>
        <w:t>3．定义</w:t>
      </w:r>
    </w:p>
    <w:p>
      <w:pPr>
        <w:ind w:firstLine="420" w:firstLineChars="200"/>
        <w:rPr>
          <w:rFonts w:ascii="宋体" w:eastAsia="宋体" w:hAnsi="宋体" w:cs="宋体" w:hint="eastAsia"/>
          <w:szCs w:val="21"/>
          <w:highlight w:val="none"/>
        </w:rPr>
      </w:pPr>
      <w:r>
        <w:rPr>
          <w:rFonts w:ascii="宋体" w:eastAsia="宋体" w:hAnsi="宋体" w:cs="宋体" w:hint="eastAsia"/>
          <w:szCs w:val="21"/>
          <w:highlight w:val="none"/>
        </w:rPr>
        <w:t>招标文件中下列术语应解释为：</w:t>
      </w:r>
    </w:p>
    <w:p>
      <w:pPr>
        <w:ind w:firstLine="412" w:firstLineChars="196"/>
        <w:rPr>
          <w:rFonts w:ascii="宋体" w:eastAsia="宋体" w:hAnsi="宋体" w:cs="宋体" w:hint="eastAsia"/>
          <w:szCs w:val="21"/>
          <w:highlight w:val="none"/>
        </w:rPr>
      </w:pPr>
      <w:r>
        <w:rPr>
          <w:rFonts w:ascii="宋体" w:eastAsia="宋体" w:hAnsi="宋体" w:cs="宋体" w:hint="eastAsia"/>
          <w:szCs w:val="21"/>
          <w:highlight w:val="none"/>
        </w:rPr>
        <w:t xml:space="preserve">3.1“采购人”：指利用财政性资金依法进行政府采购的国家机关、事业单位、团体组织； </w:t>
      </w:r>
    </w:p>
    <w:p>
      <w:pPr>
        <w:ind w:firstLine="412" w:firstLineChars="196"/>
        <w:rPr>
          <w:rFonts w:ascii="宋体" w:eastAsia="宋体" w:hAnsi="宋体" w:cs="宋体" w:hint="eastAsia"/>
          <w:szCs w:val="21"/>
          <w:highlight w:val="none"/>
        </w:rPr>
      </w:pPr>
      <w:r>
        <w:rPr>
          <w:rFonts w:ascii="宋体" w:eastAsia="宋体" w:hAnsi="宋体" w:cs="宋体" w:hint="eastAsia"/>
          <w:szCs w:val="21"/>
          <w:highlight w:val="none"/>
        </w:rPr>
        <w:t>3.2 “政府集中采购机构”</w:t>
      </w:r>
      <w:r>
        <w:rPr>
          <w:rFonts w:ascii="宋体" w:eastAsia="宋体" w:hAnsi="宋体" w:cs="宋体" w:hint="eastAsia"/>
          <w:szCs w:val="21"/>
          <w:highlight w:val="none"/>
          <w:shd w:val="clear" w:color="auto" w:fill="FFFFFF"/>
        </w:rPr>
        <w:t>是指市政府设立的，组织实施政府采购项目，并对政府采购活动提供服务的专门机构；</w:t>
      </w:r>
      <w:r>
        <w:rPr>
          <w:rFonts w:ascii="宋体" w:eastAsia="宋体" w:hAnsi="宋体" w:cs="宋体" w:hint="eastAsia"/>
          <w:szCs w:val="21"/>
          <w:highlight w:val="none"/>
        </w:rPr>
        <w:t>本文件所述的“政府集中采购机构”指</w:t>
      </w:r>
      <w:r>
        <w:rPr>
          <w:rFonts w:ascii="宋体" w:eastAsia="宋体" w:hAnsi="宋体" w:cs="宋体" w:hint="eastAsia"/>
          <w:b/>
          <w:bCs/>
          <w:szCs w:val="21"/>
          <w:highlight w:val="none"/>
        </w:rPr>
        <w:t>深圳公共资源交易中心</w:t>
      </w:r>
      <w:r>
        <w:rPr>
          <w:rFonts w:ascii="宋体" w:eastAsia="宋体" w:hAnsi="宋体" w:cs="宋体" w:hint="eastAsia"/>
          <w:szCs w:val="21"/>
          <w:highlight w:val="none"/>
        </w:rPr>
        <w:t>；</w:t>
      </w:r>
    </w:p>
    <w:p>
      <w:pPr>
        <w:ind w:firstLine="412" w:firstLineChars="196"/>
        <w:rPr>
          <w:rFonts w:ascii="宋体" w:eastAsia="宋体" w:hAnsi="宋体" w:cs="宋体" w:hint="eastAsia"/>
          <w:szCs w:val="21"/>
          <w:highlight w:val="none"/>
        </w:rPr>
      </w:pPr>
      <w:r>
        <w:rPr>
          <w:rFonts w:ascii="宋体" w:eastAsia="宋体" w:hAnsi="宋体" w:cs="宋体" w:hint="eastAsia"/>
          <w:szCs w:val="21"/>
          <w:highlight w:val="none"/>
        </w:rPr>
        <w:t>3.3“投标人”，即供应商，指参加投标竞争并愿意按照招标文件要求向采购人提供货物、工程或者服务的依法成立的法人、其他组织或者自然人；</w:t>
      </w:r>
    </w:p>
    <w:p>
      <w:pPr>
        <w:ind w:firstLine="412" w:firstLineChars="196"/>
        <w:rPr>
          <w:rFonts w:ascii="宋体" w:eastAsia="宋体" w:hAnsi="宋体" w:cs="宋体" w:hint="eastAsia"/>
          <w:szCs w:val="21"/>
          <w:highlight w:val="none"/>
        </w:rPr>
      </w:pPr>
      <w:r>
        <w:rPr>
          <w:rFonts w:ascii="宋体" w:eastAsia="宋体" w:hAnsi="宋体" w:cs="宋体" w:hint="eastAsia"/>
          <w:szCs w:val="21"/>
          <w:highlight w:val="none"/>
        </w:rPr>
        <w:t>3.4“评审委员会”是依据《深圳经济特区政府采购条例》、《深圳经济特区政府采购条例实施细则》等有关规定组建的专门负责本次招标其评审工作的临时性机构；</w:t>
      </w:r>
    </w:p>
    <w:p>
      <w:pPr>
        <w:ind w:firstLine="412" w:firstLineChars="196"/>
        <w:rPr>
          <w:rFonts w:ascii="宋体" w:eastAsia="宋体" w:hAnsi="宋体" w:cs="宋体" w:hint="eastAsia"/>
          <w:szCs w:val="21"/>
          <w:highlight w:val="none"/>
        </w:rPr>
      </w:pPr>
      <w:r>
        <w:rPr>
          <w:rFonts w:ascii="宋体" w:eastAsia="宋体" w:hAnsi="宋体" w:cs="宋体" w:hint="eastAsia"/>
          <w:szCs w:val="21"/>
          <w:highlight w:val="none"/>
        </w:rPr>
        <w:t>3.5“日期”指公历日；</w:t>
      </w:r>
    </w:p>
    <w:p>
      <w:pPr>
        <w:ind w:firstLine="412" w:firstLineChars="196"/>
        <w:rPr>
          <w:rFonts w:ascii="宋体" w:eastAsia="宋体" w:hAnsi="宋体" w:cs="宋体" w:hint="eastAsia"/>
          <w:szCs w:val="21"/>
          <w:highlight w:val="none"/>
        </w:rPr>
      </w:pPr>
      <w:r>
        <w:rPr>
          <w:rFonts w:ascii="宋体" w:eastAsia="宋体" w:hAnsi="宋体" w:cs="宋体" w:hint="eastAsia"/>
          <w:szCs w:val="21"/>
          <w:highlight w:val="none"/>
        </w:rPr>
        <w:t>3.6“合同”指由本次招标所产生的合同或合约文件；</w:t>
      </w:r>
    </w:p>
    <w:p>
      <w:pPr>
        <w:ind w:firstLine="412" w:firstLineChars="196"/>
        <w:rPr>
          <w:rFonts w:ascii="宋体" w:eastAsia="宋体" w:hAnsi="宋体" w:cs="宋体" w:hint="eastAsia"/>
          <w:szCs w:val="21"/>
          <w:highlight w:val="none"/>
        </w:rPr>
      </w:pPr>
      <w:r>
        <w:rPr>
          <w:rFonts w:ascii="宋体" w:eastAsia="宋体" w:hAnsi="宋体" w:cs="宋体" w:hint="eastAsia"/>
          <w:szCs w:val="21"/>
          <w:highlight w:val="none"/>
        </w:rPr>
        <w:t>3.7“电子投标文件”指利用</w:t>
      </w:r>
      <w:r>
        <w:rPr>
          <w:rFonts w:ascii="宋体" w:eastAsia="宋体" w:hAnsi="宋体" w:cs="宋体" w:hint="eastAsia"/>
          <w:b/>
          <w:bCs/>
          <w:szCs w:val="21"/>
          <w:highlight w:val="none"/>
        </w:rPr>
        <w:t>深圳公共资源交易中心（深圳交易集团有限公司</w:t>
      </w:r>
      <w:r>
        <w:rPr>
          <w:rFonts w:ascii="宋体" w:eastAsia="宋体" w:hAnsi="宋体" w:cs="宋体" w:hint="eastAsia"/>
          <w:b/>
          <w:bCs/>
          <w:szCs w:val="21"/>
          <w:highlight w:val="none"/>
          <w:lang w:eastAsia="zh-CN"/>
        </w:rPr>
        <w:t>政府采购业务分公司</w:t>
      </w:r>
      <w:r>
        <w:rPr>
          <w:rFonts w:ascii="宋体" w:eastAsia="宋体" w:hAnsi="宋体" w:cs="宋体" w:hint="eastAsia"/>
          <w:b/>
          <w:bCs/>
          <w:szCs w:val="21"/>
          <w:highlight w:val="none"/>
        </w:rPr>
        <w:t>）</w:t>
      </w:r>
      <w:r>
        <w:rPr>
          <w:rFonts w:ascii="宋体" w:eastAsia="宋体" w:hAnsi="宋体" w:cs="宋体" w:hint="eastAsia"/>
          <w:szCs w:val="21"/>
          <w:highlight w:val="none"/>
        </w:rPr>
        <w:t>网站提供的深圳智慧采购平台投标文件制作专用软件（以下简称：投标文件制作软件）制作并加密的投标文件,适用于网上投标；（投标文件制作软件可从“下载地址：http://zfcg.szggzy.com:8081/cgxy/013002/20210923/173e0b2c-7a4c-4246-a0c7-e0ea75d84dd6.html深圳智慧采购平台投标文件制作专用软件.zip”下载）</w:t>
      </w:r>
      <w:bookmarkStart w:id="52" w:name="_Hlk72398581"/>
      <w:r>
        <w:rPr>
          <w:rFonts w:ascii="宋体" w:eastAsia="宋体" w:hAnsi="宋体" w:cs="宋体" w:hint="eastAsia"/>
          <w:szCs w:val="21"/>
          <w:highlight w:val="none"/>
        </w:rPr>
        <w:t>；</w:t>
      </w:r>
      <w:bookmarkEnd w:id="52"/>
    </w:p>
    <w:p>
      <w:pPr>
        <w:ind w:firstLine="412" w:firstLineChars="196"/>
        <w:rPr>
          <w:rFonts w:ascii="宋体" w:eastAsia="宋体" w:hAnsi="宋体" w:cs="宋体" w:hint="eastAsia"/>
          <w:szCs w:val="21"/>
          <w:highlight w:val="none"/>
        </w:rPr>
      </w:pPr>
      <w:r>
        <w:rPr>
          <w:rFonts w:ascii="宋体" w:eastAsia="宋体" w:hAnsi="宋体" w:cs="宋体" w:hint="eastAsia"/>
          <w:szCs w:val="21"/>
          <w:highlight w:val="none"/>
        </w:rPr>
        <w:t>3.8“网上投标”指通过</w:t>
      </w:r>
      <w:r>
        <w:rPr>
          <w:rFonts w:ascii="宋体" w:eastAsia="宋体" w:hAnsi="宋体" w:cs="宋体" w:hint="eastAsia"/>
          <w:b/>
          <w:bCs/>
          <w:szCs w:val="21"/>
          <w:highlight w:val="none"/>
        </w:rPr>
        <w:t>深圳公共资源交易中心（深圳交易集团有限公司</w:t>
      </w:r>
      <w:r>
        <w:rPr>
          <w:rFonts w:ascii="宋体" w:eastAsia="宋体" w:hAnsi="宋体" w:cs="宋体" w:hint="eastAsia"/>
          <w:b/>
          <w:bCs/>
          <w:szCs w:val="21"/>
          <w:highlight w:val="none"/>
          <w:lang w:eastAsia="zh-CN"/>
        </w:rPr>
        <w:t>政府采购业务分公司</w:t>
      </w:r>
      <w:r>
        <w:rPr>
          <w:rFonts w:ascii="宋体" w:eastAsia="宋体" w:hAnsi="宋体" w:cs="宋体" w:hint="eastAsia"/>
          <w:b/>
          <w:bCs/>
          <w:szCs w:val="21"/>
          <w:highlight w:val="none"/>
        </w:rPr>
        <w:t>）</w:t>
      </w:r>
      <w:r>
        <w:rPr>
          <w:rFonts w:ascii="宋体" w:eastAsia="宋体" w:hAnsi="宋体" w:cs="宋体" w:hint="eastAsia"/>
          <w:szCs w:val="21"/>
          <w:highlight w:val="none"/>
        </w:rPr>
        <w:t>网站上传电子投标文件；</w:t>
      </w:r>
    </w:p>
    <w:p>
      <w:pPr>
        <w:ind w:firstLine="412" w:firstLineChars="196"/>
        <w:rPr>
          <w:rFonts w:ascii="宋体" w:eastAsia="宋体" w:hAnsi="宋体" w:cs="宋体" w:hint="eastAsia"/>
          <w:szCs w:val="21"/>
          <w:highlight w:val="none"/>
        </w:rPr>
      </w:pPr>
      <w:r>
        <w:rPr>
          <w:rFonts w:ascii="宋体" w:eastAsia="宋体" w:hAnsi="宋体" w:cs="宋体" w:hint="eastAsia"/>
          <w:szCs w:val="21"/>
          <w:highlight w:val="none"/>
        </w:rPr>
        <w:t>3.9招标文件中的标题或题名仅起引导作用，而不应视为对招标文件内容的理解和解释。</w:t>
      </w:r>
    </w:p>
    <w:p>
      <w:pPr>
        <w:rPr>
          <w:rFonts w:ascii="宋体" w:eastAsia="宋体" w:hAnsi="宋体" w:cs="宋体" w:hint="eastAsia"/>
          <w:sz w:val="24"/>
          <w:highlight w:val="none"/>
        </w:rPr>
      </w:pPr>
      <w:r>
        <w:rPr>
          <w:rFonts w:ascii="宋体" w:eastAsia="宋体" w:hAnsi="宋体" w:cs="宋体" w:hint="eastAsia"/>
          <w:sz w:val="24"/>
          <w:highlight w:val="none"/>
        </w:rPr>
        <w:t xml:space="preserve">4. </w:t>
      </w:r>
      <w:bookmarkStart w:id="53" w:name="_Hlk72398643"/>
      <w:r>
        <w:rPr>
          <w:rFonts w:ascii="宋体" w:eastAsia="宋体" w:hAnsi="宋体" w:cs="宋体" w:hint="eastAsia"/>
          <w:sz w:val="24"/>
          <w:highlight w:val="none"/>
        </w:rPr>
        <w:t>政府采购供应商责任</w:t>
      </w:r>
    </w:p>
    <w:p>
      <w:pPr>
        <w:ind w:firstLine="412" w:firstLineChars="196"/>
        <w:rPr>
          <w:rFonts w:ascii="宋体" w:eastAsia="宋体" w:hAnsi="宋体" w:cs="宋体" w:hint="eastAsia"/>
          <w:szCs w:val="21"/>
          <w:highlight w:val="none"/>
        </w:rPr>
      </w:pPr>
      <w:r>
        <w:rPr>
          <w:rFonts w:ascii="宋体" w:eastAsia="宋体" w:hAnsi="宋体" w:cs="宋体" w:hint="eastAsia"/>
          <w:szCs w:val="21"/>
          <w:highlight w:val="none"/>
        </w:rPr>
        <w:t>4.1欢迎诚信、有实力和有社会责任心的供应商参与政府采购事业。</w:t>
      </w:r>
    </w:p>
    <w:p>
      <w:pPr>
        <w:ind w:firstLine="412" w:firstLineChars="196"/>
        <w:rPr>
          <w:rFonts w:ascii="宋体" w:eastAsia="宋体" w:hAnsi="宋体" w:cs="宋体" w:hint="eastAsia"/>
          <w:szCs w:val="21"/>
          <w:highlight w:val="none"/>
        </w:rPr>
      </w:pPr>
      <w:r>
        <w:rPr>
          <w:rFonts w:ascii="宋体" w:eastAsia="宋体" w:hAnsi="宋体" w:cs="宋体" w:hint="eastAsia"/>
          <w:szCs w:val="21"/>
          <w:highlight w:val="none"/>
        </w:rPr>
        <w:t>4.2投标人应当遵循公平竞争的原则，不得恶意串通，不得妨碍其他投标人的竞争行为，不得损害采购人或者其他投标人的合法权益。如违反上述要求，经核实后，供应商的投标无效。</w:t>
      </w:r>
    </w:p>
    <w:p>
      <w:pPr>
        <w:rPr>
          <w:rFonts w:ascii="宋体" w:eastAsia="宋体" w:hAnsi="宋体" w:cs="宋体" w:hint="eastAsia"/>
          <w:sz w:val="24"/>
          <w:highlight w:val="none"/>
        </w:rPr>
      </w:pPr>
      <w:r>
        <w:rPr>
          <w:rFonts w:ascii="宋体" w:eastAsia="宋体" w:hAnsi="宋体" w:cs="宋体" w:hint="eastAsia"/>
          <w:sz w:val="24"/>
          <w:highlight w:val="none"/>
        </w:rPr>
        <w:t>5．投标人参加政府采购的条件</w:t>
      </w:r>
    </w:p>
    <w:p>
      <w:pPr>
        <w:ind w:firstLine="412" w:firstLineChars="196"/>
        <w:rPr>
          <w:rFonts w:ascii="宋体" w:eastAsia="宋体" w:hAnsi="宋体" w:cs="宋体" w:hint="eastAsia"/>
          <w:szCs w:val="21"/>
          <w:highlight w:val="none"/>
        </w:rPr>
      </w:pPr>
      <w:r>
        <w:rPr>
          <w:rFonts w:ascii="宋体" w:eastAsia="宋体" w:hAnsi="宋体" w:cs="宋体" w:hint="eastAsia"/>
          <w:szCs w:val="21"/>
          <w:highlight w:val="none"/>
        </w:rPr>
        <w:t>5.1投标人应在投标前到</w:t>
      </w:r>
      <w:r>
        <w:rPr>
          <w:rFonts w:ascii="宋体" w:eastAsia="宋体" w:hAnsi="宋体" w:cs="宋体" w:hint="eastAsia"/>
          <w:b/>
          <w:bCs/>
          <w:szCs w:val="21"/>
          <w:highlight w:val="none"/>
        </w:rPr>
        <w:t>深圳公共资源交易中心（具体在深圳交易集团有限公司政府采购业务分公司进行办理）</w:t>
      </w:r>
      <w:r>
        <w:rPr>
          <w:rFonts w:ascii="宋体" w:eastAsia="宋体" w:hAnsi="宋体" w:cs="宋体" w:hint="eastAsia"/>
          <w:szCs w:val="21"/>
          <w:highlight w:val="none"/>
        </w:rPr>
        <w:t>进行注册并办理电子密钥。《供应商注册及信息变更指引》详见www.szggzy.com网站“交易服务指南-政府采购”</w:t>
      </w:r>
      <w:r>
        <w:rPr>
          <w:rFonts w:ascii="宋体" w:eastAsia="宋体" w:hAnsi="宋体" w:cs="宋体" w:hint="eastAsia"/>
          <w:szCs w:val="21"/>
          <w:highlight w:val="none"/>
          <w:lang w:val="en-US" w:eastAsia="zh-CN"/>
        </w:rPr>
        <w:t>。</w:t>
      </w:r>
      <w:r>
        <w:rPr>
          <w:rFonts w:ascii="宋体" w:eastAsia="宋体" w:hAnsi="宋体" w:cs="宋体" w:hint="eastAsia"/>
          <w:szCs w:val="21"/>
          <w:highlight w:val="none"/>
        </w:rPr>
        <w:t>。</w:t>
      </w:r>
    </w:p>
    <w:p>
      <w:pPr>
        <w:ind w:firstLine="412" w:firstLineChars="196"/>
        <w:rPr>
          <w:rFonts w:ascii="宋体" w:eastAsia="宋体" w:hAnsi="宋体" w:cs="宋体" w:hint="eastAsia"/>
          <w:szCs w:val="21"/>
          <w:highlight w:val="none"/>
        </w:rPr>
      </w:pPr>
      <w:r>
        <w:rPr>
          <w:rFonts w:ascii="宋体" w:eastAsia="宋体" w:hAnsi="宋体" w:cs="宋体" w:hint="eastAsia"/>
          <w:szCs w:val="21"/>
          <w:highlight w:val="none"/>
        </w:rPr>
        <w:t>5.2投标人资格要求</w:t>
      </w:r>
    </w:p>
    <w:p>
      <w:pPr>
        <w:ind w:firstLine="412" w:firstLineChars="196"/>
        <w:rPr>
          <w:rFonts w:ascii="宋体" w:eastAsia="宋体" w:hAnsi="宋体" w:cs="宋体" w:hint="eastAsia"/>
          <w:szCs w:val="21"/>
          <w:highlight w:val="none"/>
        </w:rPr>
      </w:pPr>
      <w:r>
        <w:rPr>
          <w:rFonts w:ascii="宋体" w:eastAsia="宋体" w:hAnsi="宋体" w:cs="宋体" w:hint="eastAsia"/>
          <w:szCs w:val="21"/>
          <w:highlight w:val="none"/>
        </w:rPr>
        <w:t>参加本项目的投标人应具备的资格条件详见本项目招标公告中 “投标人资格要求”（即申请人的资格要求）的内容。</w:t>
      </w:r>
    </w:p>
    <w:p>
      <w:pPr>
        <w:ind w:firstLine="412" w:firstLineChars="196"/>
        <w:rPr>
          <w:rFonts w:ascii="宋体" w:eastAsia="宋体" w:hAnsi="宋体" w:cs="宋体" w:hint="eastAsia"/>
          <w:szCs w:val="21"/>
          <w:highlight w:val="none"/>
        </w:rPr>
      </w:pPr>
      <w:r>
        <w:rPr>
          <w:rFonts w:ascii="宋体" w:eastAsia="宋体" w:hAnsi="宋体" w:cs="宋体" w:hint="eastAsia"/>
          <w:szCs w:val="21"/>
          <w:highlight w:val="none"/>
        </w:rPr>
        <w:t>5.3联合体投标</w:t>
      </w:r>
    </w:p>
    <w:p>
      <w:pPr>
        <w:ind w:firstLine="412" w:firstLineChars="196"/>
        <w:rPr>
          <w:rFonts w:ascii="宋体" w:eastAsia="宋体" w:hAnsi="宋体" w:cs="宋体" w:hint="eastAsia"/>
          <w:szCs w:val="21"/>
          <w:highlight w:val="none"/>
        </w:rPr>
      </w:pPr>
      <w:r>
        <w:rPr>
          <w:rFonts w:ascii="宋体" w:eastAsia="宋体" w:hAnsi="宋体" w:cs="宋体" w:hint="eastAsia"/>
          <w:szCs w:val="21"/>
          <w:highlight w:val="none"/>
        </w:rPr>
        <w:t>5.3.1　以下有关联合体投标的条款仅适用于允许投标人组成联合体投标的项目。</w:t>
      </w:r>
    </w:p>
    <w:p>
      <w:pPr>
        <w:ind w:firstLine="412" w:firstLineChars="196"/>
        <w:rPr>
          <w:rFonts w:ascii="宋体" w:eastAsia="宋体" w:hAnsi="宋体" w:cs="宋体" w:hint="eastAsia"/>
          <w:szCs w:val="21"/>
          <w:highlight w:val="none"/>
        </w:rPr>
      </w:pPr>
      <w:r>
        <w:rPr>
          <w:rFonts w:ascii="宋体" w:eastAsia="宋体" w:hAnsi="宋体" w:cs="宋体" w:hint="eastAsia"/>
          <w:szCs w:val="21"/>
          <w:highlight w:val="none"/>
        </w:rPr>
        <w:t>5.3.2  由两个或两个以上的自然人、法人或者其他组织可以组成一个联合体，以一个供应商的身份共同投标时，应符合以下原则：</w:t>
      </w:r>
    </w:p>
    <w:p>
      <w:pPr>
        <w:ind w:firstLine="412" w:firstLineChars="196"/>
        <w:rPr>
          <w:rFonts w:ascii="宋体" w:eastAsia="宋体" w:hAnsi="宋体" w:cs="宋体" w:hint="eastAsia"/>
          <w:highlight w:val="none"/>
        </w:rPr>
      </w:pPr>
      <w:r>
        <w:rPr>
          <w:rFonts w:ascii="宋体" w:eastAsia="宋体" w:hAnsi="宋体" w:cs="宋体" w:hint="eastAsia"/>
          <w:highlight w:val="none"/>
        </w:rPr>
        <w:t xml:space="preserve">（1）投标联合体各方参加政府采购活动应当具备下列条件： </w:t>
      </w:r>
    </w:p>
    <w:p>
      <w:pPr>
        <w:ind w:left="420" w:firstLine="412" w:leftChars="200" w:firstLineChars="196"/>
        <w:rPr>
          <w:rFonts w:ascii="宋体" w:eastAsia="宋体" w:hAnsi="宋体" w:cs="宋体" w:hint="eastAsia"/>
          <w:highlight w:val="none"/>
        </w:rPr>
      </w:pPr>
      <w:r>
        <w:rPr>
          <w:rFonts w:ascii="宋体" w:eastAsia="宋体" w:hAnsi="宋体" w:cs="宋体" w:hint="eastAsia"/>
          <w:highlight w:val="none"/>
        </w:rPr>
        <w:t xml:space="preserve">1、具有独立承担民事责任的能力； </w:t>
      </w:r>
    </w:p>
    <w:p>
      <w:pPr>
        <w:ind w:left="420" w:firstLine="412" w:firstLineChars="196"/>
        <w:rPr>
          <w:rFonts w:ascii="宋体" w:eastAsia="宋体" w:hAnsi="宋体" w:cs="宋体" w:hint="eastAsia"/>
          <w:highlight w:val="none"/>
        </w:rPr>
      </w:pPr>
      <w:r>
        <w:rPr>
          <w:rFonts w:ascii="宋体" w:eastAsia="宋体" w:hAnsi="宋体" w:cs="宋体" w:hint="eastAsia"/>
          <w:highlight w:val="none"/>
        </w:rPr>
        <w:t xml:space="preserve">2、有良好的商业信誉和健全的财务会计制度； </w:t>
      </w:r>
    </w:p>
    <w:p>
      <w:pPr>
        <w:ind w:left="420" w:firstLine="412" w:leftChars="200" w:firstLineChars="196"/>
        <w:rPr>
          <w:rFonts w:ascii="宋体" w:eastAsia="宋体" w:hAnsi="宋体" w:cs="宋体" w:hint="eastAsia"/>
          <w:highlight w:val="none"/>
        </w:rPr>
      </w:pPr>
      <w:r>
        <w:rPr>
          <w:rFonts w:ascii="宋体" w:eastAsia="宋体" w:hAnsi="宋体" w:cs="宋体" w:hint="eastAsia"/>
          <w:highlight w:val="none"/>
        </w:rPr>
        <w:t xml:space="preserve">3、具有履行合同所必需的设备和专业技术能力； </w:t>
      </w:r>
    </w:p>
    <w:p>
      <w:pPr>
        <w:ind w:left="420" w:firstLine="412" w:leftChars="200" w:firstLineChars="196"/>
        <w:rPr>
          <w:rFonts w:ascii="宋体" w:eastAsia="宋体" w:hAnsi="宋体" w:cs="宋体" w:hint="eastAsia"/>
          <w:highlight w:val="none"/>
        </w:rPr>
      </w:pPr>
      <w:r>
        <w:rPr>
          <w:rFonts w:ascii="宋体" w:eastAsia="宋体" w:hAnsi="宋体" w:cs="宋体" w:hint="eastAsia"/>
          <w:highlight w:val="none"/>
        </w:rPr>
        <w:t xml:space="preserve">4、有依法缴纳税收和社会保障资金的良好记录； </w:t>
      </w:r>
    </w:p>
    <w:p>
      <w:pPr>
        <w:ind w:left="420" w:firstLine="412" w:leftChars="200" w:firstLineChars="196"/>
        <w:rPr>
          <w:rFonts w:ascii="宋体" w:eastAsia="宋体" w:hAnsi="宋体" w:cs="宋体" w:hint="eastAsia"/>
          <w:highlight w:val="none"/>
        </w:rPr>
      </w:pPr>
      <w:r>
        <w:rPr>
          <w:rFonts w:ascii="宋体" w:eastAsia="宋体" w:hAnsi="宋体" w:cs="宋体" w:hint="eastAsia"/>
          <w:highlight w:val="none"/>
        </w:rPr>
        <w:t xml:space="preserve">5、参加政府采购活动前三年内，在经营活动中没有重大违法记录； </w:t>
      </w:r>
    </w:p>
    <w:p>
      <w:pPr>
        <w:ind w:left="420" w:firstLine="412" w:leftChars="200" w:firstLineChars="196"/>
        <w:rPr>
          <w:rFonts w:ascii="宋体" w:eastAsia="宋体" w:hAnsi="宋体" w:cs="宋体" w:hint="eastAsia"/>
          <w:highlight w:val="none"/>
        </w:rPr>
      </w:pPr>
      <w:r>
        <w:rPr>
          <w:rFonts w:ascii="宋体" w:eastAsia="宋体" w:hAnsi="宋体" w:cs="宋体" w:hint="eastAsia"/>
          <w:highlight w:val="none"/>
        </w:rPr>
        <w:t xml:space="preserve">6、法律、行政法规规定的其他条件。 </w:t>
      </w:r>
    </w:p>
    <w:p>
      <w:pPr>
        <w:ind w:firstLine="412" w:firstLineChars="196"/>
        <w:rPr>
          <w:rFonts w:ascii="宋体" w:eastAsia="宋体" w:hAnsi="宋体" w:cs="宋体" w:hint="eastAsia"/>
          <w:highlight w:val="none"/>
        </w:rPr>
      </w:pPr>
      <w:r>
        <w:rPr>
          <w:rFonts w:ascii="宋体" w:eastAsia="宋体" w:hAnsi="宋体" w:cs="宋体" w:hint="eastAsia"/>
          <w:highlight w:val="none"/>
        </w:rPr>
        <w:t>（2）在投标截止前，投标联合体各方均应注册成政府集中采购机构供应商；</w:t>
      </w:r>
    </w:p>
    <w:p>
      <w:pPr>
        <w:ind w:firstLine="412" w:firstLineChars="196"/>
        <w:rPr>
          <w:rFonts w:ascii="宋体" w:eastAsia="宋体" w:hAnsi="宋体" w:cs="宋体" w:hint="eastAsia"/>
          <w:highlight w:val="none"/>
        </w:rPr>
      </w:pPr>
      <w:r>
        <w:rPr>
          <w:rFonts w:ascii="宋体" w:eastAsia="宋体" w:hAnsi="宋体" w:cs="宋体" w:hint="eastAsia"/>
          <w:highlight w:val="none"/>
        </w:rPr>
        <w:t>（3）联合体中有同类资质的供应商按照联合体分工承担相同工作的，应当按照资质等级较低的供应商确定资质等级；</w:t>
      </w:r>
    </w:p>
    <w:p>
      <w:pPr>
        <w:ind w:firstLine="412" w:firstLineChars="196"/>
        <w:rPr>
          <w:rFonts w:ascii="宋体" w:eastAsia="宋体" w:hAnsi="宋体" w:cs="宋体" w:hint="eastAsia"/>
          <w:highlight w:val="none"/>
        </w:rPr>
      </w:pPr>
      <w:r>
        <w:rPr>
          <w:rFonts w:ascii="宋体" w:eastAsia="宋体" w:hAnsi="宋体" w:cs="宋体" w:hint="eastAsia"/>
          <w:highlight w:val="none"/>
        </w:rPr>
        <w:t>（4）是否允许联合体参加投标，应当由采购人和采购代理机构根据项目的实际情况和潜在供应商的数量自主决定，如果决定接受联合体投标则应当在招标公告中明示；</w:t>
      </w:r>
    </w:p>
    <w:p>
      <w:pPr>
        <w:ind w:firstLine="412" w:firstLineChars="196"/>
        <w:rPr>
          <w:rFonts w:ascii="宋体" w:eastAsia="宋体" w:hAnsi="宋体" w:cs="宋体" w:hint="eastAsia"/>
          <w:highlight w:val="none"/>
        </w:rPr>
      </w:pPr>
      <w:r>
        <w:rPr>
          <w:rFonts w:ascii="宋体" w:eastAsia="宋体" w:hAnsi="宋体" w:cs="宋体" w:hint="eastAsia"/>
          <w:highlight w:val="none"/>
        </w:rPr>
        <w:t>（5）投标人的投标文件及中标后签署的合同协议对联合体各方均具法律约束力；</w:t>
      </w:r>
    </w:p>
    <w:p>
      <w:pPr>
        <w:ind w:firstLine="412" w:firstLineChars="196"/>
        <w:rPr>
          <w:rFonts w:ascii="宋体" w:eastAsia="宋体" w:hAnsi="宋体" w:cs="宋体" w:hint="eastAsia"/>
          <w:highlight w:val="none"/>
        </w:rPr>
      </w:pPr>
      <w:r>
        <w:rPr>
          <w:rFonts w:ascii="宋体" w:eastAsia="宋体" w:hAnsi="宋体" w:cs="宋体" w:hint="eastAsia"/>
          <w:highlight w:val="none"/>
        </w:rPr>
        <w:t>（6）联合体各方应当签订联合体投标协议，明确约定各方拟承担的工作和责任，并将该协议随投标文件一并递交给政府集中采购机构；</w:t>
      </w:r>
    </w:p>
    <w:p>
      <w:pPr>
        <w:ind w:firstLine="412" w:firstLineChars="196"/>
        <w:rPr>
          <w:rFonts w:ascii="宋体" w:eastAsia="宋体" w:hAnsi="宋体" w:cs="宋体" w:hint="eastAsia"/>
          <w:highlight w:val="none"/>
        </w:rPr>
      </w:pPr>
      <w:r>
        <w:rPr>
          <w:rFonts w:ascii="宋体" w:eastAsia="宋体" w:hAnsi="宋体" w:cs="宋体" w:hint="eastAsia"/>
          <w:highlight w:val="none"/>
        </w:rPr>
        <w:t>（7）联合体中标后，联合体各方应当共同与采购人签订合同，就中标项目向采购人承担连带责任；</w:t>
      </w:r>
    </w:p>
    <w:p>
      <w:pPr>
        <w:ind w:firstLine="412" w:firstLineChars="196"/>
        <w:rPr>
          <w:rFonts w:ascii="宋体" w:eastAsia="宋体" w:hAnsi="宋体" w:cs="宋体" w:hint="eastAsia"/>
          <w:highlight w:val="none"/>
        </w:rPr>
      </w:pPr>
      <w:r>
        <w:rPr>
          <w:rFonts w:ascii="宋体" w:eastAsia="宋体" w:hAnsi="宋体" w:cs="宋体" w:hint="eastAsia"/>
          <w:highlight w:val="none"/>
        </w:rPr>
        <w:t>（8）以联合体形式参加政府采购活动的，联合体各方不得再单独参加或者与其他供应商另外组成联合体参加同一合同项下的政府采购活动，出现上述情况者，其投标和与此有关联合体、总包单位的投标将被拒绝；</w:t>
      </w:r>
    </w:p>
    <w:p>
      <w:pPr>
        <w:ind w:firstLine="412" w:firstLineChars="196"/>
        <w:rPr>
          <w:rFonts w:ascii="宋体" w:eastAsia="宋体" w:hAnsi="宋体" w:cs="宋体" w:hint="eastAsia"/>
          <w:szCs w:val="21"/>
          <w:highlight w:val="none"/>
        </w:rPr>
      </w:pPr>
      <w:r>
        <w:rPr>
          <w:rFonts w:ascii="宋体" w:eastAsia="宋体" w:hAnsi="宋体" w:cs="宋体" w:hint="eastAsia"/>
          <w:highlight w:val="none"/>
        </w:rPr>
        <w:t>（9）本通用条款中“投标人”一词亦指联合体各方，专用条款另有规定或说明的除外。</w:t>
      </w:r>
    </w:p>
    <w:p>
      <w:pPr>
        <w:rPr>
          <w:rFonts w:ascii="宋体" w:eastAsia="宋体" w:hAnsi="宋体" w:cs="宋体" w:hint="eastAsia"/>
          <w:sz w:val="24"/>
          <w:highlight w:val="none"/>
        </w:rPr>
      </w:pPr>
      <w:r>
        <w:rPr>
          <w:rFonts w:ascii="宋体" w:eastAsia="宋体" w:hAnsi="宋体" w:cs="宋体" w:hint="eastAsia"/>
          <w:sz w:val="24"/>
          <w:highlight w:val="none"/>
        </w:rPr>
        <w:t>6．政策导向</w:t>
      </w:r>
    </w:p>
    <w:p>
      <w:pPr>
        <w:ind w:firstLine="412" w:firstLineChars="196"/>
        <w:rPr>
          <w:rFonts w:ascii="宋体" w:eastAsia="宋体" w:hAnsi="宋体" w:cs="宋体" w:hint="eastAsia"/>
          <w:highlight w:val="none"/>
        </w:rPr>
      </w:pPr>
      <w:r>
        <w:rPr>
          <w:rFonts w:ascii="宋体" w:eastAsia="宋体" w:hAnsi="宋体" w:cs="宋体" w:hint="eastAsia"/>
          <w:highlight w:val="none"/>
        </w:rPr>
        <w:t>6.1  政府采购扶持贫困地区、中小企业、监狱企业和残疾人福利性单位发展，支持节能减排、环境保护。</w:t>
      </w:r>
    </w:p>
    <w:p>
      <w:pPr>
        <w:ind w:firstLine="405"/>
        <w:rPr>
          <w:rFonts w:ascii="宋体" w:eastAsia="宋体" w:hAnsi="宋体" w:cs="宋体" w:hint="eastAsia"/>
          <w:highlight w:val="none"/>
        </w:rPr>
      </w:pPr>
      <w:r>
        <w:rPr>
          <w:rFonts w:ascii="宋体" w:eastAsia="宋体" w:hAnsi="宋体" w:cs="宋体" w:hint="eastAsia"/>
          <w:highlight w:val="none"/>
        </w:rPr>
        <w:t>6.2  本项目落实深圳市政府采购供应商诚信管理政策要求。</w:t>
      </w:r>
    </w:p>
    <w:p>
      <w:pPr>
        <w:ind w:firstLine="405"/>
        <w:rPr>
          <w:rFonts w:ascii="宋体" w:eastAsia="宋体" w:hAnsi="宋体" w:cs="宋体" w:hint="eastAsia"/>
          <w:highlight w:val="none"/>
          <w:lang w:val="en-US" w:eastAsia="zh-CN"/>
        </w:rPr>
      </w:pPr>
      <w:r>
        <w:rPr>
          <w:rFonts w:ascii="宋体" w:eastAsia="宋体" w:hAnsi="宋体" w:cs="宋体" w:hint="eastAsia"/>
          <w:highlight w:val="none"/>
          <w:lang w:val="en-US" w:eastAsia="zh-CN"/>
        </w:rPr>
        <w:t>6.3  本项目支持投标人性别平等的相关政策。</w:t>
      </w:r>
    </w:p>
    <w:p>
      <w:pPr>
        <w:rPr>
          <w:rFonts w:ascii="宋体" w:eastAsia="宋体" w:hAnsi="宋体" w:cs="宋体" w:hint="eastAsia"/>
          <w:sz w:val="24"/>
          <w:highlight w:val="none"/>
        </w:rPr>
      </w:pPr>
      <w:r>
        <w:rPr>
          <w:rFonts w:ascii="宋体" w:eastAsia="宋体" w:hAnsi="宋体" w:cs="宋体" w:hint="eastAsia"/>
          <w:sz w:val="24"/>
          <w:highlight w:val="none"/>
        </w:rPr>
        <w:t>7. 本项目若涉及采购货物，则合格的货物及相应服务应满足以下要求：</w:t>
      </w:r>
    </w:p>
    <w:p>
      <w:pPr>
        <w:ind w:firstLine="412" w:firstLineChars="196"/>
        <w:rPr>
          <w:rFonts w:ascii="宋体" w:eastAsia="宋体" w:hAnsi="宋体" w:cs="宋体" w:hint="eastAsia"/>
          <w:highlight w:val="none"/>
        </w:rPr>
      </w:pPr>
      <w:r>
        <w:rPr>
          <w:rFonts w:ascii="宋体" w:eastAsia="宋体" w:hAnsi="宋体" w:cs="宋体" w:hint="eastAsia"/>
          <w:highlight w:val="none"/>
        </w:rPr>
        <w:t>7.1  必须是全新、未使用过的原装合格正品（包括零部件），如安装或配置了软件的，须为正版软件。</w:t>
      </w:r>
    </w:p>
    <w:p>
      <w:pPr>
        <w:ind w:firstLine="412" w:firstLineChars="196"/>
        <w:rPr>
          <w:rFonts w:ascii="宋体" w:eastAsia="宋体" w:hAnsi="宋体" w:cs="宋体" w:hint="eastAsia"/>
          <w:highlight w:val="none"/>
        </w:rPr>
      </w:pPr>
      <w:r>
        <w:rPr>
          <w:rFonts w:ascii="宋体" w:eastAsia="宋体" w:hAnsi="宋体" w:cs="宋体" w:hint="eastAsia"/>
          <w:highlight w:val="none"/>
        </w:rPr>
        <w:t>7.2  国产的货物及其有关服务必须符合中华人民共和国的设计、制造生产标准及行业标准。招标公告有其他要求的，亦应符合其要求。</w:t>
      </w:r>
    </w:p>
    <w:p>
      <w:pPr>
        <w:ind w:firstLine="412" w:firstLineChars="196"/>
        <w:rPr>
          <w:rFonts w:ascii="宋体" w:eastAsia="宋体" w:hAnsi="宋体" w:cs="宋体" w:hint="eastAsia"/>
          <w:highlight w:val="none"/>
        </w:rPr>
      </w:pPr>
      <w:r>
        <w:rPr>
          <w:rFonts w:ascii="宋体" w:eastAsia="宋体" w:hAnsi="宋体" w:cs="宋体" w:hint="eastAsia"/>
          <w:highlight w:val="none"/>
        </w:rPr>
        <w:t>7.3  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pPr>
        <w:ind w:firstLine="412" w:firstLineChars="196"/>
        <w:rPr>
          <w:rFonts w:ascii="宋体" w:eastAsia="宋体" w:hAnsi="宋体" w:cs="宋体" w:hint="eastAsia"/>
          <w:highlight w:val="none"/>
        </w:rPr>
      </w:pPr>
      <w:r>
        <w:rPr>
          <w:rFonts w:ascii="宋体" w:eastAsia="宋体" w:hAnsi="宋体" w:cs="宋体" w:hint="eastAsia"/>
          <w:highlight w:val="none"/>
        </w:rPr>
        <w:t>7.4  投标人</w:t>
      </w:r>
      <w:bookmarkStart w:id="54" w:name="_Hlk72152753"/>
      <w:r>
        <w:rPr>
          <w:rFonts w:ascii="宋体" w:eastAsia="宋体" w:hAnsi="宋体" w:cs="宋体" w:hint="eastAsia"/>
          <w:highlight w:val="none"/>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54"/>
    </w:p>
    <w:p>
      <w:pPr>
        <w:ind w:firstLine="412" w:firstLineChars="196"/>
        <w:rPr>
          <w:rFonts w:ascii="宋体" w:eastAsia="宋体" w:hAnsi="宋体" w:cs="宋体" w:hint="eastAsia"/>
          <w:highlight w:val="none"/>
        </w:rPr>
      </w:pPr>
      <w:r>
        <w:rPr>
          <w:rFonts w:ascii="宋体" w:eastAsia="宋体" w:hAnsi="宋体" w:cs="宋体" w:hint="eastAsia"/>
          <w:highlight w:val="none"/>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pPr>
        <w:ind w:firstLine="412" w:firstLineChars="196"/>
        <w:rPr>
          <w:rFonts w:ascii="宋体" w:eastAsia="宋体" w:hAnsi="宋体" w:cs="宋体" w:hint="eastAsia"/>
          <w:highlight w:val="none"/>
        </w:rPr>
      </w:pPr>
      <w:r>
        <w:rPr>
          <w:rFonts w:ascii="宋体" w:eastAsia="宋体" w:hAnsi="宋体" w:cs="宋体" w:hint="eastAsia"/>
          <w:highlight w:val="none"/>
        </w:rPr>
        <w:t>7.6  工期要求：投标人在投标时对其所投项目应提交交货进度、交货计划等，在合同规定的时间内完成项目实施工作。</w:t>
      </w:r>
    </w:p>
    <w:p>
      <w:pPr>
        <w:ind w:firstLine="412" w:firstLineChars="196"/>
        <w:rPr>
          <w:rFonts w:ascii="宋体" w:eastAsia="宋体" w:hAnsi="宋体" w:cs="宋体" w:hint="eastAsia"/>
          <w:highlight w:val="none"/>
        </w:rPr>
      </w:pPr>
      <w:r>
        <w:rPr>
          <w:rFonts w:ascii="宋体" w:eastAsia="宋体" w:hAnsi="宋体" w:cs="宋体" w:hint="eastAsia"/>
          <w:highlight w:val="none"/>
        </w:rPr>
        <w:t>7.7  投标人必须承担的设备运输、安装调试、验收检测和提供设备操作说明书、图纸等其他相关及类似的义务。</w:t>
      </w:r>
    </w:p>
    <w:p>
      <w:pPr>
        <w:rPr>
          <w:rFonts w:ascii="宋体" w:eastAsia="宋体" w:hAnsi="宋体" w:cs="宋体" w:hint="eastAsia"/>
          <w:sz w:val="24"/>
          <w:highlight w:val="none"/>
        </w:rPr>
      </w:pPr>
      <w:r>
        <w:rPr>
          <w:rFonts w:ascii="宋体" w:eastAsia="宋体" w:hAnsi="宋体" w:cs="宋体" w:hint="eastAsia"/>
          <w:sz w:val="24"/>
          <w:highlight w:val="none"/>
        </w:rPr>
        <w:t>8．投标费用</w:t>
      </w:r>
    </w:p>
    <w:p>
      <w:pPr>
        <w:ind w:firstLine="412" w:firstLineChars="196"/>
        <w:rPr>
          <w:rFonts w:ascii="宋体" w:eastAsia="宋体" w:hAnsi="宋体" w:cs="宋体" w:hint="eastAsia"/>
          <w:szCs w:val="21"/>
          <w:highlight w:val="none"/>
        </w:rPr>
      </w:pPr>
      <w:r>
        <w:rPr>
          <w:rFonts w:ascii="宋体" w:eastAsia="宋体" w:hAnsi="宋体" w:cs="宋体" w:hint="eastAsia"/>
          <w:szCs w:val="21"/>
          <w:highlight w:val="none"/>
        </w:rPr>
        <w:t>不论投标结果如何，投标人应承担其编制投标文件与递交投标文件所涉及的一切费用。</w:t>
      </w:r>
    </w:p>
    <w:p>
      <w:pPr>
        <w:rPr>
          <w:rFonts w:ascii="宋体" w:eastAsia="宋体" w:hAnsi="宋体" w:cs="宋体" w:hint="eastAsia"/>
          <w:sz w:val="24"/>
          <w:highlight w:val="none"/>
        </w:rPr>
      </w:pPr>
      <w:r>
        <w:rPr>
          <w:rFonts w:ascii="宋体" w:eastAsia="宋体" w:hAnsi="宋体" w:cs="宋体" w:hint="eastAsia"/>
          <w:sz w:val="24"/>
          <w:highlight w:val="none"/>
        </w:rPr>
        <w:t>9．踏勘现场</w:t>
      </w:r>
    </w:p>
    <w:p>
      <w:pPr>
        <w:ind w:firstLine="412" w:firstLineChars="196"/>
        <w:rPr>
          <w:rFonts w:ascii="宋体" w:eastAsia="宋体" w:hAnsi="宋体" w:cs="宋体" w:hint="eastAsia"/>
          <w:szCs w:val="21"/>
          <w:highlight w:val="none"/>
        </w:rPr>
      </w:pPr>
      <w:r>
        <w:rPr>
          <w:rFonts w:ascii="宋体" w:eastAsia="宋体" w:hAnsi="宋体" w:cs="宋体" w:hint="eastAsia"/>
          <w:szCs w:val="21"/>
          <w:highlight w:val="none"/>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pPr>
        <w:ind w:firstLine="412" w:firstLineChars="196"/>
        <w:rPr>
          <w:rFonts w:ascii="宋体" w:eastAsia="宋体" w:hAnsi="宋体" w:cs="宋体" w:hint="eastAsia"/>
          <w:highlight w:val="none"/>
        </w:rPr>
      </w:pPr>
      <w:r>
        <w:rPr>
          <w:rFonts w:ascii="宋体" w:eastAsia="宋体" w:hAnsi="宋体" w:cs="宋体" w:hint="eastAsia"/>
          <w:highlight w:val="none"/>
        </w:rPr>
        <w:t>9.2投标人及其人员经过采购人的允许，可以进入采购人的项目现场踏勘。若招标文件要求投标人于统一时间地点踏勘现场的，投标人应当按时前往。</w:t>
      </w:r>
    </w:p>
    <w:p>
      <w:pPr>
        <w:ind w:firstLine="412" w:firstLineChars="196"/>
        <w:rPr>
          <w:rFonts w:ascii="宋体" w:eastAsia="宋体" w:hAnsi="宋体" w:cs="宋体" w:hint="eastAsia"/>
          <w:highlight w:val="none"/>
        </w:rPr>
      </w:pPr>
      <w:r>
        <w:rPr>
          <w:rFonts w:ascii="宋体" w:eastAsia="宋体" w:hAnsi="宋体" w:cs="宋体" w:hint="eastAsia"/>
          <w:highlight w:val="none"/>
        </w:rPr>
        <w:t>9.3采购人应当通过政府集中采购机构向投标人提供有关现场的书面资料和数据。</w:t>
      </w:r>
    </w:p>
    <w:p>
      <w:pPr>
        <w:ind w:firstLine="412" w:firstLineChars="196"/>
        <w:rPr>
          <w:rFonts w:ascii="宋体" w:eastAsia="宋体" w:hAnsi="宋体" w:cs="宋体" w:hint="eastAsia"/>
          <w:highlight w:val="none"/>
        </w:rPr>
      </w:pPr>
      <w:r>
        <w:rPr>
          <w:rFonts w:ascii="宋体" w:eastAsia="宋体" w:hAnsi="宋体" w:cs="宋体" w:hint="eastAsia"/>
          <w:highlight w:val="none"/>
        </w:rPr>
        <w:t>9.4任何人或任何组织在踏勘现场时向投标人提供的任何书面资料或口头承诺，未经政府集中采购机构在网上发布或书面通知，均作无效处理。</w:t>
      </w:r>
    </w:p>
    <w:p>
      <w:pPr>
        <w:ind w:firstLine="412" w:firstLineChars="196"/>
        <w:rPr>
          <w:rFonts w:ascii="宋体" w:eastAsia="宋体" w:hAnsi="宋体" w:cs="宋体" w:hint="eastAsia"/>
          <w:highlight w:val="none"/>
        </w:rPr>
      </w:pPr>
      <w:r>
        <w:rPr>
          <w:rFonts w:ascii="宋体" w:eastAsia="宋体" w:hAnsi="宋体" w:cs="宋体" w:hint="eastAsia"/>
          <w:szCs w:val="21"/>
          <w:highlight w:val="none"/>
        </w:rPr>
        <w:t>9.5未参与踏勘现场不作为否定投标人资格的理由。</w:t>
      </w:r>
    </w:p>
    <w:p>
      <w:pPr>
        <w:rPr>
          <w:rFonts w:ascii="宋体" w:eastAsia="宋体" w:hAnsi="宋体" w:cs="宋体" w:hint="eastAsia"/>
          <w:szCs w:val="21"/>
          <w:highlight w:val="none"/>
        </w:rPr>
      </w:pPr>
      <w:r>
        <w:rPr>
          <w:rFonts w:ascii="宋体" w:eastAsia="宋体" w:hAnsi="宋体" w:cs="宋体" w:hint="eastAsia"/>
          <w:sz w:val="24"/>
          <w:highlight w:val="none"/>
        </w:rPr>
        <w:t>10．标前会议</w:t>
      </w:r>
    </w:p>
    <w:p>
      <w:pPr>
        <w:ind w:firstLine="412" w:firstLineChars="196"/>
        <w:rPr>
          <w:rFonts w:ascii="宋体" w:eastAsia="宋体" w:hAnsi="宋体" w:cs="宋体" w:hint="eastAsia"/>
          <w:szCs w:val="21"/>
          <w:highlight w:val="none"/>
        </w:rPr>
      </w:pPr>
      <w:r>
        <w:rPr>
          <w:rFonts w:ascii="宋体" w:eastAsia="宋体" w:hAnsi="宋体" w:cs="宋体" w:hint="eastAsia"/>
          <w:szCs w:val="21"/>
          <w:highlight w:val="none"/>
        </w:rPr>
        <w:t>10.1如采购人或政府集中采购机构认为有必要组织标前会议，投标人应按照招标文件规定的时间或政府集中采购机构另行书面通知（包括政府集中采购机构网站发布方式，如更正公告等）的时间和地点，参与标前会议。</w:t>
      </w:r>
    </w:p>
    <w:p>
      <w:pPr>
        <w:ind w:firstLine="412" w:firstLineChars="196"/>
        <w:rPr>
          <w:rFonts w:ascii="宋体" w:eastAsia="宋体" w:hAnsi="宋体" w:cs="宋体" w:hint="eastAsia"/>
          <w:szCs w:val="21"/>
          <w:highlight w:val="none"/>
        </w:rPr>
      </w:pPr>
      <w:r>
        <w:rPr>
          <w:rFonts w:ascii="宋体" w:eastAsia="宋体" w:hAnsi="宋体" w:cs="宋体" w:hint="eastAsia"/>
          <w:highlight w:val="none"/>
        </w:rPr>
        <w:t>10.2任何人或任何组织在标前会议时向投标人提供的任何书面资料或口头承诺，未经政府集中采购机构在网上发布或书面通知，均作无效处理。</w:t>
      </w:r>
    </w:p>
    <w:p>
      <w:pPr>
        <w:ind w:firstLine="412" w:firstLineChars="196"/>
        <w:rPr>
          <w:rFonts w:ascii="宋体" w:eastAsia="宋体" w:hAnsi="宋体" w:cs="宋体" w:hint="eastAsia"/>
          <w:szCs w:val="21"/>
          <w:highlight w:val="none"/>
        </w:rPr>
      </w:pPr>
      <w:r>
        <w:rPr>
          <w:rFonts w:ascii="宋体" w:eastAsia="宋体" w:hAnsi="宋体" w:cs="宋体" w:hint="eastAsia"/>
          <w:szCs w:val="21"/>
          <w:highlight w:val="none"/>
        </w:rPr>
        <w:t>10.3未参与标前会议不作为否定投标人资格的理由。</w:t>
      </w:r>
    </w:p>
    <w:p>
      <w:pPr>
        <w:ind w:firstLine="412" w:firstLineChars="196"/>
        <w:rPr>
          <w:rFonts w:ascii="宋体" w:eastAsia="宋体" w:hAnsi="宋体" w:cs="宋体" w:hint="eastAsia"/>
          <w:highlight w:val="none"/>
        </w:rPr>
      </w:pPr>
      <w:bookmarkEnd w:id="53"/>
    </w:p>
    <w:p>
      <w:pPr>
        <w:pStyle w:val="Heading2"/>
        <w:numPr>
          <w:ilvl w:val="0"/>
          <w:numId w:val="20"/>
        </w:numPr>
        <w:spacing w:before="120" w:beforeLines="50" w:after="120" w:afterLines="50"/>
        <w:ind w:left="562" w:hanging="562"/>
        <w:rPr>
          <w:rFonts w:ascii="宋体" w:eastAsia="宋体" w:hAnsi="宋体" w:cs="宋体" w:hint="eastAsia"/>
          <w:sz w:val="28"/>
          <w:szCs w:val="28"/>
          <w:highlight w:val="none"/>
        </w:rPr>
      </w:pPr>
      <w:r>
        <w:rPr>
          <w:rFonts w:ascii="宋体" w:eastAsia="宋体" w:hAnsi="宋体" w:cs="宋体" w:hint="eastAsia"/>
          <w:sz w:val="28"/>
          <w:szCs w:val="28"/>
          <w:highlight w:val="none"/>
        </w:rPr>
        <w:t>招标文件</w:t>
      </w:r>
    </w:p>
    <w:p>
      <w:pPr>
        <w:rPr>
          <w:rFonts w:ascii="宋体" w:eastAsia="宋体" w:hAnsi="宋体" w:cs="宋体" w:hint="eastAsia"/>
          <w:sz w:val="24"/>
          <w:highlight w:val="none"/>
        </w:rPr>
      </w:pPr>
      <w:r>
        <w:rPr>
          <w:rFonts w:ascii="宋体" w:eastAsia="宋体" w:hAnsi="宋体" w:cs="宋体" w:hint="eastAsia"/>
          <w:sz w:val="24"/>
          <w:highlight w:val="none"/>
        </w:rPr>
        <w:t>11．</w:t>
      </w:r>
      <w:bookmarkStart w:id="55" w:name="_Hlk72399819"/>
      <w:r>
        <w:rPr>
          <w:rFonts w:ascii="宋体" w:eastAsia="宋体" w:hAnsi="宋体" w:cs="宋体" w:hint="eastAsia"/>
          <w:sz w:val="24"/>
          <w:highlight w:val="none"/>
        </w:rPr>
        <w:t>招标文件的编制与组成</w:t>
      </w:r>
    </w:p>
    <w:p>
      <w:pPr>
        <w:snapToGrid w:val="0"/>
        <w:ind w:firstLine="420" w:firstLineChars="200"/>
        <w:rPr>
          <w:rFonts w:ascii="宋体" w:eastAsia="宋体" w:hAnsi="宋体" w:cs="宋体" w:hint="eastAsia"/>
          <w:szCs w:val="21"/>
          <w:highlight w:val="none"/>
        </w:rPr>
      </w:pPr>
      <w:r>
        <w:rPr>
          <w:rFonts w:ascii="宋体" w:eastAsia="宋体" w:hAnsi="宋体" w:cs="宋体" w:hint="eastAsia"/>
          <w:szCs w:val="21"/>
          <w:highlight w:val="none"/>
        </w:rPr>
        <w:t>11.1招标文件除以下内容外，政府集中采购机构在招标期间发出的澄清或修改等相关公告或通知内容，均是招标文件的组成部分，对投标人起约束作用；</w:t>
      </w:r>
    </w:p>
    <w:p>
      <w:pPr>
        <w:ind w:firstLine="412" w:firstLineChars="196"/>
        <w:rPr>
          <w:rFonts w:ascii="宋体" w:eastAsia="宋体" w:hAnsi="宋体" w:cs="宋体" w:hint="eastAsia"/>
          <w:szCs w:val="21"/>
          <w:highlight w:val="none"/>
        </w:rPr>
      </w:pPr>
      <w:r>
        <w:rPr>
          <w:rFonts w:ascii="宋体" w:eastAsia="宋体" w:hAnsi="宋体" w:cs="宋体" w:hint="eastAsia"/>
          <w:szCs w:val="21"/>
          <w:highlight w:val="none"/>
        </w:rPr>
        <w:t>招标文件包括下列内容：</w:t>
      </w:r>
    </w:p>
    <w:p>
      <w:pPr>
        <w:ind w:left="420" w:firstLine="412" w:leftChars="200" w:firstLineChars="196"/>
        <w:rPr>
          <w:rFonts w:ascii="宋体" w:eastAsia="宋体" w:hAnsi="宋体" w:cs="宋体" w:hint="eastAsia"/>
          <w:b/>
          <w:szCs w:val="21"/>
          <w:highlight w:val="none"/>
        </w:rPr>
      </w:pPr>
      <w:r>
        <w:rPr>
          <w:rFonts w:ascii="宋体" w:eastAsia="宋体" w:hAnsi="宋体" w:cs="宋体" w:hint="eastAsia"/>
          <w:b/>
          <w:szCs w:val="21"/>
          <w:highlight w:val="none"/>
        </w:rPr>
        <w:t>第一册  专用条款</w:t>
      </w:r>
    </w:p>
    <w:p>
      <w:pPr>
        <w:ind w:left="1079" w:leftChars="514"/>
        <w:rPr>
          <w:rFonts w:ascii="宋体" w:eastAsia="宋体" w:hAnsi="宋体" w:cs="宋体" w:hint="eastAsia"/>
          <w:b/>
          <w:szCs w:val="21"/>
          <w:highlight w:val="none"/>
        </w:rPr>
      </w:pPr>
      <w:r>
        <w:rPr>
          <w:rFonts w:ascii="宋体" w:eastAsia="宋体" w:hAnsi="宋体" w:cs="宋体" w:hint="eastAsia"/>
          <w:b/>
          <w:szCs w:val="21"/>
          <w:highlight w:val="none"/>
        </w:rPr>
        <w:t>关键信息</w:t>
      </w:r>
    </w:p>
    <w:p>
      <w:pPr>
        <w:ind w:left="630" w:firstLine="412" w:leftChars="300" w:firstLineChars="196"/>
        <w:rPr>
          <w:rFonts w:ascii="宋体" w:eastAsia="宋体" w:hAnsi="宋体" w:cs="宋体" w:hint="eastAsia"/>
          <w:szCs w:val="21"/>
          <w:highlight w:val="none"/>
        </w:rPr>
      </w:pPr>
      <w:r>
        <w:rPr>
          <w:rFonts w:ascii="宋体" w:eastAsia="宋体" w:hAnsi="宋体" w:cs="宋体" w:hint="eastAsia"/>
          <w:szCs w:val="21"/>
          <w:highlight w:val="none"/>
        </w:rPr>
        <w:t>第一章  招标公告</w:t>
      </w:r>
    </w:p>
    <w:p>
      <w:pPr>
        <w:ind w:left="630" w:firstLine="412" w:leftChars="300" w:firstLineChars="196"/>
        <w:rPr>
          <w:rFonts w:ascii="宋体" w:eastAsia="宋体" w:hAnsi="宋体" w:cs="宋体" w:hint="eastAsia"/>
          <w:szCs w:val="21"/>
          <w:highlight w:val="none"/>
        </w:rPr>
      </w:pPr>
      <w:r>
        <w:rPr>
          <w:rFonts w:ascii="宋体" w:eastAsia="宋体" w:hAnsi="宋体" w:cs="宋体" w:hint="eastAsia"/>
          <w:szCs w:val="21"/>
          <w:highlight w:val="none"/>
        </w:rPr>
        <w:t>第二章  对通用条款的补充内容及其他关键信息</w:t>
      </w:r>
    </w:p>
    <w:p>
      <w:pPr>
        <w:ind w:left="630" w:firstLine="412" w:leftChars="300" w:firstLineChars="196"/>
        <w:rPr>
          <w:rFonts w:ascii="宋体" w:eastAsia="宋体" w:hAnsi="宋体" w:cs="宋体" w:hint="eastAsia"/>
          <w:szCs w:val="21"/>
          <w:highlight w:val="none"/>
        </w:rPr>
      </w:pPr>
      <w:r>
        <w:rPr>
          <w:rFonts w:ascii="宋体" w:eastAsia="宋体" w:hAnsi="宋体" w:cs="宋体" w:hint="eastAsia"/>
          <w:szCs w:val="21"/>
          <w:highlight w:val="none"/>
        </w:rPr>
        <w:t>第三章  用户需求书</w:t>
      </w:r>
    </w:p>
    <w:p>
      <w:pPr>
        <w:ind w:left="630" w:firstLine="412" w:leftChars="300" w:firstLineChars="196"/>
        <w:rPr>
          <w:rFonts w:ascii="宋体" w:eastAsia="宋体" w:hAnsi="宋体" w:cs="宋体" w:hint="eastAsia"/>
          <w:szCs w:val="21"/>
          <w:highlight w:val="none"/>
        </w:rPr>
      </w:pPr>
      <w:r>
        <w:rPr>
          <w:rFonts w:ascii="宋体" w:eastAsia="宋体" w:hAnsi="宋体" w:cs="宋体" w:hint="eastAsia"/>
          <w:highlight w:val="none"/>
        </w:rPr>
        <w:t>第四章  投标文件组成要求及格式</w:t>
      </w:r>
    </w:p>
    <w:p>
      <w:pPr>
        <w:ind w:left="630" w:firstLine="412" w:leftChars="300" w:firstLineChars="196"/>
        <w:rPr>
          <w:rFonts w:ascii="宋体" w:eastAsia="宋体" w:hAnsi="宋体" w:cs="宋体" w:hint="eastAsia"/>
          <w:szCs w:val="21"/>
          <w:highlight w:val="none"/>
        </w:rPr>
      </w:pPr>
      <w:r>
        <w:rPr>
          <w:rFonts w:ascii="宋体" w:eastAsia="宋体" w:hAnsi="宋体" w:cs="宋体" w:hint="eastAsia"/>
          <w:szCs w:val="21"/>
          <w:highlight w:val="none"/>
        </w:rPr>
        <w:t>第五章  合同条款及格式</w:t>
      </w:r>
    </w:p>
    <w:p>
      <w:pPr>
        <w:ind w:left="420" w:firstLine="412" w:leftChars="200" w:firstLineChars="196"/>
        <w:rPr>
          <w:rFonts w:ascii="宋体" w:eastAsia="宋体" w:hAnsi="宋体" w:cs="宋体" w:hint="eastAsia"/>
          <w:b/>
          <w:szCs w:val="21"/>
          <w:highlight w:val="none"/>
        </w:rPr>
      </w:pPr>
      <w:r>
        <w:rPr>
          <w:rFonts w:ascii="宋体" w:eastAsia="宋体" w:hAnsi="宋体" w:cs="宋体" w:hint="eastAsia"/>
          <w:b/>
          <w:szCs w:val="21"/>
          <w:highlight w:val="none"/>
        </w:rPr>
        <w:t>第二册  通用条款</w:t>
      </w:r>
    </w:p>
    <w:p>
      <w:pPr>
        <w:ind w:left="630" w:firstLine="412" w:leftChars="300" w:firstLineChars="196"/>
        <w:rPr>
          <w:rFonts w:ascii="宋体" w:eastAsia="宋体" w:hAnsi="宋体" w:cs="宋体" w:hint="eastAsia"/>
          <w:szCs w:val="21"/>
          <w:highlight w:val="none"/>
        </w:rPr>
      </w:pPr>
      <w:r>
        <w:rPr>
          <w:rFonts w:ascii="宋体" w:eastAsia="宋体" w:hAnsi="宋体" w:cs="宋体" w:hint="eastAsia"/>
          <w:szCs w:val="21"/>
          <w:highlight w:val="none"/>
        </w:rPr>
        <w:t>第一章  总则</w:t>
      </w:r>
    </w:p>
    <w:p>
      <w:pPr>
        <w:ind w:left="630" w:firstLine="412" w:leftChars="300" w:firstLineChars="196"/>
        <w:rPr>
          <w:rFonts w:ascii="宋体" w:eastAsia="宋体" w:hAnsi="宋体" w:cs="宋体" w:hint="eastAsia"/>
          <w:szCs w:val="21"/>
          <w:highlight w:val="none"/>
        </w:rPr>
      </w:pPr>
      <w:r>
        <w:rPr>
          <w:rFonts w:ascii="宋体" w:eastAsia="宋体" w:hAnsi="宋体" w:cs="宋体" w:hint="eastAsia"/>
          <w:szCs w:val="21"/>
          <w:highlight w:val="none"/>
        </w:rPr>
        <w:t>第二章  招标文件</w:t>
      </w:r>
    </w:p>
    <w:p>
      <w:pPr>
        <w:ind w:left="630" w:firstLine="412" w:leftChars="300" w:firstLineChars="196"/>
        <w:rPr>
          <w:rFonts w:ascii="宋体" w:eastAsia="宋体" w:hAnsi="宋体" w:cs="宋体" w:hint="eastAsia"/>
          <w:szCs w:val="21"/>
          <w:highlight w:val="none"/>
        </w:rPr>
      </w:pPr>
      <w:r>
        <w:rPr>
          <w:rFonts w:ascii="宋体" w:eastAsia="宋体" w:hAnsi="宋体" w:cs="宋体" w:hint="eastAsia"/>
          <w:szCs w:val="21"/>
          <w:highlight w:val="none"/>
        </w:rPr>
        <w:t>第三章  投标文件的编制</w:t>
      </w:r>
    </w:p>
    <w:p>
      <w:pPr>
        <w:ind w:left="630" w:firstLine="412" w:leftChars="300" w:firstLineChars="196"/>
        <w:rPr>
          <w:rFonts w:ascii="宋体" w:eastAsia="宋体" w:hAnsi="宋体" w:cs="宋体" w:hint="eastAsia"/>
          <w:szCs w:val="21"/>
          <w:highlight w:val="none"/>
        </w:rPr>
      </w:pPr>
      <w:r>
        <w:rPr>
          <w:rFonts w:ascii="宋体" w:eastAsia="宋体" w:hAnsi="宋体" w:cs="宋体" w:hint="eastAsia"/>
          <w:szCs w:val="21"/>
          <w:highlight w:val="none"/>
        </w:rPr>
        <w:t>第四章  投标文件的递交</w:t>
      </w:r>
    </w:p>
    <w:p>
      <w:pPr>
        <w:ind w:left="630" w:firstLine="412" w:leftChars="300" w:firstLineChars="196"/>
        <w:rPr>
          <w:rFonts w:ascii="宋体" w:eastAsia="宋体" w:hAnsi="宋体" w:cs="宋体" w:hint="eastAsia"/>
          <w:szCs w:val="21"/>
          <w:highlight w:val="none"/>
        </w:rPr>
      </w:pPr>
      <w:r>
        <w:rPr>
          <w:rFonts w:ascii="宋体" w:eastAsia="宋体" w:hAnsi="宋体" w:cs="宋体" w:hint="eastAsia"/>
          <w:szCs w:val="21"/>
          <w:highlight w:val="none"/>
        </w:rPr>
        <w:t>第五章  开标</w:t>
      </w:r>
    </w:p>
    <w:p>
      <w:pPr>
        <w:ind w:left="630" w:firstLine="412" w:leftChars="300" w:firstLineChars="196"/>
        <w:rPr>
          <w:rFonts w:ascii="宋体" w:eastAsia="宋体" w:hAnsi="宋体" w:cs="宋体" w:hint="eastAsia"/>
          <w:szCs w:val="21"/>
          <w:highlight w:val="none"/>
        </w:rPr>
      </w:pPr>
      <w:r>
        <w:rPr>
          <w:rFonts w:ascii="宋体" w:eastAsia="宋体" w:hAnsi="宋体" w:cs="宋体" w:hint="eastAsia"/>
          <w:szCs w:val="21"/>
          <w:highlight w:val="none"/>
        </w:rPr>
        <w:t>第六章  评审要求</w:t>
      </w:r>
    </w:p>
    <w:p>
      <w:pPr>
        <w:ind w:left="630" w:firstLine="412" w:leftChars="300" w:firstLineChars="196"/>
        <w:rPr>
          <w:rFonts w:ascii="宋体" w:eastAsia="宋体" w:hAnsi="宋体" w:cs="宋体" w:hint="eastAsia"/>
          <w:szCs w:val="21"/>
          <w:highlight w:val="none"/>
        </w:rPr>
      </w:pPr>
      <w:r>
        <w:rPr>
          <w:rFonts w:ascii="宋体" w:eastAsia="宋体" w:hAnsi="宋体" w:cs="宋体" w:hint="eastAsia"/>
          <w:szCs w:val="21"/>
          <w:highlight w:val="none"/>
        </w:rPr>
        <w:t>第七章  评审程序及评审方法</w:t>
      </w:r>
    </w:p>
    <w:p>
      <w:pPr>
        <w:ind w:left="630" w:firstLine="412" w:leftChars="300" w:firstLineChars="196"/>
        <w:rPr>
          <w:rFonts w:ascii="宋体" w:eastAsia="宋体" w:hAnsi="宋体" w:cs="宋体" w:hint="eastAsia"/>
          <w:szCs w:val="21"/>
          <w:highlight w:val="none"/>
        </w:rPr>
      </w:pPr>
      <w:r>
        <w:rPr>
          <w:rFonts w:ascii="宋体" w:eastAsia="宋体" w:hAnsi="宋体" w:cs="宋体" w:hint="eastAsia"/>
          <w:szCs w:val="21"/>
          <w:highlight w:val="none"/>
        </w:rPr>
        <w:t>第八章  定标及公示</w:t>
      </w:r>
    </w:p>
    <w:p>
      <w:pPr>
        <w:ind w:left="630" w:firstLine="412" w:leftChars="300" w:firstLineChars="196"/>
        <w:rPr>
          <w:rFonts w:ascii="宋体" w:eastAsia="宋体" w:hAnsi="宋体" w:cs="宋体" w:hint="eastAsia"/>
          <w:szCs w:val="21"/>
          <w:highlight w:val="none"/>
        </w:rPr>
      </w:pPr>
      <w:r>
        <w:rPr>
          <w:rFonts w:ascii="宋体" w:eastAsia="宋体" w:hAnsi="宋体" w:cs="宋体" w:hint="eastAsia"/>
          <w:szCs w:val="21"/>
          <w:highlight w:val="none"/>
        </w:rPr>
        <w:t>第九章  公开招标失败的后续处理</w:t>
      </w:r>
    </w:p>
    <w:p>
      <w:pPr>
        <w:ind w:left="630" w:firstLine="412" w:leftChars="300" w:firstLineChars="196"/>
        <w:rPr>
          <w:rFonts w:ascii="宋体" w:eastAsia="宋体" w:hAnsi="宋体" w:cs="宋体" w:hint="eastAsia"/>
          <w:szCs w:val="21"/>
          <w:highlight w:val="none"/>
        </w:rPr>
      </w:pPr>
      <w:r>
        <w:rPr>
          <w:rFonts w:ascii="宋体" w:eastAsia="宋体" w:hAnsi="宋体" w:cs="宋体" w:hint="eastAsia"/>
          <w:szCs w:val="21"/>
          <w:highlight w:val="none"/>
        </w:rPr>
        <w:t>第十章  合同的授予与备案</w:t>
      </w:r>
    </w:p>
    <w:p>
      <w:pPr>
        <w:ind w:left="630" w:firstLine="412" w:leftChars="300" w:firstLineChars="196"/>
        <w:rPr>
          <w:rFonts w:ascii="宋体" w:eastAsia="宋体" w:hAnsi="宋体" w:cs="宋体" w:hint="eastAsia"/>
          <w:szCs w:val="21"/>
          <w:highlight w:val="none"/>
        </w:rPr>
      </w:pPr>
      <w:r>
        <w:rPr>
          <w:rFonts w:ascii="宋体" w:eastAsia="宋体" w:hAnsi="宋体" w:cs="宋体" w:hint="eastAsia"/>
          <w:szCs w:val="21"/>
          <w:highlight w:val="none"/>
        </w:rPr>
        <w:t>第十一章  质疑处理</w:t>
      </w:r>
    </w:p>
    <w:p>
      <w:pPr>
        <w:ind w:firstLine="412" w:firstLineChars="196"/>
        <w:rPr>
          <w:rFonts w:ascii="宋体" w:eastAsia="宋体" w:hAnsi="宋体" w:cs="宋体" w:hint="eastAsia"/>
          <w:szCs w:val="21"/>
          <w:highlight w:val="none"/>
        </w:rPr>
      </w:pPr>
      <w:r>
        <w:rPr>
          <w:rFonts w:ascii="宋体" w:eastAsia="宋体" w:hAnsi="宋体" w:cs="宋体" w:hint="eastAsia"/>
          <w:szCs w:val="21"/>
          <w:highlight w:val="none"/>
        </w:rPr>
        <w:t>11.2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pPr>
        <w:ind w:firstLine="412" w:firstLineChars="196"/>
        <w:rPr>
          <w:rFonts w:ascii="宋体" w:eastAsia="宋体" w:hAnsi="宋体" w:cs="宋体" w:hint="eastAsia"/>
          <w:highlight w:val="none"/>
        </w:rPr>
      </w:pPr>
      <w:r>
        <w:rPr>
          <w:rFonts w:ascii="宋体" w:eastAsia="宋体" w:hAnsi="宋体" w:cs="宋体" w:hint="eastAsia"/>
          <w:szCs w:val="21"/>
          <w:highlight w:val="none"/>
        </w:rPr>
        <w:t>11.3</w:t>
      </w:r>
      <w:r>
        <w:rPr>
          <w:rFonts w:ascii="宋体" w:eastAsia="宋体" w:hAnsi="宋体" w:cs="宋体" w:hint="eastAsia"/>
          <w:highlight w:val="none"/>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pPr>
        <w:pStyle w:val="BodyText"/>
        <w:ind w:firstLine="420" w:firstLineChars="200"/>
        <w:rPr>
          <w:rFonts w:ascii="宋体" w:eastAsia="宋体" w:hAnsi="宋体" w:cs="宋体" w:hint="eastAsia"/>
          <w:highlight w:val="none"/>
        </w:rPr>
      </w:pPr>
      <w:r>
        <w:rPr>
          <w:rFonts w:ascii="宋体" w:eastAsia="宋体" w:hAnsi="宋体" w:cs="宋体" w:hint="eastAsia"/>
          <w:b w:val="0"/>
          <w:bCs w:val="0"/>
          <w:kern w:val="2"/>
          <w:sz w:val="21"/>
          <w:szCs w:val="24"/>
          <w:highlight w:val="none"/>
          <w:lang w:val="en-US" w:eastAsia="zh-CN" w:bidi="ar-SA"/>
        </w:rPr>
        <w:t>11.4招标文件所称“原件备查”，是指在项目产生质疑、投诉等阶段，主管部门、采购人、代理机构、评审委员会等可以要求供应商提供原件进行核查。</w:t>
      </w:r>
    </w:p>
    <w:p>
      <w:pPr>
        <w:rPr>
          <w:rFonts w:ascii="宋体" w:eastAsia="宋体" w:hAnsi="宋体" w:cs="宋体" w:hint="eastAsia"/>
          <w:sz w:val="24"/>
          <w:highlight w:val="none"/>
        </w:rPr>
      </w:pPr>
      <w:r>
        <w:rPr>
          <w:rFonts w:ascii="宋体" w:eastAsia="宋体" w:hAnsi="宋体" w:cs="宋体" w:hint="eastAsia"/>
          <w:sz w:val="24"/>
          <w:highlight w:val="none"/>
        </w:rPr>
        <w:t>12．招标文件的澄清</w:t>
      </w:r>
    </w:p>
    <w:p>
      <w:pPr>
        <w:ind w:firstLine="412" w:firstLineChars="196"/>
        <w:rPr>
          <w:rFonts w:ascii="宋体" w:eastAsia="宋体" w:hAnsi="宋体" w:cs="宋体" w:hint="eastAsia"/>
          <w:szCs w:val="21"/>
          <w:highlight w:val="none"/>
        </w:rPr>
      </w:pPr>
      <w:r>
        <w:rPr>
          <w:rFonts w:ascii="宋体" w:eastAsia="宋体" w:hAnsi="宋体" w:cs="宋体" w:hint="eastAsia"/>
          <w:szCs w:val="21"/>
          <w:highlight w:val="none"/>
        </w:rPr>
        <w:t>12.1招标文件澄清的目的是澄清、解答投标人在查阅招标文件后或现场踏勘中可能提出的与投标有关的疑问或询问。</w:t>
      </w:r>
    </w:p>
    <w:p>
      <w:pPr>
        <w:ind w:firstLine="412" w:firstLineChars="196"/>
        <w:rPr>
          <w:rFonts w:ascii="宋体" w:eastAsia="宋体" w:hAnsi="宋体" w:cs="宋体" w:hint="eastAsia"/>
          <w:szCs w:val="21"/>
          <w:highlight w:val="none"/>
        </w:rPr>
      </w:pPr>
      <w:r>
        <w:rPr>
          <w:rFonts w:ascii="宋体" w:eastAsia="宋体" w:hAnsi="宋体" w:cs="宋体" w:hint="eastAsia"/>
          <w:szCs w:val="21"/>
          <w:highlight w:val="none"/>
        </w:rPr>
        <w:t>12.2投标人如对招标文件内容有疑问，应当在招标公告规定的澄清（提问）截止时间前以网上提问的形式通过网上政府采购系统提交政府集中采购机构。</w:t>
      </w:r>
    </w:p>
    <w:p>
      <w:pPr>
        <w:ind w:firstLine="412" w:firstLineChars="196"/>
        <w:rPr>
          <w:rFonts w:ascii="宋体" w:eastAsia="宋体" w:hAnsi="宋体" w:cs="宋体" w:hint="eastAsia"/>
          <w:szCs w:val="21"/>
          <w:highlight w:val="none"/>
        </w:rPr>
      </w:pPr>
      <w:r>
        <w:rPr>
          <w:rFonts w:ascii="宋体" w:eastAsia="宋体" w:hAnsi="宋体" w:cs="宋体" w:hint="eastAsia"/>
          <w:szCs w:val="21"/>
          <w:highlight w:val="none"/>
        </w:rPr>
        <w:t>12.3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13.3、13.4款规定执行。</w:t>
      </w:r>
    </w:p>
    <w:p>
      <w:pPr>
        <w:rPr>
          <w:rFonts w:ascii="宋体" w:eastAsia="宋体" w:hAnsi="宋体" w:cs="宋体" w:hint="eastAsia"/>
          <w:sz w:val="24"/>
          <w:highlight w:val="none"/>
        </w:rPr>
      </w:pPr>
      <w:r>
        <w:rPr>
          <w:rFonts w:ascii="宋体" w:eastAsia="宋体" w:hAnsi="宋体" w:cs="宋体" w:hint="eastAsia"/>
          <w:sz w:val="24"/>
          <w:highlight w:val="none"/>
        </w:rPr>
        <w:t>13．招标文件的修改</w:t>
      </w:r>
    </w:p>
    <w:p>
      <w:pPr>
        <w:ind w:firstLine="412" w:firstLineChars="196"/>
        <w:rPr>
          <w:rFonts w:ascii="宋体" w:eastAsia="宋体" w:hAnsi="宋体" w:cs="宋体" w:hint="eastAsia"/>
          <w:szCs w:val="21"/>
          <w:highlight w:val="none"/>
        </w:rPr>
      </w:pPr>
      <w:r>
        <w:rPr>
          <w:rFonts w:ascii="宋体" w:eastAsia="宋体" w:hAnsi="宋体" w:cs="宋体" w:hint="eastAsia"/>
          <w:szCs w:val="21"/>
          <w:highlight w:val="none"/>
        </w:rPr>
        <w:t>13.1招标文件发出后，在投标截止日期前任何时候，确需要变更招标文件内容的，政府集中采购机构可主动或在解答投标人提出的澄清问题时对招标文件进行修改。</w:t>
      </w:r>
    </w:p>
    <w:p>
      <w:pPr>
        <w:ind w:firstLine="412" w:firstLineChars="196"/>
        <w:rPr>
          <w:rFonts w:ascii="宋体" w:eastAsia="宋体" w:hAnsi="宋体" w:cs="宋体" w:hint="eastAsia"/>
          <w:szCs w:val="21"/>
          <w:highlight w:val="none"/>
        </w:rPr>
      </w:pPr>
      <w:r>
        <w:rPr>
          <w:rFonts w:ascii="宋体" w:eastAsia="宋体" w:hAnsi="宋体" w:cs="宋体" w:hint="eastAsia"/>
          <w:szCs w:val="21"/>
          <w:highlight w:val="none"/>
        </w:rPr>
        <w:t>13.2招标文件的修改以书面形式（包括政府集中采购机构网站发布方式，如更正公告等）发送给所有投标人，招标文件的修改内容作为招标文件的组成部分，并具有约束力。</w:t>
      </w:r>
    </w:p>
    <w:p>
      <w:pPr>
        <w:ind w:firstLine="412" w:firstLineChars="196"/>
        <w:rPr>
          <w:rFonts w:ascii="宋体" w:eastAsia="宋体" w:hAnsi="宋体" w:cs="宋体" w:hint="eastAsia"/>
          <w:szCs w:val="21"/>
          <w:highlight w:val="none"/>
        </w:rPr>
      </w:pPr>
      <w:r>
        <w:rPr>
          <w:rFonts w:ascii="宋体" w:eastAsia="宋体" w:hAnsi="宋体" w:cs="宋体" w:hint="eastAsia"/>
          <w:szCs w:val="21"/>
          <w:highlight w:val="none"/>
        </w:rPr>
        <w:t>13.3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pPr>
        <w:ind w:firstLine="412" w:firstLineChars="196"/>
        <w:rPr>
          <w:rFonts w:ascii="宋体" w:eastAsia="宋体" w:hAnsi="宋体" w:cs="宋体" w:hint="eastAsia"/>
          <w:szCs w:val="21"/>
          <w:highlight w:val="none"/>
        </w:rPr>
      </w:pPr>
      <w:r>
        <w:rPr>
          <w:rFonts w:ascii="宋体" w:eastAsia="宋体" w:hAnsi="宋体" w:cs="宋体" w:hint="eastAsia"/>
          <w:szCs w:val="21"/>
          <w:highlight w:val="none"/>
        </w:rPr>
        <w:t>13.4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55"/>
    </w:p>
    <w:p>
      <w:pPr>
        <w:rPr>
          <w:rFonts w:ascii="宋体" w:eastAsia="宋体" w:hAnsi="宋体" w:cs="宋体" w:hint="eastAsia"/>
          <w:szCs w:val="21"/>
          <w:highlight w:val="none"/>
        </w:rPr>
      </w:pPr>
    </w:p>
    <w:p>
      <w:pPr>
        <w:pStyle w:val="Heading2"/>
        <w:numPr>
          <w:ilvl w:val="0"/>
          <w:numId w:val="20"/>
        </w:numPr>
        <w:spacing w:before="120" w:beforeLines="50" w:after="120" w:afterLines="50"/>
        <w:ind w:left="562" w:hanging="562"/>
        <w:rPr>
          <w:rFonts w:ascii="宋体" w:eastAsia="宋体" w:hAnsi="宋体" w:cs="宋体" w:hint="eastAsia"/>
          <w:sz w:val="28"/>
          <w:szCs w:val="28"/>
          <w:highlight w:val="none"/>
        </w:rPr>
      </w:pPr>
      <w:r>
        <w:rPr>
          <w:rFonts w:ascii="宋体" w:eastAsia="宋体" w:hAnsi="宋体" w:cs="宋体" w:hint="eastAsia"/>
          <w:sz w:val="28"/>
          <w:szCs w:val="28"/>
          <w:highlight w:val="none"/>
        </w:rPr>
        <w:t>投标文件的编制</w:t>
      </w:r>
    </w:p>
    <w:p>
      <w:pPr>
        <w:rPr>
          <w:rFonts w:ascii="宋体" w:eastAsia="宋体" w:hAnsi="宋体" w:cs="宋体" w:hint="eastAsia"/>
          <w:sz w:val="24"/>
          <w:highlight w:val="none"/>
        </w:rPr>
      </w:pPr>
      <w:r>
        <w:rPr>
          <w:rFonts w:ascii="宋体" w:eastAsia="宋体" w:hAnsi="宋体" w:cs="宋体" w:hint="eastAsia"/>
          <w:sz w:val="24"/>
          <w:highlight w:val="none"/>
        </w:rPr>
        <w:t>14．</w:t>
      </w:r>
      <w:bookmarkStart w:id="56" w:name="_Hlk72400236"/>
      <w:r>
        <w:rPr>
          <w:rFonts w:ascii="宋体" w:eastAsia="宋体" w:hAnsi="宋体" w:cs="宋体" w:hint="eastAsia"/>
          <w:sz w:val="24"/>
          <w:highlight w:val="none"/>
        </w:rPr>
        <w:t>投标文件的语言及度量单位</w:t>
      </w:r>
    </w:p>
    <w:p>
      <w:pPr>
        <w:ind w:firstLine="412" w:firstLineChars="196"/>
        <w:rPr>
          <w:rFonts w:ascii="宋体" w:eastAsia="宋体" w:hAnsi="宋体" w:cs="宋体" w:hint="eastAsia"/>
          <w:szCs w:val="21"/>
          <w:highlight w:val="none"/>
        </w:rPr>
      </w:pPr>
      <w:r>
        <w:rPr>
          <w:rFonts w:ascii="宋体" w:eastAsia="宋体" w:hAnsi="宋体" w:cs="宋体" w:hint="eastAsia"/>
          <w:szCs w:val="21"/>
          <w:highlight w:val="none"/>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w:t>
      </w:r>
    </w:p>
    <w:p>
      <w:pPr>
        <w:ind w:firstLine="412" w:firstLineChars="196"/>
        <w:rPr>
          <w:rFonts w:ascii="宋体" w:eastAsia="宋体" w:hAnsi="宋体" w:cs="宋体" w:hint="eastAsia"/>
          <w:szCs w:val="21"/>
          <w:highlight w:val="none"/>
        </w:rPr>
      </w:pPr>
      <w:r>
        <w:rPr>
          <w:rFonts w:ascii="宋体" w:eastAsia="宋体" w:hAnsi="宋体" w:cs="宋体" w:hint="eastAsia"/>
          <w:szCs w:val="21"/>
          <w:highlight w:val="none"/>
        </w:rPr>
        <w:t>14.2 除技术规范另有规定外，投标文件使用的度量单位，均采用中华人民共和国法定计量单位。</w:t>
      </w:r>
    </w:p>
    <w:p>
      <w:pPr>
        <w:rPr>
          <w:rFonts w:ascii="宋体" w:eastAsia="宋体" w:hAnsi="宋体" w:cs="宋体" w:hint="eastAsia"/>
          <w:sz w:val="24"/>
          <w:highlight w:val="none"/>
        </w:rPr>
      </w:pPr>
      <w:bookmarkEnd w:id="56"/>
      <w:r>
        <w:rPr>
          <w:rFonts w:ascii="宋体" w:eastAsia="宋体" w:hAnsi="宋体" w:cs="宋体" w:hint="eastAsia"/>
          <w:sz w:val="24"/>
          <w:highlight w:val="none"/>
        </w:rPr>
        <w:t>15．</w:t>
      </w:r>
      <w:bookmarkStart w:id="57" w:name="_Hlk72401567"/>
      <w:r>
        <w:rPr>
          <w:rFonts w:ascii="宋体" w:eastAsia="宋体" w:hAnsi="宋体" w:cs="宋体" w:hint="eastAsia"/>
          <w:sz w:val="24"/>
          <w:highlight w:val="none"/>
        </w:rPr>
        <w:t>投标文件的组成</w:t>
      </w:r>
    </w:p>
    <w:p>
      <w:pPr>
        <w:ind w:firstLine="412" w:firstLineChars="196"/>
        <w:rPr>
          <w:rFonts w:ascii="宋体" w:eastAsia="宋体" w:hAnsi="宋体" w:cs="宋体" w:hint="eastAsia"/>
          <w:szCs w:val="21"/>
          <w:highlight w:val="none"/>
        </w:rPr>
      </w:pPr>
      <w:r>
        <w:rPr>
          <w:rFonts w:ascii="宋体" w:eastAsia="宋体" w:hAnsi="宋体" w:cs="宋体" w:hint="eastAsia"/>
          <w:szCs w:val="21"/>
          <w:highlight w:val="none"/>
        </w:rPr>
        <w:t>具体内容在招标文件专用条款中进行规定。</w:t>
      </w:r>
    </w:p>
    <w:p>
      <w:pPr>
        <w:rPr>
          <w:rFonts w:ascii="宋体" w:eastAsia="宋体" w:hAnsi="宋体" w:cs="宋体" w:hint="eastAsia"/>
          <w:sz w:val="24"/>
          <w:highlight w:val="none"/>
        </w:rPr>
      </w:pPr>
      <w:r>
        <w:rPr>
          <w:rFonts w:ascii="宋体" w:eastAsia="宋体" w:hAnsi="宋体" w:cs="宋体" w:hint="eastAsia"/>
          <w:sz w:val="24"/>
          <w:highlight w:val="none"/>
        </w:rPr>
        <w:t>16．投标文件格式</w:t>
      </w:r>
    </w:p>
    <w:p>
      <w:pPr>
        <w:ind w:firstLine="412" w:firstLineChars="196"/>
        <w:rPr>
          <w:rFonts w:ascii="宋体" w:eastAsia="宋体" w:hAnsi="宋体" w:cs="宋体" w:hint="eastAsia"/>
          <w:szCs w:val="21"/>
          <w:highlight w:val="none"/>
        </w:rPr>
      </w:pPr>
      <w:r>
        <w:rPr>
          <w:rFonts w:ascii="宋体" w:eastAsia="宋体" w:hAnsi="宋体" w:cs="宋体" w:hint="eastAsia"/>
          <w:szCs w:val="21"/>
          <w:highlight w:val="none"/>
        </w:rPr>
        <w:t>投标文件包括本通用条款第15条中规定的内容。如招标文件提供了投标文件格式，则</w:t>
      </w:r>
      <w:r>
        <w:rPr>
          <w:rFonts w:ascii="宋体" w:eastAsia="宋体" w:hAnsi="宋体" w:cs="宋体" w:hint="eastAsia"/>
          <w:b/>
          <w:bCs/>
          <w:szCs w:val="21"/>
          <w:highlight w:val="none"/>
        </w:rPr>
        <w:t>投标人提交的投标文件应毫无例外地使用招标文件所提供的相应格式</w:t>
      </w:r>
      <w:r>
        <w:rPr>
          <w:rFonts w:ascii="宋体" w:eastAsia="宋体" w:hAnsi="宋体" w:cs="宋体" w:hint="eastAsia"/>
          <w:szCs w:val="21"/>
          <w:highlight w:val="none"/>
        </w:rPr>
        <w:t>（表格均可按同样格式扩展）。</w:t>
      </w:r>
    </w:p>
    <w:p>
      <w:pPr>
        <w:rPr>
          <w:rFonts w:ascii="宋体" w:eastAsia="宋体" w:hAnsi="宋体" w:cs="宋体" w:hint="eastAsia"/>
          <w:sz w:val="24"/>
          <w:highlight w:val="none"/>
        </w:rPr>
      </w:pPr>
      <w:r>
        <w:rPr>
          <w:rFonts w:ascii="宋体" w:eastAsia="宋体" w:hAnsi="宋体" w:cs="宋体" w:hint="eastAsia"/>
          <w:sz w:val="24"/>
          <w:highlight w:val="none"/>
        </w:rPr>
        <w:t>17．投标货币</w:t>
      </w:r>
    </w:p>
    <w:p>
      <w:pPr>
        <w:ind w:firstLine="412" w:firstLineChars="196"/>
        <w:rPr>
          <w:rFonts w:ascii="宋体" w:eastAsia="宋体" w:hAnsi="宋体" w:cs="宋体" w:hint="eastAsia"/>
          <w:szCs w:val="21"/>
          <w:highlight w:val="none"/>
        </w:rPr>
      </w:pPr>
      <w:r>
        <w:rPr>
          <w:rFonts w:ascii="宋体" w:eastAsia="宋体" w:hAnsi="宋体" w:cs="宋体" w:hint="eastAsia"/>
          <w:szCs w:val="21"/>
          <w:highlight w:val="none"/>
        </w:rPr>
        <w:t>本项目的投标报价应以人民币计。</w:t>
      </w:r>
    </w:p>
    <w:p>
      <w:pPr>
        <w:rPr>
          <w:rFonts w:ascii="宋体" w:eastAsia="宋体" w:hAnsi="宋体" w:cs="宋体" w:hint="eastAsia"/>
          <w:sz w:val="24"/>
          <w:highlight w:val="none"/>
        </w:rPr>
      </w:pPr>
      <w:bookmarkEnd w:id="57"/>
      <w:r>
        <w:rPr>
          <w:rFonts w:ascii="宋体" w:eastAsia="宋体" w:hAnsi="宋体" w:cs="宋体" w:hint="eastAsia"/>
          <w:sz w:val="24"/>
          <w:highlight w:val="none"/>
        </w:rPr>
        <w:t>18．</w:t>
      </w:r>
      <w:bookmarkStart w:id="58" w:name="_Hlk72401735"/>
      <w:r>
        <w:rPr>
          <w:rFonts w:ascii="宋体" w:eastAsia="宋体" w:hAnsi="宋体" w:cs="宋体" w:hint="eastAsia"/>
          <w:sz w:val="24"/>
          <w:highlight w:val="none"/>
        </w:rPr>
        <w:t>证明投标文件投标技术方案的合格性和符合招标文件规定的文件要求</w:t>
      </w:r>
    </w:p>
    <w:p>
      <w:pPr>
        <w:ind w:firstLine="412" w:firstLineChars="196"/>
        <w:rPr>
          <w:rFonts w:ascii="宋体" w:eastAsia="宋体" w:hAnsi="宋体" w:cs="宋体" w:hint="eastAsia"/>
          <w:szCs w:val="21"/>
          <w:highlight w:val="none"/>
        </w:rPr>
      </w:pPr>
      <w:r>
        <w:rPr>
          <w:rFonts w:ascii="宋体" w:eastAsia="宋体" w:hAnsi="宋体" w:cs="宋体" w:hint="eastAsia"/>
          <w:szCs w:val="21"/>
          <w:highlight w:val="none"/>
        </w:rPr>
        <w:t>18.1 投标人应提交证明文件，证明其投标技术方案项下的货物和服务的合格性符合招标文件规定。该投标技术方案及其证明文件均作为投标文件组成部分。</w:t>
      </w:r>
    </w:p>
    <w:p>
      <w:pPr>
        <w:ind w:firstLine="412" w:firstLineChars="196"/>
        <w:rPr>
          <w:rFonts w:ascii="宋体" w:eastAsia="宋体" w:hAnsi="宋体" w:cs="宋体" w:hint="eastAsia"/>
          <w:szCs w:val="21"/>
          <w:highlight w:val="none"/>
        </w:rPr>
      </w:pPr>
      <w:r>
        <w:rPr>
          <w:rFonts w:ascii="宋体" w:eastAsia="宋体" w:hAnsi="宋体" w:cs="宋体" w:hint="eastAsia"/>
          <w:szCs w:val="21"/>
          <w:highlight w:val="none"/>
        </w:rPr>
        <w:t>18.2 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pPr>
        <w:ind w:firstLine="412" w:firstLineChars="196"/>
        <w:rPr>
          <w:rFonts w:ascii="宋体" w:eastAsia="宋体" w:hAnsi="宋体" w:cs="宋体" w:hint="eastAsia"/>
          <w:szCs w:val="21"/>
          <w:highlight w:val="none"/>
        </w:rPr>
      </w:pPr>
      <w:r>
        <w:rPr>
          <w:rFonts w:ascii="宋体" w:eastAsia="宋体" w:hAnsi="宋体" w:cs="宋体" w:hint="eastAsia"/>
          <w:szCs w:val="21"/>
          <w:highlight w:val="none"/>
        </w:rPr>
        <w:t>18.2.1主要技术指标和性能的详细说明。</w:t>
      </w:r>
    </w:p>
    <w:p>
      <w:pPr>
        <w:ind w:firstLine="412" w:firstLineChars="196"/>
        <w:rPr>
          <w:rFonts w:ascii="宋体" w:eastAsia="宋体" w:hAnsi="宋体" w:cs="宋体" w:hint="eastAsia"/>
          <w:szCs w:val="21"/>
          <w:highlight w:val="none"/>
        </w:rPr>
      </w:pPr>
      <w:r>
        <w:rPr>
          <w:rFonts w:ascii="宋体" w:eastAsia="宋体" w:hAnsi="宋体" w:cs="宋体" w:hint="eastAsia"/>
          <w:szCs w:val="21"/>
          <w:highlight w:val="none"/>
        </w:rPr>
        <w:t>18.2.2投标产品从采购人开始使用至招标文件中规定的周期内正常、连续地使用所必须的备件和专用工具清单，包括备件和专用工具的货源及现行价格。</w:t>
      </w:r>
    </w:p>
    <w:p>
      <w:pPr>
        <w:ind w:firstLine="412" w:firstLineChars="196"/>
        <w:rPr>
          <w:rFonts w:ascii="宋体" w:eastAsia="宋体" w:hAnsi="宋体" w:cs="宋体" w:hint="eastAsia"/>
          <w:szCs w:val="21"/>
          <w:highlight w:val="none"/>
        </w:rPr>
      </w:pPr>
      <w:r>
        <w:rPr>
          <w:rFonts w:ascii="宋体" w:eastAsia="宋体" w:hAnsi="宋体" w:cs="宋体" w:hint="eastAsia"/>
          <w:szCs w:val="21"/>
          <w:highlight w:val="none"/>
        </w:rPr>
        <w:t>18.2.3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pPr>
        <w:ind w:firstLine="412" w:firstLineChars="196"/>
        <w:rPr>
          <w:rFonts w:ascii="宋体" w:eastAsia="宋体" w:hAnsi="宋体" w:cs="宋体" w:hint="eastAsia"/>
          <w:szCs w:val="21"/>
          <w:highlight w:val="none"/>
        </w:rPr>
      </w:pPr>
      <w:r>
        <w:rPr>
          <w:rFonts w:ascii="宋体" w:eastAsia="宋体" w:hAnsi="宋体" w:cs="宋体" w:hint="eastAsia"/>
          <w:szCs w:val="21"/>
          <w:highlight w:val="none"/>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w:t>
      </w:r>
      <w:r>
        <w:rPr>
          <w:rFonts w:ascii="宋体" w:eastAsia="宋体" w:hAnsi="宋体" w:cs="宋体" w:hint="eastAsia"/>
          <w:highlight w:val="none"/>
        </w:rPr>
        <w:t>清晰度要求能够使用电脑阅读、识别和判断</w:t>
      </w:r>
      <w:r>
        <w:rPr>
          <w:rFonts w:ascii="宋体" w:eastAsia="宋体" w:hAnsi="宋体" w:cs="宋体" w:hint="eastAsia"/>
          <w:szCs w:val="21"/>
          <w:highlight w:val="none"/>
        </w:rPr>
        <w:t>；</w:t>
      </w:r>
    </w:p>
    <w:p>
      <w:pPr>
        <w:ind w:firstLine="412" w:firstLineChars="196"/>
        <w:rPr>
          <w:rFonts w:ascii="宋体" w:eastAsia="宋体" w:hAnsi="宋体" w:cs="宋体" w:hint="eastAsia"/>
          <w:szCs w:val="21"/>
          <w:highlight w:val="none"/>
        </w:rPr>
      </w:pPr>
      <w:r>
        <w:rPr>
          <w:rFonts w:ascii="宋体" w:eastAsia="宋体" w:hAnsi="宋体" w:cs="宋体" w:hint="eastAsia"/>
          <w:szCs w:val="21"/>
          <w:highlight w:val="none"/>
        </w:rPr>
        <w:t>18.2.5我国政府机构出具的产品检验和核准证件应为证件正面、背面和附件标注的全部具体内容；产品检验和核准证件的尺寸和清晰度应该能够在电脑上被阅读、识别和判断，提供原件扫描件。</w:t>
      </w:r>
    </w:p>
    <w:p>
      <w:pPr>
        <w:ind w:firstLine="412" w:firstLineChars="196"/>
        <w:rPr>
          <w:rFonts w:ascii="宋体" w:eastAsia="宋体" w:hAnsi="宋体" w:cs="宋体" w:hint="eastAsia"/>
          <w:szCs w:val="21"/>
          <w:highlight w:val="none"/>
        </w:rPr>
      </w:pPr>
      <w:r>
        <w:rPr>
          <w:rFonts w:ascii="宋体" w:eastAsia="宋体" w:hAnsi="宋体" w:cs="宋体" w:hint="eastAsia"/>
          <w:szCs w:val="21"/>
          <w:highlight w:val="none"/>
        </w:rPr>
        <w:t>18.3相关资料不符合18.2款要求的，评审委员会有权认定为投标技术方案不合格响应，其相关分数予以扣减或作投标无效处理。</w:t>
      </w:r>
    </w:p>
    <w:p>
      <w:pPr>
        <w:ind w:firstLine="412" w:firstLineChars="196"/>
        <w:rPr>
          <w:rFonts w:ascii="宋体" w:eastAsia="宋体" w:hAnsi="宋体" w:cs="宋体" w:hint="eastAsia"/>
          <w:szCs w:val="21"/>
          <w:highlight w:val="none"/>
        </w:rPr>
      </w:pPr>
      <w:r>
        <w:rPr>
          <w:rFonts w:ascii="宋体" w:eastAsia="宋体" w:hAnsi="宋体" w:cs="宋体" w:hint="eastAsia"/>
          <w:szCs w:val="21"/>
          <w:highlight w:val="none"/>
        </w:rPr>
        <w:t>18.4投标人在阐述上述第18.2时应注意采购人在技术规格中指出的工艺、材料和设备的标准以及参照的牌号或分类号仅起说明作用，并没有任何限制性。投标人在投标中可以选用替代标准、牌号或分类号，但这些替代要实质上满足招标文件中技术规格的要求，是否</w:t>
      </w:r>
      <w:r>
        <w:rPr>
          <w:rFonts w:ascii="宋体" w:eastAsia="宋体" w:hAnsi="宋体" w:cs="宋体" w:hint="eastAsia"/>
          <w:highlight w:val="none"/>
        </w:rPr>
        <w:t>满足要求</w:t>
      </w:r>
      <w:r>
        <w:rPr>
          <w:rFonts w:ascii="宋体" w:eastAsia="宋体" w:hAnsi="宋体" w:cs="宋体" w:hint="eastAsia"/>
          <w:szCs w:val="21"/>
          <w:highlight w:val="none"/>
        </w:rPr>
        <w:t>，由评审委员会来评判。</w:t>
      </w:r>
    </w:p>
    <w:p>
      <w:pPr>
        <w:ind w:firstLine="412" w:firstLineChars="196"/>
        <w:rPr>
          <w:rFonts w:ascii="宋体" w:eastAsia="宋体" w:hAnsi="宋体" w:cs="宋体" w:hint="eastAsia"/>
          <w:szCs w:val="21"/>
          <w:highlight w:val="none"/>
        </w:rPr>
      </w:pPr>
      <w:r>
        <w:rPr>
          <w:rFonts w:ascii="宋体" w:eastAsia="宋体" w:hAnsi="宋体" w:cs="宋体" w:hint="eastAsia"/>
          <w:szCs w:val="21"/>
          <w:highlight w:val="none"/>
        </w:rPr>
        <w:t>18.5除非另有规定或说明，投标人对同一项目投标时，不得同时提供两套或两套以上的投标方案。</w:t>
      </w:r>
    </w:p>
    <w:p>
      <w:pPr>
        <w:rPr>
          <w:rFonts w:ascii="宋体" w:eastAsia="宋体" w:hAnsi="宋体" w:cs="宋体" w:hint="eastAsia"/>
          <w:sz w:val="24"/>
          <w:highlight w:val="none"/>
        </w:rPr>
      </w:pPr>
      <w:bookmarkEnd w:id="58"/>
      <w:r>
        <w:rPr>
          <w:rFonts w:ascii="宋体" w:eastAsia="宋体" w:hAnsi="宋体" w:cs="宋体" w:hint="eastAsia"/>
          <w:sz w:val="24"/>
          <w:highlight w:val="none"/>
        </w:rPr>
        <w:t>19．</w:t>
      </w:r>
      <w:bookmarkStart w:id="59" w:name="_Hlk72402034"/>
      <w:r>
        <w:rPr>
          <w:rFonts w:ascii="宋体" w:eastAsia="宋体" w:hAnsi="宋体" w:cs="宋体" w:hint="eastAsia"/>
          <w:sz w:val="24"/>
          <w:highlight w:val="none"/>
        </w:rPr>
        <w:t>投标文件其他证明文件的要求</w:t>
      </w:r>
    </w:p>
    <w:p>
      <w:pPr>
        <w:rPr>
          <w:rFonts w:ascii="宋体" w:eastAsia="宋体" w:hAnsi="宋体" w:cs="宋体" w:hint="eastAsia"/>
          <w:color w:val="FF0000"/>
          <w:szCs w:val="21"/>
          <w:highlight w:val="none"/>
        </w:rPr>
      </w:pPr>
      <w:r>
        <w:rPr>
          <w:rFonts w:ascii="宋体" w:eastAsia="宋体" w:hAnsi="宋体" w:cs="宋体" w:hint="eastAsia"/>
          <w:sz w:val="24"/>
          <w:highlight w:val="none"/>
        </w:rPr>
        <w:t xml:space="preserve">    </w:t>
      </w:r>
      <w:r>
        <w:rPr>
          <w:rFonts w:ascii="宋体" w:eastAsia="宋体" w:hAnsi="宋体" w:cs="宋体" w:hint="eastAsia"/>
          <w:szCs w:val="21"/>
          <w:highlight w:val="none"/>
        </w:rPr>
        <w:t>19.1采用综合评分法的项目，对项目招标文件《评标信息》评分项中涉及的相关业绩、社保情况等内容以及《资格性审查表》和《符合性审查表》中涉及的证明材料，投标人应提供相关部门出具的证明材料扫描件或照片，原件备查。有关扫描件（或照片）的尺寸和清晰度要求能够使用电脑阅读、识别和判断。</w:t>
      </w:r>
      <w:bookmarkStart w:id="60" w:name="_Hlk71407299"/>
      <w:r>
        <w:rPr>
          <w:rFonts w:ascii="宋体" w:eastAsia="宋体" w:hAnsi="宋体" w:cs="宋体" w:hint="eastAsia"/>
          <w:szCs w:val="21"/>
          <w:highlight w:val="none"/>
        </w:rPr>
        <w:t>若投标人未按要求提供证明材料或提供的是部分证明材料或提供不清晰的扫描件（或照片）的，采购人</w:t>
      </w:r>
      <w:r>
        <w:rPr>
          <w:rFonts w:ascii="宋体" w:eastAsia="宋体" w:hAnsi="宋体" w:cs="宋体" w:hint="eastAsia"/>
          <w:szCs w:val="21"/>
          <w:highlight w:val="none"/>
          <w:lang w:eastAsia="zh-CN"/>
        </w:rPr>
        <w:t>、</w:t>
      </w:r>
      <w:r>
        <w:rPr>
          <w:rFonts w:ascii="宋体" w:eastAsia="宋体" w:hAnsi="宋体" w:cs="宋体" w:hint="eastAsia"/>
          <w:szCs w:val="21"/>
          <w:highlight w:val="none"/>
        </w:rPr>
        <w:t>代理机构</w:t>
      </w:r>
      <w:r>
        <w:rPr>
          <w:rFonts w:ascii="宋体" w:eastAsia="宋体" w:hAnsi="宋体" w:cs="宋体" w:hint="eastAsia"/>
          <w:szCs w:val="21"/>
          <w:highlight w:val="none"/>
          <w:lang w:val="en-US" w:eastAsia="zh-CN"/>
        </w:rPr>
        <w:t>以及</w:t>
      </w:r>
      <w:r>
        <w:rPr>
          <w:rFonts w:ascii="宋体" w:eastAsia="宋体" w:hAnsi="宋体" w:cs="宋体" w:hint="eastAsia"/>
          <w:szCs w:val="21"/>
          <w:highlight w:val="none"/>
        </w:rPr>
        <w:t>评审委员会依据各自审查范围，有权认定其投标文件未对招标文件有关需求进行响应，涉及资格性审查或符合性审查的予以投标无效处理，涉及《评标信息》打分项的则该项评分予以0分处理。对供应商投标资料是否异常、是否有效问题进行核查和判定，如认为供应商投标资料有异常或无效的，若涉及资格性审查或符合性审查条款的，则应作投标无效处理；若涉及评分的，则作不得分处理。</w:t>
      </w:r>
    </w:p>
    <w:p>
      <w:pPr>
        <w:ind w:firstLine="412" w:firstLineChars="196"/>
        <w:rPr>
          <w:rFonts w:ascii="宋体" w:eastAsia="宋体" w:hAnsi="宋体" w:cs="宋体" w:hint="eastAsia"/>
          <w:szCs w:val="21"/>
          <w:highlight w:val="none"/>
        </w:rPr>
      </w:pPr>
      <w:bookmarkEnd w:id="60"/>
      <w:r>
        <w:rPr>
          <w:rFonts w:ascii="宋体" w:eastAsia="宋体" w:hAnsi="宋体" w:cs="宋体" w:hint="eastAsia"/>
          <w:szCs w:val="21"/>
          <w:highlight w:val="none"/>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pPr>
        <w:rPr>
          <w:rFonts w:ascii="宋体" w:eastAsia="宋体" w:hAnsi="宋体" w:cs="宋体" w:hint="eastAsia"/>
          <w:sz w:val="24"/>
          <w:highlight w:val="none"/>
        </w:rPr>
      </w:pPr>
      <w:r>
        <w:rPr>
          <w:rFonts w:ascii="宋体" w:eastAsia="宋体" w:hAnsi="宋体" w:cs="宋体" w:hint="eastAsia"/>
          <w:sz w:val="24"/>
          <w:highlight w:val="none"/>
        </w:rPr>
        <w:t>20．投标有效期</w:t>
      </w:r>
    </w:p>
    <w:p>
      <w:pPr>
        <w:ind w:firstLine="412" w:firstLineChars="196"/>
        <w:rPr>
          <w:rFonts w:ascii="宋体" w:eastAsia="宋体" w:hAnsi="宋体" w:cs="宋体" w:hint="eastAsia"/>
          <w:szCs w:val="21"/>
          <w:highlight w:val="none"/>
        </w:rPr>
      </w:pPr>
      <w:bookmarkEnd w:id="59"/>
      <w:bookmarkStart w:id="61" w:name="_Hlk72402214"/>
      <w:r>
        <w:rPr>
          <w:rFonts w:ascii="宋体" w:eastAsia="宋体" w:hAnsi="宋体" w:cs="宋体" w:hint="eastAsia"/>
          <w:szCs w:val="21"/>
          <w:highlight w:val="none"/>
        </w:rPr>
        <w:t>20.1 投标有效期为从投标截止之日算起的日历天数。在此期限内，所有投标文件均保持有效。</w:t>
      </w:r>
    </w:p>
    <w:p>
      <w:pPr>
        <w:ind w:firstLine="412" w:firstLineChars="196"/>
        <w:rPr>
          <w:rFonts w:ascii="宋体" w:eastAsia="宋体" w:hAnsi="宋体" w:cs="宋体" w:hint="eastAsia"/>
          <w:szCs w:val="21"/>
          <w:highlight w:val="none"/>
        </w:rPr>
      </w:pPr>
      <w:r>
        <w:rPr>
          <w:rFonts w:ascii="宋体" w:eastAsia="宋体" w:hAnsi="宋体" w:cs="宋体" w:hint="eastAsia"/>
          <w:szCs w:val="21"/>
          <w:highlight w:val="none"/>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pPr>
        <w:ind w:firstLine="412" w:firstLineChars="196"/>
        <w:rPr>
          <w:rFonts w:ascii="宋体" w:eastAsia="宋体" w:hAnsi="宋体" w:cs="宋体" w:hint="eastAsia"/>
          <w:szCs w:val="21"/>
          <w:highlight w:val="none"/>
        </w:rPr>
      </w:pPr>
      <w:r>
        <w:rPr>
          <w:rFonts w:ascii="宋体" w:eastAsia="宋体" w:hAnsi="宋体" w:cs="宋体" w:hint="eastAsia"/>
          <w:szCs w:val="21"/>
          <w:highlight w:val="none"/>
        </w:rPr>
        <w:t>20.3 中标供应商的投标文件有效期，截止于完成本招标文件规定的全部项目内容，并通过竣工验收及保修期结束。</w:t>
      </w:r>
    </w:p>
    <w:p>
      <w:pPr>
        <w:rPr>
          <w:rFonts w:ascii="宋体" w:eastAsia="宋体" w:hAnsi="宋体" w:cs="宋体" w:hint="eastAsia"/>
          <w:sz w:val="24"/>
          <w:highlight w:val="none"/>
        </w:rPr>
      </w:pPr>
      <w:bookmarkEnd w:id="61"/>
      <w:r>
        <w:rPr>
          <w:rFonts w:ascii="宋体" w:eastAsia="宋体" w:hAnsi="宋体" w:cs="宋体" w:hint="eastAsia"/>
          <w:sz w:val="24"/>
          <w:highlight w:val="none"/>
        </w:rPr>
        <w:t>21．</w:t>
      </w:r>
      <w:bookmarkStart w:id="62" w:name="_Hlk72402325"/>
      <w:r>
        <w:rPr>
          <w:rFonts w:ascii="宋体" w:eastAsia="宋体" w:hAnsi="宋体" w:cs="宋体" w:hint="eastAsia"/>
          <w:sz w:val="24"/>
          <w:highlight w:val="none"/>
        </w:rPr>
        <w:t xml:space="preserve">关于投标保证金 </w:t>
      </w:r>
    </w:p>
    <w:p>
      <w:pPr>
        <w:rPr>
          <w:rFonts w:ascii="宋体" w:eastAsia="宋体" w:hAnsi="宋体" w:cs="宋体" w:hint="eastAsia"/>
          <w:szCs w:val="21"/>
          <w:highlight w:val="none"/>
        </w:rPr>
      </w:pPr>
      <w:r>
        <w:rPr>
          <w:rFonts w:ascii="宋体" w:eastAsia="宋体" w:hAnsi="宋体" w:cs="宋体" w:hint="eastAsia"/>
          <w:szCs w:val="21"/>
          <w:highlight w:val="none"/>
        </w:rPr>
        <w:t xml:space="preserve">    21.1 </w:t>
      </w:r>
      <w:r>
        <w:rPr>
          <w:rFonts w:ascii="宋体" w:eastAsia="宋体" w:hAnsi="宋体" w:cs="宋体" w:hint="eastAsia"/>
          <w:highlight w:val="none"/>
        </w:rPr>
        <w:t>根据《深圳市财政局关于调整政府采购投标（响应）保证金管理政策的通知》（深财购〔2021〕51号）文的规定，本项目不收取投标保证金。</w:t>
      </w:r>
    </w:p>
    <w:p>
      <w:pPr>
        <w:rPr>
          <w:rFonts w:ascii="宋体" w:eastAsia="宋体" w:hAnsi="宋体" w:cs="宋体" w:hint="eastAsia"/>
          <w:sz w:val="24"/>
          <w:highlight w:val="none"/>
        </w:rPr>
      </w:pPr>
      <w:r>
        <w:rPr>
          <w:rFonts w:ascii="宋体" w:eastAsia="宋体" w:hAnsi="宋体" w:cs="宋体" w:hint="eastAsia"/>
          <w:sz w:val="24"/>
          <w:highlight w:val="none"/>
        </w:rPr>
        <w:t>22．投标人的替代方案</w:t>
      </w:r>
    </w:p>
    <w:p>
      <w:pPr>
        <w:ind w:firstLine="412" w:firstLineChars="196"/>
        <w:rPr>
          <w:rFonts w:ascii="宋体" w:eastAsia="宋体" w:hAnsi="宋体" w:cs="宋体" w:hint="eastAsia"/>
          <w:szCs w:val="21"/>
          <w:highlight w:val="none"/>
        </w:rPr>
      </w:pPr>
      <w:r>
        <w:rPr>
          <w:rFonts w:ascii="宋体" w:eastAsia="宋体" w:hAnsi="宋体" w:cs="宋体" w:hint="eastAsia"/>
          <w:szCs w:val="21"/>
          <w:highlight w:val="none"/>
        </w:rPr>
        <w:t>22.1投标人所提交的投标文件应完全满足招标文件（包括图纸和技术规范所示的基本技术设计）的要求。除非项目明确允许投标人提交替代方案，否则投标人有关替代方案的条款将初审不通过，作投标无效处理。</w:t>
      </w:r>
    </w:p>
    <w:p>
      <w:pPr>
        <w:ind w:firstLine="412" w:firstLineChars="196"/>
        <w:rPr>
          <w:rFonts w:ascii="宋体" w:eastAsia="宋体" w:hAnsi="宋体" w:cs="宋体" w:hint="eastAsia"/>
          <w:szCs w:val="21"/>
          <w:highlight w:val="none"/>
        </w:rPr>
      </w:pPr>
      <w:r>
        <w:rPr>
          <w:rFonts w:ascii="宋体" w:eastAsia="宋体" w:hAnsi="宋体" w:cs="宋体" w:hint="eastAsia"/>
          <w:szCs w:val="21"/>
          <w:highlight w:val="none"/>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p>
    <w:p>
      <w:pPr>
        <w:rPr>
          <w:rFonts w:ascii="宋体" w:eastAsia="宋体" w:hAnsi="宋体" w:cs="宋体" w:hint="eastAsia"/>
          <w:sz w:val="24"/>
          <w:highlight w:val="none"/>
        </w:rPr>
      </w:pPr>
      <w:bookmarkEnd w:id="62"/>
      <w:r>
        <w:rPr>
          <w:rFonts w:ascii="宋体" w:eastAsia="宋体" w:hAnsi="宋体" w:cs="宋体" w:hint="eastAsia"/>
          <w:sz w:val="24"/>
          <w:highlight w:val="none"/>
        </w:rPr>
        <w:t>23．</w:t>
      </w:r>
      <w:bookmarkStart w:id="63" w:name="_Hlk72402860"/>
      <w:r>
        <w:rPr>
          <w:rFonts w:ascii="宋体" w:eastAsia="宋体" w:hAnsi="宋体" w:cs="宋体" w:hint="eastAsia"/>
          <w:sz w:val="24"/>
          <w:highlight w:val="none"/>
        </w:rPr>
        <w:t>投标文件的制作要求</w:t>
      </w:r>
    </w:p>
    <w:p>
      <w:pPr>
        <w:ind w:firstLine="412" w:firstLineChars="196"/>
        <w:rPr>
          <w:rFonts w:ascii="宋体" w:eastAsia="宋体" w:hAnsi="宋体" w:cs="宋体" w:hint="eastAsia"/>
          <w:highlight w:val="none"/>
        </w:rPr>
      </w:pPr>
      <w:r>
        <w:rPr>
          <w:rFonts w:ascii="宋体" w:eastAsia="宋体" w:hAnsi="宋体" w:cs="宋体" w:hint="eastAsia"/>
          <w:highlight w:val="none"/>
        </w:rPr>
        <w:t>23.1投标人应准备所投项目的电子投标文件一份。此电子投标文件须由投标人根据政府集中采购机构提供的后缀名为.szczf的电子招标文件，下载并使用相应的深圳智慧采购平台投标文件制作专用软件打开招标文件（.szczf格式）【下载地址：http://zfcg.szggzy.com:8081/cgxy/013002/list.html深圳智慧采购平台投标文件制作专用软件.zip】。</w:t>
      </w:r>
    </w:p>
    <w:p>
      <w:pPr>
        <w:ind w:firstLine="412" w:firstLineChars="196"/>
        <w:rPr>
          <w:rFonts w:ascii="宋体" w:eastAsia="宋体" w:hAnsi="宋体" w:cs="宋体" w:hint="eastAsia"/>
          <w:highlight w:val="none"/>
        </w:rPr>
      </w:pPr>
      <w:r>
        <w:rPr>
          <w:rFonts w:ascii="宋体" w:eastAsia="宋体" w:hAnsi="宋体" w:cs="宋体" w:hint="eastAsia"/>
          <w:highlight w:val="none"/>
        </w:rPr>
        <w:t>23.2投标人在使用《投标书编制软件》编制投标书时须注意：</w:t>
      </w:r>
    </w:p>
    <w:p>
      <w:pPr>
        <w:ind w:firstLine="412" w:firstLineChars="196"/>
        <w:rPr>
          <w:rFonts w:ascii="宋体" w:eastAsia="宋体" w:hAnsi="宋体" w:cs="宋体" w:hint="eastAsia"/>
          <w:highlight w:val="none"/>
        </w:rPr>
      </w:pPr>
      <w:r>
        <w:rPr>
          <w:rFonts w:ascii="宋体" w:eastAsia="宋体" w:hAnsi="宋体" w:cs="宋体" w:hint="eastAsia"/>
          <w:highlight w:val="none"/>
        </w:rPr>
        <w:t>23.2.1导入《投标书编制软件》的招标文件项目编号、包号应与以此制作的投标文件项目编号、包号一致。例如，不能将甲项目A包的招标书导入《投标书编制软件》，制作乙项目B包的投标书。</w:t>
      </w:r>
    </w:p>
    <w:p>
      <w:pPr>
        <w:ind w:firstLine="412" w:firstLineChars="196"/>
        <w:rPr>
          <w:rFonts w:ascii="宋体" w:eastAsia="宋体" w:hAnsi="宋体" w:cs="宋体" w:hint="eastAsia"/>
          <w:highlight w:val="none"/>
        </w:rPr>
      </w:pPr>
      <w:r>
        <w:rPr>
          <w:rFonts w:ascii="宋体" w:eastAsia="宋体" w:hAnsi="宋体" w:cs="宋体" w:hint="eastAsia"/>
          <w:highlight w:val="none"/>
        </w:rPr>
        <w:t>23.2.2不能用非本公司的电子密钥加密本公司的投标文件，或者用其它公司的登录用户上传本公司的投标文件。</w:t>
      </w:r>
    </w:p>
    <w:p>
      <w:pPr>
        <w:ind w:firstLine="412" w:firstLineChars="196"/>
        <w:rPr>
          <w:rFonts w:ascii="宋体" w:eastAsia="宋体" w:hAnsi="宋体" w:cs="宋体" w:hint="eastAsia"/>
          <w:highlight w:val="none"/>
        </w:rPr>
      </w:pPr>
      <w:r>
        <w:rPr>
          <w:rFonts w:ascii="宋体" w:eastAsia="宋体" w:hAnsi="宋体" w:cs="宋体" w:hint="eastAsia"/>
          <w:highlight w:val="none"/>
        </w:rPr>
        <w:t>23.2.3要求用《投标书编制软件》编制投标书的包，不能用其它方式编制投标书。编制投标文件时，电脑须连通互联网。</w:t>
      </w:r>
    </w:p>
    <w:p>
      <w:pPr>
        <w:ind w:firstLine="412" w:firstLineChars="196"/>
        <w:rPr>
          <w:rFonts w:ascii="宋体" w:eastAsia="宋体" w:hAnsi="宋体" w:cs="宋体" w:hint="eastAsia"/>
          <w:highlight w:val="none"/>
        </w:rPr>
      </w:pPr>
      <w:r>
        <w:rPr>
          <w:rFonts w:ascii="宋体" w:eastAsia="宋体" w:hAnsi="宋体" w:cs="宋体" w:hint="eastAsia"/>
          <w:highlight w:val="none"/>
        </w:rPr>
        <w:t>23.2.4投标文件不能带病毒。政府集中采购机构将用专业杀毒软件对投标文件进行病毒检测，如果这两种软件均报告发现病毒，则政府集中采购机构认为该投标文件带病毒。</w:t>
      </w:r>
    </w:p>
    <w:p>
      <w:pPr>
        <w:ind w:firstLine="412" w:firstLineChars="196"/>
        <w:rPr>
          <w:rFonts w:ascii="宋体" w:eastAsia="宋体" w:hAnsi="宋体" w:cs="宋体" w:hint="eastAsia"/>
          <w:highlight w:val="none"/>
        </w:rPr>
      </w:pPr>
      <w:r>
        <w:rPr>
          <w:rFonts w:ascii="宋体" w:eastAsia="宋体" w:hAnsi="宋体" w:cs="宋体" w:hint="eastAsia"/>
          <w:highlight w:val="none"/>
        </w:rPr>
        <w:t>23.2.5完整填写“投标关键信息”，如下图所示：</w:t>
      </w:r>
    </w:p>
    <w:p>
      <w:pPr>
        <w:ind w:firstLine="412" w:firstLineChars="196"/>
        <w:rPr>
          <w:rFonts w:ascii="宋体" w:eastAsia="宋体" w:hAnsi="宋体" w:cs="宋体" w:hint="eastAsia"/>
          <w:highlight w:val="none"/>
        </w:rPr>
      </w:pPr>
      <w:r>
        <w:rPr>
          <w:rFonts w:ascii="宋体" w:eastAsia="宋体" w:hAnsi="宋体" w:cs="宋体" w:hint="eastAsia"/>
          <w:highlight w:val="none"/>
        </w:rPr>
        <w:drawing>
          <wp:inline distT="0" distB="0" distL="0" distR="0">
            <wp:extent cx="5279390" cy="2719070"/>
            <wp:effectExtent l="0" t="0" r="3810" b="11430"/>
            <wp:docPr id="1027" name="图片 9" descr="图形用户界面, 应用程序&#10;&#10;描述已自动生成"/>
            <wp:cNvGraphicFramePr/>
            <a:graphic xmlns:a="http://schemas.openxmlformats.org/drawingml/2006/main">
              <a:graphicData uri="http://schemas.openxmlformats.org/drawingml/2006/picture">
                <pic:pic xmlns:pic="http://schemas.openxmlformats.org/drawingml/2006/picture">
                  <pic:nvPicPr>
                    <pic:cNvPr id="1027" name="图片 9" descr="图形用户界面, 应用程序&#10;&#10;描述已自动生成"/>
                    <pic:cNvPicPr/>
                  </pic:nvPicPr>
                  <pic:blipFill>
                    <a:blip xmlns:r="http://schemas.openxmlformats.org/officeDocument/2006/relationships" r:embed="rId9" cstate="print"/>
                    <a:stretch>
                      <a:fillRect/>
                    </a:stretch>
                  </pic:blipFill>
                  <pic:spPr>
                    <a:xfrm>
                      <a:off x="0" y="0"/>
                      <a:ext cx="5279390" cy="2719070"/>
                    </a:xfrm>
                    <a:prstGeom prst="rect">
                      <a:avLst/>
                    </a:prstGeom>
                    <a:ln>
                      <a:noFill/>
                    </a:ln>
                  </pic:spPr>
                </pic:pic>
              </a:graphicData>
            </a:graphic>
          </wp:inline>
        </w:drawing>
      </w:r>
    </w:p>
    <w:p>
      <w:pPr>
        <w:widowControl/>
        <w:jc w:val="left"/>
        <w:rPr>
          <w:rFonts w:ascii="宋体" w:eastAsia="宋体" w:hAnsi="宋体" w:cs="宋体" w:hint="eastAsia"/>
          <w:kern w:val="0"/>
          <w:sz w:val="24"/>
          <w:highlight w:val="none"/>
        </w:rPr>
      </w:pPr>
    </w:p>
    <w:p>
      <w:pPr>
        <w:ind w:firstLine="412" w:firstLineChars="196"/>
        <w:rPr>
          <w:rFonts w:ascii="宋体" w:eastAsia="宋体" w:hAnsi="宋体" w:cs="宋体" w:hint="eastAsia"/>
          <w:b/>
          <w:highlight w:val="none"/>
        </w:rPr>
      </w:pPr>
      <w:r>
        <w:rPr>
          <w:rFonts w:ascii="宋体" w:eastAsia="宋体" w:hAnsi="宋体" w:cs="宋体" w:hint="eastAsia"/>
          <w:b/>
          <w:highlight w:val="none"/>
        </w:rPr>
        <w:t>备注：上述“开标一览表”中的“投标</w:t>
      </w:r>
      <w:r>
        <w:rPr>
          <w:rFonts w:ascii="宋体" w:eastAsia="宋体" w:hAnsi="宋体" w:cs="宋体" w:hint="eastAsia"/>
          <w:b/>
          <w:highlight w:val="none"/>
          <w:lang w:val="en-US" w:eastAsia="zh-CN"/>
        </w:rPr>
        <w:t>报价</w:t>
      </w:r>
      <w:r>
        <w:rPr>
          <w:rFonts w:ascii="宋体" w:eastAsia="宋体" w:hAnsi="宋体" w:cs="宋体" w:hint="eastAsia"/>
          <w:b/>
          <w:highlight w:val="none"/>
        </w:rPr>
        <w:t>”将作为价格分计算依据；其它信息仅是对投标文件相关内容的概括性表述，不作为评审依据。</w:t>
      </w:r>
    </w:p>
    <w:p>
      <w:pPr>
        <w:ind w:firstLine="412" w:firstLineChars="196"/>
        <w:rPr>
          <w:rFonts w:ascii="宋体" w:eastAsia="宋体" w:hAnsi="宋体" w:cs="宋体" w:hint="eastAsia"/>
          <w:highlight w:val="none"/>
        </w:rPr>
      </w:pPr>
      <w:r>
        <w:rPr>
          <w:rFonts w:ascii="宋体" w:eastAsia="宋体" w:hAnsi="宋体" w:cs="宋体" w:hint="eastAsia"/>
          <w:highlight w:val="none"/>
        </w:rPr>
        <w:t>23.2.6投标人在编辑投标文件时，</w:t>
      </w:r>
      <w:r>
        <w:rPr>
          <w:rFonts w:ascii="宋体" w:eastAsia="宋体" w:hAnsi="宋体" w:cs="宋体" w:hint="eastAsia"/>
          <w:b/>
          <w:highlight w:val="none"/>
        </w:rPr>
        <w:t>在投标文件目录中属于本节点内容的必须在本节点中填写，填写到其他节点或附件，</w:t>
      </w:r>
      <w:r>
        <w:rPr>
          <w:rFonts w:ascii="宋体" w:eastAsia="宋体" w:hAnsi="宋体" w:cs="宋体" w:hint="eastAsia"/>
          <w:highlight w:val="none"/>
        </w:rPr>
        <w:t>一切后果由供应商自行承担。</w:t>
      </w:r>
    </w:p>
    <w:p>
      <w:pPr>
        <w:ind w:firstLine="412" w:firstLineChars="196"/>
        <w:rPr>
          <w:rFonts w:ascii="宋体" w:eastAsia="宋体" w:hAnsi="宋体" w:cs="宋体" w:hint="eastAsia"/>
          <w:highlight w:val="none"/>
        </w:rPr>
      </w:pPr>
      <w:r>
        <w:rPr>
          <w:rFonts w:ascii="宋体" w:eastAsia="宋体" w:hAnsi="宋体" w:cs="宋体" w:hint="eastAsia"/>
          <w:highlight w:val="none"/>
        </w:rPr>
        <w:t>23.2.7投标文件编写完成后，</w:t>
      </w:r>
      <w:r>
        <w:rPr>
          <w:rFonts w:ascii="宋体" w:eastAsia="宋体" w:hAnsi="宋体" w:cs="宋体" w:hint="eastAsia"/>
          <w:b/>
          <w:highlight w:val="none"/>
        </w:rPr>
        <w:t>必须用属于投标人的电子密钥</w:t>
      </w:r>
      <w:r>
        <w:rPr>
          <w:rFonts w:ascii="宋体" w:eastAsia="宋体" w:hAnsi="宋体" w:cs="宋体" w:hint="eastAsia"/>
          <w:b/>
          <w:highlight w:val="none"/>
          <w:lang w:val="en-US" w:eastAsia="zh-CN"/>
        </w:rPr>
        <w:t>或电子营业执照</w:t>
      </w:r>
      <w:r>
        <w:rPr>
          <w:rFonts w:ascii="宋体" w:eastAsia="宋体" w:hAnsi="宋体" w:cs="宋体" w:hint="eastAsia"/>
          <w:b/>
          <w:highlight w:val="none"/>
        </w:rPr>
        <w:t>进行加密，否则视同未盖公章，将导致投标文件无效。</w:t>
      </w:r>
    </w:p>
    <w:p>
      <w:pPr>
        <w:ind w:firstLine="412" w:firstLineChars="196"/>
        <w:rPr>
          <w:rFonts w:ascii="宋体" w:eastAsia="宋体" w:hAnsi="宋体" w:cs="宋体" w:hint="eastAsia"/>
          <w:highlight w:val="none"/>
        </w:rPr>
      </w:pPr>
      <w:r>
        <w:rPr>
          <w:rFonts w:ascii="宋体" w:eastAsia="宋体" w:hAnsi="宋体" w:cs="宋体" w:hint="eastAsia"/>
          <w:highlight w:val="none"/>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pPr>
        <w:ind w:firstLine="412" w:firstLineChars="196"/>
        <w:rPr>
          <w:rFonts w:ascii="宋体" w:eastAsia="宋体" w:hAnsi="宋体" w:cs="宋体" w:hint="eastAsia"/>
          <w:highlight w:val="none"/>
        </w:rPr>
      </w:pPr>
      <w:r>
        <w:rPr>
          <w:rFonts w:ascii="宋体" w:eastAsia="宋体" w:hAnsi="宋体" w:cs="宋体" w:hint="eastAsia"/>
          <w:highlight w:val="none"/>
        </w:rPr>
        <w:t>23.2.9如果开标时出现网络故障、技术故障，影响了政府采购活动，政府集中采购机构有权采取措施如延期、接受无法从网上上传的投标书等，以保障政府采购活动的公开、公平和公正。</w:t>
      </w:r>
    </w:p>
    <w:p>
      <w:pPr>
        <w:ind w:firstLine="412" w:firstLineChars="196"/>
        <w:rPr>
          <w:rFonts w:ascii="宋体" w:eastAsia="宋体" w:hAnsi="宋体" w:cs="宋体" w:hint="eastAsia"/>
          <w:highlight w:val="none"/>
        </w:rPr>
      </w:pPr>
      <w:r>
        <w:rPr>
          <w:rFonts w:ascii="宋体" w:eastAsia="宋体" w:hAnsi="宋体" w:cs="宋体" w:hint="eastAsia"/>
          <w:highlight w:val="none"/>
        </w:rPr>
        <w:t>23.3电报、电话、传真形式的投标概不接受。</w:t>
      </w:r>
    </w:p>
    <w:p>
      <w:pPr>
        <w:ind w:firstLine="412" w:firstLineChars="196"/>
        <w:rPr>
          <w:rFonts w:ascii="宋体" w:eastAsia="宋体" w:hAnsi="宋体" w:cs="宋体" w:hint="eastAsia"/>
          <w:b/>
          <w:highlight w:val="none"/>
        </w:rPr>
      </w:pPr>
      <w:r>
        <w:rPr>
          <w:rFonts w:ascii="宋体" w:eastAsia="宋体" w:hAnsi="宋体" w:cs="宋体" w:hint="eastAsia"/>
          <w:b/>
          <w:highlight w:val="none"/>
        </w:rPr>
        <w:t>23.4经投标人电子密钥</w:t>
      </w:r>
      <w:r>
        <w:rPr>
          <w:rFonts w:ascii="宋体" w:eastAsia="宋体" w:hAnsi="宋体" w:cs="宋体" w:hint="eastAsia"/>
          <w:b/>
          <w:highlight w:val="none"/>
          <w:lang w:val="en-US" w:eastAsia="zh-CN"/>
        </w:rPr>
        <w:t>或电子营业执照</w:t>
      </w:r>
      <w:r>
        <w:rPr>
          <w:rFonts w:ascii="宋体" w:eastAsia="宋体" w:hAnsi="宋体" w:cs="宋体" w:hint="eastAsia"/>
          <w:b/>
          <w:highlight w:val="none"/>
        </w:rPr>
        <w:t>加密的投标文件无须盖章或签字，</w:t>
      </w:r>
      <w:r>
        <w:rPr>
          <w:rFonts w:ascii="宋体" w:eastAsia="宋体" w:hAnsi="宋体" w:cs="宋体" w:hint="eastAsia"/>
          <w:highlight w:val="none"/>
        </w:rPr>
        <w:t>专用条款另有要求的除外。</w:t>
      </w:r>
    </w:p>
    <w:p>
      <w:pPr>
        <w:ind w:firstLine="412" w:firstLineChars="196"/>
        <w:rPr>
          <w:rFonts w:ascii="宋体" w:eastAsia="宋体" w:hAnsi="宋体" w:cs="宋体" w:hint="eastAsia"/>
          <w:highlight w:val="none"/>
        </w:rPr>
      </w:pPr>
      <w:r>
        <w:rPr>
          <w:rFonts w:ascii="宋体" w:eastAsia="宋体" w:hAnsi="宋体" w:cs="宋体" w:hint="eastAsia"/>
          <w:b/>
          <w:highlight w:val="none"/>
        </w:rPr>
        <w:t>23.5</w:t>
      </w:r>
      <w:r>
        <w:rPr>
          <w:rFonts w:ascii="宋体" w:eastAsia="宋体" w:hAnsi="宋体" w:cs="宋体" w:hint="eastAsia"/>
          <w:highlight w:val="none"/>
        </w:rPr>
        <w:t xml:space="preserve"> 各类资格（资质）文件提供扫描件，专用条款另有要求的除外。</w:t>
      </w:r>
      <w:bookmarkEnd w:id="63"/>
    </w:p>
    <w:p>
      <w:pPr>
        <w:ind w:firstLine="412" w:firstLineChars="196"/>
        <w:rPr>
          <w:rFonts w:ascii="宋体" w:eastAsia="宋体" w:hAnsi="宋体" w:cs="宋体" w:hint="eastAsia"/>
          <w:szCs w:val="21"/>
          <w:highlight w:val="none"/>
        </w:rPr>
      </w:pPr>
    </w:p>
    <w:p>
      <w:pPr>
        <w:pStyle w:val="Heading2"/>
        <w:numPr>
          <w:ilvl w:val="0"/>
          <w:numId w:val="20"/>
        </w:numPr>
        <w:spacing w:before="120" w:beforeLines="50" w:after="120" w:afterLines="50"/>
        <w:ind w:left="562" w:hanging="562"/>
        <w:rPr>
          <w:rFonts w:ascii="宋体" w:eastAsia="宋体" w:hAnsi="宋体" w:cs="宋体" w:hint="eastAsia"/>
          <w:sz w:val="28"/>
          <w:szCs w:val="28"/>
          <w:highlight w:val="none"/>
        </w:rPr>
      </w:pPr>
      <w:r>
        <w:rPr>
          <w:rFonts w:ascii="宋体" w:eastAsia="宋体" w:hAnsi="宋体" w:cs="宋体" w:hint="eastAsia"/>
          <w:sz w:val="28"/>
          <w:szCs w:val="28"/>
          <w:highlight w:val="none"/>
        </w:rPr>
        <w:t>投标文件的递交</w:t>
      </w:r>
    </w:p>
    <w:p>
      <w:pPr>
        <w:rPr>
          <w:rFonts w:ascii="宋体" w:eastAsia="宋体" w:hAnsi="宋体" w:cs="宋体" w:hint="eastAsia"/>
          <w:sz w:val="24"/>
          <w:highlight w:val="none"/>
        </w:rPr>
      </w:pPr>
      <w:bookmarkStart w:id="64" w:name="_Hlk72405459"/>
      <w:r>
        <w:rPr>
          <w:rFonts w:ascii="宋体" w:eastAsia="宋体" w:hAnsi="宋体" w:cs="宋体" w:hint="eastAsia"/>
          <w:sz w:val="24"/>
          <w:highlight w:val="none"/>
        </w:rPr>
        <w:t>24．投标文件的保密</w:t>
      </w:r>
    </w:p>
    <w:p>
      <w:pPr>
        <w:ind w:firstLine="412" w:firstLineChars="196"/>
        <w:rPr>
          <w:rFonts w:ascii="宋体" w:eastAsia="宋体" w:hAnsi="宋体" w:cs="宋体" w:hint="eastAsia"/>
          <w:highlight w:val="none"/>
        </w:rPr>
      </w:pPr>
      <w:r>
        <w:rPr>
          <w:rFonts w:ascii="宋体" w:eastAsia="宋体" w:hAnsi="宋体" w:cs="宋体" w:hint="eastAsia"/>
          <w:highlight w:val="none"/>
        </w:rPr>
        <w:t>24.1在投标文件制作完成后，在投标书编制软件点击【生成标书】按钮进入【填写开标一览表界面】界面，在该界面填写完开标一览表信息后点击【确定】，进入投标文件生成环节。投标文件制作软件会在投标文件生成过程中，提示用户输入密码，输入密码后对</w:t>
      </w:r>
      <w:r>
        <w:rPr>
          <w:rFonts w:ascii="宋体" w:eastAsia="宋体" w:hAnsi="宋体" w:cs="宋体" w:hint="eastAsia"/>
          <w:highlight w:val="none"/>
          <w:lang w:val="en-US" w:eastAsia="zh-CN"/>
        </w:rPr>
        <w:t>投</w:t>
      </w:r>
      <w:r>
        <w:rPr>
          <w:rFonts w:ascii="宋体" w:eastAsia="宋体" w:hAnsi="宋体" w:cs="宋体" w:hint="eastAsia"/>
          <w:highlight w:val="none"/>
        </w:rPr>
        <w:t>标文件自动进行加密，此加密程序确保投标文件在到达投标截止时间后才能解密查看。在加密过程中，请按照软件提示进行操作。加密界面如下图所示：</w:t>
      </w:r>
    </w:p>
    <w:p>
      <w:pPr>
        <w:ind w:firstLine="412" w:firstLineChars="196"/>
        <w:rPr>
          <w:rFonts w:ascii="宋体" w:eastAsia="宋体" w:hAnsi="宋体" w:cs="宋体" w:hint="eastAsia"/>
          <w:highlight w:val="none"/>
        </w:rPr>
      </w:pPr>
    </w:p>
    <w:p>
      <w:pPr>
        <w:ind w:firstLine="412" w:firstLineChars="196"/>
        <w:rPr>
          <w:rFonts w:ascii="宋体" w:eastAsia="宋体" w:hAnsi="宋体" w:cs="宋体" w:hint="eastAsia"/>
          <w:highlight w:val="none"/>
        </w:rPr>
      </w:pPr>
      <w:r>
        <w:rPr>
          <w:rFonts w:ascii="宋体" w:eastAsia="宋体" w:hAnsi="宋体" w:cs="宋体" w:hint="eastAsia"/>
          <w:highlight w:val="none"/>
        </w:rPr>
        <w:drawing>
          <wp:inline distT="0" distB="0" distL="0" distR="0">
            <wp:extent cx="5279390" cy="2719070"/>
            <wp:effectExtent l="0" t="0" r="3810" b="11430"/>
            <wp:docPr id="1028" name="图片 7" descr="图形用户界面, 应用程序&#10;&#10;描述已自动生成"/>
            <wp:cNvGraphicFramePr/>
            <a:graphic xmlns:a="http://schemas.openxmlformats.org/drawingml/2006/main">
              <a:graphicData uri="http://schemas.openxmlformats.org/drawingml/2006/picture">
                <pic:pic xmlns:pic="http://schemas.openxmlformats.org/drawingml/2006/picture">
                  <pic:nvPicPr>
                    <pic:cNvPr id="1028" name="图片 7" descr="图形用户界面, 应用程序&#10;&#10;描述已自动生成"/>
                    <pic:cNvPicPr/>
                  </pic:nvPicPr>
                  <pic:blipFill>
                    <a:blip xmlns:r="http://schemas.openxmlformats.org/officeDocument/2006/relationships" r:embed="rId9" cstate="print"/>
                    <a:stretch>
                      <a:fillRect/>
                    </a:stretch>
                  </pic:blipFill>
                  <pic:spPr>
                    <a:xfrm>
                      <a:off x="0" y="0"/>
                      <a:ext cx="5279390" cy="2719070"/>
                    </a:xfrm>
                    <a:prstGeom prst="rect">
                      <a:avLst/>
                    </a:prstGeom>
                    <a:ln>
                      <a:noFill/>
                    </a:ln>
                  </pic:spPr>
                </pic:pic>
              </a:graphicData>
            </a:graphic>
          </wp:inline>
        </w:drawing>
      </w:r>
    </w:p>
    <w:p>
      <w:pPr>
        <w:ind w:firstLine="412" w:firstLineChars="196"/>
        <w:rPr>
          <w:rFonts w:ascii="宋体" w:eastAsia="宋体" w:hAnsi="宋体" w:cs="宋体" w:hint="eastAsia"/>
          <w:highlight w:val="none"/>
        </w:rPr>
      </w:pPr>
    </w:p>
    <w:p>
      <w:pPr>
        <w:ind w:firstLine="412" w:firstLineChars="196"/>
        <w:rPr>
          <w:rFonts w:ascii="宋体" w:eastAsia="宋体" w:hAnsi="宋体" w:cs="宋体" w:hint="eastAsia"/>
          <w:highlight w:val="none"/>
        </w:rPr>
      </w:pPr>
      <w:r>
        <w:rPr>
          <w:rFonts w:ascii="宋体" w:eastAsia="宋体" w:hAnsi="宋体" w:cs="宋体" w:hint="eastAsia"/>
          <w:highlight w:val="none"/>
        </w:rPr>
        <w:drawing>
          <wp:inline distT="0" distB="0" distL="0" distR="0">
            <wp:extent cx="5279390" cy="2727325"/>
            <wp:effectExtent l="0" t="0" r="3810" b="3175"/>
            <wp:docPr id="1029" name="图片 8" descr="图形用户界面&#10;&#10;描述已自动生成"/>
            <wp:cNvGraphicFramePr/>
            <a:graphic xmlns:a="http://schemas.openxmlformats.org/drawingml/2006/main">
              <a:graphicData uri="http://schemas.openxmlformats.org/drawingml/2006/picture">
                <pic:pic xmlns:pic="http://schemas.openxmlformats.org/drawingml/2006/picture">
                  <pic:nvPicPr>
                    <pic:cNvPr id="1029" name="图片 8" descr="图形用户界面&#10;&#10;描述已自动生成"/>
                    <pic:cNvPicPr/>
                  </pic:nvPicPr>
                  <pic:blipFill>
                    <a:blip xmlns:r="http://schemas.openxmlformats.org/officeDocument/2006/relationships" r:embed="rId10" cstate="print"/>
                    <a:stretch>
                      <a:fillRect/>
                    </a:stretch>
                  </pic:blipFill>
                  <pic:spPr>
                    <a:xfrm>
                      <a:off x="0" y="0"/>
                      <a:ext cx="5279390" cy="2727325"/>
                    </a:xfrm>
                    <a:prstGeom prst="rect">
                      <a:avLst/>
                    </a:prstGeom>
                    <a:ln>
                      <a:noFill/>
                    </a:ln>
                  </pic:spPr>
                </pic:pic>
              </a:graphicData>
            </a:graphic>
          </wp:inline>
        </w:drawing>
      </w:r>
    </w:p>
    <w:p>
      <w:pPr>
        <w:rPr>
          <w:rFonts w:ascii="宋体" w:eastAsia="宋体" w:hAnsi="宋体" w:cs="宋体" w:hint="eastAsia"/>
          <w:b/>
          <w:highlight w:val="none"/>
        </w:rPr>
      </w:pPr>
      <w:r>
        <w:rPr>
          <w:rFonts w:ascii="宋体" w:eastAsia="宋体" w:hAnsi="宋体" w:cs="宋体" w:hint="eastAsia"/>
          <w:b/>
          <w:highlight w:val="none"/>
        </w:rPr>
        <w:t>24.2若采购项目出现延期情况：</w:t>
      </w:r>
    </w:p>
    <w:p>
      <w:pPr>
        <w:ind w:firstLine="420" w:firstLineChars="200"/>
        <w:rPr>
          <w:rFonts w:ascii="宋体" w:eastAsia="宋体" w:hAnsi="宋体" w:cs="宋体" w:hint="eastAsia"/>
          <w:b/>
          <w:sz w:val="24"/>
          <w:highlight w:val="none"/>
        </w:rPr>
      </w:pPr>
      <w:r>
        <w:rPr>
          <w:rFonts w:ascii="宋体" w:eastAsia="宋体" w:hAnsi="宋体" w:cs="宋体" w:hint="eastAsia"/>
          <w:b/>
          <w:highlight w:val="none"/>
        </w:rPr>
        <w:t>如果供下载的招标文件（后缀名为.szczf）有更新，投标人必须重新下载招标文件、重新制作投标文件、重新加密投标文件、重新上传投标文件；如果供下载的招标文件（后缀名为.szczf）没有更新，投标人必须重新加密投标文件、重新上传投标文件（是否重新制作投标文件根据项目实际情况定）。否则，投标人自行承担投标文件无法解密导致投标无效的后果。</w:t>
      </w:r>
    </w:p>
    <w:p>
      <w:pPr>
        <w:rPr>
          <w:rFonts w:ascii="宋体" w:eastAsia="宋体" w:hAnsi="宋体" w:cs="宋体" w:hint="eastAsia"/>
          <w:sz w:val="24"/>
          <w:highlight w:val="none"/>
        </w:rPr>
      </w:pPr>
      <w:r>
        <w:rPr>
          <w:rFonts w:ascii="宋体" w:eastAsia="宋体" w:hAnsi="宋体" w:cs="宋体" w:hint="eastAsia"/>
          <w:sz w:val="24"/>
          <w:highlight w:val="none"/>
        </w:rPr>
        <w:t>25．上传投标文件及投标截止日期</w:t>
      </w:r>
    </w:p>
    <w:p>
      <w:pPr>
        <w:ind w:firstLine="412" w:firstLineChars="196"/>
        <w:rPr>
          <w:rFonts w:ascii="宋体" w:eastAsia="宋体" w:hAnsi="宋体" w:cs="宋体" w:hint="eastAsia"/>
          <w:highlight w:val="none"/>
        </w:rPr>
      </w:pPr>
      <w:r>
        <w:rPr>
          <w:rFonts w:ascii="宋体" w:eastAsia="宋体" w:hAnsi="宋体" w:cs="宋体" w:hint="eastAsia"/>
          <w:highlight w:val="none"/>
        </w:rPr>
        <w:t>25.1实行网上投标，投标人必须在招标文件规定的投标截止时间前用电子密钥登录“深圳政府采购智慧平台用户网上办事子系统（http://zfcg.szggzy.com/TPBidder/memberLogin）”，用“【我的项目】→【项目流程】→【递交投标(应答)文件】”功能点上传投标文件。如上传过程中遇到问题，可拨打</w:t>
      </w:r>
      <w:r>
        <w:rPr>
          <w:rFonts w:ascii="宋体" w:eastAsia="宋体" w:hAnsi="宋体" w:cs="宋体" w:hint="eastAsia"/>
          <w:highlight w:val="none"/>
          <w:lang w:val="en-US" w:eastAsia="zh-CN"/>
        </w:rPr>
        <w:t>采购公告中的技术支持电话</w:t>
      </w:r>
      <w:r>
        <w:rPr>
          <w:rFonts w:ascii="宋体" w:eastAsia="宋体" w:hAnsi="宋体" w:cs="宋体" w:hint="eastAsia"/>
          <w:highlight w:val="none"/>
        </w:rPr>
        <w:t>。如多次上传均告失败，请在投标截止时间之前携带加密后的电子投标文件送达至</w:t>
      </w:r>
      <w:r>
        <w:rPr>
          <w:rFonts w:ascii="宋体" w:eastAsia="宋体" w:hAnsi="宋体" w:cs="宋体" w:hint="eastAsia"/>
          <w:b/>
          <w:bCs/>
          <w:szCs w:val="21"/>
          <w:highlight w:val="none"/>
        </w:rPr>
        <w:t>深圳公共资源交易中心（深圳交易集团有限公司</w:t>
      </w:r>
      <w:r>
        <w:rPr>
          <w:rFonts w:ascii="宋体" w:eastAsia="宋体" w:hAnsi="宋体" w:cs="宋体" w:hint="eastAsia"/>
          <w:b/>
          <w:bCs/>
          <w:szCs w:val="21"/>
          <w:highlight w:val="none"/>
          <w:lang w:eastAsia="zh-CN"/>
        </w:rPr>
        <w:t>政府采购业务分公司</w:t>
      </w:r>
      <w:r>
        <w:rPr>
          <w:rFonts w:ascii="宋体" w:eastAsia="宋体" w:hAnsi="宋体" w:cs="宋体" w:hint="eastAsia"/>
          <w:b/>
          <w:bCs/>
          <w:szCs w:val="21"/>
          <w:highlight w:val="none"/>
        </w:rPr>
        <w:t>）</w:t>
      </w:r>
      <w:r>
        <w:rPr>
          <w:rFonts w:ascii="宋体" w:eastAsia="宋体" w:hAnsi="宋体" w:cs="宋体" w:hint="eastAsia"/>
          <w:b/>
          <w:bCs/>
          <w:highlight w:val="none"/>
        </w:rPr>
        <w:t>（地址：深圳市南山区沙河西路3185号南山智谷A座（深圳交易集团总部大楼）3楼）协助上传，但上传过程中投标截止时间到达仍无法上传成功的，由投标人自行负责</w:t>
      </w:r>
      <w:r>
        <w:rPr>
          <w:rFonts w:ascii="宋体" w:eastAsia="宋体" w:hAnsi="宋体" w:cs="宋体" w:hint="eastAsia"/>
          <w:highlight w:val="none"/>
        </w:rPr>
        <w:t>。</w:t>
      </w:r>
    </w:p>
    <w:p>
      <w:pPr>
        <w:ind w:firstLine="412" w:firstLineChars="196"/>
        <w:rPr>
          <w:rFonts w:ascii="宋体" w:eastAsia="宋体" w:hAnsi="宋体" w:cs="宋体" w:hint="eastAsia"/>
          <w:highlight w:val="none"/>
        </w:rPr>
      </w:pPr>
      <w:r>
        <w:rPr>
          <w:rFonts w:ascii="宋体" w:eastAsia="宋体" w:hAnsi="宋体" w:cs="宋体" w:hint="eastAsia"/>
          <w:highlight w:val="none"/>
        </w:rPr>
        <w:t>25.2政府集中采购机构可以按本通用条款第13条规定，通过修改招标文件自行决定酌情延长投标截止期。在此情况下，政府集中采购机构、采购人和投标人受投标截止期制约的所有权利和义务均应延长至新的截止期。</w:t>
      </w:r>
    </w:p>
    <w:p>
      <w:pPr>
        <w:ind w:firstLine="412" w:firstLineChars="196"/>
        <w:rPr>
          <w:rFonts w:ascii="宋体" w:eastAsia="宋体" w:hAnsi="宋体" w:cs="宋体" w:hint="eastAsia"/>
          <w:highlight w:val="none"/>
        </w:rPr>
      </w:pPr>
      <w:r>
        <w:rPr>
          <w:rFonts w:ascii="宋体" w:eastAsia="宋体" w:hAnsi="宋体" w:cs="宋体" w:hint="eastAsia"/>
          <w:highlight w:val="none"/>
        </w:rPr>
        <w:t>25.3投标截止时间以后不得上传投标文件。</w:t>
      </w:r>
    </w:p>
    <w:p>
      <w:pPr>
        <w:rPr>
          <w:rFonts w:ascii="宋体" w:eastAsia="宋体" w:hAnsi="宋体" w:cs="宋体" w:hint="eastAsia"/>
          <w:sz w:val="24"/>
          <w:highlight w:val="none"/>
        </w:rPr>
      </w:pPr>
      <w:bookmarkEnd w:id="64"/>
      <w:r>
        <w:rPr>
          <w:rFonts w:ascii="宋体" w:eastAsia="宋体" w:hAnsi="宋体" w:cs="宋体" w:hint="eastAsia"/>
          <w:sz w:val="24"/>
          <w:highlight w:val="none"/>
        </w:rPr>
        <w:t>26. 样品、现场演示、方案讲解</w:t>
      </w:r>
    </w:p>
    <w:p>
      <w:pPr>
        <w:ind w:firstLine="412" w:firstLineChars="196"/>
        <w:rPr>
          <w:rFonts w:ascii="宋体" w:eastAsia="宋体" w:hAnsi="宋体" w:cs="宋体" w:hint="eastAsia"/>
          <w:szCs w:val="21"/>
          <w:highlight w:val="none"/>
        </w:rPr>
      </w:pPr>
      <w:r>
        <w:rPr>
          <w:rFonts w:ascii="宋体" w:eastAsia="宋体" w:hAnsi="宋体" w:cs="宋体" w:hint="eastAsia"/>
          <w:szCs w:val="21"/>
          <w:highlight w:val="none"/>
        </w:rPr>
        <w:t>26.1 样品、现场演示、方案讲解等事项在招标文件专用条款中进行规定。</w:t>
      </w:r>
    </w:p>
    <w:p>
      <w:pPr>
        <w:rPr>
          <w:rFonts w:ascii="宋体" w:eastAsia="宋体" w:hAnsi="宋体" w:cs="宋体" w:hint="eastAsia"/>
          <w:sz w:val="24"/>
          <w:highlight w:val="none"/>
        </w:rPr>
      </w:pPr>
      <w:bookmarkStart w:id="65" w:name="_Hlk72428346"/>
      <w:r>
        <w:rPr>
          <w:rFonts w:ascii="宋体" w:eastAsia="宋体" w:hAnsi="宋体" w:cs="宋体" w:hint="eastAsia"/>
          <w:sz w:val="24"/>
          <w:highlight w:val="none"/>
        </w:rPr>
        <w:t>27．投标文件的修改和撤销</w:t>
      </w:r>
    </w:p>
    <w:p>
      <w:pPr>
        <w:ind w:firstLine="412" w:firstLineChars="196"/>
        <w:rPr>
          <w:rFonts w:ascii="宋体" w:eastAsia="宋体" w:hAnsi="宋体" w:cs="宋体" w:hint="eastAsia"/>
          <w:highlight w:val="none"/>
        </w:rPr>
      </w:pPr>
      <w:r>
        <w:rPr>
          <w:rFonts w:ascii="宋体" w:eastAsia="宋体" w:hAnsi="宋体" w:cs="宋体" w:hint="eastAsia"/>
          <w:highlight w:val="none"/>
        </w:rPr>
        <w:t>27.1投标方在提交投标文件后可对其投标文件进行修改并重新上传投标文件或在网上进行撤销投标的操作。</w:t>
      </w:r>
    </w:p>
    <w:p>
      <w:pPr>
        <w:ind w:firstLine="412" w:firstLineChars="196"/>
        <w:rPr>
          <w:rFonts w:ascii="宋体" w:eastAsia="宋体" w:hAnsi="宋体" w:cs="宋体" w:hint="eastAsia"/>
          <w:highlight w:val="none"/>
        </w:rPr>
      </w:pPr>
      <w:r>
        <w:rPr>
          <w:rFonts w:ascii="宋体" w:eastAsia="宋体" w:hAnsi="宋体" w:cs="宋体" w:hint="eastAsia"/>
          <w:highlight w:val="none"/>
        </w:rPr>
        <w:t>27.2投标截止时间以后不得修改投标文件。</w:t>
      </w:r>
    </w:p>
    <w:p>
      <w:pPr>
        <w:ind w:firstLine="412" w:firstLineChars="196"/>
        <w:rPr>
          <w:rFonts w:ascii="宋体" w:eastAsia="宋体" w:hAnsi="宋体" w:cs="宋体" w:hint="eastAsia"/>
          <w:highlight w:val="none"/>
        </w:rPr>
      </w:pPr>
      <w:r>
        <w:rPr>
          <w:rFonts w:ascii="宋体" w:eastAsia="宋体" w:hAnsi="宋体" w:cs="宋体" w:hint="eastAsia"/>
          <w:highlight w:val="none"/>
        </w:rPr>
        <w:t>27.3从投标截止期至投标人在投标文件中确定的投标有效期之间的这段时间内，投标人不得撤回其投标。</w:t>
      </w:r>
    </w:p>
    <w:p>
      <w:pPr>
        <w:ind w:firstLine="412" w:firstLineChars="196"/>
        <w:rPr>
          <w:rFonts w:ascii="宋体" w:eastAsia="宋体" w:hAnsi="宋体" w:cs="宋体" w:hint="eastAsia"/>
          <w:szCs w:val="21"/>
          <w:highlight w:val="none"/>
        </w:rPr>
      </w:pPr>
      <w:r>
        <w:rPr>
          <w:rFonts w:ascii="宋体" w:eastAsia="宋体" w:hAnsi="宋体" w:cs="宋体" w:hint="eastAsia"/>
          <w:szCs w:val="21"/>
          <w:highlight w:val="none"/>
        </w:rPr>
        <w:t>27.4政府集中采购机构不退还投标文件，专用条款另有规定的除外。</w:t>
      </w:r>
    </w:p>
    <w:p>
      <w:pPr>
        <w:pStyle w:val="Heading2"/>
        <w:numPr>
          <w:ilvl w:val="0"/>
          <w:numId w:val="20"/>
        </w:numPr>
        <w:spacing w:before="120" w:beforeLines="50" w:after="120" w:afterLines="50"/>
        <w:ind w:left="562" w:hanging="562"/>
        <w:rPr>
          <w:rFonts w:ascii="宋体" w:eastAsia="宋体" w:hAnsi="宋体" w:cs="宋体" w:hint="eastAsia"/>
          <w:sz w:val="28"/>
          <w:szCs w:val="28"/>
          <w:highlight w:val="none"/>
        </w:rPr>
      </w:pPr>
      <w:bookmarkEnd w:id="65"/>
      <w:r>
        <w:rPr>
          <w:rFonts w:ascii="宋体" w:eastAsia="宋体" w:hAnsi="宋体" w:cs="宋体" w:hint="eastAsia"/>
          <w:sz w:val="28"/>
          <w:szCs w:val="28"/>
          <w:highlight w:val="none"/>
        </w:rPr>
        <w:t>开标</w:t>
      </w:r>
    </w:p>
    <w:p>
      <w:pPr>
        <w:rPr>
          <w:rFonts w:ascii="宋体" w:eastAsia="宋体" w:hAnsi="宋体" w:cs="宋体" w:hint="eastAsia"/>
          <w:sz w:val="24"/>
          <w:highlight w:val="none"/>
        </w:rPr>
      </w:pPr>
      <w:r>
        <w:rPr>
          <w:rFonts w:ascii="宋体" w:eastAsia="宋体" w:hAnsi="宋体" w:cs="宋体" w:hint="eastAsia"/>
          <w:sz w:val="24"/>
          <w:highlight w:val="none"/>
        </w:rPr>
        <w:t>28．开标</w:t>
      </w:r>
    </w:p>
    <w:p>
      <w:pPr>
        <w:ind w:firstLine="315" w:firstLineChars="150"/>
        <w:rPr>
          <w:rFonts w:ascii="宋体" w:eastAsia="宋体" w:hAnsi="宋体" w:cs="宋体" w:hint="eastAsia"/>
          <w:szCs w:val="21"/>
          <w:highlight w:val="none"/>
        </w:rPr>
      </w:pPr>
      <w:r>
        <w:rPr>
          <w:rFonts w:ascii="宋体" w:eastAsia="宋体" w:hAnsi="宋体" w:cs="宋体" w:hint="eastAsia"/>
          <w:szCs w:val="21"/>
          <w:highlight w:val="none"/>
        </w:rPr>
        <w:t>28.1投标人须在开标当日的开标时间至解密截止时间内进行解密，逾期未解密的作无效处理。解密方法：登录“深圳政府采购智慧平台用户网上办事子系统（http://zfcg.szggzy.com/TPBidder/memberLogin）”，使用本单位制作电子投标文件同一个电子密钥，在“【我的项目】→【项目流程】→【开标及解密】”进行在线解密、查询开标情况。</w:t>
      </w:r>
    </w:p>
    <w:p>
      <w:pPr>
        <w:ind w:firstLine="315" w:firstLineChars="150"/>
        <w:rPr>
          <w:rFonts w:ascii="宋体" w:eastAsia="宋体" w:hAnsi="宋体" w:cs="宋体" w:hint="eastAsia"/>
          <w:szCs w:val="21"/>
          <w:highlight w:val="none"/>
        </w:rPr>
      </w:pPr>
      <w:r>
        <w:rPr>
          <w:rFonts w:ascii="宋体" w:eastAsia="宋体" w:hAnsi="宋体" w:cs="宋体" w:hint="eastAsia"/>
          <w:szCs w:val="21"/>
          <w:highlight w:val="none"/>
        </w:rPr>
        <w:t>28.2 政府集中采购机构将在满足开标条件（①解密时间结束，解密后的投标供应商数量满足开标要求或②解密时间结束前所有投标供应商均完成投标文件解密）后，对投标文件进行开标，并在网上公布开标结果。</w:t>
      </w:r>
    </w:p>
    <w:p>
      <w:pPr>
        <w:ind w:firstLine="315" w:firstLineChars="150"/>
        <w:rPr>
          <w:rFonts w:ascii="宋体" w:eastAsia="宋体" w:hAnsi="宋体" w:cs="宋体" w:hint="eastAsia"/>
          <w:szCs w:val="21"/>
          <w:highlight w:val="none"/>
        </w:rPr>
      </w:pPr>
    </w:p>
    <w:p>
      <w:pPr>
        <w:pStyle w:val="Heading2"/>
        <w:numPr>
          <w:ilvl w:val="0"/>
          <w:numId w:val="20"/>
        </w:numPr>
        <w:spacing w:before="120" w:beforeLines="50" w:after="120" w:afterLines="50"/>
        <w:ind w:left="562" w:hanging="562"/>
        <w:rPr>
          <w:rFonts w:ascii="宋体" w:eastAsia="宋体" w:hAnsi="宋体" w:cs="宋体" w:hint="eastAsia"/>
          <w:sz w:val="28"/>
          <w:szCs w:val="28"/>
          <w:highlight w:val="none"/>
        </w:rPr>
      </w:pPr>
      <w:r>
        <w:rPr>
          <w:rFonts w:ascii="宋体" w:eastAsia="宋体" w:hAnsi="宋体" w:cs="宋体" w:hint="eastAsia"/>
          <w:sz w:val="28"/>
          <w:szCs w:val="28"/>
          <w:highlight w:val="none"/>
        </w:rPr>
        <w:t>评审要求</w:t>
      </w:r>
    </w:p>
    <w:p>
      <w:pPr>
        <w:rPr>
          <w:rFonts w:ascii="宋体" w:eastAsia="宋体" w:hAnsi="宋体" w:cs="宋体" w:hint="eastAsia"/>
          <w:sz w:val="24"/>
          <w:highlight w:val="none"/>
        </w:rPr>
      </w:pPr>
      <w:r>
        <w:rPr>
          <w:rFonts w:ascii="宋体" w:eastAsia="宋体" w:hAnsi="宋体" w:cs="宋体" w:hint="eastAsia"/>
          <w:sz w:val="24"/>
          <w:highlight w:val="none"/>
        </w:rPr>
        <w:t>29．评审委员会组成</w:t>
      </w:r>
    </w:p>
    <w:p>
      <w:pPr>
        <w:ind w:firstLine="412" w:firstLineChars="196"/>
        <w:rPr>
          <w:rFonts w:ascii="宋体" w:eastAsia="宋体" w:hAnsi="宋体" w:cs="宋体" w:hint="eastAsia"/>
          <w:highlight w:val="none"/>
        </w:rPr>
      </w:pPr>
      <w:r>
        <w:rPr>
          <w:rFonts w:ascii="宋体" w:eastAsia="宋体" w:hAnsi="宋体" w:cs="宋体" w:hint="eastAsia"/>
          <w:highlight w:val="none"/>
        </w:rPr>
        <w:t>29.1网上开标结束后召开评审会议，</w:t>
      </w:r>
      <w:r>
        <w:rPr>
          <w:rFonts w:ascii="宋体" w:eastAsia="宋体" w:hAnsi="宋体" w:cs="宋体" w:hint="eastAsia"/>
          <w:szCs w:val="21"/>
          <w:highlight w:val="none"/>
        </w:rPr>
        <w:t>评审委员会</w:t>
      </w:r>
      <w:r>
        <w:rPr>
          <w:rFonts w:ascii="宋体" w:eastAsia="宋体" w:hAnsi="宋体" w:cs="宋体" w:hint="eastAsia"/>
          <w:highlight w:val="none"/>
        </w:rPr>
        <w:t>由政府集中采购机构依法组建，负责评审活动。</w:t>
      </w:r>
    </w:p>
    <w:p>
      <w:pPr>
        <w:ind w:firstLine="412" w:firstLineChars="196"/>
        <w:rPr>
          <w:rFonts w:ascii="宋体" w:eastAsia="宋体" w:hAnsi="宋体" w:cs="宋体" w:hint="eastAsia"/>
          <w:highlight w:val="none"/>
        </w:rPr>
      </w:pPr>
      <w:bookmarkStart w:id="66" w:name="_Hlk72436580"/>
      <w:r>
        <w:rPr>
          <w:rFonts w:ascii="宋体" w:eastAsia="宋体" w:hAnsi="宋体" w:cs="宋体" w:hint="eastAsia"/>
          <w:highlight w:val="none"/>
        </w:rPr>
        <w:t>评审委员会由采购人代表和评审专家组成，成员人数应当为5人以上单数（部分条件下为7人以上单数），其中评审专家不得少于成员总数的三分之二。</w:t>
      </w:r>
      <w:bookmarkEnd w:id="66"/>
      <w:r>
        <w:rPr>
          <w:rFonts w:ascii="宋体" w:eastAsia="宋体" w:hAnsi="宋体" w:cs="宋体" w:hint="eastAsia"/>
          <w:highlight w:val="none"/>
        </w:rPr>
        <w:t>评定分离项目评审专家均由评审专家组成。</w:t>
      </w:r>
      <w:r>
        <w:rPr>
          <w:rFonts w:ascii="宋体" w:eastAsia="宋体" w:hAnsi="宋体" w:cs="宋体" w:hint="eastAsia"/>
          <w:szCs w:val="21"/>
          <w:highlight w:val="none"/>
        </w:rPr>
        <w:t>评审专家一般是</w:t>
      </w:r>
      <w:r>
        <w:rPr>
          <w:rFonts w:ascii="宋体" w:eastAsia="宋体" w:hAnsi="宋体" w:cs="宋体" w:hint="eastAsia"/>
          <w:highlight w:val="none"/>
        </w:rPr>
        <w:t>从深圳市政府采购评审专家库中随机抽取。采购人代表须持本单位签发的《评审授权书》参加评审。</w:t>
      </w:r>
    </w:p>
    <w:p>
      <w:pPr>
        <w:pStyle w:val="BodyText"/>
        <w:ind w:firstLine="420" w:firstLineChars="200"/>
        <w:rPr>
          <w:rFonts w:ascii="宋体" w:eastAsia="宋体" w:hAnsi="宋体" w:cs="宋体" w:hint="eastAsia"/>
          <w:highlight w:val="none"/>
        </w:rPr>
      </w:pPr>
      <w:r>
        <w:rPr>
          <w:rFonts w:ascii="宋体" w:eastAsia="宋体" w:hAnsi="宋体" w:cs="宋体" w:hint="eastAsia"/>
          <w:b/>
          <w:bCs/>
          <w:color w:val="FF0000"/>
          <w:kern w:val="2"/>
          <w:sz w:val="21"/>
          <w:szCs w:val="24"/>
          <w:highlight w:val="none"/>
          <w:lang w:val="en-US" w:eastAsia="zh-CN" w:bidi="ar-SA"/>
        </w:rPr>
        <w:t>根据财政部门要求，将食材、物业管理、清扫保洁、保安服务、家具、窗帘、园林绿化、社工服务、“城市管家”九类采购项目作为严管项目，实行“通用品目+专业品目”组合抽取制。严管项目的范围由市财政部门根据监管需要适时调整。上述所称专业品目是指，与项目采购标的相对应的品目，具体由采购人商采购代理机构根据项目需求自主确定。通用品目具体由会计、审计、法律、人力资源管理、资产评估、金融服务品目下的所有专家合并组成。专业品目下产生的专家人数占抽取总人数的比例不得超过50%（含本数），除此之外的专家均从通用品目库中随机抽取。注：论证专家抽取规则无需按此要求执行，具体严管项目的范围由市财政部门根据监管需要适时调整。</w:t>
      </w:r>
    </w:p>
    <w:p>
      <w:pPr>
        <w:ind w:firstLine="412" w:firstLineChars="196"/>
        <w:rPr>
          <w:rFonts w:ascii="宋体" w:eastAsia="宋体" w:hAnsi="宋体" w:cs="宋体" w:hint="eastAsia"/>
          <w:highlight w:val="none"/>
        </w:rPr>
      </w:pPr>
      <w:r>
        <w:rPr>
          <w:rFonts w:ascii="宋体" w:eastAsia="宋体" w:hAnsi="宋体" w:cs="宋体" w:hint="eastAsia"/>
          <w:highlight w:val="none"/>
        </w:rPr>
        <w:t>29.2评审定标应当遵循公平、公正、科学、择优的原则。</w:t>
      </w:r>
    </w:p>
    <w:p>
      <w:pPr>
        <w:ind w:firstLine="412" w:firstLineChars="196"/>
        <w:rPr>
          <w:rFonts w:ascii="宋体" w:eastAsia="宋体" w:hAnsi="宋体" w:cs="宋体" w:hint="eastAsia"/>
          <w:highlight w:val="none"/>
        </w:rPr>
      </w:pPr>
      <w:r>
        <w:rPr>
          <w:rFonts w:ascii="宋体" w:eastAsia="宋体" w:hAnsi="宋体" w:cs="宋体" w:hint="eastAsia"/>
          <w:highlight w:val="none"/>
        </w:rPr>
        <w:t>29.3评审活动依法进行，任何单位和个人不得非法干预评标过程和结果。</w:t>
      </w:r>
    </w:p>
    <w:p>
      <w:pPr>
        <w:ind w:firstLine="412" w:firstLineChars="196"/>
        <w:rPr>
          <w:rFonts w:ascii="宋体" w:eastAsia="宋体" w:hAnsi="宋体" w:cs="宋体" w:hint="eastAsia"/>
          <w:highlight w:val="none"/>
        </w:rPr>
      </w:pPr>
      <w:r>
        <w:rPr>
          <w:rFonts w:ascii="宋体" w:eastAsia="宋体" w:hAnsi="宋体" w:cs="宋体" w:hint="eastAsia"/>
          <w:highlight w:val="none"/>
        </w:rPr>
        <w:t>29.4评审过程中不允许违背评标程序或采用招标文件未载明的评标方法或评标因素进行评标。</w:t>
      </w:r>
    </w:p>
    <w:p>
      <w:pPr>
        <w:ind w:firstLine="412" w:firstLineChars="196"/>
        <w:rPr>
          <w:rFonts w:ascii="宋体" w:eastAsia="宋体" w:hAnsi="宋体" w:cs="宋体" w:hint="eastAsia"/>
          <w:bCs/>
          <w:highlight w:val="none"/>
        </w:rPr>
      </w:pPr>
      <w:r>
        <w:rPr>
          <w:rFonts w:ascii="宋体" w:eastAsia="宋体" w:hAnsi="宋体" w:cs="宋体" w:hint="eastAsia"/>
          <w:bCs/>
          <w:highlight w:val="none"/>
        </w:rPr>
        <w:t>29.5 开标后，直到签订合同为止，凡属于对投标文件的审查、澄清、评价和比较的有关资料以及中标候选人的推荐情况、与评审有关的其他任何情况均严格保密（</w:t>
      </w:r>
      <w:r>
        <w:rPr>
          <w:rFonts w:ascii="宋体" w:eastAsia="宋体" w:hAnsi="宋体" w:cs="宋体" w:hint="eastAsia"/>
          <w:highlight w:val="none"/>
        </w:rPr>
        <w:t>信息公开的内容除外</w:t>
      </w:r>
      <w:r>
        <w:rPr>
          <w:rFonts w:ascii="宋体" w:eastAsia="宋体" w:hAnsi="宋体" w:cs="宋体" w:hint="eastAsia"/>
          <w:bCs/>
          <w:highlight w:val="none"/>
        </w:rPr>
        <w:t>）。</w:t>
      </w:r>
    </w:p>
    <w:p>
      <w:pPr>
        <w:rPr>
          <w:rFonts w:ascii="宋体" w:eastAsia="宋体" w:hAnsi="宋体" w:cs="宋体" w:hint="eastAsia"/>
          <w:sz w:val="24"/>
          <w:highlight w:val="none"/>
        </w:rPr>
      </w:pPr>
      <w:r>
        <w:rPr>
          <w:rFonts w:ascii="宋体" w:eastAsia="宋体" w:hAnsi="宋体" w:cs="宋体" w:hint="eastAsia"/>
          <w:sz w:val="24"/>
          <w:highlight w:val="none"/>
        </w:rPr>
        <w:t>30．向评审委员会提供的资料</w:t>
      </w:r>
    </w:p>
    <w:p>
      <w:pPr>
        <w:ind w:firstLine="412" w:firstLineChars="196"/>
        <w:rPr>
          <w:rFonts w:ascii="宋体" w:eastAsia="宋体" w:hAnsi="宋体" w:cs="宋体" w:hint="eastAsia"/>
          <w:highlight w:val="none"/>
        </w:rPr>
      </w:pPr>
      <w:r>
        <w:rPr>
          <w:rFonts w:ascii="宋体" w:eastAsia="宋体" w:hAnsi="宋体" w:cs="宋体" w:hint="eastAsia"/>
          <w:highlight w:val="none"/>
        </w:rPr>
        <w:t>30.1公开发布的招标文件，包括图纸、服务清单、答疑文件等；</w:t>
      </w:r>
    </w:p>
    <w:p>
      <w:pPr>
        <w:ind w:firstLine="412" w:firstLineChars="196"/>
        <w:rPr>
          <w:rFonts w:ascii="宋体" w:eastAsia="宋体" w:hAnsi="宋体" w:cs="宋体" w:hint="eastAsia"/>
          <w:highlight w:val="none"/>
        </w:rPr>
      </w:pPr>
      <w:r>
        <w:rPr>
          <w:rFonts w:ascii="宋体" w:eastAsia="宋体" w:hAnsi="宋体" w:cs="宋体" w:hint="eastAsia"/>
          <w:highlight w:val="none"/>
        </w:rPr>
        <w:t>30.2其他评标必须的资料。</w:t>
      </w:r>
    </w:p>
    <w:p>
      <w:pPr>
        <w:ind w:firstLine="412" w:firstLineChars="196"/>
        <w:rPr>
          <w:rFonts w:ascii="宋体" w:eastAsia="宋体" w:hAnsi="宋体" w:cs="宋体" w:hint="eastAsia"/>
          <w:highlight w:val="none"/>
        </w:rPr>
      </w:pPr>
      <w:r>
        <w:rPr>
          <w:rFonts w:ascii="宋体" w:eastAsia="宋体" w:hAnsi="宋体" w:cs="宋体" w:hint="eastAsia"/>
          <w:highlight w:val="none"/>
        </w:rPr>
        <w:t>30.3</w:t>
      </w:r>
      <w:r>
        <w:rPr>
          <w:rFonts w:ascii="宋体" w:eastAsia="宋体" w:hAnsi="宋体" w:cs="宋体" w:hint="eastAsia"/>
          <w:szCs w:val="21"/>
          <w:highlight w:val="none"/>
        </w:rPr>
        <w:t>评审委员会</w:t>
      </w:r>
      <w:r>
        <w:rPr>
          <w:rFonts w:ascii="宋体" w:eastAsia="宋体" w:hAnsi="宋体" w:cs="宋体" w:hint="eastAsia"/>
          <w:highlight w:val="none"/>
        </w:rPr>
        <w:t>应当认真研究招标文件，至少应了解熟悉以下内容：</w:t>
      </w:r>
    </w:p>
    <w:p>
      <w:pPr>
        <w:ind w:firstLine="412" w:firstLineChars="196"/>
        <w:rPr>
          <w:rFonts w:ascii="宋体" w:eastAsia="宋体" w:hAnsi="宋体" w:cs="宋体" w:hint="eastAsia"/>
          <w:highlight w:val="none"/>
        </w:rPr>
      </w:pPr>
      <w:r>
        <w:rPr>
          <w:rFonts w:ascii="宋体" w:eastAsia="宋体" w:hAnsi="宋体" w:cs="宋体" w:hint="eastAsia"/>
          <w:highlight w:val="none"/>
        </w:rPr>
        <w:t>（1）招标的目的；</w:t>
      </w:r>
    </w:p>
    <w:p>
      <w:pPr>
        <w:ind w:firstLine="412" w:firstLineChars="196"/>
        <w:rPr>
          <w:rFonts w:ascii="宋体" w:eastAsia="宋体" w:hAnsi="宋体" w:cs="宋体" w:hint="eastAsia"/>
          <w:highlight w:val="none"/>
        </w:rPr>
      </w:pPr>
      <w:r>
        <w:rPr>
          <w:rFonts w:ascii="宋体" w:eastAsia="宋体" w:hAnsi="宋体" w:cs="宋体" w:hint="eastAsia"/>
          <w:highlight w:val="none"/>
        </w:rPr>
        <w:t>（2）招标项目需求的范围和性质；</w:t>
      </w:r>
    </w:p>
    <w:p>
      <w:pPr>
        <w:ind w:firstLine="412" w:firstLineChars="196"/>
        <w:rPr>
          <w:rFonts w:ascii="宋体" w:eastAsia="宋体" w:hAnsi="宋体" w:cs="宋体" w:hint="eastAsia"/>
          <w:highlight w:val="none"/>
        </w:rPr>
      </w:pPr>
      <w:r>
        <w:rPr>
          <w:rFonts w:ascii="宋体" w:eastAsia="宋体" w:hAnsi="宋体" w:cs="宋体" w:hint="eastAsia"/>
          <w:highlight w:val="none"/>
        </w:rPr>
        <w:t>（3）招标文件规定的投标人的资格、财政预算限额、商务条款；</w:t>
      </w:r>
    </w:p>
    <w:p>
      <w:pPr>
        <w:ind w:firstLine="412" w:firstLineChars="196"/>
        <w:rPr>
          <w:rFonts w:ascii="宋体" w:eastAsia="宋体" w:hAnsi="宋体" w:cs="宋体" w:hint="eastAsia"/>
          <w:highlight w:val="none"/>
        </w:rPr>
      </w:pPr>
      <w:r>
        <w:rPr>
          <w:rFonts w:ascii="宋体" w:eastAsia="宋体" w:hAnsi="宋体" w:cs="宋体" w:hint="eastAsia"/>
          <w:highlight w:val="none"/>
        </w:rPr>
        <w:t>（4）招标文件规定的评标程序、评标方法和评标因素；</w:t>
      </w:r>
    </w:p>
    <w:p>
      <w:pPr>
        <w:ind w:firstLine="412" w:firstLineChars="196"/>
        <w:rPr>
          <w:rFonts w:ascii="宋体" w:eastAsia="宋体" w:hAnsi="宋体" w:cs="宋体" w:hint="eastAsia"/>
          <w:highlight w:val="none"/>
        </w:rPr>
      </w:pPr>
      <w:r>
        <w:rPr>
          <w:rFonts w:ascii="宋体" w:eastAsia="宋体" w:hAnsi="宋体" w:cs="宋体" w:hint="eastAsia"/>
          <w:highlight w:val="none"/>
        </w:rPr>
        <w:t>（5）招标文件所列示的资格性审查表及符合性审查表。</w:t>
      </w:r>
    </w:p>
    <w:p>
      <w:pPr>
        <w:rPr>
          <w:rFonts w:ascii="宋体" w:eastAsia="宋体" w:hAnsi="宋体" w:cs="宋体" w:hint="eastAsia"/>
          <w:sz w:val="24"/>
          <w:highlight w:val="none"/>
        </w:rPr>
      </w:pPr>
      <w:r>
        <w:rPr>
          <w:rFonts w:ascii="宋体" w:eastAsia="宋体" w:hAnsi="宋体" w:cs="宋体" w:hint="eastAsia"/>
          <w:sz w:val="24"/>
          <w:highlight w:val="none"/>
        </w:rPr>
        <w:t>31．独立评审</w:t>
      </w:r>
    </w:p>
    <w:p>
      <w:pPr>
        <w:ind w:firstLine="412" w:firstLineChars="196"/>
        <w:rPr>
          <w:rFonts w:ascii="宋体" w:eastAsia="宋体" w:hAnsi="宋体" w:cs="宋体" w:hint="eastAsia"/>
          <w:bCs/>
          <w:highlight w:val="none"/>
        </w:rPr>
      </w:pPr>
      <w:r>
        <w:rPr>
          <w:rFonts w:ascii="宋体" w:eastAsia="宋体" w:hAnsi="宋体" w:cs="宋体" w:hint="eastAsia"/>
          <w:bCs/>
          <w:highlight w:val="none"/>
        </w:rPr>
        <w:t>31.1</w:t>
      </w:r>
      <w:r>
        <w:rPr>
          <w:rFonts w:ascii="宋体" w:eastAsia="宋体" w:hAnsi="宋体" w:cs="宋体" w:hint="eastAsia"/>
          <w:szCs w:val="21"/>
          <w:highlight w:val="none"/>
        </w:rPr>
        <w:t>评审委员会</w:t>
      </w:r>
      <w:r>
        <w:rPr>
          <w:rFonts w:ascii="宋体" w:eastAsia="宋体" w:hAnsi="宋体" w:cs="宋体" w:hint="eastAsia"/>
          <w:bCs/>
          <w:highlight w:val="none"/>
        </w:rPr>
        <w:t>成员的评标活动应当独立进行，并应遵循投标文件初审、澄清有关问题、比较与评价、确定中标供应商、编写评审报告的工作程序。</w:t>
      </w:r>
    </w:p>
    <w:p>
      <w:pPr>
        <w:ind w:firstLine="412" w:firstLineChars="196"/>
        <w:rPr>
          <w:rFonts w:ascii="宋体" w:eastAsia="宋体" w:hAnsi="宋体" w:cs="宋体" w:hint="eastAsia"/>
          <w:bCs/>
          <w:szCs w:val="21"/>
          <w:highlight w:val="none"/>
        </w:rPr>
      </w:pPr>
    </w:p>
    <w:p>
      <w:pPr>
        <w:pStyle w:val="Heading2"/>
        <w:numPr>
          <w:ilvl w:val="0"/>
          <w:numId w:val="20"/>
        </w:numPr>
        <w:spacing w:before="120" w:beforeLines="50" w:after="120" w:afterLines="50"/>
        <w:ind w:left="562" w:hanging="562"/>
        <w:rPr>
          <w:rFonts w:ascii="宋体" w:eastAsia="宋体" w:hAnsi="宋体" w:cs="宋体" w:hint="eastAsia"/>
          <w:sz w:val="28"/>
          <w:szCs w:val="28"/>
          <w:highlight w:val="none"/>
        </w:rPr>
      </w:pPr>
      <w:r>
        <w:rPr>
          <w:rFonts w:ascii="宋体" w:eastAsia="宋体" w:hAnsi="宋体" w:cs="宋体" w:hint="eastAsia"/>
          <w:sz w:val="28"/>
          <w:szCs w:val="28"/>
          <w:highlight w:val="none"/>
        </w:rPr>
        <w:t>评审程序及评审方法</w:t>
      </w:r>
    </w:p>
    <w:p>
      <w:pPr>
        <w:rPr>
          <w:rFonts w:ascii="宋体" w:eastAsia="宋体" w:hAnsi="宋体" w:cs="宋体" w:hint="eastAsia"/>
          <w:sz w:val="24"/>
          <w:highlight w:val="none"/>
        </w:rPr>
      </w:pPr>
      <w:r>
        <w:rPr>
          <w:rFonts w:ascii="宋体" w:eastAsia="宋体" w:hAnsi="宋体" w:cs="宋体" w:hint="eastAsia"/>
          <w:sz w:val="24"/>
          <w:highlight w:val="none"/>
        </w:rPr>
        <w:t>32．投标文件初审</w:t>
      </w:r>
    </w:p>
    <w:p>
      <w:pPr>
        <w:ind w:firstLine="412" w:firstLineChars="196"/>
        <w:rPr>
          <w:rFonts w:ascii="宋体" w:eastAsia="宋体" w:hAnsi="宋体" w:cs="宋体" w:hint="eastAsia"/>
          <w:highlight w:val="none"/>
        </w:rPr>
      </w:pPr>
      <w:r>
        <w:rPr>
          <w:rFonts w:ascii="宋体" w:eastAsia="宋体" w:hAnsi="宋体" w:cs="宋体" w:hint="eastAsia"/>
          <w:highlight w:val="none"/>
        </w:rPr>
        <w:t>32.1投标文件初审包括资格性审查和符合性审查。</w:t>
      </w:r>
    </w:p>
    <w:p>
      <w:pPr>
        <w:ind w:firstLine="412" w:firstLineChars="196"/>
        <w:rPr>
          <w:rFonts w:ascii="宋体" w:eastAsia="宋体" w:hAnsi="宋体" w:cs="宋体" w:hint="eastAsia"/>
          <w:highlight w:val="none"/>
        </w:rPr>
      </w:pPr>
      <w:r>
        <w:rPr>
          <w:rFonts w:ascii="宋体" w:eastAsia="宋体" w:hAnsi="宋体" w:cs="宋体" w:hint="eastAsia"/>
          <w:highlight w:val="none"/>
        </w:rPr>
        <w:t>资格性审查：依据法律法规和招标文件的规定，对投标文件中的资格证明等进行审查，以确定投标供应商是否具备投标资格。</w:t>
      </w:r>
    </w:p>
    <w:p>
      <w:pPr>
        <w:ind w:firstLine="412" w:firstLineChars="196"/>
        <w:rPr>
          <w:rFonts w:ascii="宋体" w:eastAsia="宋体" w:hAnsi="宋体" w:cs="宋体" w:hint="eastAsia"/>
          <w:highlight w:val="none"/>
        </w:rPr>
      </w:pPr>
      <w:r>
        <w:rPr>
          <w:rFonts w:ascii="宋体" w:eastAsia="宋体" w:hAnsi="宋体" w:cs="宋体" w:hint="eastAsia"/>
          <w:highlight w:val="none"/>
        </w:rPr>
        <w:t>符合性审查：依据招标文件的规定，对投标文件的有效性、完整性和对招标文件的响应程度进行审查，以确定是否满足符合性审查的要求。</w:t>
      </w:r>
    </w:p>
    <w:p>
      <w:pPr>
        <w:ind w:firstLine="412" w:firstLineChars="196"/>
        <w:rPr>
          <w:rFonts w:ascii="宋体" w:eastAsia="宋体" w:hAnsi="宋体" w:cs="宋体" w:hint="eastAsia"/>
          <w:highlight w:val="none"/>
        </w:rPr>
      </w:pPr>
      <w:r>
        <w:rPr>
          <w:rFonts w:ascii="宋体" w:eastAsia="宋体" w:hAnsi="宋体" w:cs="宋体" w:hint="eastAsia"/>
          <w:highlight w:val="none"/>
        </w:rPr>
        <w:t>32.2 投标文件初审内容请详见《资格性审查表》和《符合性审查表》部分。投标人若有一条审查不通过则按投标无效处理。</w:t>
      </w:r>
    </w:p>
    <w:p>
      <w:pPr>
        <w:ind w:firstLine="412" w:firstLineChars="196"/>
        <w:rPr>
          <w:rFonts w:ascii="宋体" w:eastAsia="宋体" w:hAnsi="宋体" w:cs="宋体" w:hint="eastAsia"/>
          <w:bCs/>
          <w:highlight w:val="none"/>
        </w:rPr>
      </w:pPr>
      <w:r>
        <w:rPr>
          <w:rFonts w:ascii="宋体" w:eastAsia="宋体" w:hAnsi="宋体" w:cs="宋体" w:hint="eastAsia"/>
          <w:bCs/>
          <w:highlight w:val="none"/>
        </w:rPr>
        <w:t>32.3 投标文件初审中关于供应商家数的计算:</w:t>
      </w:r>
    </w:p>
    <w:p>
      <w:pPr>
        <w:ind w:firstLine="412" w:firstLineChars="196"/>
        <w:rPr>
          <w:rFonts w:ascii="宋体" w:eastAsia="宋体" w:hAnsi="宋体" w:cs="宋体" w:hint="eastAsia"/>
          <w:bCs/>
          <w:highlight w:val="none"/>
        </w:rPr>
      </w:pPr>
      <w:r>
        <w:rPr>
          <w:rFonts w:ascii="宋体" w:eastAsia="宋体" w:hAnsi="宋体" w:cs="宋体" w:hint="eastAsia"/>
          <w:bCs/>
          <w:highlight w:val="none"/>
        </w:rPr>
        <w:t>32.3.1采用最低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pPr>
        <w:ind w:firstLine="412" w:firstLineChars="196"/>
        <w:rPr>
          <w:rFonts w:ascii="宋体" w:eastAsia="宋体" w:hAnsi="宋体" w:cs="宋体" w:hint="eastAsia"/>
          <w:bCs/>
          <w:highlight w:val="none"/>
        </w:rPr>
      </w:pPr>
      <w:r>
        <w:rPr>
          <w:rFonts w:ascii="宋体" w:eastAsia="宋体" w:hAnsi="宋体" w:cs="宋体" w:hint="eastAsia"/>
          <w:bCs/>
          <w:highlight w:val="none"/>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ascii="宋体" w:eastAsia="宋体" w:hAnsi="宋体" w:cs="宋体" w:hint="eastAsia"/>
          <w:bCs/>
          <w:szCs w:val="21"/>
          <w:highlight w:val="none"/>
        </w:rPr>
        <w:t>评审委员会</w:t>
      </w:r>
      <w:r>
        <w:rPr>
          <w:rFonts w:ascii="宋体" w:eastAsia="宋体" w:hAnsi="宋体" w:cs="宋体" w:hint="eastAsia"/>
          <w:bCs/>
          <w:highlight w:val="none"/>
        </w:rPr>
        <w:t>按照招标文件规定的方式确定一个投标人获得中标人推荐资格，招标文件未规定的采取随机抽取方式确定，其他同品牌投标人不作为中标候选人。</w:t>
      </w:r>
    </w:p>
    <w:p>
      <w:pPr>
        <w:ind w:firstLine="412" w:firstLineChars="196"/>
        <w:rPr>
          <w:rFonts w:ascii="宋体" w:eastAsia="宋体" w:hAnsi="宋体" w:cs="宋体" w:hint="eastAsia"/>
          <w:bCs/>
          <w:highlight w:val="none"/>
        </w:rPr>
      </w:pPr>
      <w:r>
        <w:rPr>
          <w:rFonts w:ascii="宋体" w:eastAsia="宋体" w:hAnsi="宋体" w:cs="宋体" w:hint="eastAsia"/>
          <w:bCs/>
          <w:highlight w:val="none"/>
        </w:rPr>
        <w:t>32.3.3非单一产品采购项目，采购人应当根据采购项目技术构成、产品价格比重等合理确定核心产品，并在招标文件中载明。多家投标人提供的核心产品品牌相同的，按前两款规定处理。</w:t>
      </w:r>
    </w:p>
    <w:p>
      <w:pPr>
        <w:ind w:firstLine="412" w:firstLineChars="196"/>
        <w:rPr>
          <w:rFonts w:ascii="宋体" w:eastAsia="宋体" w:hAnsi="宋体" w:cs="宋体" w:hint="eastAsia"/>
          <w:highlight w:val="none"/>
        </w:rPr>
      </w:pPr>
      <w:r>
        <w:rPr>
          <w:rFonts w:ascii="宋体" w:eastAsia="宋体" w:hAnsi="宋体" w:cs="宋体" w:hint="eastAsia"/>
          <w:highlight w:val="none"/>
        </w:rPr>
        <w:t>32.4投标人投标文件作无效处理的情形，具体包括但不限于以下：</w:t>
      </w:r>
    </w:p>
    <w:p>
      <w:pPr>
        <w:ind w:firstLine="412" w:firstLineChars="196"/>
        <w:rPr>
          <w:rFonts w:ascii="宋体" w:eastAsia="宋体" w:hAnsi="宋体" w:cs="宋体" w:hint="eastAsia"/>
          <w:highlight w:val="none"/>
        </w:rPr>
      </w:pPr>
      <w:r>
        <w:rPr>
          <w:rFonts w:ascii="宋体" w:eastAsia="宋体" w:hAnsi="宋体" w:cs="宋体" w:hint="eastAsia"/>
          <w:highlight w:val="none"/>
        </w:rPr>
        <w:t>32.4.1不同投标人的投标文件由同一单位或者同一个人编制，或者由同一个人分阶段参与编制；</w:t>
      </w:r>
    </w:p>
    <w:p>
      <w:pPr>
        <w:ind w:firstLine="412" w:firstLineChars="196"/>
        <w:rPr>
          <w:rFonts w:ascii="宋体" w:eastAsia="宋体" w:hAnsi="宋体" w:cs="宋体" w:hint="eastAsia"/>
          <w:highlight w:val="none"/>
        </w:rPr>
      </w:pPr>
      <w:r>
        <w:rPr>
          <w:rFonts w:ascii="宋体" w:eastAsia="宋体" w:hAnsi="宋体" w:cs="宋体" w:hint="eastAsia"/>
          <w:highlight w:val="none"/>
        </w:rPr>
        <w:t>32.4.2不同投标人委托同一单位或者个人办理投标事宜；</w:t>
      </w:r>
    </w:p>
    <w:p>
      <w:pPr>
        <w:ind w:firstLine="412" w:firstLineChars="196"/>
        <w:rPr>
          <w:rFonts w:ascii="宋体" w:eastAsia="宋体" w:hAnsi="宋体" w:cs="宋体" w:hint="eastAsia"/>
          <w:highlight w:val="none"/>
        </w:rPr>
      </w:pPr>
      <w:r>
        <w:rPr>
          <w:rFonts w:ascii="宋体" w:eastAsia="宋体" w:hAnsi="宋体" w:cs="宋体" w:hint="eastAsia"/>
          <w:highlight w:val="none"/>
        </w:rPr>
        <w:t>32.4.3不同投标人的投标文件载明的项目管理成员或者联系人员为同一人；</w:t>
      </w:r>
    </w:p>
    <w:p>
      <w:pPr>
        <w:ind w:firstLine="412" w:firstLineChars="196"/>
        <w:rPr>
          <w:rFonts w:ascii="宋体" w:eastAsia="宋体" w:hAnsi="宋体" w:cs="宋体" w:hint="eastAsia"/>
          <w:highlight w:val="none"/>
        </w:rPr>
      </w:pPr>
      <w:r>
        <w:rPr>
          <w:rFonts w:ascii="宋体" w:eastAsia="宋体" w:hAnsi="宋体" w:cs="宋体" w:hint="eastAsia"/>
          <w:highlight w:val="none"/>
        </w:rPr>
        <w:t>32.4.4不同投标人的投标文件异常一致或者投标报价呈规律性差异；</w:t>
      </w:r>
    </w:p>
    <w:p>
      <w:pPr>
        <w:ind w:firstLine="412" w:firstLineChars="196"/>
        <w:rPr>
          <w:rFonts w:ascii="宋体" w:eastAsia="宋体" w:hAnsi="宋体" w:cs="宋体" w:hint="eastAsia"/>
          <w:highlight w:val="none"/>
        </w:rPr>
      </w:pPr>
      <w:r>
        <w:rPr>
          <w:rFonts w:ascii="宋体" w:eastAsia="宋体" w:hAnsi="宋体" w:cs="宋体" w:hint="eastAsia"/>
          <w:highlight w:val="none"/>
        </w:rPr>
        <w:t>32.4.5不同投标供应商的投标文件或部分投标文件相互混装；</w:t>
      </w:r>
    </w:p>
    <w:p>
      <w:pPr>
        <w:ind w:firstLine="412" w:firstLineChars="196"/>
        <w:rPr>
          <w:rFonts w:ascii="宋体" w:eastAsia="宋体" w:hAnsi="宋体" w:cs="宋体" w:hint="eastAsia"/>
          <w:highlight w:val="none"/>
        </w:rPr>
      </w:pPr>
      <w:r>
        <w:rPr>
          <w:rFonts w:ascii="宋体" w:eastAsia="宋体" w:hAnsi="宋体" w:cs="宋体" w:hint="eastAsia"/>
          <w:highlight w:val="none"/>
        </w:rPr>
        <w:t>32.4.6投标供应商之间相互约定给予未中标的供应商利益补偿；</w:t>
      </w:r>
    </w:p>
    <w:p>
      <w:pPr>
        <w:ind w:firstLine="412" w:firstLineChars="196"/>
        <w:rPr>
          <w:rFonts w:ascii="宋体" w:eastAsia="宋体" w:hAnsi="宋体" w:cs="宋体" w:hint="eastAsia"/>
          <w:highlight w:val="none"/>
        </w:rPr>
      </w:pPr>
      <w:r>
        <w:rPr>
          <w:rFonts w:ascii="宋体" w:eastAsia="宋体" w:hAnsi="宋体" w:cs="宋体" w:hint="eastAsia"/>
          <w:highlight w:val="none"/>
        </w:rPr>
        <w:t>32.4.7不同投标供应商的法定代表人、主要经营负责人、项目投标授权代表人、项目负责人、主要技术人员为同一人、属同一单位或者同一单位缴纳社会保险；</w:t>
      </w:r>
    </w:p>
    <w:p>
      <w:pPr>
        <w:ind w:firstLine="412" w:firstLineChars="196"/>
        <w:rPr>
          <w:rFonts w:ascii="宋体" w:eastAsia="宋体" w:hAnsi="宋体" w:cs="宋体" w:hint="eastAsia"/>
          <w:highlight w:val="none"/>
        </w:rPr>
      </w:pPr>
      <w:r>
        <w:rPr>
          <w:rFonts w:ascii="宋体" w:eastAsia="宋体" w:hAnsi="宋体" w:cs="宋体" w:hint="eastAsia"/>
          <w:highlight w:val="none"/>
        </w:rPr>
        <w:t>32.4.8不同投标供应商的投标文件内容存在非正常一致；</w:t>
      </w:r>
    </w:p>
    <w:p>
      <w:pPr>
        <w:ind w:firstLine="412" w:firstLineChars="196"/>
        <w:rPr>
          <w:rFonts w:ascii="宋体" w:eastAsia="宋体" w:hAnsi="宋体" w:cs="宋体" w:hint="eastAsia"/>
          <w:highlight w:val="none"/>
        </w:rPr>
      </w:pPr>
      <w:r>
        <w:rPr>
          <w:rFonts w:ascii="宋体" w:eastAsia="宋体" w:hAnsi="宋体" w:cs="宋体" w:hint="eastAsia"/>
          <w:highlight w:val="none"/>
        </w:rPr>
        <w:t>32.4.9在同一单位工作人员为两家以上（含两家）供应商进行同一项投标活动；</w:t>
      </w:r>
    </w:p>
    <w:p>
      <w:pPr>
        <w:ind w:firstLine="412" w:firstLineChars="196"/>
        <w:rPr>
          <w:rFonts w:ascii="宋体" w:eastAsia="宋体" w:hAnsi="宋体" w:cs="宋体" w:hint="eastAsia"/>
          <w:highlight w:val="none"/>
        </w:rPr>
      </w:pPr>
      <w:r>
        <w:rPr>
          <w:rFonts w:ascii="宋体" w:eastAsia="宋体" w:hAnsi="宋体" w:cs="宋体" w:hint="eastAsia"/>
          <w:highlight w:val="none"/>
        </w:rPr>
        <w:t>32.4.10主管部门依照法律、法规认定的其他情形。</w:t>
      </w:r>
    </w:p>
    <w:p>
      <w:pPr>
        <w:ind w:firstLine="412" w:firstLineChars="196"/>
        <w:rPr>
          <w:rFonts w:ascii="宋体" w:eastAsia="宋体" w:hAnsi="宋体" w:cs="宋体" w:hint="eastAsia"/>
          <w:highlight w:val="none"/>
        </w:rPr>
      </w:pPr>
      <w:r>
        <w:rPr>
          <w:rFonts w:ascii="宋体" w:eastAsia="宋体" w:hAnsi="宋体" w:cs="宋体" w:hint="eastAsia"/>
          <w:highlight w:val="none"/>
        </w:rPr>
        <w:t>32.5对不属于《资格性审查表》和《符合性审查表》所列的其他情形，除专用条款另有规定和32.4条款所列情形外，不得作为投标无效的理由。</w:t>
      </w:r>
    </w:p>
    <w:p>
      <w:pPr>
        <w:rPr>
          <w:rFonts w:ascii="宋体" w:eastAsia="宋体" w:hAnsi="宋体" w:cs="宋体" w:hint="eastAsia"/>
          <w:sz w:val="24"/>
          <w:highlight w:val="none"/>
        </w:rPr>
      </w:pPr>
      <w:r>
        <w:rPr>
          <w:rFonts w:ascii="宋体" w:eastAsia="宋体" w:hAnsi="宋体" w:cs="宋体" w:hint="eastAsia"/>
          <w:sz w:val="24"/>
          <w:highlight w:val="none"/>
        </w:rPr>
        <w:t>33．澄清有关问题</w:t>
      </w:r>
    </w:p>
    <w:p>
      <w:pPr>
        <w:ind w:firstLine="412" w:firstLineChars="196"/>
        <w:rPr>
          <w:rFonts w:ascii="宋体" w:eastAsia="宋体" w:hAnsi="宋体" w:cs="宋体" w:hint="eastAsia"/>
          <w:highlight w:val="none"/>
        </w:rPr>
      </w:pPr>
      <w:bookmarkStart w:id="67" w:name="_Hlk71407321"/>
      <w:r>
        <w:rPr>
          <w:rFonts w:ascii="宋体" w:eastAsia="宋体" w:hAnsi="宋体" w:cs="宋体" w:hint="eastAsia"/>
          <w:highlight w:val="none"/>
        </w:rPr>
        <w:t>33.1对招标文件中描述有歧义或前后不一致的地方（不含</w:t>
      </w:r>
      <w:r>
        <w:rPr>
          <w:rFonts w:ascii="宋体" w:eastAsia="宋体" w:hAnsi="宋体" w:cs="宋体" w:hint="eastAsia"/>
          <w:szCs w:val="21"/>
          <w:highlight w:val="none"/>
        </w:rPr>
        <w:t>招标文件存在歧义、重大缺陷导致评审工作无法进行的情况）</w:t>
      </w:r>
      <w:r>
        <w:rPr>
          <w:rFonts w:ascii="宋体" w:eastAsia="宋体" w:hAnsi="宋体" w:cs="宋体" w:hint="eastAsia"/>
          <w:highlight w:val="none"/>
        </w:rPr>
        <w:t>，评审委员会有权进行评判，但对同一条款的评判应适用于每个投标人。</w:t>
      </w:r>
      <w:bookmarkEnd w:id="67"/>
    </w:p>
    <w:p>
      <w:pPr>
        <w:ind w:firstLine="412" w:firstLineChars="196"/>
        <w:rPr>
          <w:rFonts w:ascii="宋体" w:eastAsia="宋体" w:hAnsi="宋体" w:cs="宋体" w:hint="eastAsia"/>
          <w:highlight w:val="none"/>
        </w:rPr>
      </w:pPr>
      <w:r>
        <w:rPr>
          <w:rFonts w:ascii="宋体" w:eastAsia="宋体" w:hAnsi="宋体" w:cs="宋体" w:hint="eastAsia"/>
          <w:highlight w:val="none"/>
        </w:rPr>
        <w:t>33.2</w:t>
      </w:r>
      <w:r>
        <w:rPr>
          <w:rFonts w:ascii="宋体" w:eastAsia="宋体" w:hAnsi="宋体" w:cs="宋体" w:hint="eastAsia"/>
          <w:szCs w:val="21"/>
          <w:highlight w:val="none"/>
        </w:rPr>
        <w:t>评审委员会发现招标文件存在歧义、重大缺陷导致评审工作无法进行，或者招标文件内容违反国家有关强制性规定的，应当停止评审工作，与政府集中采购机构沟通并作书面记录。经确认后，项目应当修改招标文件，重新组织采购活动。</w:t>
      </w:r>
    </w:p>
    <w:p>
      <w:pPr>
        <w:ind w:firstLine="412" w:firstLineChars="196"/>
        <w:rPr>
          <w:rFonts w:ascii="宋体" w:eastAsia="宋体" w:hAnsi="宋体" w:cs="宋体" w:hint="eastAsia"/>
          <w:highlight w:val="none"/>
        </w:rPr>
      </w:pPr>
      <w:r>
        <w:rPr>
          <w:rFonts w:ascii="宋体" w:eastAsia="宋体" w:hAnsi="宋体" w:cs="宋体" w:hint="eastAsia"/>
          <w:highlight w:val="none"/>
        </w:rPr>
        <w:t>33.3对于投标文件中含义不明确、同类问题表述不一致或者有明显文字和计算错误的内容，评审委员会应当以书面形式要求投标人作出必要的澄清、说明或者补正。</w:t>
      </w:r>
    </w:p>
    <w:p>
      <w:pPr>
        <w:ind w:firstLine="412" w:firstLineChars="196"/>
        <w:rPr>
          <w:rFonts w:ascii="宋体" w:eastAsia="宋体" w:hAnsi="宋体" w:cs="宋体" w:hint="eastAsia"/>
          <w:highlight w:val="none"/>
        </w:rPr>
      </w:pPr>
      <w:r>
        <w:rPr>
          <w:rFonts w:ascii="宋体" w:eastAsia="宋体" w:hAnsi="宋体" w:cs="宋体" w:hint="eastAsia"/>
          <w:highlight w:val="none"/>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pPr>
        <w:ind w:firstLine="412" w:firstLineChars="196"/>
        <w:rPr>
          <w:rFonts w:ascii="宋体" w:eastAsia="宋体" w:hAnsi="宋体" w:cs="宋体" w:hint="eastAsia"/>
          <w:szCs w:val="21"/>
          <w:highlight w:val="none"/>
        </w:rPr>
      </w:pPr>
      <w:r>
        <w:rPr>
          <w:rFonts w:ascii="宋体" w:eastAsia="宋体" w:hAnsi="宋体" w:cs="宋体" w:hint="eastAsia"/>
          <w:szCs w:val="21"/>
          <w:highlight w:val="none"/>
        </w:rPr>
        <w:t>根据本通用条款第34条，凡属于评审委员会在评审中发现的算术错误进行核实的修改不在此列。</w:t>
      </w:r>
    </w:p>
    <w:p>
      <w:pPr>
        <w:rPr>
          <w:rFonts w:ascii="宋体" w:eastAsia="宋体" w:hAnsi="宋体" w:cs="宋体" w:hint="eastAsia"/>
          <w:sz w:val="24"/>
          <w:highlight w:val="none"/>
        </w:rPr>
      </w:pPr>
      <w:bookmarkStart w:id="68" w:name="_Toc73521669"/>
      <w:bookmarkStart w:id="69" w:name="_Toc73521581"/>
      <w:bookmarkStart w:id="70" w:name="_Toc100052400"/>
      <w:bookmarkStart w:id="71" w:name="_Toc73517673"/>
      <w:bookmarkStart w:id="72" w:name="_Toc73518151"/>
      <w:r>
        <w:rPr>
          <w:rFonts w:ascii="宋体" w:eastAsia="宋体" w:hAnsi="宋体" w:cs="宋体" w:hint="eastAsia"/>
          <w:sz w:val="24"/>
          <w:highlight w:val="none"/>
        </w:rPr>
        <w:t>34．错误的修正</w:t>
      </w:r>
      <w:bookmarkEnd w:id="68"/>
      <w:bookmarkEnd w:id="69"/>
      <w:bookmarkEnd w:id="70"/>
      <w:bookmarkEnd w:id="71"/>
      <w:bookmarkEnd w:id="72"/>
    </w:p>
    <w:p>
      <w:pPr>
        <w:ind w:firstLine="412" w:firstLineChars="196"/>
        <w:rPr>
          <w:rFonts w:ascii="宋体" w:eastAsia="宋体" w:hAnsi="宋体" w:cs="宋体" w:hint="eastAsia"/>
          <w:szCs w:val="21"/>
          <w:highlight w:val="none"/>
        </w:rPr>
      </w:pPr>
      <w:r>
        <w:rPr>
          <w:rFonts w:ascii="宋体" w:eastAsia="宋体" w:hAnsi="宋体" w:cs="宋体" w:hint="eastAsia"/>
          <w:szCs w:val="21"/>
          <w:highlight w:val="none"/>
        </w:rPr>
        <w:t>投标文件报价出现前后不一致的，除专用条款另有规定外，按照下列规定修正：</w:t>
      </w:r>
    </w:p>
    <w:p>
      <w:pPr>
        <w:ind w:firstLine="412" w:firstLineChars="196"/>
        <w:rPr>
          <w:rFonts w:ascii="宋体" w:eastAsia="宋体" w:hAnsi="宋体" w:cs="宋体" w:hint="eastAsia"/>
          <w:szCs w:val="21"/>
          <w:highlight w:val="none"/>
        </w:rPr>
      </w:pPr>
      <w:r>
        <w:rPr>
          <w:rFonts w:ascii="宋体" w:eastAsia="宋体" w:hAnsi="宋体" w:cs="宋体" w:hint="eastAsia"/>
          <w:szCs w:val="21"/>
          <w:highlight w:val="none"/>
        </w:rPr>
        <w:t>34.1投标文件中开标一览表投标报价内容与投标文件中投标报价相应内容不一致的，以开标一览表为准；</w:t>
      </w:r>
    </w:p>
    <w:p>
      <w:pPr>
        <w:ind w:firstLine="412" w:firstLineChars="196"/>
        <w:rPr>
          <w:rFonts w:ascii="宋体" w:eastAsia="宋体" w:hAnsi="宋体" w:cs="宋体" w:hint="eastAsia"/>
          <w:szCs w:val="21"/>
          <w:highlight w:val="none"/>
        </w:rPr>
      </w:pPr>
      <w:r>
        <w:rPr>
          <w:rFonts w:ascii="宋体" w:eastAsia="宋体" w:hAnsi="宋体" w:cs="宋体" w:hint="eastAsia"/>
          <w:szCs w:val="21"/>
          <w:highlight w:val="none"/>
        </w:rPr>
        <w:t>34.2大写金额和小写金额不一致的，以大写金额为准；</w:t>
      </w:r>
    </w:p>
    <w:p>
      <w:pPr>
        <w:ind w:firstLine="412" w:firstLineChars="196"/>
        <w:rPr>
          <w:rFonts w:ascii="宋体" w:eastAsia="宋体" w:hAnsi="宋体" w:cs="宋体" w:hint="eastAsia"/>
          <w:szCs w:val="21"/>
          <w:highlight w:val="none"/>
        </w:rPr>
      </w:pPr>
      <w:r>
        <w:rPr>
          <w:rFonts w:ascii="宋体" w:eastAsia="宋体" w:hAnsi="宋体" w:cs="宋体" w:hint="eastAsia"/>
          <w:szCs w:val="21"/>
          <w:highlight w:val="none"/>
        </w:rPr>
        <w:t>34.3单价金额小数点或者百分比有明显错位，以开标一览表的总价为准，并修改单价；</w:t>
      </w:r>
    </w:p>
    <w:p>
      <w:pPr>
        <w:ind w:firstLine="412" w:firstLineChars="196"/>
        <w:rPr>
          <w:rFonts w:ascii="宋体" w:eastAsia="宋体" w:hAnsi="宋体" w:cs="宋体" w:hint="eastAsia"/>
          <w:szCs w:val="21"/>
          <w:highlight w:val="none"/>
        </w:rPr>
      </w:pPr>
      <w:r>
        <w:rPr>
          <w:rFonts w:ascii="宋体" w:eastAsia="宋体" w:hAnsi="宋体" w:cs="宋体" w:hint="eastAsia"/>
          <w:szCs w:val="21"/>
          <w:highlight w:val="none"/>
        </w:rPr>
        <w:t>34.4总价金额与按单价汇总金额不一致的，以单价金额计算结果为准。</w:t>
      </w:r>
    </w:p>
    <w:p>
      <w:pPr>
        <w:ind w:firstLine="412" w:firstLineChars="196"/>
        <w:rPr>
          <w:rFonts w:ascii="宋体" w:eastAsia="宋体" w:hAnsi="宋体" w:cs="宋体" w:hint="eastAsia"/>
          <w:szCs w:val="21"/>
          <w:highlight w:val="none"/>
        </w:rPr>
      </w:pPr>
      <w:r>
        <w:rPr>
          <w:rFonts w:ascii="宋体" w:eastAsia="宋体" w:hAnsi="宋体" w:cs="宋体" w:hint="eastAsia"/>
          <w:szCs w:val="21"/>
          <w:highlight w:val="none"/>
        </w:rPr>
        <w:t>34.5同时出现两种以上不一致的，按照前款规定的顺序修正。修正后的报价按照本通用条款33条的规定，经投标人确认后产生约束力，投标人不确认的，其投标无效。</w:t>
      </w:r>
    </w:p>
    <w:p>
      <w:pPr>
        <w:rPr>
          <w:rFonts w:ascii="宋体" w:eastAsia="宋体" w:hAnsi="宋体" w:cs="宋体" w:hint="eastAsia"/>
          <w:sz w:val="24"/>
          <w:highlight w:val="none"/>
        </w:rPr>
      </w:pPr>
      <w:r>
        <w:rPr>
          <w:rFonts w:ascii="宋体" w:eastAsia="宋体" w:hAnsi="宋体" w:cs="宋体" w:hint="eastAsia"/>
          <w:sz w:val="24"/>
          <w:highlight w:val="none"/>
        </w:rPr>
        <w:t>35．投标文件的比较与评价</w:t>
      </w:r>
    </w:p>
    <w:p>
      <w:pPr>
        <w:ind w:firstLine="412" w:firstLineChars="196"/>
        <w:rPr>
          <w:rFonts w:ascii="宋体" w:eastAsia="宋体" w:hAnsi="宋体" w:cs="宋体" w:hint="eastAsia"/>
          <w:szCs w:val="21"/>
          <w:highlight w:val="none"/>
        </w:rPr>
      </w:pPr>
      <w:r>
        <w:rPr>
          <w:rFonts w:ascii="宋体" w:eastAsia="宋体" w:hAnsi="宋体" w:cs="宋体" w:hint="eastAsia"/>
          <w:szCs w:val="21"/>
          <w:highlight w:val="none"/>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pPr>
        <w:ind w:firstLine="412" w:firstLineChars="196"/>
        <w:rPr>
          <w:rFonts w:ascii="宋体" w:eastAsia="宋体" w:hAnsi="宋体" w:cs="宋体" w:hint="eastAsia"/>
          <w:szCs w:val="21"/>
          <w:highlight w:val="none"/>
        </w:rPr>
      </w:pPr>
      <w:r>
        <w:rPr>
          <w:rFonts w:ascii="宋体" w:eastAsia="宋体" w:hAnsi="宋体" w:cs="宋体" w:hint="eastAsia"/>
          <w:szCs w:val="21"/>
          <w:highlight w:val="none"/>
        </w:rPr>
        <w:t>评审委员会成员对需要共同认定的事项存在争议的，应当按照少数服从多数的原则作出结论。持不同意见的评审委员会成员应当书面作出说明，否则视为无异议。</w:t>
      </w:r>
    </w:p>
    <w:p>
      <w:pPr>
        <w:rPr>
          <w:rFonts w:ascii="宋体" w:eastAsia="宋体" w:hAnsi="宋体" w:cs="宋体" w:hint="eastAsia"/>
          <w:sz w:val="24"/>
          <w:highlight w:val="none"/>
        </w:rPr>
      </w:pPr>
      <w:r>
        <w:rPr>
          <w:rFonts w:ascii="宋体" w:eastAsia="宋体" w:hAnsi="宋体" w:cs="宋体" w:hint="eastAsia"/>
          <w:sz w:val="24"/>
          <w:highlight w:val="none"/>
        </w:rPr>
        <w:t>36. 实地考察</w:t>
      </w:r>
    </w:p>
    <w:p>
      <w:pPr>
        <w:ind w:firstLine="412" w:firstLineChars="196"/>
        <w:rPr>
          <w:rFonts w:ascii="宋体" w:eastAsia="宋体" w:hAnsi="宋体" w:cs="宋体" w:hint="eastAsia"/>
          <w:szCs w:val="21"/>
          <w:highlight w:val="none"/>
        </w:rPr>
      </w:pPr>
      <w:r>
        <w:rPr>
          <w:rFonts w:ascii="宋体" w:eastAsia="宋体" w:hAnsi="宋体" w:cs="宋体" w:hint="eastAsia"/>
          <w:szCs w:val="21"/>
          <w:highlight w:val="none"/>
        </w:rPr>
        <w:t>36.1</w:t>
      </w:r>
      <w:r>
        <w:rPr>
          <w:rFonts w:ascii="宋体" w:eastAsia="宋体" w:hAnsi="宋体" w:cs="宋体" w:hint="eastAsia"/>
          <w:szCs w:val="21"/>
          <w:highlight w:val="none"/>
          <w:lang w:val="en-US" w:eastAsia="zh-CN"/>
        </w:rPr>
        <w:t>在评审期间，评审委员会根据招标文件规定（详见“一、对通用条款的补充内容”），有权对本项目的投标人开展实地考察，投标人需时刻做好接收实地考察的准备。</w:t>
      </w:r>
    </w:p>
    <w:p>
      <w:pPr>
        <w:rPr>
          <w:rFonts w:ascii="宋体" w:eastAsia="宋体" w:hAnsi="宋体" w:cs="宋体" w:hint="eastAsia"/>
          <w:sz w:val="24"/>
          <w:highlight w:val="none"/>
        </w:rPr>
      </w:pPr>
      <w:r>
        <w:rPr>
          <w:rFonts w:ascii="宋体" w:eastAsia="宋体" w:hAnsi="宋体" w:cs="宋体" w:hint="eastAsia"/>
          <w:sz w:val="24"/>
          <w:highlight w:val="none"/>
        </w:rPr>
        <w:t>37．评审方法</w:t>
      </w:r>
    </w:p>
    <w:p>
      <w:pPr>
        <w:ind w:firstLine="412" w:firstLineChars="196"/>
        <w:rPr>
          <w:rFonts w:ascii="宋体" w:eastAsia="宋体" w:hAnsi="宋体" w:cs="宋体" w:hint="eastAsia"/>
          <w:b/>
          <w:bCs/>
          <w:szCs w:val="21"/>
          <w:highlight w:val="none"/>
        </w:rPr>
      </w:pPr>
      <w:r>
        <w:rPr>
          <w:rFonts w:ascii="宋体" w:eastAsia="宋体" w:hAnsi="宋体" w:cs="宋体" w:hint="eastAsia"/>
          <w:b/>
          <w:bCs/>
          <w:szCs w:val="21"/>
          <w:highlight w:val="none"/>
        </w:rPr>
        <w:t>37.1.1最低价法</w:t>
      </w:r>
    </w:p>
    <w:p>
      <w:pPr>
        <w:ind w:firstLine="412" w:firstLineChars="196"/>
        <w:rPr>
          <w:rFonts w:ascii="宋体" w:eastAsia="宋体" w:hAnsi="宋体" w:cs="宋体" w:hint="eastAsia"/>
          <w:highlight w:val="none"/>
        </w:rPr>
      </w:pPr>
      <w:bookmarkStart w:id="73" w:name="_Hlk72438142"/>
      <w:r>
        <w:rPr>
          <w:rFonts w:ascii="宋体" w:eastAsia="宋体" w:hAnsi="宋体" w:cs="宋体" w:hint="eastAsia"/>
          <w:highlight w:val="none"/>
        </w:rPr>
        <w:t>最低价法，是指完全满足招标文件实质性要求，按照报价由低到高的顺序，依据招标文件中规定的数量或者比例推荐候选中标供应商。</w:t>
      </w:r>
    </w:p>
    <w:p>
      <w:pPr>
        <w:ind w:firstLine="412" w:firstLineChars="196"/>
        <w:rPr>
          <w:rFonts w:ascii="宋体" w:eastAsia="宋体" w:hAnsi="宋体" w:cs="宋体" w:hint="eastAsia"/>
          <w:b/>
          <w:bCs/>
          <w:szCs w:val="21"/>
          <w:highlight w:val="none"/>
        </w:rPr>
      </w:pPr>
      <w:r>
        <w:rPr>
          <w:rFonts w:ascii="宋体" w:eastAsia="宋体" w:hAnsi="宋体" w:cs="宋体" w:hint="eastAsia"/>
          <w:b/>
          <w:bCs/>
          <w:szCs w:val="21"/>
          <w:highlight w:val="none"/>
        </w:rPr>
        <w:t>37.1.2综合评分法</w:t>
      </w:r>
    </w:p>
    <w:p>
      <w:pPr>
        <w:ind w:firstLine="412" w:firstLineChars="196"/>
        <w:rPr>
          <w:rFonts w:ascii="宋体" w:eastAsia="宋体" w:hAnsi="宋体" w:cs="宋体" w:hint="eastAsia"/>
          <w:highlight w:val="none"/>
        </w:rPr>
      </w:pPr>
      <w:r>
        <w:rPr>
          <w:rFonts w:ascii="宋体" w:eastAsia="宋体" w:hAnsi="宋体" w:cs="宋体" w:hint="eastAsia"/>
          <w:highlight w:val="none"/>
        </w:rPr>
        <w:t>综合评分法，是指在满足招标文件全部实质性要求的前提下，按照招标文件中规定的各项因素进行综合评审，评审总得分排名前列的投标人，作为推荐的候选中标供应商。</w:t>
      </w:r>
      <w:bookmarkEnd w:id="73"/>
    </w:p>
    <w:p>
      <w:pPr>
        <w:ind w:firstLine="412" w:firstLineChars="196"/>
        <w:rPr>
          <w:rFonts w:ascii="宋体" w:eastAsia="宋体" w:hAnsi="宋体" w:cs="宋体" w:hint="eastAsia"/>
          <w:b/>
          <w:bCs/>
          <w:szCs w:val="21"/>
          <w:highlight w:val="none"/>
        </w:rPr>
      </w:pPr>
      <w:r>
        <w:rPr>
          <w:rFonts w:ascii="宋体" w:eastAsia="宋体" w:hAnsi="宋体" w:cs="宋体" w:hint="eastAsia"/>
          <w:highlight w:val="none"/>
          <w:lang w:val="en-US" w:eastAsia="zh-CN"/>
        </w:rPr>
        <w:t>3</w:t>
      </w:r>
      <w:r>
        <w:rPr>
          <w:rFonts w:ascii="宋体" w:eastAsia="宋体" w:hAnsi="宋体" w:cs="宋体" w:hint="eastAsia"/>
          <w:b/>
          <w:bCs/>
          <w:szCs w:val="21"/>
          <w:highlight w:val="none"/>
        </w:rPr>
        <w:t>7.2 本项目采用的评审方法见本项目招标文件第一册“专用条款”的相关内容。</w:t>
      </w:r>
    </w:p>
    <w:p>
      <w:pPr>
        <w:ind w:firstLine="412" w:firstLineChars="196"/>
        <w:rPr>
          <w:rFonts w:ascii="宋体" w:eastAsia="宋体" w:hAnsi="宋体" w:cs="宋体" w:hint="eastAsia"/>
          <w:b/>
          <w:bCs/>
          <w:szCs w:val="21"/>
          <w:highlight w:val="none"/>
        </w:rPr>
      </w:pPr>
      <w:r>
        <w:rPr>
          <w:rFonts w:ascii="宋体" w:eastAsia="宋体" w:hAnsi="宋体" w:cs="宋体" w:hint="eastAsia"/>
          <w:b/>
          <w:bCs/>
          <w:szCs w:val="21"/>
          <w:highlight w:val="none"/>
        </w:rPr>
        <w:t>37.3重新评审的情形</w:t>
      </w:r>
    </w:p>
    <w:p>
      <w:pPr>
        <w:ind w:firstLine="412" w:firstLineChars="196"/>
        <w:rPr>
          <w:rFonts w:ascii="宋体" w:eastAsia="宋体" w:hAnsi="宋体" w:cs="宋体" w:hint="eastAsia"/>
          <w:b/>
          <w:bCs/>
          <w:szCs w:val="21"/>
          <w:highlight w:val="none"/>
        </w:rPr>
      </w:pPr>
      <w:r>
        <w:rPr>
          <w:rFonts w:ascii="宋体" w:eastAsia="宋体" w:hAnsi="宋体" w:cs="宋体" w:hint="eastAsia"/>
          <w:kern w:val="0"/>
          <w:szCs w:val="21"/>
          <w:highlight w:val="none"/>
        </w:rPr>
        <w:t>评审结果汇总完成后，除下列情形外，任何人不得修改评审结果：</w:t>
      </w:r>
    </w:p>
    <w:p>
      <w:pPr>
        <w:ind w:firstLine="412" w:firstLineChars="196"/>
        <w:rPr>
          <w:rFonts w:ascii="宋体" w:eastAsia="宋体" w:hAnsi="宋体" w:cs="宋体" w:hint="eastAsia"/>
          <w:kern w:val="0"/>
          <w:szCs w:val="21"/>
          <w:highlight w:val="none"/>
        </w:rPr>
      </w:pPr>
      <w:r>
        <w:rPr>
          <w:rFonts w:ascii="宋体" w:eastAsia="宋体" w:hAnsi="宋体" w:cs="宋体" w:hint="eastAsia"/>
          <w:kern w:val="0"/>
          <w:szCs w:val="21"/>
          <w:highlight w:val="none"/>
        </w:rPr>
        <w:t>37.3.1分值汇总计算错误的；</w:t>
      </w:r>
    </w:p>
    <w:p>
      <w:pPr>
        <w:ind w:firstLine="412" w:firstLineChars="196"/>
        <w:rPr>
          <w:rFonts w:ascii="宋体" w:eastAsia="宋体" w:hAnsi="宋体" w:cs="宋体" w:hint="eastAsia"/>
          <w:kern w:val="0"/>
          <w:szCs w:val="21"/>
          <w:highlight w:val="none"/>
        </w:rPr>
      </w:pPr>
      <w:r>
        <w:rPr>
          <w:rFonts w:ascii="宋体" w:eastAsia="宋体" w:hAnsi="宋体" w:cs="宋体" w:hint="eastAsia"/>
          <w:kern w:val="0"/>
          <w:szCs w:val="21"/>
          <w:highlight w:val="none"/>
        </w:rPr>
        <w:t>37.3.2分项评分超出评分标准范围的；</w:t>
      </w:r>
    </w:p>
    <w:p>
      <w:pPr>
        <w:ind w:firstLine="412" w:firstLineChars="196"/>
        <w:rPr>
          <w:rFonts w:ascii="宋体" w:eastAsia="宋体" w:hAnsi="宋体" w:cs="宋体" w:hint="eastAsia"/>
          <w:kern w:val="0"/>
          <w:szCs w:val="21"/>
          <w:highlight w:val="none"/>
        </w:rPr>
      </w:pPr>
      <w:r>
        <w:rPr>
          <w:rFonts w:ascii="宋体" w:eastAsia="宋体" w:hAnsi="宋体" w:cs="宋体" w:hint="eastAsia"/>
          <w:kern w:val="0"/>
          <w:szCs w:val="21"/>
          <w:highlight w:val="none"/>
        </w:rPr>
        <w:t>37.3.3评审委员会成员对客观评审因素评分不一致的；</w:t>
      </w:r>
    </w:p>
    <w:p>
      <w:pPr>
        <w:ind w:firstLine="412" w:firstLineChars="196"/>
        <w:rPr>
          <w:rFonts w:ascii="宋体" w:eastAsia="宋体" w:hAnsi="宋体" w:cs="宋体" w:hint="eastAsia"/>
          <w:kern w:val="0"/>
          <w:szCs w:val="21"/>
          <w:highlight w:val="none"/>
        </w:rPr>
      </w:pPr>
      <w:r>
        <w:rPr>
          <w:rFonts w:ascii="宋体" w:eastAsia="宋体" w:hAnsi="宋体" w:cs="宋体" w:hint="eastAsia"/>
          <w:kern w:val="0"/>
          <w:szCs w:val="21"/>
          <w:highlight w:val="none"/>
        </w:rPr>
        <w:t>37.3.4经评审委员会认定评分畸高、畸低的。</w:t>
      </w:r>
    </w:p>
    <w:p>
      <w:pPr>
        <w:ind w:firstLine="412" w:firstLineChars="196"/>
        <w:rPr>
          <w:rFonts w:ascii="宋体" w:eastAsia="宋体" w:hAnsi="宋体" w:cs="宋体" w:hint="eastAsia"/>
          <w:kern w:val="0"/>
          <w:szCs w:val="21"/>
          <w:highlight w:val="none"/>
        </w:rPr>
      </w:pPr>
      <w:r>
        <w:rPr>
          <w:rFonts w:ascii="宋体" w:eastAsia="宋体" w:hAnsi="宋体" w:cs="宋体" w:hint="eastAsia"/>
          <w:kern w:val="0"/>
          <w:szCs w:val="21"/>
          <w:highlight w:val="none"/>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pPr>
        <w:ind w:firstLine="412" w:firstLineChars="196"/>
        <w:rPr>
          <w:rFonts w:ascii="宋体" w:eastAsia="宋体" w:hAnsi="宋体" w:cs="宋体" w:hint="eastAsia"/>
          <w:kern w:val="0"/>
          <w:szCs w:val="21"/>
          <w:highlight w:val="none"/>
        </w:rPr>
      </w:pPr>
      <w:r>
        <w:rPr>
          <w:rFonts w:ascii="宋体" w:eastAsia="宋体" w:hAnsi="宋体" w:cs="宋体" w:hint="eastAsia"/>
          <w:kern w:val="0"/>
          <w:szCs w:val="21"/>
          <w:highlight w:val="none"/>
        </w:rPr>
        <w:t>投标人对本条第一款情形提出质疑的，采购人或者采购代理机构可以组织原评审委员会进行重新评审，重新评审改变评审结果的，应当书面报告本级财政部门。</w:t>
      </w:r>
    </w:p>
    <w:p>
      <w:pPr>
        <w:ind w:firstLine="412" w:firstLineChars="196"/>
        <w:rPr>
          <w:rFonts w:ascii="宋体" w:eastAsia="宋体" w:hAnsi="宋体" w:cs="宋体" w:hint="eastAsia"/>
          <w:b/>
          <w:bCs/>
          <w:szCs w:val="21"/>
          <w:highlight w:val="none"/>
        </w:rPr>
      </w:pPr>
      <w:r>
        <w:rPr>
          <w:rFonts w:ascii="宋体" w:eastAsia="宋体" w:hAnsi="宋体" w:cs="宋体" w:hint="eastAsia"/>
          <w:b/>
          <w:bCs/>
          <w:szCs w:val="21"/>
          <w:highlight w:val="none"/>
        </w:rPr>
        <w:t>37.4重新组建评审委员会的情形</w:t>
      </w:r>
    </w:p>
    <w:p>
      <w:pPr>
        <w:ind w:firstLine="412" w:firstLineChars="196"/>
        <w:rPr>
          <w:rFonts w:ascii="宋体" w:eastAsia="宋体" w:hAnsi="宋体" w:cs="宋体" w:hint="eastAsia"/>
          <w:kern w:val="0"/>
          <w:szCs w:val="21"/>
          <w:highlight w:val="none"/>
        </w:rPr>
      </w:pPr>
      <w:r>
        <w:rPr>
          <w:rFonts w:ascii="宋体" w:eastAsia="宋体" w:hAnsi="宋体" w:cs="宋体" w:hint="eastAsia"/>
          <w:kern w:val="0"/>
          <w:szCs w:val="21"/>
          <w:highlight w:val="none"/>
        </w:rPr>
        <w:t>评审委员会或者其成员存在下列情形导致评审结果无效的，重新组建评审委员会进行评标，并书面报告本级财政部门：</w:t>
      </w:r>
    </w:p>
    <w:p>
      <w:pPr>
        <w:ind w:firstLine="412" w:firstLineChars="196"/>
        <w:rPr>
          <w:rFonts w:ascii="宋体" w:eastAsia="宋体" w:hAnsi="宋体" w:cs="宋体" w:hint="eastAsia"/>
          <w:kern w:val="0"/>
          <w:szCs w:val="21"/>
          <w:highlight w:val="none"/>
        </w:rPr>
      </w:pPr>
      <w:r>
        <w:rPr>
          <w:rFonts w:ascii="宋体" w:eastAsia="宋体" w:hAnsi="宋体" w:cs="宋体" w:hint="eastAsia"/>
          <w:kern w:val="0"/>
          <w:szCs w:val="21"/>
          <w:highlight w:val="none"/>
        </w:rPr>
        <w:t>37.4.1评审委员会组成不符合《政府采购货物和服务招标投标管理办法》规定的；</w:t>
      </w:r>
    </w:p>
    <w:p>
      <w:pPr>
        <w:ind w:firstLine="412" w:firstLineChars="196"/>
        <w:rPr>
          <w:rFonts w:ascii="宋体" w:eastAsia="宋体" w:hAnsi="宋体" w:cs="宋体" w:hint="eastAsia"/>
          <w:kern w:val="0"/>
          <w:szCs w:val="21"/>
          <w:highlight w:val="none"/>
        </w:rPr>
      </w:pPr>
      <w:r>
        <w:rPr>
          <w:rFonts w:ascii="宋体" w:eastAsia="宋体" w:hAnsi="宋体" w:cs="宋体" w:hint="eastAsia"/>
          <w:kern w:val="0"/>
          <w:szCs w:val="21"/>
          <w:highlight w:val="none"/>
        </w:rPr>
        <w:t>37.4.2有《政府采购货物和服务招标投标管理办法》第六十二条第一至五项情形的；</w:t>
      </w:r>
    </w:p>
    <w:p>
      <w:pPr>
        <w:ind w:firstLine="412" w:firstLineChars="196"/>
        <w:rPr>
          <w:rFonts w:ascii="宋体" w:eastAsia="宋体" w:hAnsi="宋体" w:cs="宋体" w:hint="eastAsia"/>
          <w:kern w:val="0"/>
          <w:szCs w:val="21"/>
          <w:highlight w:val="none"/>
        </w:rPr>
      </w:pPr>
      <w:r>
        <w:rPr>
          <w:rFonts w:ascii="宋体" w:eastAsia="宋体" w:hAnsi="宋体" w:cs="宋体" w:hint="eastAsia"/>
          <w:kern w:val="0"/>
          <w:szCs w:val="21"/>
          <w:highlight w:val="none"/>
        </w:rPr>
        <w:t>37.4.3评审委员会及其成员独立评标受到非法干预的；</w:t>
      </w:r>
    </w:p>
    <w:p>
      <w:pPr>
        <w:ind w:firstLine="412" w:firstLineChars="196"/>
        <w:rPr>
          <w:rFonts w:ascii="宋体" w:eastAsia="宋体" w:hAnsi="宋体" w:cs="宋体" w:hint="eastAsia"/>
          <w:kern w:val="0"/>
          <w:szCs w:val="21"/>
          <w:highlight w:val="none"/>
        </w:rPr>
      </w:pPr>
      <w:r>
        <w:rPr>
          <w:rFonts w:ascii="宋体" w:eastAsia="宋体" w:hAnsi="宋体" w:cs="宋体" w:hint="eastAsia"/>
          <w:kern w:val="0"/>
          <w:szCs w:val="21"/>
          <w:highlight w:val="none"/>
        </w:rPr>
        <w:t>37.4.4有政府采购法实施条例第七十五条规定的违法行为的。</w:t>
      </w:r>
    </w:p>
    <w:p>
      <w:pPr>
        <w:ind w:firstLine="412" w:firstLineChars="196"/>
        <w:rPr>
          <w:rFonts w:ascii="宋体" w:eastAsia="宋体" w:hAnsi="宋体" w:cs="宋体" w:hint="eastAsia"/>
          <w:kern w:val="0"/>
          <w:szCs w:val="21"/>
          <w:highlight w:val="none"/>
        </w:rPr>
      </w:pPr>
      <w:r>
        <w:rPr>
          <w:rFonts w:ascii="宋体" w:eastAsia="宋体" w:hAnsi="宋体" w:cs="宋体" w:hint="eastAsia"/>
          <w:kern w:val="0"/>
          <w:szCs w:val="21"/>
          <w:highlight w:val="none"/>
        </w:rPr>
        <w:t>有违法违规行为的原评审委员会成员不得参加重新组建的评审委员会。</w:t>
      </w:r>
    </w:p>
    <w:p>
      <w:pPr>
        <w:ind w:firstLine="412" w:firstLineChars="196"/>
        <w:rPr>
          <w:rFonts w:ascii="宋体" w:eastAsia="宋体" w:hAnsi="宋体" w:cs="宋体" w:hint="eastAsia"/>
          <w:szCs w:val="21"/>
          <w:highlight w:val="none"/>
        </w:rPr>
      </w:pPr>
    </w:p>
    <w:p>
      <w:pPr>
        <w:pStyle w:val="Heading2"/>
        <w:numPr>
          <w:ilvl w:val="0"/>
          <w:numId w:val="20"/>
        </w:numPr>
        <w:spacing w:before="120" w:beforeLines="50" w:after="120" w:afterLines="50"/>
        <w:ind w:left="562" w:hanging="562"/>
        <w:rPr>
          <w:rFonts w:ascii="宋体" w:eastAsia="宋体" w:hAnsi="宋体" w:cs="宋体" w:hint="eastAsia"/>
          <w:sz w:val="28"/>
          <w:szCs w:val="28"/>
          <w:highlight w:val="none"/>
        </w:rPr>
      </w:pPr>
      <w:r>
        <w:rPr>
          <w:rFonts w:ascii="宋体" w:eastAsia="宋体" w:hAnsi="宋体" w:cs="宋体" w:hint="eastAsia"/>
          <w:sz w:val="28"/>
          <w:szCs w:val="28"/>
          <w:highlight w:val="none"/>
        </w:rPr>
        <w:t>定标及公示</w:t>
      </w:r>
    </w:p>
    <w:p>
      <w:pPr>
        <w:rPr>
          <w:rFonts w:ascii="宋体" w:eastAsia="宋体" w:hAnsi="宋体" w:cs="宋体" w:hint="eastAsia"/>
          <w:sz w:val="24"/>
          <w:highlight w:val="none"/>
        </w:rPr>
      </w:pPr>
      <w:r>
        <w:rPr>
          <w:rFonts w:ascii="宋体" w:eastAsia="宋体" w:hAnsi="宋体" w:cs="宋体" w:hint="eastAsia"/>
          <w:sz w:val="24"/>
          <w:highlight w:val="none"/>
        </w:rPr>
        <w:t>38．定标方法</w:t>
      </w:r>
    </w:p>
    <w:p>
      <w:pPr>
        <w:ind w:firstLine="412" w:firstLineChars="196"/>
        <w:rPr>
          <w:rFonts w:ascii="宋体" w:eastAsia="宋体" w:hAnsi="宋体" w:cs="宋体" w:hint="eastAsia"/>
          <w:szCs w:val="21"/>
          <w:highlight w:val="none"/>
        </w:rPr>
      </w:pPr>
      <w:r>
        <w:rPr>
          <w:rFonts w:ascii="宋体" w:eastAsia="宋体" w:hAnsi="宋体" w:cs="宋体" w:hint="eastAsia"/>
          <w:szCs w:val="21"/>
          <w:highlight w:val="none"/>
        </w:rPr>
        <w:t>38.1非评定分离项目定标方法</w:t>
      </w:r>
    </w:p>
    <w:p>
      <w:pPr>
        <w:ind w:firstLine="412" w:firstLineChars="196"/>
        <w:rPr>
          <w:rFonts w:ascii="宋体" w:eastAsia="宋体" w:hAnsi="宋体" w:cs="宋体" w:hint="eastAsia"/>
          <w:szCs w:val="21"/>
          <w:highlight w:val="none"/>
        </w:rPr>
      </w:pPr>
      <w:r>
        <w:rPr>
          <w:rFonts w:ascii="宋体" w:eastAsia="宋体" w:hAnsi="宋体" w:cs="宋体" w:hint="eastAsia"/>
          <w:szCs w:val="21"/>
          <w:highlight w:val="none"/>
        </w:rPr>
        <w:t>38.1.1评审委员会依据本项目招标文件所约定的评审方法进行评审和比较，向政府集中采购机构提交书面评审报告，并根据评审方法比较评价结果从优到劣进行排序，确定候选中标供应商。</w:t>
      </w:r>
    </w:p>
    <w:p>
      <w:pPr>
        <w:ind w:firstLine="412" w:firstLineChars="196"/>
        <w:rPr>
          <w:rFonts w:ascii="宋体" w:eastAsia="宋体" w:hAnsi="宋体" w:cs="宋体" w:hint="eastAsia"/>
          <w:highlight w:val="none"/>
        </w:rPr>
      </w:pPr>
      <w:r>
        <w:rPr>
          <w:rFonts w:ascii="宋体" w:eastAsia="宋体" w:hAnsi="宋体" w:cs="宋体" w:hint="eastAsia"/>
          <w:szCs w:val="21"/>
          <w:highlight w:val="none"/>
        </w:rPr>
        <w:t>38.1.2</w:t>
      </w:r>
      <w:r>
        <w:rPr>
          <w:rFonts w:ascii="宋体" w:eastAsia="宋体" w:hAnsi="宋体" w:cs="宋体" w:hint="eastAsia"/>
          <w:highlight w:val="none"/>
        </w:rPr>
        <w:t>采用最低价法的，评审结果按投标报价由低到高顺序排列。投标报价相同的并列。投标文件满足招标文件全部实质性要求且投标报价最低的投标人为中标供应商（排名第二的投标人为第一替补中标候选人、排名第三的投标人为第二替补中标候选人）。</w:t>
      </w:r>
    </w:p>
    <w:p>
      <w:pPr>
        <w:ind w:firstLine="412" w:firstLineChars="196"/>
        <w:rPr>
          <w:rFonts w:ascii="宋体" w:eastAsia="宋体" w:hAnsi="宋体" w:cs="宋体" w:hint="eastAsia"/>
          <w:highlight w:val="none"/>
        </w:rPr>
      </w:pPr>
      <w:r>
        <w:rPr>
          <w:rFonts w:ascii="宋体" w:eastAsia="宋体" w:hAnsi="宋体" w:cs="宋体" w:hint="eastAsia"/>
          <w:szCs w:val="21"/>
          <w:highlight w:val="none"/>
        </w:rPr>
        <w:t>38.1.3采</w:t>
      </w:r>
      <w:r>
        <w:rPr>
          <w:rFonts w:ascii="宋体" w:eastAsia="宋体" w:hAnsi="宋体" w:cs="宋体" w:hint="eastAsia"/>
          <w:highlight w:val="none"/>
        </w:rPr>
        <w:t>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为中标供应商（排名第二的投标人为第一替补中标候选人、排名第三的投标人为第二替补中标候选人）。出现得分且投标报价相同的并列情况时，采取随机抽取的方式确定，具体操作办法及流程由评审委员会确定。</w:t>
      </w:r>
    </w:p>
    <w:p>
      <w:pPr>
        <w:ind w:firstLine="412" w:firstLineChars="196"/>
        <w:rPr>
          <w:rFonts w:ascii="宋体" w:eastAsia="宋体" w:hAnsi="宋体" w:cs="宋体" w:hint="eastAsia"/>
          <w:szCs w:val="21"/>
          <w:highlight w:val="none"/>
        </w:rPr>
      </w:pPr>
      <w:r>
        <w:rPr>
          <w:rFonts w:ascii="宋体" w:eastAsia="宋体" w:hAnsi="宋体" w:cs="宋体" w:hint="eastAsia"/>
          <w:szCs w:val="21"/>
          <w:highlight w:val="none"/>
        </w:rPr>
        <w:t>38.2评定分离项目定标方法</w:t>
      </w:r>
    </w:p>
    <w:p>
      <w:pPr>
        <w:ind w:firstLine="412" w:firstLineChars="196"/>
        <w:rPr>
          <w:rFonts w:ascii="宋体" w:eastAsia="宋体" w:hAnsi="宋体" w:cs="宋体" w:hint="eastAsia"/>
          <w:szCs w:val="21"/>
          <w:highlight w:val="none"/>
        </w:rPr>
      </w:pPr>
      <w:r>
        <w:rPr>
          <w:rFonts w:ascii="宋体" w:eastAsia="宋体" w:hAnsi="宋体" w:cs="宋体" w:hint="eastAsia"/>
          <w:szCs w:val="21"/>
          <w:highlight w:val="none"/>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pPr>
        <w:ind w:firstLine="412" w:firstLineChars="196"/>
        <w:rPr>
          <w:rFonts w:ascii="宋体" w:eastAsia="宋体" w:hAnsi="宋体" w:cs="宋体" w:hint="eastAsia"/>
          <w:highlight w:val="none"/>
        </w:rPr>
      </w:pPr>
      <w:r>
        <w:rPr>
          <w:rFonts w:ascii="宋体" w:eastAsia="宋体" w:hAnsi="宋体" w:cs="宋体" w:hint="eastAsia"/>
          <w:szCs w:val="21"/>
          <w:highlight w:val="none"/>
        </w:rPr>
        <w:t xml:space="preserve">38.2.2 </w:t>
      </w:r>
      <w:bookmarkStart w:id="74" w:name="_Hlk71469733"/>
      <w:r>
        <w:rPr>
          <w:rFonts w:ascii="宋体" w:eastAsia="宋体" w:hAnsi="宋体" w:cs="宋体" w:hint="eastAsia"/>
          <w:highlight w:val="none"/>
        </w:rPr>
        <w:t>适用评定分离的政府采购项目，采用综合评分法评审。</w:t>
      </w:r>
      <w:r>
        <w:rPr>
          <w:rFonts w:ascii="宋体" w:eastAsia="宋体" w:hAnsi="宋体" w:cs="宋体" w:hint="eastAsia"/>
          <w:szCs w:val="21"/>
          <w:highlight w:val="none"/>
        </w:rPr>
        <w:t>评审委员会按照评审结果，推荐</w:t>
      </w:r>
      <w:r>
        <w:rPr>
          <w:rFonts w:ascii="宋体" w:eastAsia="宋体" w:hAnsi="宋体" w:cs="宋体" w:hint="eastAsia"/>
          <w:highlight w:val="none"/>
        </w:rPr>
        <w:t>三个合格的候选中标供应商。</w:t>
      </w:r>
    </w:p>
    <w:p>
      <w:pPr>
        <w:ind w:firstLine="412" w:firstLineChars="196"/>
        <w:rPr>
          <w:rFonts w:ascii="宋体" w:eastAsia="宋体" w:hAnsi="宋体" w:cs="宋体" w:hint="eastAsia"/>
          <w:szCs w:val="21"/>
          <w:highlight w:val="none"/>
        </w:rPr>
      </w:pPr>
      <w:r>
        <w:rPr>
          <w:rFonts w:ascii="宋体" w:eastAsia="宋体" w:hAnsi="宋体" w:cs="宋体" w:hint="eastAsia"/>
          <w:szCs w:val="21"/>
          <w:highlight w:val="none"/>
        </w:rPr>
        <w:t>38.2.3</w:t>
      </w:r>
      <w:bookmarkStart w:id="75" w:name="_Hlk71469688"/>
      <w:r>
        <w:rPr>
          <w:rFonts w:ascii="宋体" w:eastAsia="宋体" w:hAnsi="宋体" w:cs="宋体" w:hint="eastAsia"/>
          <w:highlight w:val="none"/>
        </w:rPr>
        <w:t>适用评定分离的政府采购项目，</w:t>
      </w:r>
      <w:r>
        <w:rPr>
          <w:rFonts w:ascii="宋体" w:eastAsia="宋体" w:hAnsi="宋体" w:cs="宋体" w:hint="eastAsia"/>
          <w:szCs w:val="21"/>
          <w:highlight w:val="none"/>
        </w:rPr>
        <w:t>按照自定法确定中标供应商：自定法是指采购人组织定标委员会，由定标委员会在三家候选中标供应商中确定中标供应商。</w:t>
      </w:r>
      <w:bookmarkEnd w:id="74"/>
      <w:bookmarkEnd w:id="75"/>
    </w:p>
    <w:p>
      <w:pPr>
        <w:ind w:firstLine="412" w:firstLineChars="196"/>
        <w:rPr>
          <w:rFonts w:ascii="宋体" w:eastAsia="宋体" w:hAnsi="宋体" w:cs="宋体" w:hint="eastAsia"/>
          <w:szCs w:val="21"/>
          <w:highlight w:val="none"/>
        </w:rPr>
      </w:pPr>
      <w:r>
        <w:rPr>
          <w:rFonts w:ascii="宋体" w:eastAsia="宋体" w:hAnsi="宋体" w:cs="宋体" w:hint="eastAsia"/>
          <w:szCs w:val="21"/>
          <w:highlight w:val="none"/>
        </w:rPr>
        <w:t>38.2.4政府集中采购机构</w:t>
      </w:r>
      <w:r>
        <w:rPr>
          <w:rFonts w:ascii="宋体" w:eastAsia="宋体" w:hAnsi="宋体" w:cs="宋体" w:hint="eastAsia"/>
          <w:highlight w:val="none"/>
        </w:rPr>
        <w:t>应当自评审结束之日起两个工作日内将候选中标供应商名单及其投标文件、评审报告送交采购人</w:t>
      </w:r>
      <w:r>
        <w:rPr>
          <w:rFonts w:ascii="宋体" w:eastAsia="宋体" w:hAnsi="宋体" w:cs="宋体" w:hint="eastAsia"/>
          <w:szCs w:val="21"/>
          <w:highlight w:val="none"/>
        </w:rPr>
        <w:t>。</w:t>
      </w:r>
      <w:r>
        <w:rPr>
          <w:rFonts w:ascii="宋体" w:eastAsia="宋体" w:hAnsi="宋体" w:cs="宋体" w:hint="eastAsia"/>
          <w:highlight w:val="none"/>
        </w:rPr>
        <w:t>采购人应当安排专人对定标过程进行书面记录，形成定标报告，作为采购文件的组成部分存档，并及时将定标结果反馈政府集中采购机构。具体定标程序及相关要求以按照《深圳市财政局关于</w:t>
      </w:r>
      <w:r>
        <w:rPr>
          <w:rFonts w:ascii="宋体" w:eastAsia="宋体" w:hAnsi="宋体" w:cs="宋体" w:hint="eastAsia"/>
          <w:highlight w:val="none"/>
          <w:lang w:val="en-US" w:eastAsia="zh-CN"/>
        </w:rPr>
        <w:t>&lt;</w:t>
      </w:r>
      <w:r>
        <w:rPr>
          <w:rFonts w:ascii="宋体" w:eastAsia="宋体" w:hAnsi="宋体" w:cs="宋体" w:hint="eastAsia"/>
          <w:highlight w:val="none"/>
        </w:rPr>
        <w:t>深圳市政府采购评标定标分离管理办法</w:t>
      </w:r>
      <w:r>
        <w:rPr>
          <w:rFonts w:ascii="宋体" w:eastAsia="宋体" w:hAnsi="宋体" w:cs="宋体" w:hint="eastAsia"/>
          <w:highlight w:val="none"/>
          <w:lang w:val="en-US" w:eastAsia="zh-CN"/>
        </w:rPr>
        <w:t>&gt;</w:t>
      </w:r>
      <w:r>
        <w:rPr>
          <w:rFonts w:ascii="宋体" w:eastAsia="宋体" w:hAnsi="宋体" w:cs="宋体" w:hint="eastAsia"/>
          <w:highlight w:val="none"/>
        </w:rPr>
        <w:t>续期的通知》（深财规〔2023〕1号）执行。</w:t>
      </w:r>
    </w:p>
    <w:p>
      <w:pPr>
        <w:ind w:firstLine="412" w:firstLineChars="196"/>
        <w:rPr>
          <w:rFonts w:ascii="宋体" w:eastAsia="宋体" w:hAnsi="宋体" w:cs="宋体" w:hint="eastAsia"/>
          <w:szCs w:val="21"/>
          <w:highlight w:val="none"/>
        </w:rPr>
      </w:pPr>
      <w:r>
        <w:rPr>
          <w:rFonts w:ascii="宋体" w:eastAsia="宋体" w:hAnsi="宋体" w:cs="宋体" w:hint="eastAsia"/>
          <w:szCs w:val="21"/>
          <w:highlight w:val="none"/>
        </w:rPr>
        <w:t>说明：采购人及投标供应商应按照上述方法提前做好相关准备。</w:t>
      </w:r>
    </w:p>
    <w:p>
      <w:pPr>
        <w:ind w:firstLine="412" w:firstLineChars="196"/>
        <w:rPr>
          <w:rFonts w:ascii="宋体" w:eastAsia="宋体" w:hAnsi="宋体" w:cs="宋体" w:hint="eastAsia"/>
          <w:szCs w:val="21"/>
          <w:highlight w:val="none"/>
        </w:rPr>
      </w:pPr>
      <w:r>
        <w:rPr>
          <w:rFonts w:ascii="宋体" w:eastAsia="宋体" w:hAnsi="宋体" w:cs="宋体" w:hint="eastAsia"/>
          <w:szCs w:val="21"/>
          <w:highlight w:val="none"/>
        </w:rPr>
        <w:t>38.3专用条款另有规定的，按专用条款相关要求定标。</w:t>
      </w:r>
    </w:p>
    <w:p>
      <w:pPr>
        <w:rPr>
          <w:rFonts w:ascii="宋体" w:eastAsia="宋体" w:hAnsi="宋体" w:cs="宋体" w:hint="eastAsia"/>
          <w:sz w:val="24"/>
          <w:highlight w:val="none"/>
        </w:rPr>
      </w:pPr>
      <w:r>
        <w:rPr>
          <w:rFonts w:ascii="宋体" w:eastAsia="宋体" w:hAnsi="宋体" w:cs="宋体" w:hint="eastAsia"/>
          <w:sz w:val="24"/>
          <w:highlight w:val="none"/>
        </w:rPr>
        <w:t>39．编写评审报告</w:t>
      </w:r>
    </w:p>
    <w:p>
      <w:pPr>
        <w:ind w:firstLine="412" w:firstLineChars="196"/>
        <w:rPr>
          <w:rFonts w:ascii="宋体" w:eastAsia="宋体" w:hAnsi="宋体" w:cs="宋体" w:hint="eastAsia"/>
          <w:szCs w:val="21"/>
          <w:highlight w:val="none"/>
        </w:rPr>
      </w:pPr>
      <w:r>
        <w:rPr>
          <w:rFonts w:ascii="宋体" w:eastAsia="宋体" w:hAnsi="宋体" w:cs="宋体" w:hint="eastAsia"/>
          <w:szCs w:val="21"/>
          <w:highlight w:val="none"/>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作出书面说明并记录存档。</w:t>
      </w:r>
    </w:p>
    <w:p>
      <w:pPr>
        <w:rPr>
          <w:rFonts w:ascii="宋体" w:eastAsia="宋体" w:hAnsi="宋体" w:cs="宋体" w:hint="eastAsia"/>
          <w:sz w:val="24"/>
          <w:highlight w:val="none"/>
        </w:rPr>
      </w:pPr>
      <w:r>
        <w:rPr>
          <w:rFonts w:ascii="宋体" w:eastAsia="宋体" w:hAnsi="宋体" w:cs="宋体" w:hint="eastAsia"/>
          <w:sz w:val="24"/>
          <w:highlight w:val="none"/>
        </w:rPr>
        <w:t>40．中标公告</w:t>
      </w:r>
    </w:p>
    <w:p>
      <w:pPr>
        <w:ind w:firstLine="412" w:firstLineChars="196"/>
        <w:rPr>
          <w:rFonts w:ascii="宋体" w:eastAsia="宋体" w:hAnsi="宋体" w:cs="宋体" w:hint="eastAsia"/>
          <w:szCs w:val="21"/>
          <w:highlight w:val="none"/>
        </w:rPr>
      </w:pPr>
      <w:r>
        <w:rPr>
          <w:rFonts w:ascii="宋体" w:eastAsia="宋体" w:hAnsi="宋体" w:cs="宋体" w:hint="eastAsia"/>
          <w:szCs w:val="21"/>
          <w:highlight w:val="none"/>
        </w:rPr>
        <w:t>40.1</w:t>
      </w:r>
      <w:bookmarkStart w:id="76" w:name="_Hlk72438709"/>
      <w:r>
        <w:rPr>
          <w:rFonts w:ascii="宋体" w:eastAsia="宋体" w:hAnsi="宋体" w:cs="宋体" w:hint="eastAsia"/>
          <w:szCs w:val="21"/>
          <w:highlight w:val="none"/>
        </w:rPr>
        <w:t>为体现“公开、公平、公正”的原则，评审结束后经采购人确认（确定）评审结果，政府集中采购机构将在</w:t>
      </w:r>
      <w:r>
        <w:rPr>
          <w:rFonts w:ascii="宋体" w:eastAsia="宋体" w:hAnsi="宋体" w:cs="宋体" w:hint="eastAsia"/>
          <w:b/>
          <w:bCs/>
          <w:szCs w:val="21"/>
          <w:highlight w:val="none"/>
        </w:rPr>
        <w:t>“深圳公共资源交易网（https://szggzy.com/）”</w:t>
      </w:r>
      <w:r>
        <w:rPr>
          <w:rFonts w:ascii="宋体" w:eastAsia="宋体" w:hAnsi="宋体" w:cs="宋体" w:hint="eastAsia"/>
          <w:szCs w:val="21"/>
          <w:highlight w:val="none"/>
        </w:rPr>
        <w:t>上发布中标结果公告。</w:t>
      </w:r>
      <w:bookmarkEnd w:id="76"/>
      <w:bookmarkStart w:id="77" w:name="_Hlk72438751"/>
      <w:r>
        <w:rPr>
          <w:rFonts w:ascii="宋体" w:eastAsia="宋体" w:hAnsi="宋体" w:cs="宋体" w:hint="eastAsia"/>
          <w:szCs w:val="21"/>
          <w:highlight w:val="none"/>
        </w:rPr>
        <w:t>供应商如对评审结果有异议，可在发布公示日期起七个工作日内向政府集中采购机构提出。 监督电话：0755-83948143。若在公示期内未提出质疑，则视为认同该评审结果。</w:t>
      </w:r>
    </w:p>
    <w:p>
      <w:pPr>
        <w:ind w:firstLine="412" w:firstLineChars="196"/>
        <w:rPr>
          <w:rFonts w:ascii="宋体" w:eastAsia="宋体" w:hAnsi="宋体" w:cs="宋体" w:hint="eastAsia"/>
          <w:szCs w:val="21"/>
          <w:highlight w:val="none"/>
        </w:rPr>
      </w:pPr>
      <w:bookmarkEnd w:id="77"/>
      <w:r>
        <w:rPr>
          <w:rFonts w:ascii="宋体" w:eastAsia="宋体" w:hAnsi="宋体" w:cs="宋体" w:hint="eastAsia"/>
          <w:szCs w:val="21"/>
          <w:highlight w:val="none"/>
        </w:rPr>
        <w:t>40.2质疑、投诉供应商应保证质疑、投诉内容的真实性和可靠性，并承担相应的法律责任。</w:t>
      </w:r>
    </w:p>
    <w:p>
      <w:pPr>
        <w:rPr>
          <w:rFonts w:ascii="宋体" w:eastAsia="宋体" w:hAnsi="宋体" w:cs="宋体" w:hint="eastAsia"/>
          <w:sz w:val="24"/>
          <w:highlight w:val="none"/>
        </w:rPr>
      </w:pPr>
      <w:r>
        <w:rPr>
          <w:rFonts w:ascii="宋体" w:eastAsia="宋体" w:hAnsi="宋体" w:cs="宋体" w:hint="eastAsia"/>
          <w:sz w:val="24"/>
          <w:highlight w:val="none"/>
        </w:rPr>
        <w:t>41．中标通知书</w:t>
      </w:r>
    </w:p>
    <w:p>
      <w:pPr>
        <w:ind w:firstLine="412" w:firstLineChars="196"/>
        <w:rPr>
          <w:rFonts w:ascii="宋体" w:eastAsia="宋体" w:hAnsi="宋体" w:cs="宋体" w:hint="eastAsia"/>
          <w:szCs w:val="21"/>
          <w:highlight w:val="none"/>
        </w:rPr>
      </w:pPr>
      <w:r>
        <w:rPr>
          <w:rFonts w:ascii="宋体" w:eastAsia="宋体" w:hAnsi="宋体" w:cs="宋体" w:hint="eastAsia"/>
          <w:szCs w:val="21"/>
          <w:highlight w:val="none"/>
        </w:rPr>
        <w:t>41.1</w:t>
      </w:r>
      <w:bookmarkStart w:id="78" w:name="_Hlk72438863"/>
      <w:r>
        <w:rPr>
          <w:rFonts w:ascii="宋体" w:eastAsia="宋体" w:hAnsi="宋体" w:cs="宋体" w:hint="eastAsia"/>
          <w:szCs w:val="21"/>
          <w:highlight w:val="none"/>
        </w:rPr>
        <w:t>中标公告公布以后无异常的情况下,中标供应商和采购人可自行在</w:t>
      </w:r>
      <w:r>
        <w:rPr>
          <w:rFonts w:ascii="宋体" w:eastAsia="宋体" w:hAnsi="宋体" w:cs="宋体" w:hint="eastAsia"/>
          <w:b/>
          <w:bCs/>
          <w:szCs w:val="21"/>
          <w:highlight w:val="none"/>
        </w:rPr>
        <w:t>“深圳政府采购智慧平台（http://zfcg.szggzy.com/）”</w:t>
      </w:r>
      <w:r>
        <w:rPr>
          <w:rFonts w:ascii="宋体" w:eastAsia="宋体" w:hAnsi="宋体" w:cs="宋体" w:hint="eastAsia"/>
          <w:szCs w:val="21"/>
          <w:highlight w:val="none"/>
        </w:rPr>
        <w:t>上打印</w:t>
      </w:r>
      <w:r>
        <w:rPr>
          <w:rFonts w:ascii="宋体" w:eastAsia="宋体" w:hAnsi="宋体" w:cs="宋体" w:hint="eastAsia"/>
          <w:b/>
          <w:szCs w:val="21"/>
          <w:highlight w:val="none"/>
        </w:rPr>
        <w:t>《数字中标通知书》</w:t>
      </w:r>
      <w:r>
        <w:rPr>
          <w:rFonts w:ascii="宋体" w:eastAsia="宋体" w:hAnsi="宋体" w:cs="宋体" w:hint="eastAsia"/>
          <w:szCs w:val="21"/>
          <w:highlight w:val="none"/>
        </w:rPr>
        <w:t>。</w:t>
      </w:r>
      <w:bookmarkEnd w:id="78"/>
    </w:p>
    <w:p>
      <w:pPr>
        <w:ind w:firstLine="412" w:firstLineChars="196"/>
        <w:rPr>
          <w:rFonts w:ascii="宋体" w:eastAsia="宋体" w:hAnsi="宋体" w:cs="宋体" w:hint="eastAsia"/>
          <w:szCs w:val="21"/>
          <w:highlight w:val="none"/>
        </w:rPr>
      </w:pPr>
      <w:r>
        <w:rPr>
          <w:rFonts w:ascii="宋体" w:eastAsia="宋体" w:hAnsi="宋体" w:cs="宋体" w:hint="eastAsia"/>
          <w:szCs w:val="21"/>
          <w:highlight w:val="none"/>
        </w:rPr>
        <w:t>41.2中标通知书是合同的重要组成部分。</w:t>
      </w:r>
    </w:p>
    <w:p>
      <w:pPr>
        <w:ind w:firstLine="412" w:firstLineChars="196"/>
        <w:rPr>
          <w:rFonts w:ascii="宋体" w:eastAsia="宋体" w:hAnsi="宋体" w:cs="宋体" w:hint="eastAsia"/>
          <w:szCs w:val="21"/>
          <w:highlight w:val="none"/>
        </w:rPr>
      </w:pPr>
      <w:bookmarkStart w:id="79" w:name="_Hlk71407340"/>
      <w:r>
        <w:rPr>
          <w:rFonts w:ascii="宋体" w:eastAsia="宋体" w:hAnsi="宋体" w:cs="宋体" w:hint="eastAsia"/>
          <w:szCs w:val="21"/>
          <w:highlight w:val="none"/>
        </w:rPr>
        <w:t>41.3因质疑投诉或其它原因导致项目结果变更或采购终止的，政府集中采购机构有权吊销中标通知书。</w:t>
      </w:r>
    </w:p>
    <w:p>
      <w:pPr>
        <w:ind w:firstLine="412" w:firstLineChars="196"/>
        <w:rPr>
          <w:rFonts w:ascii="宋体" w:eastAsia="宋体" w:hAnsi="宋体" w:cs="宋体" w:hint="eastAsia"/>
          <w:szCs w:val="21"/>
          <w:highlight w:val="none"/>
        </w:rPr>
      </w:pPr>
      <w:bookmarkEnd w:id="79"/>
    </w:p>
    <w:p>
      <w:pPr>
        <w:pStyle w:val="Heading2"/>
        <w:numPr>
          <w:ilvl w:val="0"/>
          <w:numId w:val="20"/>
        </w:numPr>
        <w:spacing w:before="120" w:beforeLines="50" w:after="120" w:afterLines="50"/>
        <w:ind w:left="562" w:hanging="562"/>
        <w:rPr>
          <w:rFonts w:ascii="宋体" w:eastAsia="宋体" w:hAnsi="宋体" w:cs="宋体" w:hint="eastAsia"/>
          <w:sz w:val="28"/>
          <w:szCs w:val="28"/>
          <w:highlight w:val="none"/>
        </w:rPr>
      </w:pPr>
      <w:r>
        <w:rPr>
          <w:rFonts w:ascii="宋体" w:eastAsia="宋体" w:hAnsi="宋体" w:cs="宋体" w:hint="eastAsia"/>
          <w:sz w:val="28"/>
          <w:szCs w:val="28"/>
          <w:highlight w:val="none"/>
        </w:rPr>
        <w:t>公开招标失败的后续处理</w:t>
      </w:r>
    </w:p>
    <w:p>
      <w:pPr>
        <w:rPr>
          <w:rFonts w:ascii="宋体" w:eastAsia="宋体" w:hAnsi="宋体" w:cs="宋体" w:hint="eastAsia"/>
          <w:sz w:val="24"/>
          <w:highlight w:val="none"/>
        </w:rPr>
      </w:pPr>
      <w:r>
        <w:rPr>
          <w:rFonts w:ascii="宋体" w:eastAsia="宋体" w:hAnsi="宋体" w:cs="宋体" w:hint="eastAsia"/>
          <w:sz w:val="24"/>
          <w:highlight w:val="none"/>
        </w:rPr>
        <w:t>42．公开招标失败的处理</w:t>
      </w:r>
    </w:p>
    <w:p>
      <w:pPr>
        <w:ind w:firstLine="412" w:firstLineChars="196"/>
        <w:rPr>
          <w:rFonts w:ascii="宋体" w:eastAsia="宋体" w:hAnsi="宋体" w:cs="宋体" w:hint="eastAsia"/>
          <w:highlight w:val="none"/>
        </w:rPr>
      </w:pPr>
      <w:r>
        <w:rPr>
          <w:rFonts w:ascii="宋体" w:eastAsia="宋体" w:hAnsi="宋体" w:cs="宋体" w:hint="eastAsia"/>
          <w:szCs w:val="21"/>
          <w:highlight w:val="none"/>
        </w:rPr>
        <w:t>42.1本项目公开招标过程中若由于投标截止后</w:t>
      </w:r>
      <w:r>
        <w:rPr>
          <w:rFonts w:ascii="宋体" w:eastAsia="宋体" w:hAnsi="宋体" w:cs="宋体" w:hint="eastAsia"/>
          <w:highlight w:val="none"/>
        </w:rPr>
        <w:t>实际递交投标文件的供应商数量不足、经</w:t>
      </w:r>
      <w:r>
        <w:rPr>
          <w:rFonts w:ascii="宋体" w:eastAsia="宋体" w:hAnsi="宋体" w:cs="宋体" w:hint="eastAsia"/>
          <w:szCs w:val="21"/>
          <w:highlight w:val="none"/>
        </w:rPr>
        <w:t>评审委员会</w:t>
      </w:r>
      <w:r>
        <w:rPr>
          <w:rFonts w:ascii="宋体" w:eastAsia="宋体" w:hAnsi="宋体" w:cs="宋体" w:hint="eastAsia"/>
          <w:highlight w:val="none"/>
        </w:rPr>
        <w:t>评审对招标文件作实质响应的供应商不足等原因造成公开招标失败，可由政府集中采购机构重新组织采购。</w:t>
      </w:r>
    </w:p>
    <w:p>
      <w:pPr>
        <w:ind w:firstLine="412" w:firstLineChars="196"/>
        <w:rPr>
          <w:rFonts w:ascii="宋体" w:eastAsia="宋体" w:hAnsi="宋体" w:cs="宋体" w:hint="eastAsia"/>
          <w:szCs w:val="21"/>
          <w:highlight w:val="none"/>
        </w:rPr>
      </w:pPr>
      <w:r>
        <w:rPr>
          <w:rFonts w:ascii="宋体" w:eastAsia="宋体" w:hAnsi="宋体" w:cs="宋体" w:hint="eastAsia"/>
          <w:szCs w:val="21"/>
          <w:highlight w:val="none"/>
        </w:rPr>
        <w:t>42.2对公开招标失败的项目，评审委员会在出具该项目招标失败结论的同时，可以提出重新采购组织形式的建议，以及进一步完善招标文件的资格、技术、商务要求的修改建议。</w:t>
      </w:r>
    </w:p>
    <w:p>
      <w:pPr>
        <w:ind w:firstLine="412" w:firstLineChars="196"/>
        <w:rPr>
          <w:rFonts w:ascii="宋体" w:eastAsia="宋体" w:hAnsi="宋体" w:cs="宋体" w:hint="eastAsia"/>
          <w:szCs w:val="21"/>
          <w:highlight w:val="none"/>
        </w:rPr>
      </w:pPr>
      <w:r>
        <w:rPr>
          <w:rFonts w:ascii="宋体" w:eastAsia="宋体" w:hAnsi="宋体" w:cs="宋体" w:hint="eastAsia"/>
          <w:szCs w:val="21"/>
          <w:highlight w:val="none"/>
        </w:rPr>
        <w:t>42.3重新组织采购有以下两种组织形式：</w:t>
      </w:r>
    </w:p>
    <w:p>
      <w:pPr>
        <w:ind w:firstLine="412" w:firstLineChars="196"/>
        <w:rPr>
          <w:rFonts w:ascii="宋体" w:eastAsia="宋体" w:hAnsi="宋体" w:cs="宋体" w:hint="eastAsia"/>
          <w:highlight w:val="none"/>
        </w:rPr>
      </w:pPr>
      <w:r>
        <w:rPr>
          <w:rFonts w:ascii="宋体" w:eastAsia="宋体" w:hAnsi="宋体" w:cs="宋体" w:hint="eastAsia"/>
          <w:highlight w:val="none"/>
        </w:rPr>
        <w:t>（1）由政府集中采购机构重新组织公开招标；</w:t>
      </w:r>
    </w:p>
    <w:p>
      <w:pPr>
        <w:ind w:firstLine="412" w:firstLineChars="196"/>
        <w:rPr>
          <w:rFonts w:ascii="宋体" w:eastAsia="宋体" w:hAnsi="宋体" w:cs="宋体" w:hint="eastAsia"/>
          <w:highlight w:val="none"/>
        </w:rPr>
      </w:pPr>
      <w:r>
        <w:rPr>
          <w:rFonts w:ascii="宋体" w:eastAsia="宋体" w:hAnsi="宋体" w:cs="宋体" w:hint="eastAsia"/>
          <w:highlight w:val="none"/>
        </w:rPr>
        <w:t>（2）根据实际情况需要向同级财政部门提出非公开招标方式申请，经同级财政部门批准，公开招标失败采购项目可转为竞争性谈判或单一来源谈判方式采购。</w:t>
      </w:r>
    </w:p>
    <w:p>
      <w:pPr>
        <w:ind w:firstLine="412" w:firstLineChars="196"/>
        <w:rPr>
          <w:rFonts w:ascii="宋体" w:eastAsia="宋体" w:hAnsi="宋体" w:cs="宋体" w:hint="eastAsia"/>
          <w:highlight w:val="none"/>
        </w:rPr>
      </w:pPr>
      <w:r>
        <w:rPr>
          <w:rFonts w:ascii="宋体" w:eastAsia="宋体" w:hAnsi="宋体" w:cs="宋体" w:hint="eastAsia"/>
          <w:highlight w:val="none"/>
        </w:rPr>
        <w:t>42.4公开招标失败的采购项目重新组织公开招标，由政府集中采购机构重新按公开招标流程组织采购活动。</w:t>
      </w:r>
    </w:p>
    <w:p>
      <w:pPr>
        <w:rPr>
          <w:rFonts w:ascii="宋体" w:eastAsia="宋体" w:hAnsi="宋体" w:cs="宋体" w:hint="eastAsia"/>
          <w:highlight w:val="none"/>
        </w:rPr>
      </w:pPr>
      <w:r>
        <w:rPr>
          <w:rFonts w:ascii="宋体" w:eastAsia="宋体" w:hAnsi="宋体" w:cs="宋体" w:hint="eastAsia"/>
          <w:sz w:val="24"/>
          <w:highlight w:val="none"/>
        </w:rPr>
        <w:t xml:space="preserve">    </w:t>
      </w:r>
      <w:r>
        <w:rPr>
          <w:rFonts w:ascii="宋体" w:eastAsia="宋体" w:hAnsi="宋体" w:cs="宋体" w:hint="eastAsia"/>
          <w:highlight w:val="none"/>
        </w:rPr>
        <w:t>42.5公开招标失败的采购项目经同级财政部门批准转为竞争性谈判或单一来源谈判方式采购的，按规定要求组织政府采购工作。</w:t>
      </w:r>
    </w:p>
    <w:p>
      <w:pPr>
        <w:rPr>
          <w:rFonts w:ascii="宋体" w:eastAsia="宋体" w:hAnsi="宋体" w:cs="宋体" w:hint="eastAsia"/>
          <w:sz w:val="24"/>
          <w:highlight w:val="none"/>
        </w:rPr>
      </w:pPr>
    </w:p>
    <w:p>
      <w:pPr>
        <w:pStyle w:val="Heading2"/>
        <w:numPr>
          <w:ilvl w:val="0"/>
          <w:numId w:val="20"/>
        </w:numPr>
        <w:spacing w:before="120" w:beforeLines="50" w:after="120" w:afterLines="50"/>
        <w:ind w:left="562" w:hanging="562"/>
        <w:rPr>
          <w:rFonts w:ascii="宋体" w:eastAsia="宋体" w:hAnsi="宋体" w:cs="宋体" w:hint="eastAsia"/>
          <w:sz w:val="28"/>
          <w:szCs w:val="28"/>
          <w:highlight w:val="none"/>
        </w:rPr>
      </w:pPr>
      <w:bookmarkStart w:id="80" w:name="_Hlk72439043"/>
      <w:r>
        <w:rPr>
          <w:rFonts w:ascii="宋体" w:eastAsia="宋体" w:hAnsi="宋体" w:cs="宋体" w:hint="eastAsia"/>
          <w:sz w:val="28"/>
          <w:szCs w:val="28"/>
          <w:highlight w:val="none"/>
        </w:rPr>
        <w:t>合同的授予与备案</w:t>
      </w:r>
      <w:bookmarkEnd w:id="80"/>
    </w:p>
    <w:p>
      <w:pPr>
        <w:rPr>
          <w:rFonts w:ascii="宋体" w:eastAsia="宋体" w:hAnsi="宋体" w:cs="宋体" w:hint="eastAsia"/>
          <w:sz w:val="24"/>
          <w:highlight w:val="none"/>
        </w:rPr>
      </w:pPr>
      <w:bookmarkStart w:id="81" w:name="_Toc73517679"/>
      <w:bookmarkStart w:id="82" w:name="_Toc73521586"/>
      <w:bookmarkStart w:id="83" w:name="_Toc100052408"/>
      <w:bookmarkStart w:id="84" w:name="_Toc73518157"/>
      <w:bookmarkStart w:id="85" w:name="_Toc73521674"/>
      <w:bookmarkStart w:id="86" w:name="_Hlk72439088"/>
      <w:r>
        <w:rPr>
          <w:rFonts w:ascii="宋体" w:eastAsia="宋体" w:hAnsi="宋体" w:cs="宋体" w:hint="eastAsia"/>
          <w:sz w:val="24"/>
          <w:highlight w:val="none"/>
        </w:rPr>
        <w:t>43．合同授予标准</w:t>
      </w:r>
      <w:bookmarkEnd w:id="81"/>
      <w:bookmarkEnd w:id="82"/>
      <w:bookmarkEnd w:id="83"/>
      <w:bookmarkEnd w:id="84"/>
      <w:bookmarkEnd w:id="85"/>
    </w:p>
    <w:p>
      <w:pPr>
        <w:ind w:firstLine="412" w:firstLineChars="196"/>
        <w:rPr>
          <w:rFonts w:ascii="宋体" w:eastAsia="宋体" w:hAnsi="宋体" w:cs="宋体" w:hint="eastAsia"/>
          <w:szCs w:val="21"/>
          <w:highlight w:val="none"/>
        </w:rPr>
      </w:pPr>
      <w:r>
        <w:rPr>
          <w:rFonts w:ascii="宋体" w:eastAsia="宋体" w:hAnsi="宋体" w:cs="宋体" w:hint="eastAsia"/>
          <w:szCs w:val="21"/>
          <w:highlight w:val="none"/>
        </w:rPr>
        <w:t>本项目的合同将授予经本招标文件规定评审确定的中标供应商。</w:t>
      </w:r>
    </w:p>
    <w:p>
      <w:pPr>
        <w:rPr>
          <w:rFonts w:ascii="宋体" w:eastAsia="宋体" w:hAnsi="宋体" w:cs="宋体" w:hint="eastAsia"/>
          <w:sz w:val="24"/>
          <w:highlight w:val="none"/>
        </w:rPr>
      </w:pPr>
      <w:bookmarkStart w:id="87" w:name="_Toc73521675"/>
      <w:bookmarkStart w:id="88" w:name="_Toc73521587"/>
      <w:bookmarkStart w:id="89" w:name="_Toc73518158"/>
      <w:bookmarkStart w:id="90" w:name="_Toc73517680"/>
      <w:bookmarkStart w:id="91" w:name="_Toc100052409"/>
      <w:r>
        <w:rPr>
          <w:rFonts w:ascii="宋体" w:eastAsia="宋体" w:hAnsi="宋体" w:cs="宋体" w:hint="eastAsia"/>
          <w:sz w:val="24"/>
          <w:highlight w:val="none"/>
        </w:rPr>
        <w:t>44．</w:t>
      </w:r>
      <w:bookmarkEnd w:id="87"/>
      <w:bookmarkEnd w:id="88"/>
      <w:bookmarkEnd w:id="89"/>
      <w:bookmarkEnd w:id="90"/>
      <w:bookmarkEnd w:id="91"/>
      <w:r>
        <w:rPr>
          <w:rFonts w:ascii="宋体" w:eastAsia="宋体" w:hAnsi="宋体" w:cs="宋体" w:hint="eastAsia"/>
          <w:sz w:val="24"/>
          <w:highlight w:val="none"/>
        </w:rPr>
        <w:t>接受和拒绝任何或所有投标的权力</w:t>
      </w:r>
    </w:p>
    <w:p>
      <w:pPr>
        <w:ind w:firstLine="412" w:firstLineChars="196"/>
        <w:rPr>
          <w:rFonts w:ascii="宋体" w:eastAsia="宋体" w:hAnsi="宋体" w:cs="宋体" w:hint="eastAsia"/>
          <w:szCs w:val="21"/>
          <w:highlight w:val="none"/>
        </w:rPr>
      </w:pPr>
      <w:r>
        <w:rPr>
          <w:rFonts w:ascii="宋体" w:eastAsia="宋体" w:hAnsi="宋体" w:cs="宋体" w:hint="eastAsia"/>
          <w:szCs w:val="21"/>
          <w:highlight w:val="none"/>
        </w:rPr>
        <w:t>政府集中采购机构和采购人保留在投标之前任何时候接受或拒绝任何投标或所有投标，以及宣布招标无效的权力，对受影响的投标人不承担任何责任，也无义务向受影响的投标人解释采取这一行动的理由。</w:t>
      </w:r>
    </w:p>
    <w:p>
      <w:pPr>
        <w:rPr>
          <w:rFonts w:ascii="宋体" w:eastAsia="宋体" w:hAnsi="宋体" w:cs="宋体" w:hint="eastAsia"/>
          <w:sz w:val="24"/>
          <w:highlight w:val="none"/>
        </w:rPr>
      </w:pPr>
      <w:bookmarkStart w:id="92" w:name="_Toc100052410"/>
      <w:bookmarkStart w:id="93" w:name="_Toc73521589"/>
      <w:bookmarkStart w:id="94" w:name="_Toc73517682"/>
      <w:bookmarkStart w:id="95" w:name="_Toc73521677"/>
      <w:bookmarkStart w:id="96" w:name="_Toc73518160"/>
      <w:r>
        <w:rPr>
          <w:rFonts w:ascii="宋体" w:eastAsia="宋体" w:hAnsi="宋体" w:cs="宋体" w:hint="eastAsia"/>
          <w:sz w:val="24"/>
          <w:highlight w:val="none"/>
        </w:rPr>
        <w:t>45．合同的签订</w:t>
      </w:r>
      <w:bookmarkEnd w:id="92"/>
      <w:bookmarkEnd w:id="93"/>
      <w:bookmarkEnd w:id="94"/>
      <w:bookmarkEnd w:id="95"/>
      <w:bookmarkEnd w:id="96"/>
    </w:p>
    <w:p>
      <w:pPr>
        <w:ind w:firstLine="412" w:firstLineChars="196"/>
        <w:rPr>
          <w:rFonts w:ascii="宋体" w:eastAsia="宋体" w:hAnsi="宋体" w:cs="宋体" w:hint="eastAsia"/>
          <w:szCs w:val="21"/>
          <w:highlight w:val="none"/>
        </w:rPr>
      </w:pPr>
      <w:r>
        <w:rPr>
          <w:rFonts w:ascii="宋体" w:eastAsia="宋体" w:hAnsi="宋体" w:cs="宋体" w:hint="eastAsia"/>
          <w:szCs w:val="21"/>
          <w:highlight w:val="none"/>
        </w:rPr>
        <w:t>45.1中标人将于中标通知书发出之日起十个工作日内，按照采购文件（招标文件和投标文件等）内容与采购人签订政府采购合同；合同的实质性内容应当符合招标文件的规定；</w:t>
      </w:r>
    </w:p>
    <w:p>
      <w:pPr>
        <w:ind w:firstLine="412" w:firstLineChars="196"/>
        <w:rPr>
          <w:rFonts w:ascii="宋体" w:eastAsia="宋体" w:hAnsi="宋体" w:cs="宋体" w:hint="eastAsia"/>
          <w:szCs w:val="21"/>
          <w:highlight w:val="none"/>
        </w:rPr>
      </w:pPr>
      <w:r>
        <w:rPr>
          <w:rFonts w:ascii="宋体" w:eastAsia="宋体" w:hAnsi="宋体" w:cs="宋体" w:hint="eastAsia"/>
          <w:szCs w:val="21"/>
          <w:highlight w:val="none"/>
        </w:rPr>
        <w:t>45.2中标人如不按本通用条款第45.1款的规定与采购人签订合同，</w:t>
      </w:r>
      <w:r>
        <w:rPr>
          <w:rFonts w:ascii="宋体" w:eastAsia="宋体" w:hAnsi="宋体" w:cs="宋体" w:hint="eastAsia"/>
          <w:kern w:val="0"/>
          <w:szCs w:val="21"/>
          <w:highlight w:val="none"/>
        </w:rPr>
        <w:t>情节严重的，由同级财政部门记入供应商诚信档案，予以通报</w:t>
      </w:r>
      <w:r>
        <w:rPr>
          <w:rFonts w:ascii="宋体" w:eastAsia="宋体" w:hAnsi="宋体" w:cs="宋体" w:hint="eastAsia"/>
          <w:szCs w:val="21"/>
          <w:highlight w:val="none"/>
        </w:rPr>
        <w:t>；</w:t>
      </w:r>
    </w:p>
    <w:p>
      <w:pPr>
        <w:ind w:firstLine="412" w:firstLineChars="196"/>
        <w:rPr>
          <w:rFonts w:ascii="宋体" w:eastAsia="宋体" w:hAnsi="宋体" w:cs="宋体" w:hint="eastAsia"/>
          <w:szCs w:val="21"/>
          <w:highlight w:val="none"/>
        </w:rPr>
      </w:pPr>
      <w:r>
        <w:rPr>
          <w:rFonts w:ascii="宋体" w:eastAsia="宋体" w:hAnsi="宋体" w:cs="宋体" w:hint="eastAsia"/>
          <w:szCs w:val="21"/>
          <w:highlight w:val="none"/>
        </w:rPr>
        <w:t>45.3中标人应当按照合同约定履行义务，完成中标项目，不得将中标项目转让（转包）给他人。</w:t>
      </w:r>
    </w:p>
    <w:p>
      <w:pPr>
        <w:rPr>
          <w:rFonts w:ascii="宋体" w:eastAsia="宋体" w:hAnsi="宋体" w:cs="宋体" w:hint="eastAsia"/>
          <w:sz w:val="24"/>
          <w:highlight w:val="none"/>
        </w:rPr>
      </w:pPr>
      <w:bookmarkStart w:id="97" w:name="_Toc73517683"/>
      <w:bookmarkStart w:id="98" w:name="_Toc73521678"/>
      <w:bookmarkStart w:id="99" w:name="_Toc73521590"/>
      <w:bookmarkStart w:id="100" w:name="_Toc100052411"/>
      <w:bookmarkStart w:id="101" w:name="_Toc73518161"/>
      <w:r>
        <w:rPr>
          <w:rFonts w:ascii="宋体" w:eastAsia="宋体" w:hAnsi="宋体" w:cs="宋体" w:hint="eastAsia"/>
          <w:sz w:val="24"/>
          <w:highlight w:val="none"/>
        </w:rPr>
        <w:t>46．履约担保</w:t>
      </w:r>
      <w:bookmarkEnd w:id="97"/>
      <w:bookmarkEnd w:id="98"/>
      <w:bookmarkEnd w:id="99"/>
      <w:bookmarkEnd w:id="100"/>
      <w:bookmarkEnd w:id="101"/>
    </w:p>
    <w:p>
      <w:pPr>
        <w:ind w:firstLine="412" w:firstLineChars="196"/>
        <w:rPr>
          <w:rFonts w:ascii="宋体" w:eastAsia="宋体" w:hAnsi="宋体" w:cs="宋体" w:hint="eastAsia"/>
          <w:szCs w:val="21"/>
          <w:highlight w:val="none"/>
        </w:rPr>
      </w:pPr>
      <w:r>
        <w:rPr>
          <w:rFonts w:ascii="宋体" w:eastAsia="宋体" w:hAnsi="宋体" w:cs="宋体" w:hint="eastAsia"/>
          <w:szCs w:val="21"/>
          <w:highlight w:val="none"/>
        </w:rPr>
        <w:t>46.1在签订项目合同的同时，中标人应按“对通用条款的补充内容”中规定的金额向采购人提交履约担保；</w:t>
      </w:r>
    </w:p>
    <w:p>
      <w:pPr>
        <w:ind w:firstLine="412" w:firstLineChars="196"/>
        <w:rPr>
          <w:rFonts w:ascii="宋体" w:eastAsia="宋体" w:hAnsi="宋体" w:cs="宋体" w:hint="eastAsia"/>
          <w:szCs w:val="21"/>
          <w:highlight w:val="none"/>
        </w:rPr>
      </w:pPr>
      <w:r>
        <w:rPr>
          <w:rFonts w:ascii="宋体" w:eastAsia="宋体" w:hAnsi="宋体" w:cs="宋体" w:hint="eastAsia"/>
          <w:szCs w:val="21"/>
          <w:highlight w:val="none"/>
        </w:rPr>
        <w:t>46.2，允许供应商自主选择以支票、汇票、本票、保函等非现金方式提交履约担保；</w:t>
      </w:r>
      <w:r>
        <w:rPr>
          <w:rFonts w:ascii="宋体" w:eastAsia="宋体" w:hAnsi="宋体" w:cs="宋体" w:hint="eastAsia"/>
          <w:highlight w:val="none"/>
        </w:rPr>
        <w:t>中标人提交履约担保不是合同签订的前提条件，不要求中标人提供除法律、法规明确规定外的其他担保。</w:t>
      </w:r>
    </w:p>
    <w:p>
      <w:pPr>
        <w:rPr>
          <w:rFonts w:ascii="宋体" w:eastAsia="宋体" w:hAnsi="宋体" w:cs="宋体" w:hint="eastAsia"/>
          <w:sz w:val="24"/>
          <w:highlight w:val="none"/>
        </w:rPr>
      </w:pPr>
      <w:r>
        <w:rPr>
          <w:rFonts w:ascii="宋体" w:eastAsia="宋体" w:hAnsi="宋体" w:cs="宋体" w:hint="eastAsia"/>
          <w:sz w:val="24"/>
          <w:highlight w:val="none"/>
        </w:rPr>
        <w:t>47. 合同备案</w:t>
      </w:r>
    </w:p>
    <w:p>
      <w:pPr>
        <w:ind w:firstLine="412" w:firstLineChars="196"/>
        <w:rPr>
          <w:rFonts w:ascii="宋体" w:eastAsia="宋体" w:hAnsi="宋体" w:cs="宋体" w:hint="eastAsia"/>
          <w:szCs w:val="21"/>
          <w:highlight w:val="none"/>
        </w:rPr>
      </w:pPr>
      <w:r>
        <w:rPr>
          <w:rFonts w:ascii="宋体" w:eastAsia="宋体" w:hAnsi="宋体" w:cs="宋体" w:hint="eastAsia"/>
          <w:kern w:val="2"/>
          <w:sz w:val="21"/>
          <w:szCs w:val="21"/>
          <w:highlight w:val="none"/>
        </w:rPr>
        <w:t>采购人与中标供应商自中标通知书发出之日起10个工作日内签订政府采购合同，</w:t>
      </w:r>
      <w:r>
        <w:rPr>
          <w:rFonts w:ascii="宋体" w:eastAsia="宋体" w:hAnsi="宋体" w:cs="宋体" w:hint="eastAsia"/>
          <w:kern w:val="2"/>
          <w:sz w:val="21"/>
          <w:szCs w:val="21"/>
          <w:highlight w:val="none"/>
          <w:lang w:val="en-US" w:eastAsia="zh-CN"/>
        </w:rPr>
        <w:t>并按财政部门规定提交备案。</w:t>
      </w:r>
    </w:p>
    <w:p>
      <w:pPr>
        <w:rPr>
          <w:rFonts w:ascii="宋体" w:eastAsia="宋体" w:hAnsi="宋体" w:cs="宋体" w:hint="eastAsia"/>
          <w:sz w:val="24"/>
          <w:highlight w:val="none"/>
        </w:rPr>
      </w:pPr>
      <w:r>
        <w:rPr>
          <w:rFonts w:ascii="宋体" w:eastAsia="宋体" w:hAnsi="宋体" w:cs="宋体" w:hint="eastAsia"/>
          <w:sz w:val="24"/>
          <w:highlight w:val="none"/>
        </w:rPr>
        <w:t>48. 合同变更</w:t>
      </w:r>
    </w:p>
    <w:p>
      <w:pPr>
        <w:ind w:firstLine="412" w:firstLineChars="196"/>
        <w:rPr>
          <w:rFonts w:ascii="宋体" w:eastAsia="宋体" w:hAnsi="宋体" w:cs="宋体" w:hint="eastAsia"/>
          <w:szCs w:val="21"/>
          <w:highlight w:val="none"/>
        </w:rPr>
      </w:pPr>
      <w:r>
        <w:rPr>
          <w:rFonts w:ascii="宋体" w:eastAsia="宋体" w:hAnsi="宋体" w:cs="宋体" w:hint="eastAsia"/>
          <w:szCs w:val="21"/>
          <w:highlight w:val="none"/>
        </w:rPr>
        <w:t>合同变更事宜按《深圳市财政局关于优化政府采购合同备案的通知》（深财发保〔2022〕2号）相关规定执行。</w:t>
      </w:r>
    </w:p>
    <w:p>
      <w:pPr>
        <w:rPr>
          <w:rFonts w:ascii="宋体" w:eastAsia="宋体" w:hAnsi="宋体" w:cs="宋体" w:hint="eastAsia"/>
          <w:sz w:val="24"/>
          <w:highlight w:val="none"/>
        </w:rPr>
      </w:pPr>
      <w:r>
        <w:rPr>
          <w:rFonts w:ascii="宋体" w:eastAsia="宋体" w:hAnsi="宋体" w:cs="宋体" w:hint="eastAsia"/>
          <w:sz w:val="24"/>
          <w:highlight w:val="none"/>
        </w:rPr>
        <w:t>49. 项目验收</w:t>
      </w:r>
    </w:p>
    <w:p>
      <w:pPr>
        <w:widowControl/>
        <w:ind w:right="176" w:firstLine="420"/>
        <w:jc w:val="left"/>
        <w:rPr>
          <w:rFonts w:ascii="宋体" w:eastAsia="宋体" w:hAnsi="宋体" w:cs="宋体" w:hint="eastAsia"/>
          <w:highlight w:val="none"/>
        </w:rPr>
      </w:pPr>
      <w:r>
        <w:rPr>
          <w:rFonts w:ascii="宋体" w:eastAsia="宋体" w:hAnsi="宋体" w:cs="宋体" w:hint="eastAsia"/>
          <w:highlight w:val="none"/>
        </w:rPr>
        <w:t xml:space="preserve">49.1采购人应当按照招标文件和合同规定的标准和方法，及时组织验收。 </w:t>
      </w:r>
    </w:p>
    <w:p>
      <w:pPr>
        <w:rPr>
          <w:rFonts w:ascii="宋体" w:eastAsia="宋体" w:hAnsi="宋体" w:cs="宋体" w:hint="eastAsia"/>
          <w:sz w:val="24"/>
          <w:highlight w:val="none"/>
        </w:rPr>
      </w:pPr>
      <w:r>
        <w:rPr>
          <w:rFonts w:ascii="宋体" w:eastAsia="宋体" w:hAnsi="宋体" w:cs="宋体" w:hint="eastAsia"/>
          <w:sz w:val="24"/>
          <w:highlight w:val="none"/>
        </w:rPr>
        <w:t>50. 宣传</w:t>
      </w:r>
    </w:p>
    <w:p>
      <w:pPr>
        <w:ind w:left="210" w:firstLine="412" w:leftChars="100" w:firstLineChars="196"/>
        <w:rPr>
          <w:rFonts w:ascii="宋体" w:eastAsia="宋体" w:hAnsi="宋体" w:cs="宋体" w:hint="eastAsia"/>
          <w:highlight w:val="none"/>
        </w:rPr>
      </w:pPr>
      <w:r>
        <w:rPr>
          <w:rFonts w:ascii="宋体" w:eastAsia="宋体" w:hAnsi="宋体" w:cs="宋体" w:hint="eastAsia"/>
          <w:highlight w:val="none"/>
        </w:rPr>
        <w:t>凡与政府采购活动有关的宣传或广告，若当中提及政府采购，必须事先将具体对外宣传方案报同级财政部门和政府集中采购机构，并征得其同意。对外市场宣传包括但不限于以下形式：</w:t>
      </w:r>
    </w:p>
    <w:p>
      <w:pPr>
        <w:ind w:left="210" w:firstLine="412" w:leftChars="100" w:firstLineChars="196"/>
        <w:rPr>
          <w:rFonts w:ascii="宋体" w:eastAsia="宋体" w:hAnsi="宋体" w:cs="宋体" w:hint="eastAsia"/>
          <w:highlight w:val="none"/>
        </w:rPr>
      </w:pPr>
      <w:r>
        <w:rPr>
          <w:rFonts w:ascii="宋体" w:eastAsia="宋体" w:hAnsi="宋体" w:cs="宋体" w:hint="eastAsia"/>
          <w:highlight w:val="none"/>
        </w:rPr>
        <w:t>a.名片、宣传册、广告标语等；</w:t>
      </w:r>
    </w:p>
    <w:p>
      <w:pPr>
        <w:ind w:left="210" w:firstLine="412" w:leftChars="100" w:firstLineChars="196"/>
        <w:rPr>
          <w:rFonts w:ascii="宋体" w:eastAsia="宋体" w:hAnsi="宋体" w:cs="宋体" w:hint="eastAsia"/>
          <w:highlight w:val="none"/>
        </w:rPr>
      </w:pPr>
      <w:r>
        <w:rPr>
          <w:rFonts w:ascii="宋体" w:eastAsia="宋体" w:hAnsi="宋体" w:cs="宋体" w:hint="eastAsia"/>
          <w:highlight w:val="none"/>
        </w:rPr>
        <w:t>b.案例介绍、推广等；</w:t>
      </w:r>
    </w:p>
    <w:p>
      <w:pPr>
        <w:ind w:left="210" w:firstLine="412" w:leftChars="100" w:firstLineChars="196"/>
        <w:rPr>
          <w:rFonts w:ascii="宋体" w:eastAsia="宋体" w:hAnsi="宋体" w:cs="宋体" w:hint="eastAsia"/>
          <w:highlight w:val="none"/>
        </w:rPr>
      </w:pPr>
      <w:r>
        <w:rPr>
          <w:rFonts w:ascii="宋体" w:eastAsia="宋体" w:hAnsi="宋体" w:cs="宋体" w:hint="eastAsia"/>
          <w:highlight w:val="none"/>
        </w:rPr>
        <w:t>c.工作人员向其他消费群体宣传。</w:t>
      </w:r>
    </w:p>
    <w:p>
      <w:pPr>
        <w:rPr>
          <w:rFonts w:ascii="宋体" w:eastAsia="宋体" w:hAnsi="宋体" w:cs="宋体" w:hint="eastAsia"/>
          <w:sz w:val="24"/>
          <w:highlight w:val="none"/>
        </w:rPr>
      </w:pPr>
      <w:r>
        <w:rPr>
          <w:rFonts w:ascii="宋体" w:eastAsia="宋体" w:hAnsi="宋体" w:cs="宋体" w:hint="eastAsia"/>
          <w:sz w:val="24"/>
          <w:highlight w:val="none"/>
        </w:rPr>
        <w:t>51. 供应商违法责任</w:t>
      </w:r>
    </w:p>
    <w:p>
      <w:pPr>
        <w:ind w:firstLine="412" w:firstLineChars="196"/>
        <w:rPr>
          <w:rFonts w:ascii="宋体" w:eastAsia="宋体" w:hAnsi="宋体" w:cs="宋体" w:hint="eastAsia"/>
          <w:szCs w:val="21"/>
          <w:highlight w:val="none"/>
        </w:rPr>
      </w:pPr>
      <w:r>
        <w:rPr>
          <w:rFonts w:ascii="宋体" w:eastAsia="宋体" w:hAnsi="宋体" w:cs="宋体" w:hint="eastAsia"/>
          <w:szCs w:val="21"/>
          <w:highlight w:val="none"/>
        </w:rPr>
        <w:t>51.1《深圳经济特区政府采购条例》第五十七条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ind w:firstLine="412" w:firstLineChars="196"/>
        <w:rPr>
          <w:rFonts w:ascii="宋体" w:eastAsia="宋体" w:hAnsi="宋体" w:cs="宋体" w:hint="eastAsia"/>
          <w:szCs w:val="21"/>
          <w:highlight w:val="none"/>
        </w:rPr>
      </w:pPr>
      <w:r>
        <w:rPr>
          <w:rFonts w:ascii="宋体" w:eastAsia="宋体" w:hAnsi="宋体" w:cs="宋体" w:hint="eastAsia"/>
          <w:szCs w:val="21"/>
          <w:highlight w:val="none"/>
        </w:rPr>
        <w:t>（1）在采购活动中应当回避而未回避的；</w:t>
      </w:r>
    </w:p>
    <w:p>
      <w:pPr>
        <w:ind w:firstLine="412" w:firstLineChars="196"/>
        <w:rPr>
          <w:rFonts w:ascii="宋体" w:eastAsia="宋体" w:hAnsi="宋体" w:cs="宋体" w:hint="eastAsia"/>
          <w:szCs w:val="21"/>
          <w:highlight w:val="none"/>
        </w:rPr>
      </w:pPr>
      <w:r>
        <w:rPr>
          <w:rFonts w:ascii="宋体" w:eastAsia="宋体" w:hAnsi="宋体" w:cs="宋体" w:hint="eastAsia"/>
          <w:szCs w:val="21"/>
          <w:highlight w:val="none"/>
        </w:rPr>
        <w:t>（2）未按本条例规定签订、履行采购合同，造成严重后果的；</w:t>
      </w:r>
    </w:p>
    <w:p>
      <w:pPr>
        <w:ind w:firstLine="412" w:firstLineChars="196"/>
        <w:rPr>
          <w:rFonts w:ascii="宋体" w:eastAsia="宋体" w:hAnsi="宋体" w:cs="宋体" w:hint="eastAsia"/>
          <w:szCs w:val="21"/>
          <w:highlight w:val="none"/>
        </w:rPr>
      </w:pPr>
      <w:r>
        <w:rPr>
          <w:rFonts w:ascii="宋体" w:eastAsia="宋体" w:hAnsi="宋体" w:cs="宋体" w:hint="eastAsia"/>
          <w:szCs w:val="21"/>
          <w:highlight w:val="none"/>
        </w:rPr>
        <w:t>（3）隐瞒真实情况，提供虚假资料的；</w:t>
      </w:r>
    </w:p>
    <w:p>
      <w:pPr>
        <w:ind w:firstLine="412" w:firstLineChars="196"/>
        <w:rPr>
          <w:rFonts w:ascii="宋体" w:eastAsia="宋体" w:hAnsi="宋体" w:cs="宋体" w:hint="eastAsia"/>
          <w:szCs w:val="21"/>
          <w:highlight w:val="none"/>
        </w:rPr>
      </w:pPr>
      <w:r>
        <w:rPr>
          <w:rFonts w:ascii="宋体" w:eastAsia="宋体" w:hAnsi="宋体" w:cs="宋体" w:hint="eastAsia"/>
          <w:szCs w:val="21"/>
          <w:highlight w:val="none"/>
        </w:rPr>
        <w:t>（4）以非法手段排斥其他供应商参与竞争的；</w:t>
      </w:r>
    </w:p>
    <w:p>
      <w:pPr>
        <w:ind w:firstLine="412" w:firstLineChars="196"/>
        <w:rPr>
          <w:rFonts w:ascii="宋体" w:eastAsia="宋体" w:hAnsi="宋体" w:cs="宋体" w:hint="eastAsia"/>
          <w:szCs w:val="21"/>
          <w:highlight w:val="none"/>
        </w:rPr>
      </w:pPr>
      <w:r>
        <w:rPr>
          <w:rFonts w:ascii="宋体" w:eastAsia="宋体" w:hAnsi="宋体" w:cs="宋体" w:hint="eastAsia"/>
          <w:szCs w:val="21"/>
          <w:highlight w:val="none"/>
        </w:rPr>
        <w:t>（5）与其他采购参加人串通投标的；</w:t>
      </w:r>
    </w:p>
    <w:p>
      <w:pPr>
        <w:ind w:firstLine="412" w:firstLineChars="196"/>
        <w:rPr>
          <w:rFonts w:ascii="宋体" w:eastAsia="宋体" w:hAnsi="宋体" w:cs="宋体" w:hint="eastAsia"/>
          <w:szCs w:val="21"/>
          <w:highlight w:val="none"/>
        </w:rPr>
      </w:pPr>
      <w:r>
        <w:rPr>
          <w:rFonts w:ascii="宋体" w:eastAsia="宋体" w:hAnsi="宋体" w:cs="宋体" w:hint="eastAsia"/>
          <w:szCs w:val="21"/>
          <w:highlight w:val="none"/>
        </w:rPr>
        <w:t>（6）恶意投诉的；</w:t>
      </w:r>
    </w:p>
    <w:p>
      <w:pPr>
        <w:ind w:firstLine="412" w:firstLineChars="196"/>
        <w:rPr>
          <w:rFonts w:ascii="宋体" w:eastAsia="宋体" w:hAnsi="宋体" w:cs="宋体" w:hint="eastAsia"/>
          <w:szCs w:val="21"/>
          <w:highlight w:val="none"/>
        </w:rPr>
      </w:pPr>
      <w:r>
        <w:rPr>
          <w:rFonts w:ascii="宋体" w:eastAsia="宋体" w:hAnsi="宋体" w:cs="宋体" w:hint="eastAsia"/>
          <w:szCs w:val="21"/>
          <w:highlight w:val="none"/>
        </w:rPr>
        <w:t>（7）向采购项目相关人行贿或者提供其他不当利益的；</w:t>
      </w:r>
    </w:p>
    <w:p>
      <w:pPr>
        <w:ind w:firstLine="412" w:firstLineChars="196"/>
        <w:rPr>
          <w:rFonts w:ascii="宋体" w:eastAsia="宋体" w:hAnsi="宋体" w:cs="宋体" w:hint="eastAsia"/>
          <w:szCs w:val="21"/>
          <w:highlight w:val="none"/>
        </w:rPr>
      </w:pPr>
      <w:r>
        <w:rPr>
          <w:rFonts w:ascii="宋体" w:eastAsia="宋体" w:hAnsi="宋体" w:cs="宋体" w:hint="eastAsia"/>
          <w:szCs w:val="21"/>
          <w:highlight w:val="none"/>
        </w:rPr>
        <w:t>（8）阻碍、抗拒主管部门监督检查的；</w:t>
      </w:r>
    </w:p>
    <w:p>
      <w:pPr>
        <w:ind w:firstLine="412" w:firstLineChars="196"/>
        <w:rPr>
          <w:rFonts w:ascii="宋体" w:eastAsia="宋体" w:hAnsi="宋体" w:cs="宋体" w:hint="eastAsia"/>
          <w:szCs w:val="21"/>
          <w:highlight w:val="none"/>
        </w:rPr>
      </w:pPr>
      <w:r>
        <w:rPr>
          <w:rFonts w:ascii="宋体" w:eastAsia="宋体" w:hAnsi="宋体" w:cs="宋体" w:hint="eastAsia"/>
          <w:szCs w:val="21"/>
          <w:highlight w:val="none"/>
        </w:rPr>
        <w:t>（9）其他违反本条例规定的行为。</w:t>
      </w:r>
    </w:p>
    <w:p>
      <w:pPr>
        <w:ind w:firstLine="412" w:firstLineChars="196"/>
        <w:rPr>
          <w:rFonts w:ascii="宋体" w:eastAsia="宋体" w:hAnsi="宋体" w:cs="宋体" w:hint="eastAsia"/>
          <w:szCs w:val="21"/>
          <w:highlight w:val="none"/>
        </w:rPr>
      </w:pPr>
      <w:r>
        <w:rPr>
          <w:rFonts w:ascii="宋体" w:eastAsia="宋体" w:hAnsi="宋体" w:cs="宋体" w:hint="eastAsia"/>
          <w:szCs w:val="21"/>
          <w:highlight w:val="none"/>
        </w:rPr>
        <w:t>51.2 根据《深圳市财政局关于调整政府采购投标（响应）保证金管理政策的通知 》（深财购〔2021〕51号）的要求，供应商在政府采购活动中出现《深圳经济特区政府采购条例实施细则》第八十条所列情形的，</w:t>
      </w:r>
      <w:bookmarkStart w:id="102" w:name="_Hlk72440769"/>
      <w:r>
        <w:rPr>
          <w:rFonts w:ascii="宋体" w:eastAsia="宋体" w:hAnsi="宋体" w:cs="宋体" w:hint="eastAsia"/>
          <w:szCs w:val="21"/>
          <w:highlight w:val="none"/>
        </w:rPr>
        <w:t>政府集中采购机构或采购人不予退还其交纳的谈判保证金，情节严重的，并由主管部门</w:t>
      </w:r>
      <w:bookmarkEnd w:id="102"/>
      <w:r>
        <w:rPr>
          <w:rFonts w:ascii="宋体" w:eastAsia="宋体" w:hAnsi="宋体" w:cs="宋体" w:hint="eastAsia"/>
          <w:szCs w:val="21"/>
          <w:highlight w:val="none"/>
        </w:rPr>
        <w:t>记入供应商诚信档案，予以通报：</w:t>
      </w:r>
    </w:p>
    <w:p>
      <w:pPr>
        <w:ind w:firstLine="412" w:firstLineChars="196"/>
        <w:rPr>
          <w:rFonts w:ascii="宋体" w:eastAsia="宋体" w:hAnsi="宋体" w:cs="宋体" w:hint="eastAsia"/>
          <w:szCs w:val="21"/>
          <w:highlight w:val="none"/>
        </w:rPr>
      </w:pPr>
      <w:r>
        <w:rPr>
          <w:rFonts w:ascii="宋体" w:eastAsia="宋体" w:hAnsi="宋体" w:cs="宋体" w:hint="eastAsia"/>
          <w:szCs w:val="21"/>
          <w:highlight w:val="none"/>
        </w:rPr>
        <w:t>（1）投标截止后，撤销投标的；</w:t>
      </w:r>
    </w:p>
    <w:p>
      <w:pPr>
        <w:ind w:firstLine="412" w:firstLineChars="196"/>
        <w:rPr>
          <w:rFonts w:ascii="宋体" w:eastAsia="宋体" w:hAnsi="宋体" w:cs="宋体" w:hint="eastAsia"/>
          <w:szCs w:val="21"/>
          <w:highlight w:val="none"/>
        </w:rPr>
      </w:pPr>
      <w:r>
        <w:rPr>
          <w:rFonts w:ascii="宋体" w:eastAsia="宋体" w:hAnsi="宋体" w:cs="宋体" w:hint="eastAsia"/>
          <w:szCs w:val="21"/>
          <w:highlight w:val="none"/>
        </w:rPr>
        <w:t>（2）中标后无正当理由未在规定期限内签订合同的；</w:t>
      </w:r>
    </w:p>
    <w:p>
      <w:pPr>
        <w:ind w:firstLine="412" w:firstLineChars="196"/>
        <w:rPr>
          <w:rFonts w:ascii="宋体" w:eastAsia="宋体" w:hAnsi="宋体" w:cs="宋体" w:hint="eastAsia"/>
          <w:szCs w:val="21"/>
          <w:highlight w:val="none"/>
        </w:rPr>
      </w:pPr>
      <w:r>
        <w:rPr>
          <w:rFonts w:ascii="宋体" w:eastAsia="宋体" w:hAnsi="宋体" w:cs="宋体" w:hint="eastAsia"/>
          <w:szCs w:val="21"/>
          <w:highlight w:val="none"/>
        </w:rPr>
        <w:t>（3）将中标项目转让给他人、或者在投标文件中未说明且未经采购人、采购招标机构同意，将中标项目分包给他人的；</w:t>
      </w:r>
    </w:p>
    <w:p>
      <w:pPr>
        <w:ind w:firstLine="412" w:firstLineChars="196"/>
        <w:rPr>
          <w:rFonts w:ascii="宋体" w:eastAsia="宋体" w:hAnsi="宋体" w:cs="宋体" w:hint="eastAsia"/>
          <w:szCs w:val="21"/>
          <w:highlight w:val="none"/>
        </w:rPr>
      </w:pPr>
      <w:r>
        <w:rPr>
          <w:rFonts w:ascii="宋体" w:eastAsia="宋体" w:hAnsi="宋体" w:cs="宋体" w:hint="eastAsia"/>
          <w:szCs w:val="21"/>
          <w:highlight w:val="none"/>
        </w:rPr>
        <w:t>（4）拒绝履行合同义务的。</w:t>
      </w:r>
    </w:p>
    <w:p>
      <w:pPr>
        <w:pStyle w:val="Heading2"/>
        <w:numPr>
          <w:ilvl w:val="0"/>
          <w:numId w:val="20"/>
        </w:numPr>
        <w:spacing w:before="120" w:beforeLines="50" w:after="120" w:afterLines="50"/>
        <w:ind w:left="562" w:hanging="562"/>
        <w:rPr>
          <w:rFonts w:ascii="宋体" w:eastAsia="宋体" w:hAnsi="宋体" w:cs="宋体" w:hint="eastAsia"/>
          <w:sz w:val="28"/>
          <w:szCs w:val="28"/>
          <w:highlight w:val="none"/>
        </w:rPr>
      </w:pPr>
      <w:bookmarkEnd w:id="86"/>
      <w:r>
        <w:rPr>
          <w:rFonts w:ascii="宋体" w:eastAsia="宋体" w:hAnsi="宋体" w:cs="宋体" w:hint="eastAsia"/>
          <w:sz w:val="28"/>
          <w:szCs w:val="28"/>
          <w:highlight w:val="none"/>
        </w:rPr>
        <w:t>质疑处理</w:t>
      </w:r>
    </w:p>
    <w:p>
      <w:pPr>
        <w:rPr>
          <w:rFonts w:ascii="宋体" w:eastAsia="宋体" w:hAnsi="宋体" w:cs="宋体" w:hint="eastAsia"/>
          <w:sz w:val="24"/>
          <w:highlight w:val="none"/>
        </w:rPr>
      </w:pPr>
      <w:bookmarkStart w:id="103" w:name="_Hlk72439706"/>
      <w:r>
        <w:rPr>
          <w:rFonts w:ascii="宋体" w:eastAsia="宋体" w:hAnsi="宋体" w:cs="宋体" w:hint="eastAsia"/>
          <w:sz w:val="24"/>
          <w:highlight w:val="none"/>
        </w:rPr>
        <w:t>52.质疑提出与答复</w:t>
      </w:r>
    </w:p>
    <w:p>
      <w:pPr>
        <w:rPr>
          <w:rFonts w:ascii="宋体" w:eastAsia="宋体" w:hAnsi="宋体" w:cs="宋体" w:hint="eastAsia"/>
          <w:szCs w:val="21"/>
          <w:highlight w:val="none"/>
        </w:rPr>
      </w:pPr>
      <w:r>
        <w:rPr>
          <w:rFonts w:ascii="宋体" w:eastAsia="宋体" w:hAnsi="宋体" w:cs="宋体" w:hint="eastAsia"/>
          <w:szCs w:val="21"/>
          <w:highlight w:val="none"/>
        </w:rPr>
        <w:t xml:space="preserve">    52.1提出质疑</w:t>
      </w:r>
    </w:p>
    <w:p>
      <w:pPr>
        <w:rPr>
          <w:rFonts w:ascii="宋体" w:eastAsia="宋体" w:hAnsi="宋体" w:cs="宋体" w:hint="eastAsia"/>
          <w:szCs w:val="21"/>
          <w:highlight w:val="none"/>
        </w:rPr>
      </w:pPr>
      <w:r>
        <w:rPr>
          <w:rFonts w:ascii="宋体" w:eastAsia="宋体" w:hAnsi="宋体" w:cs="宋体" w:hint="eastAsia"/>
          <w:szCs w:val="21"/>
          <w:highlight w:val="none"/>
        </w:rPr>
        <w:t xml:space="preserve">    参与政府采购活动的供应商认为自己的权益在采购活动中受到损害的，应当自知道或者应当知道其权益受到损害之日起七个工作日内向采购人、政府集中采购机构以书面形式提出质疑。</w:t>
      </w:r>
    </w:p>
    <w:p>
      <w:pPr>
        <w:rPr>
          <w:rFonts w:ascii="宋体" w:eastAsia="宋体" w:hAnsi="宋体" w:cs="宋体" w:hint="eastAsia"/>
          <w:szCs w:val="21"/>
          <w:highlight w:val="none"/>
        </w:rPr>
      </w:pPr>
      <w:r>
        <w:rPr>
          <w:rFonts w:ascii="宋体" w:eastAsia="宋体" w:hAnsi="宋体" w:cs="宋体" w:hint="eastAsia"/>
          <w:szCs w:val="21"/>
          <w:highlight w:val="none"/>
        </w:rPr>
        <w:t xml:space="preserve">    52.2法律依据</w:t>
      </w:r>
    </w:p>
    <w:p>
      <w:pPr>
        <w:rPr>
          <w:rFonts w:ascii="宋体" w:eastAsia="宋体" w:hAnsi="宋体" w:cs="宋体" w:hint="eastAsia"/>
          <w:szCs w:val="21"/>
          <w:highlight w:val="none"/>
        </w:rPr>
      </w:pPr>
      <w:r>
        <w:rPr>
          <w:rFonts w:ascii="宋体" w:eastAsia="宋体" w:hAnsi="宋体" w:cs="宋体" w:hint="eastAsia"/>
          <w:szCs w:val="21"/>
          <w:highlight w:val="none"/>
        </w:rPr>
        <w:t xml:space="preserve">    《中华人民共和国政府采购法》、《中华人民共和国政府采购法实施条例》、《深圳经济特区政府采购条例》、《深圳经济特区政府采购条例实施细则》、《政府采购质疑和投诉办法》（财政部令第94号）和其他有关法律法规规定。</w:t>
      </w:r>
    </w:p>
    <w:p>
      <w:pPr>
        <w:rPr>
          <w:rFonts w:ascii="宋体" w:eastAsia="宋体" w:hAnsi="宋体" w:cs="宋体" w:hint="eastAsia"/>
          <w:szCs w:val="21"/>
          <w:highlight w:val="none"/>
        </w:rPr>
      </w:pPr>
      <w:r>
        <w:rPr>
          <w:rFonts w:ascii="宋体" w:eastAsia="宋体" w:hAnsi="宋体" w:cs="宋体" w:hint="eastAsia"/>
          <w:szCs w:val="21"/>
          <w:highlight w:val="none"/>
        </w:rPr>
        <w:t xml:space="preserve">  </w:t>
      </w:r>
      <w:r>
        <w:rPr>
          <w:rFonts w:ascii="宋体" w:eastAsia="宋体" w:hAnsi="宋体" w:cs="宋体" w:hint="eastAsia"/>
          <w:color w:val="FF0000"/>
          <w:szCs w:val="21"/>
          <w:highlight w:val="none"/>
        </w:rPr>
        <w:t xml:space="preserve">  </w:t>
      </w:r>
      <w:r>
        <w:rPr>
          <w:rFonts w:ascii="宋体" w:eastAsia="宋体" w:hAnsi="宋体" w:cs="宋体" w:hint="eastAsia"/>
          <w:szCs w:val="21"/>
          <w:highlight w:val="none"/>
        </w:rPr>
        <w:t>52.3质疑条件</w:t>
      </w:r>
    </w:p>
    <w:p>
      <w:pPr>
        <w:rPr>
          <w:rFonts w:ascii="宋体" w:eastAsia="宋体" w:hAnsi="宋体" w:cs="宋体" w:hint="eastAsia"/>
          <w:szCs w:val="21"/>
          <w:highlight w:val="none"/>
        </w:rPr>
      </w:pPr>
      <w:r>
        <w:rPr>
          <w:rFonts w:ascii="宋体" w:eastAsia="宋体" w:hAnsi="宋体" w:cs="宋体" w:hint="eastAsia"/>
          <w:szCs w:val="21"/>
          <w:highlight w:val="none"/>
        </w:rPr>
        <w:t xml:space="preserve">    52.3.1提出质疑的供应商应当是参与所质疑项目采购活动的供应商；以联合体形式参与的，质疑应当由组成联合体的所有成员共同提出；</w:t>
      </w:r>
    </w:p>
    <w:p>
      <w:pPr>
        <w:rPr>
          <w:rFonts w:ascii="宋体" w:eastAsia="宋体" w:hAnsi="宋体" w:cs="宋体" w:hint="eastAsia"/>
          <w:szCs w:val="21"/>
          <w:highlight w:val="none"/>
        </w:rPr>
      </w:pPr>
      <w:r>
        <w:rPr>
          <w:rFonts w:ascii="宋体" w:eastAsia="宋体" w:hAnsi="宋体" w:cs="宋体" w:hint="eastAsia"/>
          <w:szCs w:val="21"/>
          <w:highlight w:val="none"/>
        </w:rPr>
        <w:t xml:space="preserve">    52.3.2应当在法定质疑期内一次性提出针对同一采购程序环节的质疑，法定质疑期为自知道或应当知道权益受到损害之日起7个工作日内。应当知道其权益受到损害之日是指：对</w:t>
      </w:r>
      <w:r>
        <w:rPr>
          <w:rFonts w:ascii="宋体" w:eastAsia="宋体" w:hAnsi="宋体" w:cs="宋体" w:hint="eastAsia"/>
          <w:szCs w:val="21"/>
          <w:highlight w:val="none"/>
          <w:lang w:val="en-US" w:eastAsia="zh-CN"/>
        </w:rPr>
        <w:t>采购</w:t>
      </w:r>
      <w:r>
        <w:rPr>
          <w:rFonts w:ascii="宋体" w:eastAsia="宋体" w:hAnsi="宋体" w:cs="宋体" w:hint="eastAsia"/>
          <w:szCs w:val="21"/>
          <w:highlight w:val="none"/>
        </w:rPr>
        <w:t>文件的质疑，为</w:t>
      </w:r>
      <w:r>
        <w:rPr>
          <w:rFonts w:ascii="宋体" w:eastAsia="宋体" w:hAnsi="宋体" w:cs="宋体" w:hint="eastAsia"/>
          <w:szCs w:val="21"/>
          <w:highlight w:val="none"/>
          <w:lang w:val="en-US" w:eastAsia="zh-CN"/>
        </w:rPr>
        <w:t>采购</w:t>
      </w:r>
      <w:r>
        <w:rPr>
          <w:rFonts w:ascii="宋体" w:eastAsia="宋体" w:hAnsi="宋体" w:cs="宋体" w:hint="eastAsia"/>
          <w:szCs w:val="21"/>
          <w:highlight w:val="none"/>
        </w:rPr>
        <w:t>文件公布之日；对采购过程的质疑，为各采购程序环节结束之日；对中标</w:t>
      </w:r>
      <w:r>
        <w:rPr>
          <w:rFonts w:ascii="宋体" w:eastAsia="宋体" w:hAnsi="宋体" w:cs="宋体" w:hint="eastAsia"/>
          <w:szCs w:val="21"/>
          <w:highlight w:val="none"/>
          <w:lang w:eastAsia="zh-CN"/>
        </w:rPr>
        <w:t>（</w:t>
      </w:r>
      <w:r>
        <w:rPr>
          <w:rFonts w:ascii="宋体" w:eastAsia="宋体" w:hAnsi="宋体" w:cs="宋体" w:hint="eastAsia"/>
          <w:szCs w:val="21"/>
          <w:highlight w:val="none"/>
          <w:lang w:val="en-US" w:eastAsia="zh-CN"/>
        </w:rPr>
        <w:t>成交</w:t>
      </w:r>
      <w:r>
        <w:rPr>
          <w:rFonts w:ascii="宋体" w:eastAsia="宋体" w:hAnsi="宋体" w:cs="宋体" w:hint="eastAsia"/>
          <w:szCs w:val="21"/>
          <w:highlight w:val="none"/>
          <w:lang w:eastAsia="zh-CN"/>
        </w:rPr>
        <w:t>）</w:t>
      </w:r>
      <w:r>
        <w:rPr>
          <w:rFonts w:ascii="宋体" w:eastAsia="宋体" w:hAnsi="宋体" w:cs="宋体" w:hint="eastAsia"/>
          <w:szCs w:val="21"/>
          <w:highlight w:val="none"/>
        </w:rPr>
        <w:t>结果以及评审委员会组成人员的质疑，为中标</w:t>
      </w:r>
      <w:r>
        <w:rPr>
          <w:rFonts w:ascii="宋体" w:eastAsia="宋体" w:hAnsi="宋体" w:cs="宋体" w:hint="eastAsia"/>
          <w:szCs w:val="21"/>
          <w:highlight w:val="none"/>
          <w:lang w:eastAsia="zh-CN"/>
        </w:rPr>
        <w:t>（</w:t>
      </w:r>
      <w:r>
        <w:rPr>
          <w:rFonts w:ascii="宋体" w:eastAsia="宋体" w:hAnsi="宋体" w:cs="宋体" w:hint="eastAsia"/>
          <w:szCs w:val="21"/>
          <w:highlight w:val="none"/>
          <w:lang w:val="en-US" w:eastAsia="zh-CN"/>
        </w:rPr>
        <w:t>成交</w:t>
      </w:r>
      <w:r>
        <w:rPr>
          <w:rFonts w:ascii="宋体" w:eastAsia="宋体" w:hAnsi="宋体" w:cs="宋体" w:hint="eastAsia"/>
          <w:szCs w:val="21"/>
          <w:highlight w:val="none"/>
          <w:lang w:eastAsia="zh-CN"/>
        </w:rPr>
        <w:t>）</w:t>
      </w:r>
      <w:r>
        <w:rPr>
          <w:rFonts w:ascii="宋体" w:eastAsia="宋体" w:hAnsi="宋体" w:cs="宋体" w:hint="eastAsia"/>
          <w:szCs w:val="21"/>
          <w:highlight w:val="none"/>
        </w:rPr>
        <w:t>结果公示之日；</w:t>
      </w:r>
    </w:p>
    <w:p>
      <w:pPr>
        <w:ind w:firstLine="420"/>
        <w:rPr>
          <w:rFonts w:ascii="宋体" w:eastAsia="宋体" w:hAnsi="宋体" w:cs="宋体" w:hint="eastAsia"/>
          <w:szCs w:val="21"/>
          <w:highlight w:val="none"/>
        </w:rPr>
      </w:pPr>
      <w:r>
        <w:rPr>
          <w:rFonts w:ascii="宋体" w:eastAsia="宋体" w:hAnsi="宋体" w:cs="宋体" w:hint="eastAsia"/>
          <w:szCs w:val="21"/>
          <w:highlight w:val="none"/>
        </w:rPr>
        <w:t xml:space="preserve">52.3.3应提交书面质疑函，质疑函应当包括以下内容： </w:t>
      </w:r>
    </w:p>
    <w:p>
      <w:pPr>
        <w:ind w:firstLine="420"/>
        <w:rPr>
          <w:rFonts w:ascii="宋体" w:eastAsia="宋体" w:hAnsi="宋体" w:cs="宋体" w:hint="eastAsia"/>
          <w:szCs w:val="21"/>
          <w:highlight w:val="none"/>
        </w:rPr>
      </w:pPr>
      <w:r>
        <w:rPr>
          <w:rFonts w:ascii="宋体" w:eastAsia="宋体" w:hAnsi="宋体" w:cs="宋体" w:hint="eastAsia"/>
          <w:szCs w:val="21"/>
          <w:highlight w:val="none"/>
        </w:rPr>
        <w:t>（1）供应商的名称（或者姓名）、地址、邮编、邮箱、联系人及联系电话；</w:t>
      </w:r>
    </w:p>
    <w:p>
      <w:pPr>
        <w:ind w:firstLine="420" w:firstLineChars="200"/>
        <w:rPr>
          <w:rFonts w:ascii="宋体" w:eastAsia="宋体" w:hAnsi="宋体" w:cs="宋体" w:hint="eastAsia"/>
          <w:szCs w:val="21"/>
          <w:highlight w:val="none"/>
        </w:rPr>
      </w:pPr>
      <w:r>
        <w:rPr>
          <w:rFonts w:ascii="宋体" w:eastAsia="宋体" w:hAnsi="宋体" w:cs="宋体" w:hint="eastAsia"/>
          <w:szCs w:val="21"/>
          <w:highlight w:val="none"/>
        </w:rPr>
        <w:t>（2）质疑项目的名称、编号；</w:t>
      </w:r>
    </w:p>
    <w:p>
      <w:pPr>
        <w:ind w:firstLine="420" w:firstLineChars="200"/>
        <w:rPr>
          <w:rFonts w:ascii="宋体" w:eastAsia="宋体" w:hAnsi="宋体" w:cs="宋体" w:hint="eastAsia"/>
          <w:szCs w:val="21"/>
          <w:highlight w:val="none"/>
        </w:rPr>
      </w:pPr>
      <w:r>
        <w:rPr>
          <w:rFonts w:ascii="宋体" w:eastAsia="宋体" w:hAnsi="宋体" w:cs="宋体" w:hint="eastAsia"/>
          <w:szCs w:val="21"/>
          <w:highlight w:val="none"/>
        </w:rPr>
        <w:t>（3）具体、明确的质疑对象、质疑事项和质疑请求；</w:t>
      </w:r>
    </w:p>
    <w:p>
      <w:pPr>
        <w:ind w:firstLine="420" w:firstLineChars="200"/>
        <w:rPr>
          <w:rFonts w:ascii="宋体" w:eastAsia="宋体" w:hAnsi="宋体" w:cs="宋体" w:hint="eastAsia"/>
          <w:szCs w:val="21"/>
          <w:highlight w:val="none"/>
        </w:rPr>
      </w:pPr>
      <w:r>
        <w:rPr>
          <w:rFonts w:ascii="宋体" w:eastAsia="宋体" w:hAnsi="宋体" w:cs="宋体" w:hint="eastAsia"/>
          <w:szCs w:val="21"/>
          <w:highlight w:val="none"/>
        </w:rPr>
        <w:t>（4）因质疑事项而受损害的权益；</w:t>
      </w:r>
    </w:p>
    <w:p>
      <w:pPr>
        <w:ind w:firstLine="420" w:firstLineChars="200"/>
        <w:rPr>
          <w:rFonts w:ascii="宋体" w:eastAsia="宋体" w:hAnsi="宋体" w:cs="宋体" w:hint="eastAsia"/>
          <w:szCs w:val="21"/>
          <w:highlight w:val="none"/>
        </w:rPr>
      </w:pPr>
      <w:r>
        <w:rPr>
          <w:rFonts w:ascii="宋体" w:eastAsia="宋体" w:hAnsi="宋体" w:cs="宋体" w:hint="eastAsia"/>
          <w:szCs w:val="21"/>
          <w:highlight w:val="none"/>
        </w:rPr>
        <w:t>（5）事实依据；</w:t>
      </w:r>
    </w:p>
    <w:p>
      <w:pPr>
        <w:ind w:firstLine="420" w:firstLineChars="200"/>
        <w:rPr>
          <w:rFonts w:ascii="宋体" w:eastAsia="宋体" w:hAnsi="宋体" w:cs="宋体" w:hint="eastAsia"/>
          <w:szCs w:val="21"/>
          <w:highlight w:val="none"/>
        </w:rPr>
      </w:pPr>
      <w:r>
        <w:rPr>
          <w:rFonts w:ascii="宋体" w:eastAsia="宋体" w:hAnsi="宋体" w:cs="宋体" w:hint="eastAsia"/>
          <w:szCs w:val="21"/>
          <w:highlight w:val="none"/>
        </w:rPr>
        <w:t>（6）必要的法律依据；</w:t>
      </w:r>
    </w:p>
    <w:p>
      <w:pPr>
        <w:ind w:firstLine="420" w:firstLineChars="200"/>
        <w:rPr>
          <w:rFonts w:ascii="宋体" w:eastAsia="宋体" w:hAnsi="宋体" w:cs="宋体" w:hint="eastAsia"/>
          <w:szCs w:val="21"/>
          <w:highlight w:val="none"/>
        </w:rPr>
      </w:pPr>
      <w:r>
        <w:rPr>
          <w:rFonts w:ascii="宋体" w:eastAsia="宋体" w:hAnsi="宋体" w:cs="宋体" w:hint="eastAsia"/>
          <w:szCs w:val="21"/>
          <w:highlight w:val="none"/>
        </w:rPr>
        <w:t>（7）提出质疑的日期。</w:t>
      </w:r>
    </w:p>
    <w:p>
      <w:pPr>
        <w:ind w:firstLine="420" w:firstLineChars="200"/>
        <w:rPr>
          <w:rFonts w:ascii="宋体" w:eastAsia="宋体" w:hAnsi="宋体" w:cs="宋体" w:hint="eastAsia"/>
          <w:szCs w:val="21"/>
          <w:highlight w:val="none"/>
        </w:rPr>
      </w:pPr>
      <w:r>
        <w:rPr>
          <w:rFonts w:ascii="宋体" w:eastAsia="宋体" w:hAnsi="宋体" w:cs="宋体" w:hint="eastAsia"/>
          <w:szCs w:val="21"/>
          <w:highlight w:val="none"/>
        </w:rPr>
        <w:t>供应商为自然人的，应当由本人签字；供应商为法人或者其他组织的，应当由法定代表人（负责人），或者其授权代理人签字或者盖章，并加盖公章。</w:t>
      </w:r>
    </w:p>
    <w:p>
      <w:pPr>
        <w:ind w:firstLine="420" w:firstLineChars="200"/>
        <w:rPr>
          <w:rFonts w:ascii="宋体" w:eastAsia="宋体" w:hAnsi="宋体" w:cs="宋体" w:hint="eastAsia"/>
          <w:szCs w:val="21"/>
          <w:highlight w:val="none"/>
        </w:rPr>
      </w:pPr>
      <w:r>
        <w:rPr>
          <w:rFonts w:ascii="宋体" w:eastAsia="宋体" w:hAnsi="宋体" w:cs="宋体" w:hint="eastAsia"/>
          <w:szCs w:val="21"/>
          <w:highlight w:val="none"/>
        </w:rPr>
        <w:t>52.4提交材料</w:t>
      </w:r>
    </w:p>
    <w:p>
      <w:pPr>
        <w:ind w:firstLine="420" w:firstLineChars="200"/>
        <w:rPr>
          <w:rFonts w:ascii="宋体" w:eastAsia="宋体" w:hAnsi="宋体" w:cs="宋体" w:hint="eastAsia"/>
          <w:szCs w:val="21"/>
          <w:highlight w:val="none"/>
        </w:rPr>
      </w:pPr>
      <w:r>
        <w:rPr>
          <w:rFonts w:ascii="宋体" w:eastAsia="宋体" w:hAnsi="宋体" w:cs="宋体" w:hint="eastAsia"/>
          <w:szCs w:val="21"/>
          <w:highlight w:val="none"/>
        </w:rPr>
        <w:t>供应商质疑实行实名制。供应商为自然人的，应当提交本人身份证复印件；供应商为法人或者其他组织的，应当根据自身性质提交营业执照复印件或者其他证明文件（如事业单位法人证书等）复印件。</w:t>
      </w:r>
    </w:p>
    <w:p>
      <w:pPr>
        <w:ind w:firstLine="420" w:firstLineChars="200"/>
        <w:rPr>
          <w:rFonts w:ascii="宋体" w:eastAsia="宋体" w:hAnsi="宋体" w:cs="宋体" w:hint="eastAsia"/>
          <w:szCs w:val="21"/>
          <w:highlight w:val="none"/>
        </w:rPr>
      </w:pPr>
      <w:r>
        <w:rPr>
          <w:rFonts w:ascii="宋体" w:eastAsia="宋体" w:hAnsi="宋体" w:cs="宋体" w:hint="eastAsia"/>
          <w:szCs w:val="21"/>
          <w:highlight w:val="none"/>
        </w:rPr>
        <w:t>供应商可以委托代理人进行质疑。其授权委托书应当载明代理人的姓名或者名称、代理事项、具体权限、期限和相关事项。供应商为自然人的，应当由本人签字；供应商为法人或者其他组织的，应当由法定代表人、主要负责人签字或者盖章，并加盖公章。</w:t>
      </w:r>
    </w:p>
    <w:p>
      <w:pPr>
        <w:ind w:firstLine="420" w:firstLineChars="200"/>
        <w:rPr>
          <w:rFonts w:ascii="宋体" w:eastAsia="宋体" w:hAnsi="宋体" w:cs="宋体" w:hint="eastAsia"/>
          <w:szCs w:val="21"/>
          <w:highlight w:val="none"/>
        </w:rPr>
      </w:pPr>
      <w:r>
        <w:rPr>
          <w:rFonts w:ascii="宋体" w:eastAsia="宋体" w:hAnsi="宋体" w:cs="宋体" w:hint="eastAsia"/>
          <w:szCs w:val="21"/>
          <w:highlight w:val="none"/>
        </w:rPr>
        <w:t>52.5收文地点</w:t>
      </w:r>
    </w:p>
    <w:p>
      <w:pPr>
        <w:ind w:firstLine="420" w:firstLineChars="200"/>
        <w:rPr>
          <w:rFonts w:ascii="宋体" w:eastAsia="宋体" w:hAnsi="宋体" w:cs="宋体" w:hint="eastAsia"/>
          <w:b/>
          <w:bCs/>
          <w:szCs w:val="21"/>
          <w:highlight w:val="none"/>
        </w:rPr>
      </w:pPr>
      <w:r>
        <w:rPr>
          <w:rFonts w:ascii="宋体" w:eastAsia="宋体" w:hAnsi="宋体" w:cs="宋体" w:hint="eastAsia"/>
          <w:b/>
          <w:bCs/>
          <w:szCs w:val="21"/>
          <w:highlight w:val="none"/>
        </w:rPr>
        <w:t>地址：深圳公共资源交易中心（深圳交易集团有限公司</w:t>
      </w:r>
      <w:r>
        <w:rPr>
          <w:rFonts w:ascii="宋体" w:eastAsia="宋体" w:hAnsi="宋体" w:cs="宋体" w:hint="eastAsia"/>
          <w:b/>
          <w:bCs/>
          <w:szCs w:val="21"/>
          <w:highlight w:val="none"/>
          <w:lang w:eastAsia="zh-CN"/>
        </w:rPr>
        <w:t>政府采购业务分公司</w:t>
      </w:r>
      <w:r>
        <w:rPr>
          <w:rFonts w:ascii="宋体" w:eastAsia="宋体" w:hAnsi="宋体" w:cs="宋体" w:hint="eastAsia"/>
          <w:b/>
          <w:bCs/>
          <w:szCs w:val="21"/>
          <w:highlight w:val="none"/>
        </w:rPr>
        <w:t>）深圳市南山区沙河西路3185号南山智谷A座（深圳交易集团总部大楼）27楼，质疑咨询电话：0755-86500050。。</w:t>
      </w:r>
    </w:p>
    <w:p>
      <w:pPr>
        <w:ind w:firstLine="420" w:firstLineChars="200"/>
        <w:rPr>
          <w:rFonts w:ascii="宋体" w:eastAsia="宋体" w:hAnsi="宋体" w:cs="宋体" w:hint="eastAsia"/>
          <w:szCs w:val="21"/>
          <w:highlight w:val="none"/>
        </w:rPr>
      </w:pPr>
      <w:r>
        <w:rPr>
          <w:rFonts w:ascii="宋体" w:eastAsia="宋体" w:hAnsi="宋体" w:cs="宋体" w:hint="eastAsia"/>
          <w:szCs w:val="21"/>
          <w:highlight w:val="none"/>
        </w:rPr>
        <w:t>52.6收文办理程序</w:t>
      </w:r>
    </w:p>
    <w:p>
      <w:pPr>
        <w:ind w:firstLine="420" w:firstLineChars="200"/>
        <w:rPr>
          <w:rFonts w:ascii="宋体" w:eastAsia="宋体" w:hAnsi="宋体" w:cs="宋体" w:hint="eastAsia"/>
          <w:szCs w:val="21"/>
          <w:highlight w:val="none"/>
        </w:rPr>
      </w:pPr>
      <w:r>
        <w:rPr>
          <w:rFonts w:ascii="宋体" w:eastAsia="宋体" w:hAnsi="宋体" w:cs="宋体" w:hint="eastAsia"/>
          <w:szCs w:val="21"/>
          <w:highlight w:val="none"/>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pPr>
        <w:ind w:firstLine="420" w:firstLineChars="200"/>
        <w:rPr>
          <w:rFonts w:ascii="宋体" w:eastAsia="宋体" w:hAnsi="宋体" w:cs="宋体" w:hint="eastAsia"/>
          <w:sz w:val="28"/>
          <w:szCs w:val="28"/>
          <w:highlight w:val="none"/>
        </w:rPr>
      </w:pPr>
      <w:r>
        <w:rPr>
          <w:rFonts w:ascii="宋体" w:eastAsia="宋体" w:hAnsi="宋体" w:cs="宋体" w:hint="eastAsia"/>
          <w:szCs w:val="21"/>
          <w:highlight w:val="none"/>
        </w:rPr>
        <w:t>52.6.2供应商提交的质疑材料不符合质疑条件的，视情况处理：</w:t>
      </w:r>
    </w:p>
    <w:p>
      <w:pPr>
        <w:ind w:firstLine="420" w:firstLineChars="200"/>
        <w:rPr>
          <w:rFonts w:ascii="宋体" w:eastAsia="宋体" w:hAnsi="宋体" w:cs="宋体" w:hint="eastAsia"/>
          <w:szCs w:val="21"/>
          <w:highlight w:val="none"/>
        </w:rPr>
      </w:pPr>
      <w:r>
        <w:rPr>
          <w:rFonts w:ascii="宋体" w:eastAsia="宋体" w:hAnsi="宋体" w:cs="宋体" w:hint="eastAsia"/>
          <w:szCs w:val="21"/>
          <w:highlight w:val="none"/>
        </w:rPr>
        <w:t>供应商提交的质疑材料不全或者未按要求签字或者盖章的，政府集中采购机构应当一次性告知供应商需补正的内容和补正期限。</w:t>
      </w:r>
    </w:p>
    <w:p>
      <w:pPr>
        <w:ind w:firstLine="420" w:firstLineChars="200"/>
        <w:rPr>
          <w:rFonts w:ascii="宋体" w:eastAsia="宋体" w:hAnsi="宋体" w:cs="宋体" w:hint="eastAsia"/>
          <w:szCs w:val="21"/>
          <w:highlight w:val="none"/>
        </w:rPr>
      </w:pPr>
      <w:r>
        <w:rPr>
          <w:rFonts w:ascii="宋体" w:eastAsia="宋体" w:hAnsi="宋体" w:cs="宋体" w:hint="eastAsia"/>
          <w:szCs w:val="21"/>
          <w:highlight w:val="none"/>
        </w:rPr>
        <w:t>供应商提交的质疑存在下列情形之一的，不予受理：</w:t>
      </w:r>
    </w:p>
    <w:p>
      <w:pPr>
        <w:ind w:firstLine="420" w:firstLineChars="200"/>
        <w:rPr>
          <w:rFonts w:ascii="宋体" w:eastAsia="宋体" w:hAnsi="宋体" w:cs="宋体" w:hint="eastAsia"/>
          <w:szCs w:val="21"/>
          <w:highlight w:val="none"/>
        </w:rPr>
      </w:pPr>
      <w:r>
        <w:rPr>
          <w:rFonts w:ascii="宋体" w:eastAsia="宋体" w:hAnsi="宋体" w:cs="宋体" w:hint="eastAsia"/>
          <w:szCs w:val="21"/>
          <w:highlight w:val="none"/>
        </w:rPr>
        <w:t>（1）质疑主体不满足要求的；</w:t>
      </w:r>
    </w:p>
    <w:p>
      <w:pPr>
        <w:ind w:firstLine="420" w:firstLineChars="200"/>
        <w:rPr>
          <w:rFonts w:ascii="宋体" w:eastAsia="宋体" w:hAnsi="宋体" w:cs="宋体" w:hint="eastAsia"/>
          <w:szCs w:val="21"/>
          <w:highlight w:val="none"/>
        </w:rPr>
      </w:pPr>
      <w:r>
        <w:rPr>
          <w:rFonts w:ascii="宋体" w:eastAsia="宋体" w:hAnsi="宋体" w:cs="宋体" w:hint="eastAsia"/>
          <w:szCs w:val="21"/>
          <w:highlight w:val="none"/>
        </w:rPr>
        <w:t>（2）供应商自身权益未受到损害的；</w:t>
      </w:r>
    </w:p>
    <w:p>
      <w:pPr>
        <w:ind w:firstLine="420" w:firstLineChars="200"/>
        <w:rPr>
          <w:rFonts w:ascii="宋体" w:eastAsia="宋体" w:hAnsi="宋体" w:cs="宋体" w:hint="eastAsia"/>
          <w:szCs w:val="21"/>
          <w:highlight w:val="none"/>
        </w:rPr>
      </w:pPr>
      <w:r>
        <w:rPr>
          <w:rFonts w:ascii="宋体" w:eastAsia="宋体" w:hAnsi="宋体" w:cs="宋体" w:hint="eastAsia"/>
          <w:szCs w:val="21"/>
          <w:highlight w:val="none"/>
        </w:rPr>
        <w:t>（3）供应商未在法定质疑期限内提出质疑的；</w:t>
      </w:r>
    </w:p>
    <w:p>
      <w:pPr>
        <w:ind w:firstLine="420" w:firstLineChars="200"/>
        <w:rPr>
          <w:rFonts w:ascii="宋体" w:eastAsia="宋体" w:hAnsi="宋体" w:cs="宋体" w:hint="eastAsia"/>
          <w:szCs w:val="21"/>
          <w:highlight w:val="none"/>
        </w:rPr>
      </w:pPr>
      <w:r>
        <w:rPr>
          <w:rFonts w:ascii="宋体" w:eastAsia="宋体" w:hAnsi="宋体" w:cs="宋体" w:hint="eastAsia"/>
          <w:szCs w:val="21"/>
          <w:highlight w:val="none"/>
        </w:rPr>
        <w:t>（4）质疑材料不全或者未按要求签字或者盖章的情况下，要求补正后，逾期未补正或者补正后仍不符合规定的；</w:t>
      </w:r>
    </w:p>
    <w:p>
      <w:pPr>
        <w:ind w:firstLine="420" w:firstLineChars="200"/>
        <w:rPr>
          <w:rFonts w:ascii="宋体" w:eastAsia="宋体" w:hAnsi="宋体" w:cs="宋体" w:hint="eastAsia"/>
          <w:szCs w:val="21"/>
          <w:highlight w:val="none"/>
        </w:rPr>
      </w:pPr>
      <w:r>
        <w:rPr>
          <w:rFonts w:ascii="宋体" w:eastAsia="宋体" w:hAnsi="宋体" w:cs="宋体" w:hint="eastAsia"/>
          <w:szCs w:val="21"/>
          <w:highlight w:val="none"/>
        </w:rPr>
        <w:t>（5）其他不符合受理条件情形的。</w:t>
      </w:r>
    </w:p>
    <w:p>
      <w:pPr>
        <w:ind w:firstLine="420" w:firstLineChars="200"/>
        <w:rPr>
          <w:rFonts w:ascii="宋体" w:eastAsia="宋体" w:hAnsi="宋体" w:cs="宋体" w:hint="eastAsia"/>
          <w:szCs w:val="21"/>
          <w:highlight w:val="none"/>
        </w:rPr>
      </w:pPr>
      <w:r>
        <w:rPr>
          <w:rFonts w:ascii="宋体" w:eastAsia="宋体" w:hAnsi="宋体" w:cs="宋体" w:hint="eastAsia"/>
          <w:szCs w:val="21"/>
          <w:highlight w:val="none"/>
        </w:rPr>
        <w:t>质疑事项不予受理的，政府集中采购机构应当向供应商出具不符合质疑条件告知书。</w:t>
      </w:r>
    </w:p>
    <w:p>
      <w:pPr>
        <w:rPr>
          <w:rFonts w:ascii="宋体" w:eastAsia="宋体" w:hAnsi="宋体" w:cs="宋体" w:hint="eastAsia"/>
          <w:szCs w:val="21"/>
          <w:highlight w:val="none"/>
        </w:rPr>
      </w:pPr>
      <w:r>
        <w:rPr>
          <w:rFonts w:ascii="宋体" w:eastAsia="宋体" w:hAnsi="宋体" w:cs="宋体" w:hint="eastAsia"/>
          <w:color w:val="FF0000"/>
          <w:szCs w:val="21"/>
          <w:highlight w:val="none"/>
        </w:rPr>
        <w:t xml:space="preserve">  </w:t>
      </w:r>
      <w:r>
        <w:rPr>
          <w:rFonts w:ascii="宋体" w:eastAsia="宋体" w:hAnsi="宋体" w:cs="宋体" w:hint="eastAsia"/>
          <w:szCs w:val="21"/>
          <w:highlight w:val="none"/>
        </w:rPr>
        <w:t xml:space="preserve">  52.7质疑答复时限</w:t>
      </w:r>
    </w:p>
    <w:p>
      <w:pPr>
        <w:rPr>
          <w:rFonts w:ascii="宋体" w:eastAsia="宋体" w:hAnsi="宋体" w:cs="宋体" w:hint="eastAsia"/>
          <w:szCs w:val="21"/>
          <w:highlight w:val="none"/>
        </w:rPr>
      </w:pPr>
      <w:r>
        <w:rPr>
          <w:rFonts w:ascii="宋体" w:eastAsia="宋体" w:hAnsi="宋体" w:cs="宋体" w:hint="eastAsia"/>
          <w:szCs w:val="21"/>
          <w:highlight w:val="none"/>
        </w:rPr>
        <w:t xml:space="preserve">    自收文之日起七个工作日内。</w:t>
      </w:r>
    </w:p>
    <w:p>
      <w:pPr>
        <w:rPr>
          <w:rFonts w:ascii="宋体" w:eastAsia="宋体" w:hAnsi="宋体" w:cs="宋体" w:hint="eastAsia"/>
          <w:szCs w:val="21"/>
          <w:highlight w:val="none"/>
        </w:rPr>
      </w:pPr>
      <w:r>
        <w:rPr>
          <w:rFonts w:ascii="宋体" w:eastAsia="宋体" w:hAnsi="宋体" w:cs="宋体" w:hint="eastAsia"/>
          <w:szCs w:val="21"/>
          <w:highlight w:val="none"/>
        </w:rPr>
        <w:t xml:space="preserve">    52.8投诉</w:t>
      </w:r>
    </w:p>
    <w:p>
      <w:pPr>
        <w:rPr>
          <w:rFonts w:ascii="宋体" w:eastAsia="宋体" w:hAnsi="宋体" w:cs="宋体" w:hint="eastAsia"/>
          <w:szCs w:val="21"/>
          <w:highlight w:val="none"/>
        </w:rPr>
      </w:pPr>
      <w:r>
        <w:rPr>
          <w:rFonts w:ascii="宋体" w:eastAsia="宋体" w:hAnsi="宋体" w:cs="宋体" w:hint="eastAsia"/>
          <w:szCs w:val="21"/>
          <w:highlight w:val="none"/>
        </w:rPr>
        <w:t xml:space="preserve">    对质疑答复不满意或者未在规定时间内答复的，提出质疑的供应商可以在答复期满后15个工作日内向同级财政部门投诉。</w:t>
      </w:r>
    </w:p>
    <w:p>
      <w:pPr>
        <w:rPr>
          <w:rFonts w:ascii="宋体" w:eastAsia="宋体" w:hAnsi="宋体" w:cs="宋体" w:hint="eastAsia"/>
          <w:sz w:val="24"/>
          <w:highlight w:val="none"/>
        </w:rPr>
      </w:pPr>
      <w:r>
        <w:rPr>
          <w:rFonts w:ascii="宋体" w:eastAsia="宋体" w:hAnsi="宋体" w:cs="宋体" w:hint="eastAsia"/>
          <w:sz w:val="24"/>
          <w:highlight w:val="none"/>
        </w:rPr>
        <w:t>53. 质疑后续处理</w:t>
      </w:r>
    </w:p>
    <w:p>
      <w:pPr>
        <w:rPr>
          <w:rFonts w:ascii="宋体" w:eastAsia="宋体" w:hAnsi="宋体" w:cs="宋体" w:hint="eastAsia"/>
          <w:szCs w:val="21"/>
          <w:highlight w:val="none"/>
        </w:rPr>
      </w:pPr>
      <w:r>
        <w:rPr>
          <w:rFonts w:ascii="宋体" w:eastAsia="宋体" w:hAnsi="宋体" w:cs="宋体" w:hint="eastAsia"/>
          <w:szCs w:val="21"/>
          <w:highlight w:val="none"/>
        </w:rPr>
        <w:t xml:space="preserve">    53.1供应商质疑不成立，或者成立但未对中标、成交结果构成影响的，继续开展采购活动。</w:t>
      </w:r>
    </w:p>
    <w:p>
      <w:pPr>
        <w:ind w:firstLine="420"/>
        <w:rPr>
          <w:rFonts w:ascii="宋体" w:eastAsia="宋体" w:hAnsi="宋体" w:cs="宋体" w:hint="eastAsia"/>
          <w:szCs w:val="21"/>
          <w:highlight w:val="none"/>
        </w:rPr>
      </w:pPr>
      <w:r>
        <w:rPr>
          <w:rFonts w:ascii="宋体" w:eastAsia="宋体" w:hAnsi="宋体" w:cs="宋体" w:hint="eastAsia"/>
          <w:szCs w:val="21"/>
          <w:highlight w:val="none"/>
        </w:rPr>
        <w:t>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合格供应商符合法定数量时，可以从合格的中标或者成交候选人中另行确定中标、成交供应商的，应当依法另行确定中标、成交供应商；否则应当重新开展采购活动。</w:t>
      </w:r>
    </w:p>
    <w:p>
      <w:pPr>
        <w:pStyle w:val="BodyText"/>
        <w:ind w:firstLine="420"/>
        <w:rPr>
          <w:rFonts w:ascii="宋体" w:eastAsia="宋体" w:hAnsi="宋体" w:cs="宋体" w:hint="eastAsia"/>
          <w:highlight w:val="none"/>
        </w:rPr>
      </w:pPr>
      <w:r>
        <w:rPr>
          <w:rFonts w:ascii="宋体" w:eastAsia="宋体" w:hAnsi="宋体" w:cs="宋体" w:hint="eastAsia"/>
          <w:b w:val="0"/>
          <w:bCs w:val="0"/>
          <w:sz w:val="21"/>
          <w:szCs w:val="21"/>
          <w:highlight w:val="none"/>
          <w:lang w:val="en-US" w:eastAsia="zh-CN"/>
        </w:rPr>
        <w:t>53.3被质疑供应商应配合提供质疑答辩意见,并提供相关证据材料,逾期不作书面答辩的,视同放弃答辩权利,依法承担由此可能产生的不利法律后果。</w:t>
      </w:r>
    </w:p>
    <w:p>
      <w:pPr>
        <w:jc w:val="center"/>
        <w:rPr>
          <w:rFonts w:ascii="宋体" w:eastAsia="宋体" w:hAnsi="宋体" w:cs="宋体" w:hint="eastAsia"/>
          <w:highlight w:val="none"/>
        </w:rPr>
      </w:pPr>
      <w:r>
        <w:rPr>
          <w:rFonts w:ascii="宋体" w:eastAsia="宋体" w:hAnsi="宋体" w:cs="宋体" w:hint="eastAsia"/>
          <w:highlight w:val="none"/>
        </w:rPr>
        <w:t>---- END ----</w:t>
      </w:r>
    </w:p>
    <w:p>
      <w:pPr>
        <w:rPr>
          <w:rFonts w:ascii="宋体" w:eastAsia="宋体" w:hAnsi="宋体" w:cs="宋体" w:hint="eastAsia"/>
          <w:highlight w:val="none"/>
        </w:rPr>
      </w:pPr>
      <w:bookmarkEnd w:id="103"/>
    </w:p>
    <w:p>
      <w:pPr>
        <w:ind w:firstLine="420" w:firstLineChars="200"/>
        <w:rPr>
          <w:rFonts w:ascii="宋体" w:eastAsia="宋体" w:hAnsi="宋体" w:cs="宋体" w:hint="eastAsia"/>
          <w:szCs w:val="21"/>
          <w:highlight w:val="none"/>
        </w:rPr>
      </w:pPr>
    </w:p>
    <w:sectPr>
      <w:pgSz w:w="11907" w:h="16840"/>
      <w:pgMar w:top="1440" w:right="1797" w:bottom="1440" w:left="1797" w:header="851" w:footer="992" w:gutter="0"/>
      <w:cols w:num="1" w:space="425"/>
      <w:titlePg/>
      <w:docGrid w:linePitch="46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altName w:val="宋体"/>
    <w:panose1 w:val="020B0604020202020204"/>
    <w:charset w:val="86"/>
    <w:family w:val="swiss"/>
    <w:pitch w:val="default"/>
    <w:sig w:usb0="00000000" w:usb1="00000000" w:usb2="0000003F" w:usb3="00000000" w:csb0="603F01FF" w:csb1="FFFF0000"/>
  </w:font>
  <w:font w:name="隶书">
    <w:panose1 w:val="02010509060101010101"/>
    <w:charset w:val="86"/>
    <w:family w:val="modern"/>
    <w:pitch w:val="default"/>
    <w:sig w:usb0="00000001" w:usb1="080E0000" w:usb2="00000000" w:usb3="00000000" w:csb0="00040000" w:csb1="00000000"/>
  </w:font>
  <w:font w:name="monospace">
    <w:altName w:val="Segoe Print"/>
    <w:panose1 w:val="00000000000000000000"/>
    <w:charset w:val="00"/>
    <w:family w:val="auto"/>
    <w:pitch w:val="default"/>
    <w:sig w:usb0="00000000" w:usb1="00000000" w:usb2="00000000" w:usb3="00000000" w:csb0="00000000" w:csb1="00000000"/>
  </w:font>
  <w:font w:name="Verdana">
    <w:panose1 w:val="020B0604030504040204"/>
    <w:charset w:val="00"/>
    <w:family w:val="swiss"/>
    <w:pitch w:val="default"/>
    <w:sig w:usb0="A00006FF" w:usb1="4000205B" w:usb2="00000010" w:usb3="00000000" w:csb0="2000019F" w:csb1="00000000"/>
  </w:font>
  <w:font w:name="仿宋_GB2312">
    <w:panose1 w:val="02010609030101010101"/>
    <w:charset w:val="86"/>
    <w:family w:val="auto"/>
    <w:pitch w:val="default"/>
    <w:sig w:usb0="00000001" w:usb1="080E0000" w:usb2="00000000" w:usb3="00000000" w:csb0="00040000" w:csb1="00000000"/>
  </w:font>
  <w:font w:name="长城仿宋">
    <w:altName w:val="仿宋"/>
    <w:panose1 w:val="00000000000000000000"/>
    <w:charset w:val="86"/>
    <w:family w:val="modern"/>
    <w:pitch w:val="default"/>
    <w:sig w:usb0="00000000" w:usb1="00000000" w:usb2="00000010" w:usb3="00000000" w:csb0="00040000" w:csb1="00000000"/>
  </w:font>
  <w:font w:name="Helvetica">
    <w:altName w:val="Arial"/>
    <w:panose1 w:val="020B0604020002020204"/>
    <w:charset w:val="00"/>
    <w:family w:val="swiss"/>
    <w:pitch w:val="default"/>
    <w:sig w:usb0="00000000" w:usb1="00000000" w:usb2="00000000" w:usb3="00000000" w:csb0="00000001" w:csb1="00000000"/>
  </w:font>
  <w:font w:name="Tahoma">
    <w:panose1 w:val="020B0604030504040204"/>
    <w:charset w:val="00"/>
    <w:family w:val="swiss"/>
    <w:pitch w:val="default"/>
    <w:sig w:usb0="E1002EFF" w:usb1="C000605B" w:usb2="00000029" w:usb3="00000000" w:csb0="200101FF" w:csb1="20280000"/>
  </w:font>
  <w:font w:name="文鼎粗黑">
    <w:altName w:val="黑体"/>
    <w:panose1 w:val="00000000000000000000"/>
    <w:charset w:val="86"/>
    <w:family w:val="modern"/>
    <w:pitch w:val="default"/>
    <w:sig w:usb0="00000000" w:usb1="00000000" w:usb2="00000010" w:usb3="00000000" w:csb0="00040000" w:csb1="00000000"/>
  </w:font>
  <w:font w:name="Arial (W1)">
    <w:altName w:val="Arial"/>
    <w:panose1 w:val="00000000000000000000"/>
    <w:charset w:val="00"/>
    <w:family w:val="swiss"/>
    <w:pitch w:val="default"/>
    <w:sig w:usb0="00000000" w:usb1="00000000" w:usb2="00000009" w:usb3="00000000" w:csb0="000001FF" w:csb1="00000000"/>
  </w:font>
  <w:font w:name="Cambria">
    <w:panose1 w:val="02040503050406030204"/>
    <w:charset w:val="00"/>
    <w:family w:val="roman"/>
    <w:pitch w:val="default"/>
    <w:sig w:usb0="E00006FF" w:usb1="420024FF" w:usb2="02000000" w:usb3="00000000" w:csb0="2000019F" w:csb1="00000000"/>
  </w:font>
  <w:font w:name="ˎ̥">
    <w:altName w:val="Times New Roman"/>
    <w:panose1 w:val="00000000000000000000"/>
    <w:charset w:val="00"/>
    <w:family w:val="auto"/>
    <w:pitch w:val="default"/>
    <w:sig w:usb0="00000000" w:usb1="00000000" w:usb2="00000000" w:usb3="00000000" w:csb0="00040001" w:csb1="00000000"/>
  </w:font>
  <w:font w:name="??">
    <w:altName w:val="Times New Roman"/>
    <w:panose1 w:val="00000000000000000000"/>
    <w:charset w:val="01"/>
    <w:family w:val="auto"/>
    <w:pitch w:val="default"/>
    <w:sig w:usb0="00000000" w:usb1="00000000" w:usb2="00000000" w:usb3="00000000" w:csb0="00040001" w:csb1="00000000"/>
  </w:font>
  <w:font w:name="汉仪细等线简">
    <w:panose1 w:val="00020600040101010101"/>
    <w:charset w:val="86"/>
    <w:family w:val="modern"/>
    <w:pitch w:val="default"/>
    <w:sig w:usb0="800002BF" w:usb1="1A4F6CF8" w:usb2="00000012" w:usb3="00000000" w:csb0="0004009F" w:csb1="DFD70000"/>
  </w:font>
  <w:font w:name="H Yb 2gj">
    <w:altName w:val="黑体"/>
    <w:panose1 w:val="00000000000000000000"/>
    <w:charset w:val="86"/>
    <w:family w:val="auto"/>
    <w:pitch w:val="default"/>
    <w:sig w:usb0="00000000" w:usb1="00000000" w:usb2="00000010" w:usb3="00000000" w:csb0="00040000" w:csb1="00000000"/>
  </w:font>
  <w:font w:name="幼圆">
    <w:panose1 w:val="02010509060101010101"/>
    <w:charset w:val="86"/>
    <w:family w:val="modern"/>
    <w:pitch w:val="default"/>
    <w:sig w:usb0="00000001" w:usb1="080E0000" w:usb2="00000000" w:usb3="00000000" w:csb0="00040000" w:csb1="00000000"/>
  </w:font>
  <w:font w:name="楷体_GB2312">
    <w:panose1 w:val="02010609030101010101"/>
    <w:charset w:val="86"/>
    <w:family w:val="auto"/>
    <w:pitch w:val="default"/>
    <w:sig w:usb0="00000001" w:usb1="080E0000" w:usb2="00000000" w:usb3="00000000" w:csb0="00040000" w:csb1="00000000"/>
  </w:font>
  <w:font w:name="方正小标宋简体">
    <w:panose1 w:val="02010601030101010101"/>
    <w:charset w:val="86"/>
    <w:family w:val="auto"/>
    <w:pitch w:val="default"/>
    <w:sig w:usb0="00000001" w:usb1="080E0000" w:usb2="00000000" w:usb3="00000000" w:csb0="00040000" w:csb1="00000000"/>
  </w:font>
  <w:font w:name="方正小标宋_GBK”">
    <w:altName w:val="宋体"/>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framePr w:wrap="around" w:vAnchor="text" w:hAnchor="margin" w:xAlign="center" w:y="1"/>
      <w:rPr>
        <w:rStyle w:val="PageNumber"/>
      </w:rPr>
    </w:pPr>
    <w:r>
      <w:t xml:space="preserve">- </w:t>
    </w:r>
    <w:r>
      <w:fldChar w:fldCharType="begin"/>
    </w:r>
    <w:r>
      <w:instrText xml:space="preserve"> PAGE </w:instrText>
    </w:r>
    <w:r>
      <w:fldChar w:fldCharType="separate"/>
    </w:r>
    <w:r>
      <w:t>63</w:t>
    </w:r>
    <w:r>
      <w:fldChar w:fldCharType="end"/>
    </w:r>
    <w:r>
      <w:t xml:space="preserve"> -</w:t>
    </w:r>
  </w:p>
  <w:p>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top w:val="nil"/>
        <w:left w:val="nil"/>
        <w:bottom w:val="nil"/>
        <w:right w:val="nil"/>
        <w:between w:val="nil"/>
      </w:pBdr>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4307BAB"/>
    <w:multiLevelType w:val="singleLevel"/>
    <w:tmpl w:val="84307BAB"/>
    <w:lvl w:ilvl="0">
      <w:start w:val="4"/>
      <w:numFmt w:val="decimal"/>
      <w:lvlText w:val="%1."/>
      <w:lvlJc w:val="left"/>
      <w:pPr>
        <w:tabs>
          <w:tab w:val="left" w:pos="312"/>
        </w:tabs>
      </w:pPr>
    </w:lvl>
  </w:abstractNum>
  <w:abstractNum w:abstractNumId="1">
    <w:nsid w:val="AC7881AE"/>
    <w:multiLevelType w:val="singleLevel"/>
    <w:tmpl w:val="AC7881AE"/>
    <w:lvl w:ilvl="0">
      <w:start w:val="1"/>
      <w:numFmt w:val="decimal"/>
      <w:suff w:val="nothing"/>
      <w:lvlText w:val="（%1）"/>
      <w:lvlJc w:val="left"/>
    </w:lvl>
  </w:abstractNum>
  <w:abstractNum w:abstractNumId="2">
    <w:nsid w:val="00000001"/>
    <w:multiLevelType w:val="singleLevel"/>
    <w:tmpl w:val="00000001"/>
    <w:lvl w:ilvl="0">
      <w:start w:val="1"/>
      <w:numFmt w:val="decimal"/>
      <w:suff w:val="nothing"/>
      <w:lvlText w:val="%1、"/>
      <w:lvlJc w:val="left"/>
    </w:lvl>
  </w:abstractNum>
  <w:abstractNum w:abstractNumId="3">
    <w:nsid w:val="00000003"/>
    <w:multiLevelType w:val="singleLevel"/>
    <w:tmpl w:val="00000003"/>
    <w:lvl w:ilvl="0">
      <w:start w:val="2"/>
      <w:numFmt w:val="decimal"/>
      <w:suff w:val="nothing"/>
      <w:lvlText w:val="%1、"/>
      <w:lvlJc w:val="left"/>
    </w:lvl>
  </w:abstractNum>
  <w:abstractNum w:abstractNumId="4">
    <w:nsid w:val="00000004"/>
    <w:multiLevelType w:val="singleLevel"/>
    <w:tmpl w:val="00000004"/>
    <w:lvl w:ilvl="0">
      <w:start w:val="2"/>
      <w:numFmt w:val="decimal"/>
      <w:suff w:val="nothing"/>
      <w:lvlText w:val="%1、"/>
      <w:lvlJc w:val="left"/>
    </w:lvl>
  </w:abstractNum>
  <w:abstractNum w:abstractNumId="5">
    <w:nsid w:val="00000005"/>
    <w:multiLevelType w:val="singleLevel"/>
    <w:tmpl w:val="00000005"/>
    <w:lvl w:ilvl="0">
      <w:start w:val="1"/>
      <w:numFmt w:val="decimal"/>
      <w:pStyle w:val="41"/>
      <w:lvlText w:val="%1."/>
      <w:lvlJc w:val="left"/>
      <w:pPr>
        <w:tabs>
          <w:tab w:val="left" w:pos="2040"/>
        </w:tabs>
        <w:ind w:left="2040" w:hanging="360" w:leftChars="800" w:hangingChars="200"/>
      </w:pPr>
    </w:lvl>
  </w:abstractNum>
  <w:abstractNum w:abstractNumId="6">
    <w:nsid w:val="00000006"/>
    <w:multiLevelType w:val="singleLevel"/>
    <w:tmpl w:val="00000006"/>
    <w:lvl w:ilvl="0">
      <w:start w:val="1"/>
      <w:numFmt w:val="bullet"/>
      <w:pStyle w:val="ListBullet"/>
      <w:lvlText w:val=""/>
      <w:lvlJc w:val="left"/>
      <w:pPr>
        <w:tabs>
          <w:tab w:val="left" w:pos="360"/>
        </w:tabs>
        <w:ind w:left="360" w:hanging="360" w:hangingChars="200"/>
      </w:pPr>
      <w:rPr>
        <w:rFonts w:ascii="Wingdings" w:hAnsi="Wingdings" w:hint="default"/>
      </w:rPr>
    </w:lvl>
  </w:abstractNum>
  <w:abstractNum w:abstractNumId="7">
    <w:nsid w:val="00000007"/>
    <w:multiLevelType w:val="multilevel"/>
    <w:tmpl w:val="00000007"/>
    <w:lvl w:ilvl="0">
      <w:start w:val="1"/>
      <w:numFmt w:val="japaneseCounting"/>
      <w:lvlText w:val="第%1章"/>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8">
    <w:nsid w:val="00000008"/>
    <w:multiLevelType w:val="singleLevel"/>
    <w:tmpl w:val="00000008"/>
    <w:lvl w:ilvl="0">
      <w:start w:val="2"/>
      <w:numFmt w:val="decimal"/>
      <w:lvlText w:val="%1."/>
      <w:lvlJc w:val="left"/>
      <w:pPr>
        <w:tabs>
          <w:tab w:val="left" w:pos="312"/>
        </w:tabs>
      </w:pPr>
    </w:lvl>
  </w:abstractNum>
  <w:abstractNum w:abstractNumId="9">
    <w:nsid w:val="00000009"/>
    <w:multiLevelType w:val="multilevel"/>
    <w:tmpl w:val="00000009"/>
    <w:lvl w:ilvl="0">
      <w:start w:val="1"/>
      <w:numFmt w:val="bullet"/>
      <w:pStyle w:val="a5"/>
      <w:lvlText w:val=""/>
      <w:lvlJc w:val="left"/>
      <w:pPr>
        <w:tabs>
          <w:tab w:val="left" w:pos="420"/>
        </w:tabs>
        <w:ind w:left="420" w:hanging="420"/>
      </w:pPr>
      <w:rPr>
        <w:rFonts w:ascii="Wingdings" w:hAnsi="Wingdings" w:hint="default"/>
      </w:rPr>
    </w:lvl>
    <w:lvl w:ilvl="1">
      <w:start w:val="1"/>
      <w:numFmt w:val="bullet"/>
      <w:pStyle w:val="a4"/>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0">
    <w:nsid w:val="0000000A"/>
    <w:multiLevelType w:val="singleLevel"/>
    <w:tmpl w:val="0000000A"/>
    <w:lvl w:ilvl="0">
      <w:start w:val="5"/>
      <w:numFmt w:val="chineseCounting"/>
      <w:suff w:val="nothing"/>
      <w:lvlText w:val="%1、"/>
      <w:lvlJc w:val="left"/>
      <w:pPr>
        <w:ind w:left="630" w:firstLine="0"/>
      </w:pPr>
      <w:rPr>
        <w:rFonts w:hint="eastAsia"/>
      </w:rPr>
    </w:lvl>
  </w:abstractNum>
  <w:abstractNum w:abstractNumId="11">
    <w:nsid w:val="0000000B"/>
    <w:multiLevelType w:val="multilevel"/>
    <w:tmpl w:val="0000000B"/>
    <w:lvl w:ilvl="0">
      <w:start w:val="1"/>
      <w:numFmt w:val="bullet"/>
      <w:pStyle w:val="RFItextfrom3rdLevel"/>
      <w:lvlText w:val=""/>
      <w:lvlJc w:val="left"/>
      <w:pPr>
        <w:tabs>
          <w:tab w:val="left" w:pos="840"/>
        </w:tabs>
        <w:ind w:left="840" w:hanging="420"/>
      </w:pPr>
      <w:rPr>
        <w:rFonts w:ascii="Wingdings" w:hAnsi="Wingdings" w:hint="default"/>
      </w:rPr>
    </w:lvl>
    <w:lvl w:ilvl="1">
      <w:start w:val="1"/>
      <w:numFmt w:val="bullet"/>
      <w:pStyle w:val="a3"/>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12">
    <w:nsid w:val="0000000C"/>
    <w:multiLevelType w:val="multilevel"/>
    <w:tmpl w:val="0000000C"/>
    <w:lvl w:ilvl="0">
      <w:start w:val="1"/>
      <w:numFmt w:val="bullet"/>
      <w:pStyle w:val="11"/>
      <w:lvlText w:val=""/>
      <w:lvlJc w:val="left"/>
      <w:pPr>
        <w:tabs>
          <w:tab w:val="left" w:pos="360"/>
        </w:tabs>
        <w:ind w:left="360" w:hanging="360"/>
      </w:pPr>
      <w:rPr>
        <w:rFonts w:ascii="Symbol" w:hAnsi="Symbol" w:hint="default"/>
      </w:rPr>
    </w:lvl>
    <w:lvl w:ilvl="1">
      <w:start w:val="1"/>
      <w:numFmt w:val="bullet"/>
      <w:lvlText w:val=""/>
      <w:lvlJc w:val="left"/>
      <w:pPr>
        <w:tabs>
          <w:tab w:val="left" w:pos="1140"/>
        </w:tabs>
        <w:ind w:left="1140" w:hanging="420"/>
      </w:pPr>
      <w:rPr>
        <w:rFonts w:ascii="Wingdings" w:hAnsi="Wingdings"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13">
    <w:nsid w:val="0000000D"/>
    <w:multiLevelType w:val="singleLevel"/>
    <w:tmpl w:val="0000000D"/>
    <w:lvl w:ilvl="0">
      <w:start w:val="1"/>
      <w:numFmt w:val="chineseCounting"/>
      <w:suff w:val="nothing"/>
      <w:lvlText w:val="%1、"/>
      <w:lvlJc w:val="left"/>
      <w:rPr>
        <w:rFonts w:hint="eastAsia"/>
      </w:rPr>
    </w:lvl>
  </w:abstractNum>
  <w:abstractNum w:abstractNumId="14">
    <w:nsid w:val="0000000E"/>
    <w:multiLevelType w:val="singleLevel"/>
    <w:tmpl w:val="0000000E"/>
    <w:lvl w:ilvl="0">
      <w:start w:val="2"/>
      <w:numFmt w:val="decimal"/>
      <w:suff w:val="nothing"/>
      <w:lvlText w:val="（%1）"/>
      <w:lvlJc w:val="left"/>
    </w:lvl>
  </w:abstractNum>
  <w:abstractNum w:abstractNumId="15">
    <w:nsid w:val="0000000F"/>
    <w:multiLevelType w:val="multilevel"/>
    <w:tmpl w:val="0000000F"/>
    <w:lvl w:ilvl="0">
      <w:start w:val="1"/>
      <w:numFmt w:val="chineseCountingThousand"/>
      <w:pStyle w:val="3"/>
      <w:lvlText w:val="%1"/>
      <w:lvlJc w:val="left"/>
      <w:pPr>
        <w:tabs>
          <w:tab w:val="left" w:pos="1290"/>
        </w:tabs>
        <w:ind w:left="630" w:hanging="420"/>
      </w:pPr>
      <w:rPr>
        <w:rFonts w:hint="eastAsia"/>
        <w:sz w:val="32"/>
        <w:szCs w:val="32"/>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6">
    <w:nsid w:val="00000010"/>
    <w:multiLevelType w:val="singleLevel"/>
    <w:tmpl w:val="00000010"/>
    <w:lvl w:ilvl="0">
      <w:start w:val="1"/>
      <w:numFmt w:val="chineseCounting"/>
      <w:suff w:val="nothing"/>
      <w:lvlText w:val="（%1）"/>
      <w:lvlJc w:val="left"/>
      <w:rPr>
        <w:rFonts w:hint="eastAsia"/>
      </w:rPr>
    </w:lvl>
  </w:abstractNum>
  <w:abstractNum w:abstractNumId="17">
    <w:nsid w:val="2BDDB50D"/>
    <w:multiLevelType w:val="singleLevel"/>
    <w:tmpl w:val="2BDDB50D"/>
    <w:lvl w:ilvl="0">
      <w:start w:val="1"/>
      <w:numFmt w:val="decimal"/>
      <w:lvlText w:val="(%1)"/>
      <w:lvlJc w:val="left"/>
      <w:pPr>
        <w:tabs>
          <w:tab w:val="left" w:pos="312"/>
        </w:tabs>
      </w:pPr>
    </w:lvl>
  </w:abstractNum>
  <w:abstractNum w:abstractNumId="18">
    <w:nsid w:val="30229EC6"/>
    <w:multiLevelType w:val="singleLevel"/>
    <w:tmpl w:val="30229EC6"/>
    <w:lvl w:ilvl="0">
      <w:start w:val="4"/>
      <w:numFmt w:val="chineseCounting"/>
      <w:suff w:val="nothing"/>
      <w:lvlText w:val="%1、"/>
      <w:lvlJc w:val="left"/>
      <w:rPr>
        <w:rFonts w:hint="eastAsia"/>
      </w:rPr>
    </w:lvl>
  </w:abstractNum>
  <w:abstractNum w:abstractNumId="19">
    <w:nsid w:val="4BEA8CCD"/>
    <w:multiLevelType w:val="singleLevel"/>
    <w:tmpl w:val="4BEA8CCD"/>
    <w:lvl w:ilvl="0">
      <w:start w:val="1"/>
      <w:numFmt w:val="chineseCounting"/>
      <w:suff w:val="nothing"/>
      <w:lvlText w:val="（%1）"/>
      <w:lvlJc w:val="left"/>
      <w:rPr>
        <w:rFonts w:hint="eastAsia"/>
      </w:rPr>
    </w:lvl>
  </w:abstractNum>
  <w:num w:numId="1">
    <w:abstractNumId w:val="6"/>
  </w:num>
  <w:num w:numId="2">
    <w:abstractNumId w:val="5"/>
  </w:num>
  <w:num w:numId="3">
    <w:abstractNumId w:val="11"/>
  </w:num>
  <w:num w:numId="4">
    <w:abstractNumId w:val="9"/>
  </w:num>
  <w:num w:numId="5">
    <w:abstractNumId w:val="15"/>
  </w:num>
  <w:num w:numId="6">
    <w:abstractNumId w:val="12"/>
  </w:num>
  <w:num w:numId="7">
    <w:abstractNumId w:val="16"/>
  </w:num>
  <w:num w:numId="8">
    <w:abstractNumId w:val="17"/>
  </w:num>
  <w:num w:numId="9">
    <w:abstractNumId w:val="19"/>
  </w:num>
  <w:num w:numId="10">
    <w:abstractNumId w:val="1"/>
  </w:num>
  <w:num w:numId="11">
    <w:abstractNumId w:val="0"/>
  </w:num>
  <w:num w:numId="12">
    <w:abstractNumId w:val="14"/>
  </w:num>
  <w:num w:numId="13">
    <w:abstractNumId w:val="4"/>
  </w:num>
  <w:num w:numId="14">
    <w:abstractNumId w:val="13"/>
  </w:num>
  <w:num w:numId="15">
    <w:abstractNumId w:val="2"/>
  </w:num>
  <w:num w:numId="16">
    <w:abstractNumId w:val="18"/>
  </w:num>
  <w:num w:numId="17">
    <w:abstractNumId w:val="8"/>
  </w:num>
  <w:num w:numId="18">
    <w:abstractNumId w:val="10"/>
  </w:num>
  <w:num w:numId="19">
    <w:abstractNumId w:val="3"/>
  </w:num>
  <w:num w:numId="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100"/>
  <w:doNotDisplayPageBoundaries/>
  <w:trackRevisions/>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EyMTY5YmNhMTdmMTgxMWFjM2UyN2UwOTU2YzQ4ODUifQ=="/>
  </w:docVars>
  <m:mathPr>
    <m:mathFont m:val="Cambria Math"/>
    <m:smallFrac/>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9" w:unhideWhenUsed="0" w:qFormat="1"/>
    <w:lsdException w:name="heading 4" w:semiHidden="0" w:uiPriority="9"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index 1" w:semiHidden="0" w:uiPriority="0" w:unhideWhenUsed="0" w:qFormat="1"/>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qFormat="1"/>
    <w:lsdException w:name="toc 5" w:semiHidden="0" w:uiPriority="0" w:unhideWhenUsed="0" w:qFormat="1"/>
    <w:lsdException w:name="toc 6" w:semiHidden="0" w:uiPriority="0" w:unhideWhenUsed="0" w:qFormat="1"/>
    <w:lsdException w:name="toc 7" w:semiHidden="0" w:uiPriority="0" w:unhideWhenUsed="0" w:qFormat="1"/>
    <w:lsdException w:name="toc 8" w:semiHidden="0" w:uiPriority="0" w:unhideWhenUsed="0" w:qFormat="1"/>
    <w:lsdException w:name="toc 9" w:semiHidden="0" w:uiPriority="0" w:unhideWhenUsed="0" w:qFormat="1"/>
    <w:lsdException w:name="Normal Indent" w:semiHidden="0" w:uiPriority="0" w:unhideWhenUsed="0" w:qFormat="1"/>
    <w:lsdException w:name="footnote text" w:semiHidden="0" w:uiPriority="0" w:unhideWhenUsed="0"/>
    <w:lsdException w:name="annotation text" w:semiHidden="0" w:unhideWhenUsed="0" w:qFormat="1"/>
    <w:lsdException w:name="header" w:semiHidden="0" w:unhideWhenUsed="0" w:qFormat="1"/>
    <w:lsdException w:name="footer" w:semiHidden="0" w:uiPriority="0" w:unhideWhenUsed="0" w:qFormat="1"/>
    <w:lsdException w:name="index heading" w:semiHidden="0" w:uiPriority="0" w:unhideWhenUsed="0"/>
    <w:lsdException w:name="caption" w:semiHidden="0" w:uiPriority="0" w:unhideWhenUsed="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nhideWhenUsed="0" w:qFormat="1"/>
    <w:lsdException w:name="line number" w:semiHidden="0" w:uiPriority="0" w:unhideWhenUsed="0"/>
    <w:lsdException w:name="page number" w:semiHidden="0" w:uiPriority="0" w:unhideWhenUsed="0" w:qFormat="1"/>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qFormat="1"/>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1" w:unhideWhenUsed="0" w:qFormat="1"/>
    <w:lsdException w:name="Body Text" w:semiHidden="0" w:uiPriority="0" w:unhideWhenUsed="0" w:qFormat="1"/>
    <w:lsdException w:name="Body Text Indent" w:semiHidden="0" w:uiPriority="0" w:unhideWhenUsed="0" w:qFormat="1"/>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qFormat="1"/>
    <w:lsdException w:name="Body Text First Indent" w:semiHidden="0" w:uiPriority="0" w:unhideWhenUsed="0" w:qFormat="1"/>
    <w:lsdException w:name="Body Text First Indent 2" w:semiHidden="0" w:uiPriority="0" w:unhideWhenUsed="0" w:qFormat="1"/>
    <w:lsdException w:name="Body Text 2" w:semiHidden="0" w:uiPriority="0" w:unhideWhenUsed="0" w:qFormat="1"/>
    <w:lsdException w:name="Body Text 3" w:semiHidden="0" w:uiPriority="0" w:unhideWhenUsed="0" w:qFormat="1"/>
    <w:lsdException w:name="Body Text Indent 2" w:semiHidden="0" w:uiPriority="0" w:unhideWhenUsed="0" w:qFormat="1"/>
    <w:lsdException w:name="Body Text Indent 3" w:semiHidden="0" w:uiPriority="0" w:unhideWhenUsed="0" w:qFormat="1"/>
    <w:lsdException w:name="Block Text" w:semiHidden="0" w:uiPriority="0" w:unhideWhenUsed="0"/>
    <w:lsdException w:name="Hyperlink" w:semiHidden="0" w:uiPriority="0" w:unhideWhenUsed="0" w:qFormat="1"/>
    <w:lsdException w:name="FollowedHyperlink" w:semiHidden="0" w:uiPriority="0" w:unhideWhenUsed="0" w:qFormat="1"/>
    <w:lsdException w:name="Strong" w:semiHidden="0" w:uiPriority="0" w:unhideWhenUsed="0" w:qFormat="1"/>
    <w:lsdException w:name="Emphasis" w:semiHidden="0" w:uiPriority="0" w:unhideWhenUsed="0" w:qFormat="1"/>
    <w:lsdException w:name="Document Map" w:semiHidden="0" w:uiPriority="0" w:unhideWhenUsed="0" w:qFormat="1"/>
    <w:lsdException w:name="Plain Text" w:semiHidden="0" w:uiPriority="0" w:unhideWhenUsed="0" w:qFormat="1"/>
    <w:lsdException w:name="E-mail Signature" w:semiHidden="0" w:uiPriority="0" w:unhideWhenUsed="0"/>
    <w:lsdException w:name="Normal (Web)" w:semiHidden="0" w:unhideWhenUsed="0" w:qFormat="1"/>
    <w:lsdException w:name="HTML Acronym" w:semiHidden="0" w:uiPriority="0" w:unhideWhenUsed="0" w:qFormat="1"/>
    <w:lsdException w:name="HTML Address" w:semiHidden="0" w:uiPriority="0" w:unhideWhenUsed="0"/>
    <w:lsdException w:name="HTML Cite" w:semiHidden="0" w:uiPriority="0" w:unhideWhenUsed="0" w:qFormat="1"/>
    <w:lsdException w:name="HTML Code" w:semiHidden="0" w:uiPriority="0" w:unhideWhenUsed="0" w:qFormat="1"/>
    <w:lsdException w:name="HTML Definition" w:semiHidden="0" w:uiPriority="0" w:unhideWhenUsed="0" w:qFormat="1"/>
    <w:lsdException w:name="HTML Keyboard" w:semiHidden="0" w:uiPriority="0" w:unhideWhenUsed="0" w:qFormat="1"/>
    <w:lsdException w:name="HTML Preformatted" w:semiHidden="0" w:uiPriority="0" w:unhideWhenUsed="0" w:qFormat="1"/>
    <w:lsdException w:name="HTML Sample" w:semiHidden="0" w:uiPriority="0" w:unhideWhenUsed="0" w:qFormat="1"/>
    <w:lsdException w:name="HTML Typewriter" w:semiHidden="0" w:uiPriority="0" w:unhideWhenUsed="0" w:qFormat="1"/>
    <w:lsdException w:name="HTML Variable" w:semiHidden="0" w:uiPriority="0" w:unhideWhenUsed="0" w:qFormat="1"/>
    <w:lsdException w:name="Normal Table" w:semiHidden="0" w:unhideWhenUsed="0" w:qFormat="1"/>
    <w:lsdException w:name="annotation subject" w:semiHidden="0" w:unhideWhenUsed="0" w:qFormat="1"/>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nhideWhenUsed="0" w:qFormat="1"/>
    <w:lsdException w:name="Table Grid" w:semiHidden="0" w:uiPriority="39" w:unhideWhenUsed="0" w:qFormat="1"/>
    <w:lsdException w:name="Table Theme" w:semiHidden="0" w:uiPriority="0"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next w:val="BodyText"/>
    <w:qFormat/>
    <w:pPr>
      <w:widowControl w:val="0"/>
      <w:jc w:val="both"/>
    </w:pPr>
    <w:rPr>
      <w:rFonts w:ascii="Times New Roman" w:eastAsia="宋体" w:hAnsi="Times New Roman" w:cs="Times New Roman"/>
      <w:kern w:val="2"/>
      <w:sz w:val="21"/>
      <w:szCs w:val="24"/>
      <w:lang w:val="en-US" w:eastAsia="zh-CN" w:bidi="ar-SA"/>
    </w:rPr>
  </w:style>
  <w:style w:type="paragraph" w:styleId="Heading1">
    <w:name w:val="heading 1"/>
    <w:basedOn w:val="Heading3"/>
    <w:next w:val="Normal"/>
    <w:link w:val="1Char"/>
    <w:qFormat/>
    <w:pPr>
      <w:spacing w:before="340" w:after="330" w:line="360" w:lineRule="auto"/>
      <w:jc w:val="center"/>
      <w:outlineLvl w:val="0"/>
    </w:pPr>
    <w:rPr>
      <w:rFonts w:eastAsia="黑体"/>
      <w:kern w:val="44"/>
      <w:szCs w:val="44"/>
    </w:rPr>
  </w:style>
  <w:style w:type="paragraph" w:styleId="Heading2">
    <w:name w:val="heading 2"/>
    <w:basedOn w:val="Heading3"/>
    <w:next w:val="Heading4"/>
    <w:link w:val="2Char"/>
    <w:qFormat/>
    <w:pPr>
      <w:adjustRightInd w:val="0"/>
      <w:jc w:val="center"/>
      <w:textAlignment w:val="baseline"/>
      <w:outlineLvl w:val="1"/>
    </w:pPr>
    <w:rPr>
      <w:kern w:val="0"/>
      <w:sz w:val="24"/>
      <w:szCs w:val="20"/>
    </w:rPr>
  </w:style>
  <w:style w:type="paragraph" w:styleId="Heading3">
    <w:name w:val="heading 3"/>
    <w:basedOn w:val="Heading4"/>
    <w:next w:val="Normal"/>
    <w:link w:val="3Char1"/>
    <w:uiPriority w:val="9"/>
    <w:qFormat/>
    <w:pPr>
      <w:spacing w:before="260" w:after="260" w:line="240" w:lineRule="auto"/>
      <w:outlineLvl w:val="2"/>
    </w:pPr>
    <w:rPr>
      <w:rFonts w:ascii="宋体" w:eastAsia="宋体" w:hAnsi="宋体"/>
      <w:szCs w:val="32"/>
    </w:rPr>
  </w:style>
  <w:style w:type="paragraph" w:styleId="Heading4">
    <w:name w:val="heading 4"/>
    <w:basedOn w:val="Normal"/>
    <w:next w:val="Normal"/>
    <w:link w:val="4Char"/>
    <w:uiPriority w:val="9"/>
    <w:qFormat/>
    <w:pPr>
      <w:keepNext/>
      <w:keepLines/>
      <w:spacing w:before="280" w:after="290" w:line="376" w:lineRule="auto"/>
      <w:outlineLvl w:val="3"/>
    </w:pPr>
    <w:rPr>
      <w:rFonts w:ascii="Arial" w:eastAsia="黑体" w:hAnsi="Arial"/>
      <w:b/>
      <w:bCs/>
      <w:sz w:val="28"/>
      <w:szCs w:val="28"/>
    </w:rPr>
  </w:style>
  <w:style w:type="paragraph" w:styleId="Heading5">
    <w:name w:val="heading 5"/>
    <w:basedOn w:val="Normal"/>
    <w:next w:val="NormalIndent"/>
    <w:link w:val="5Char"/>
    <w:qFormat/>
    <w:pPr>
      <w:keepNext/>
      <w:keepLines/>
      <w:spacing w:before="280" w:after="290" w:line="376" w:lineRule="auto"/>
      <w:outlineLvl w:val="4"/>
    </w:pPr>
    <w:rPr>
      <w:b/>
      <w:sz w:val="28"/>
      <w:szCs w:val="20"/>
    </w:rPr>
  </w:style>
  <w:style w:type="paragraph" w:styleId="Heading6">
    <w:name w:val="heading 6"/>
    <w:basedOn w:val="Normal"/>
    <w:next w:val="NormalIndent"/>
    <w:link w:val="6Char"/>
    <w:qFormat/>
    <w:pPr>
      <w:keepNext/>
      <w:keepLines/>
      <w:spacing w:before="240" w:after="64" w:line="320" w:lineRule="auto"/>
      <w:outlineLvl w:val="5"/>
    </w:pPr>
    <w:rPr>
      <w:rFonts w:ascii="Arial" w:eastAsia="黑体" w:hAnsi="Arial"/>
      <w:b/>
      <w:sz w:val="24"/>
      <w:szCs w:val="20"/>
    </w:rPr>
  </w:style>
  <w:style w:type="paragraph" w:styleId="Heading7">
    <w:name w:val="heading 7"/>
    <w:basedOn w:val="Normal"/>
    <w:next w:val="NormalIndent"/>
    <w:link w:val="7Char"/>
    <w:qFormat/>
    <w:pPr>
      <w:keepNext/>
      <w:keepLines/>
      <w:spacing w:before="240" w:after="64" w:line="320" w:lineRule="auto"/>
      <w:outlineLvl w:val="6"/>
    </w:pPr>
    <w:rPr>
      <w:b/>
      <w:sz w:val="24"/>
      <w:szCs w:val="20"/>
    </w:rPr>
  </w:style>
  <w:style w:type="paragraph" w:styleId="Heading8">
    <w:name w:val="heading 8"/>
    <w:basedOn w:val="Normal"/>
    <w:next w:val="NormalIndent"/>
    <w:link w:val="8Char"/>
    <w:qFormat/>
    <w:pPr>
      <w:keepNext/>
      <w:keepLines/>
      <w:spacing w:before="240" w:after="64" w:line="320" w:lineRule="auto"/>
      <w:outlineLvl w:val="7"/>
    </w:pPr>
    <w:rPr>
      <w:rFonts w:ascii="Arial" w:eastAsia="黑体" w:hAnsi="Arial"/>
      <w:sz w:val="24"/>
      <w:szCs w:val="20"/>
    </w:rPr>
  </w:style>
  <w:style w:type="paragraph" w:styleId="Heading9">
    <w:name w:val="heading 9"/>
    <w:basedOn w:val="Normal"/>
    <w:next w:val="NormalIndent"/>
    <w:link w:val="9Char"/>
    <w:qFormat/>
    <w:pPr>
      <w:keepNext/>
      <w:keepLines/>
      <w:spacing w:before="240" w:after="64" w:line="320" w:lineRule="auto"/>
      <w:outlineLvl w:val="8"/>
    </w:pPr>
    <w:rPr>
      <w:rFonts w:ascii="Arial" w:eastAsia="黑体" w:hAnsi="Arial"/>
      <w:szCs w:val="20"/>
    </w:rPr>
  </w:style>
  <w:style w:type="character" w:default="1" w:styleId="DefaultParagraphFont">
    <w:name w:val="Default Paragraph Font"/>
    <w:uiPriority w:val="1"/>
    <w:qFormat/>
  </w:style>
  <w:style w:type="table" w:default="1" w:styleId="TableNormal">
    <w:name w:val="Normal Table"/>
    <w:uiPriority w:val="99"/>
    <w:qFormat/>
    <w:tblPr>
      <w:tblCellMar>
        <w:top w:w="0" w:type="dxa"/>
        <w:left w:w="108" w:type="dxa"/>
        <w:bottom w:w="0" w:type="dxa"/>
        <w:right w:w="108" w:type="dxa"/>
      </w:tblCellMar>
    </w:tblPr>
  </w:style>
  <w:style w:type="paragraph" w:styleId="BodyText">
    <w:name w:val="Body Text"/>
    <w:basedOn w:val="Normal"/>
    <w:next w:val="BodyText2"/>
    <w:link w:val="Char7"/>
    <w:qFormat/>
    <w:pPr>
      <w:spacing w:line="360" w:lineRule="auto"/>
    </w:pPr>
    <w:rPr>
      <w:b/>
      <w:bCs/>
      <w:sz w:val="24"/>
    </w:rPr>
  </w:style>
  <w:style w:type="paragraph" w:styleId="BodyText2">
    <w:name w:val="Body Text 2"/>
    <w:basedOn w:val="Normal"/>
    <w:link w:val="2Char1"/>
    <w:qFormat/>
    <w:pPr>
      <w:spacing w:line="360" w:lineRule="auto"/>
    </w:pPr>
    <w:rPr>
      <w:sz w:val="24"/>
    </w:rPr>
  </w:style>
  <w:style w:type="paragraph" w:styleId="NormalIndent">
    <w:name w:val="Normal Indent"/>
    <w:basedOn w:val="Normal"/>
    <w:link w:val="Char0"/>
    <w:qFormat/>
    <w:pPr>
      <w:ind w:firstLine="420"/>
    </w:pPr>
    <w:rPr>
      <w:szCs w:val="20"/>
    </w:rPr>
  </w:style>
  <w:style w:type="paragraph" w:styleId="TOC7">
    <w:name w:val="toc 7"/>
    <w:basedOn w:val="Normal"/>
    <w:next w:val="Normal"/>
    <w:qFormat/>
    <w:pPr>
      <w:ind w:left="1260"/>
      <w:jc w:val="left"/>
    </w:pPr>
    <w:rPr>
      <w:szCs w:val="21"/>
    </w:rPr>
  </w:style>
  <w:style w:type="paragraph" w:styleId="Caption">
    <w:name w:val="caption"/>
    <w:basedOn w:val="Normal"/>
    <w:next w:val="Normal"/>
    <w:qFormat/>
    <w:pPr>
      <w:widowControl/>
      <w:spacing w:line="360" w:lineRule="auto"/>
      <w:ind w:firstLine="1940" w:firstLineChars="920"/>
      <w:jc w:val="left"/>
    </w:pPr>
    <w:rPr>
      <w:rFonts w:ascii="宋体" w:hAnsi="宋体"/>
      <w:b/>
      <w:bCs/>
      <w:kern w:val="0"/>
      <w:sz w:val="20"/>
      <w:szCs w:val="20"/>
    </w:rPr>
  </w:style>
  <w:style w:type="paragraph" w:styleId="ListBullet">
    <w:name w:val="List Bullet"/>
    <w:basedOn w:val="Normal"/>
    <w:qFormat/>
    <w:pPr>
      <w:numPr>
        <w:ilvl w:val="0"/>
        <w:numId w:val="1"/>
      </w:numPr>
    </w:pPr>
    <w:rPr>
      <w:szCs w:val="20"/>
    </w:rPr>
  </w:style>
  <w:style w:type="paragraph" w:styleId="DocumentMap">
    <w:name w:val="Document Map"/>
    <w:basedOn w:val="Normal"/>
    <w:qFormat/>
    <w:pPr>
      <w:shd w:val="clear" w:color="auto" w:fill="000080"/>
    </w:pPr>
  </w:style>
  <w:style w:type="paragraph" w:styleId="CommentText">
    <w:name w:val="annotation text"/>
    <w:basedOn w:val="Normal"/>
    <w:link w:val="Char16"/>
    <w:uiPriority w:val="99"/>
    <w:qFormat/>
    <w:pPr>
      <w:autoSpaceDE w:val="0"/>
      <w:autoSpaceDN w:val="0"/>
      <w:adjustRightInd w:val="0"/>
      <w:jc w:val="left"/>
      <w:textAlignment w:val="baseline"/>
    </w:pPr>
    <w:rPr>
      <w:rFonts w:ascii="宋体"/>
      <w:kern w:val="0"/>
      <w:sz w:val="34"/>
      <w:szCs w:val="20"/>
    </w:rPr>
  </w:style>
  <w:style w:type="paragraph" w:styleId="BodyText3">
    <w:name w:val="Body Text 3"/>
    <w:basedOn w:val="Normal"/>
    <w:link w:val="3Char2"/>
    <w:qFormat/>
    <w:pPr>
      <w:spacing w:after="120"/>
    </w:pPr>
    <w:rPr>
      <w:sz w:val="16"/>
      <w:szCs w:val="16"/>
    </w:rPr>
  </w:style>
  <w:style w:type="paragraph" w:styleId="BodyTextIndent">
    <w:name w:val="Body Text Indent"/>
    <w:basedOn w:val="Normal"/>
    <w:link w:val="Char1"/>
    <w:qFormat/>
    <w:pPr>
      <w:spacing w:line="360" w:lineRule="auto"/>
      <w:ind w:firstLine="420" w:firstLineChars="200"/>
    </w:pPr>
  </w:style>
  <w:style w:type="paragraph" w:styleId="TOC5">
    <w:name w:val="toc 5"/>
    <w:basedOn w:val="Normal"/>
    <w:next w:val="Normal"/>
    <w:qFormat/>
    <w:pPr>
      <w:ind w:left="840"/>
      <w:jc w:val="left"/>
    </w:pPr>
    <w:rPr>
      <w:szCs w:val="21"/>
    </w:rPr>
  </w:style>
  <w:style w:type="paragraph" w:styleId="TOC3">
    <w:name w:val="toc 3"/>
    <w:basedOn w:val="Normal"/>
    <w:next w:val="Normal"/>
    <w:qFormat/>
    <w:pPr>
      <w:ind w:left="420"/>
      <w:jc w:val="left"/>
    </w:pPr>
    <w:rPr>
      <w:i/>
      <w:iCs/>
    </w:rPr>
  </w:style>
  <w:style w:type="paragraph" w:styleId="PlainText">
    <w:name w:val="Plain Text"/>
    <w:basedOn w:val="Normal"/>
    <w:link w:val="Char5"/>
    <w:qFormat/>
    <w:rPr>
      <w:rFonts w:ascii="宋体" w:hAnsi="Courier New"/>
      <w:szCs w:val="20"/>
    </w:rPr>
  </w:style>
  <w:style w:type="paragraph" w:styleId="TOC8">
    <w:name w:val="toc 8"/>
    <w:basedOn w:val="Normal"/>
    <w:next w:val="Normal"/>
    <w:qFormat/>
    <w:pPr>
      <w:ind w:left="1470"/>
      <w:jc w:val="left"/>
    </w:pPr>
    <w:rPr>
      <w:szCs w:val="21"/>
    </w:rPr>
  </w:style>
  <w:style w:type="paragraph" w:styleId="Date">
    <w:name w:val="Date"/>
    <w:basedOn w:val="Normal"/>
    <w:next w:val="Normal"/>
    <w:link w:val="Char4"/>
    <w:qFormat/>
    <w:rPr>
      <w:rFonts w:ascii="宋体" w:hAnsi="Courier New"/>
      <w:sz w:val="32"/>
      <w:szCs w:val="20"/>
    </w:rPr>
  </w:style>
  <w:style w:type="paragraph" w:styleId="BodyTextIndent2">
    <w:name w:val="Body Text Indent 2"/>
    <w:basedOn w:val="Normal"/>
    <w:link w:val="2Char0"/>
    <w:qFormat/>
    <w:pPr>
      <w:spacing w:beforeLines="50" w:afterLines="50" w:line="120" w:lineRule="auto"/>
      <w:ind w:firstLine="840" w:firstLineChars="400"/>
      <w:jc w:val="left"/>
    </w:pPr>
    <w:rPr>
      <w:rFonts w:ascii="宋体" w:hAnsi="宋体"/>
    </w:rPr>
  </w:style>
  <w:style w:type="paragraph" w:styleId="BalloonText">
    <w:name w:val="Balloon Text"/>
    <w:basedOn w:val="Normal"/>
    <w:link w:val="Char10"/>
    <w:uiPriority w:val="99"/>
    <w:qFormat/>
    <w:rPr>
      <w:sz w:val="18"/>
      <w:szCs w:val="18"/>
    </w:rPr>
  </w:style>
  <w:style w:type="paragraph" w:styleId="Footer">
    <w:name w:val="footer"/>
    <w:basedOn w:val="Normal"/>
    <w:link w:val="Char9"/>
    <w:qFormat/>
    <w:pPr>
      <w:tabs>
        <w:tab w:val="center" w:pos="4153"/>
        <w:tab w:val="right" w:pos="8306"/>
      </w:tabs>
      <w:snapToGrid w:val="0"/>
      <w:jc w:val="left"/>
    </w:pPr>
    <w:rPr>
      <w:sz w:val="18"/>
      <w:szCs w:val="18"/>
    </w:rPr>
  </w:style>
  <w:style w:type="paragraph" w:styleId="Header">
    <w:name w:val="header"/>
    <w:basedOn w:val="Normal"/>
    <w:link w:val="Char8"/>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qFormat/>
    <w:pPr>
      <w:spacing w:before="120" w:after="120"/>
      <w:jc w:val="left"/>
    </w:pPr>
    <w:rPr>
      <w:b/>
      <w:bCs/>
      <w:caps/>
    </w:rPr>
  </w:style>
  <w:style w:type="paragraph" w:styleId="TOC4">
    <w:name w:val="toc 4"/>
    <w:basedOn w:val="Normal"/>
    <w:next w:val="Normal"/>
    <w:qFormat/>
    <w:pPr>
      <w:ind w:left="630"/>
      <w:jc w:val="left"/>
    </w:pPr>
    <w:rPr>
      <w:szCs w:val="21"/>
    </w:rPr>
  </w:style>
  <w:style w:type="paragraph" w:styleId="TOC6">
    <w:name w:val="toc 6"/>
    <w:basedOn w:val="Normal"/>
    <w:next w:val="Normal"/>
    <w:qFormat/>
    <w:pPr>
      <w:ind w:left="1050"/>
      <w:jc w:val="left"/>
    </w:pPr>
    <w:rPr>
      <w:szCs w:val="21"/>
    </w:rPr>
  </w:style>
  <w:style w:type="paragraph" w:styleId="BodyTextIndent3">
    <w:name w:val="Body Text Indent 3"/>
    <w:basedOn w:val="Normal"/>
    <w:link w:val="3Char0"/>
    <w:qFormat/>
    <w:pPr>
      <w:spacing w:line="360" w:lineRule="auto"/>
      <w:ind w:firstLine="482" w:firstLineChars="200"/>
    </w:pPr>
    <w:rPr>
      <w:rFonts w:ascii="宋体"/>
      <w:b/>
      <w:bCs/>
      <w:sz w:val="24"/>
    </w:rPr>
  </w:style>
  <w:style w:type="paragraph" w:styleId="TOC2">
    <w:name w:val="toc 2"/>
    <w:basedOn w:val="Normal"/>
    <w:next w:val="Normal"/>
    <w:qFormat/>
    <w:pPr>
      <w:tabs>
        <w:tab w:val="right" w:leader="dot" w:pos="8296"/>
      </w:tabs>
      <w:ind w:left="210"/>
      <w:jc w:val="left"/>
    </w:pPr>
    <w:rPr>
      <w:smallCaps/>
    </w:rPr>
  </w:style>
  <w:style w:type="paragraph" w:styleId="TOC9">
    <w:name w:val="toc 9"/>
    <w:basedOn w:val="Normal"/>
    <w:next w:val="Normal"/>
    <w:qFormat/>
    <w:pPr>
      <w:ind w:left="1680"/>
      <w:jc w:val="left"/>
    </w:pPr>
    <w:rPr>
      <w:szCs w:val="21"/>
    </w:rPr>
  </w:style>
  <w:style w:type="paragraph" w:styleId="HTMLPreformatted">
    <w:name w:val="HTML Preformatted"/>
    <w:basedOn w:val="Normal"/>
    <w:link w:val="HTMLChar"/>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color w:val="000000"/>
      <w:kern w:val="0"/>
      <w:sz w:val="20"/>
      <w:szCs w:val="20"/>
    </w:rPr>
  </w:style>
  <w:style w:type="paragraph" w:styleId="NormalWeb">
    <w:name w:val="Normal (Web)"/>
    <w:basedOn w:val="Normal"/>
    <w:link w:val="Char18"/>
    <w:uiPriority w:val="99"/>
    <w:qFormat/>
    <w:rPr>
      <w:sz w:val="24"/>
    </w:rPr>
  </w:style>
  <w:style w:type="paragraph" w:styleId="Index1">
    <w:name w:val="index 1"/>
    <w:basedOn w:val="Normal"/>
    <w:next w:val="Normal"/>
    <w:qFormat/>
    <w:pPr>
      <w:tabs>
        <w:tab w:val="left" w:pos="3360"/>
      </w:tabs>
      <w:spacing w:line="520" w:lineRule="exact"/>
      <w:ind w:left="419" w:hanging="314" w:leftChars="50" w:hangingChars="131"/>
      <w:jc w:val="center"/>
      <w:outlineLvl w:val="3"/>
    </w:pPr>
    <w:rPr>
      <w:rFonts w:ascii="宋体" w:hAnsi="宋体"/>
      <w:sz w:val="24"/>
    </w:rPr>
  </w:style>
  <w:style w:type="paragraph" w:styleId="Title">
    <w:name w:val="Title"/>
    <w:basedOn w:val="Normal"/>
    <w:link w:val="Char3"/>
    <w:qFormat/>
    <w:pPr>
      <w:spacing w:before="240" w:after="60"/>
      <w:jc w:val="center"/>
      <w:outlineLvl w:val="0"/>
    </w:pPr>
    <w:rPr>
      <w:rFonts w:ascii="Arial" w:eastAsia="隶书" w:hAnsi="Arial" w:cs="Arial"/>
      <w:b/>
      <w:bCs/>
      <w:sz w:val="32"/>
      <w:szCs w:val="32"/>
    </w:rPr>
  </w:style>
  <w:style w:type="paragraph" w:styleId="CommentSubject">
    <w:name w:val="annotation subject"/>
    <w:basedOn w:val="CommentText"/>
    <w:next w:val="CommentText"/>
    <w:link w:val="Char17"/>
    <w:uiPriority w:val="99"/>
    <w:qFormat/>
    <w:pPr>
      <w:autoSpaceDE/>
      <w:autoSpaceDN/>
      <w:adjustRightInd/>
      <w:textAlignment w:val="auto"/>
    </w:pPr>
    <w:rPr>
      <w:rFonts w:ascii="Times New Roman"/>
      <w:b/>
      <w:bCs/>
      <w:kern w:val="2"/>
      <w:sz w:val="21"/>
      <w:szCs w:val="24"/>
    </w:rPr>
  </w:style>
  <w:style w:type="paragraph" w:styleId="BodyTextFirstIndent">
    <w:name w:val="Body Text First Indent"/>
    <w:basedOn w:val="BodyText"/>
    <w:link w:val="Char12"/>
    <w:qFormat/>
    <w:pPr>
      <w:spacing w:after="120" w:line="240" w:lineRule="auto"/>
      <w:ind w:firstLine="420" w:firstLineChars="100"/>
    </w:pPr>
    <w:rPr>
      <w:sz w:val="21"/>
    </w:rPr>
  </w:style>
  <w:style w:type="paragraph" w:styleId="BodyTextFirstIndent2">
    <w:name w:val="Body Text First Indent 2"/>
    <w:basedOn w:val="BodyTextIndent"/>
    <w:qFormat/>
    <w:pPr>
      <w:widowControl w:val="0"/>
      <w:spacing w:before="0" w:after="120" w:line="240" w:lineRule="auto"/>
      <w:ind w:left="420" w:right="0" w:firstLine="420" w:leftChars="200" w:firstLineChars="200"/>
      <w:jc w:val="both"/>
    </w:pPr>
    <w:rPr>
      <w:rFonts w:ascii="Times New Roman" w:eastAsia="宋体" w:hAnsi="Times New Roman" w:cs="Times New Roman"/>
      <w:kern w:val="2"/>
      <w:sz w:val="21"/>
      <w:szCs w:val="24"/>
      <w:lang w:val="en-US" w:eastAsia="zh-CN" w:bidi="ar-SA"/>
    </w:rPr>
  </w:style>
  <w:style w:type="table" w:styleId="TableGrid">
    <w:name w:val="Table Grid"/>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qFormat/>
    <w:rPr>
      <w:b/>
      <w:bCs/>
    </w:rPr>
  </w:style>
  <w:style w:type="character" w:styleId="PageNumber">
    <w:name w:val="page number"/>
    <w:basedOn w:val="DefaultParagraphFont"/>
    <w:qFormat/>
  </w:style>
  <w:style w:type="character" w:styleId="FollowedHyperlink">
    <w:name w:val="FollowedHyperlink"/>
    <w:qFormat/>
    <w:rPr>
      <w:color w:val="800080"/>
      <w:u w:val="single"/>
    </w:rPr>
  </w:style>
  <w:style w:type="character" w:styleId="Emphasis">
    <w:name w:val="Emphasis"/>
    <w:basedOn w:val="DefaultParagraphFont"/>
    <w:qFormat/>
    <w:rPr>
      <w:b/>
      <w:bCs/>
    </w:rPr>
  </w:style>
  <w:style w:type="character" w:styleId="HTMLDefinition">
    <w:name w:val="HTML Definition"/>
    <w:basedOn w:val="DefaultParagraphFont"/>
    <w:qFormat/>
  </w:style>
  <w:style w:type="character" w:styleId="HTMLTypewriter">
    <w:name w:val="HTML Typewriter"/>
    <w:basedOn w:val="DefaultParagraphFont"/>
    <w:qFormat/>
    <w:rPr>
      <w:rFonts w:ascii="monospace" w:eastAsia="monospace" w:hAnsi="monospace" w:cs="monospace" w:hint="default"/>
      <w:sz w:val="20"/>
    </w:rPr>
  </w:style>
  <w:style w:type="character" w:styleId="HTMLAcronym">
    <w:name w:val="HTML Acronym"/>
    <w:basedOn w:val="DefaultParagraphFont"/>
    <w:qFormat/>
  </w:style>
  <w:style w:type="character" w:styleId="HTMLVariable">
    <w:name w:val="HTML Variable"/>
    <w:basedOn w:val="DefaultParagraphFont"/>
    <w:qFormat/>
  </w:style>
  <w:style w:type="character" w:styleId="Hyperlink">
    <w:name w:val="Hyperlink"/>
    <w:qFormat/>
    <w:rPr>
      <w:color w:val="0000FF"/>
      <w:u w:val="single"/>
    </w:rPr>
  </w:style>
  <w:style w:type="character" w:styleId="HTMLCode">
    <w:name w:val="HTML Code"/>
    <w:basedOn w:val="DefaultParagraphFont"/>
    <w:qFormat/>
    <w:rPr>
      <w:rFonts w:ascii="monospace" w:eastAsia="monospace" w:hAnsi="monospace" w:cs="monospace"/>
      <w:sz w:val="20"/>
    </w:rPr>
  </w:style>
  <w:style w:type="character" w:styleId="CommentReference">
    <w:name w:val="annotation reference"/>
    <w:basedOn w:val="DefaultParagraphFont"/>
    <w:uiPriority w:val="99"/>
    <w:qFormat/>
    <w:rPr>
      <w:sz w:val="21"/>
      <w:szCs w:val="21"/>
    </w:rPr>
  </w:style>
  <w:style w:type="character" w:styleId="HTMLCite">
    <w:name w:val="HTML Cite"/>
    <w:basedOn w:val="DefaultParagraphFont"/>
    <w:qFormat/>
  </w:style>
  <w:style w:type="character" w:styleId="HTMLKeyboard">
    <w:name w:val="HTML Keyboard"/>
    <w:basedOn w:val="DefaultParagraphFont"/>
    <w:qFormat/>
    <w:rPr>
      <w:rFonts w:ascii="monospace" w:eastAsia="monospace" w:hAnsi="monospace" w:cs="monospace" w:hint="default"/>
      <w:sz w:val="20"/>
    </w:rPr>
  </w:style>
  <w:style w:type="character" w:styleId="HTMLSample">
    <w:name w:val="HTML Sample"/>
    <w:basedOn w:val="DefaultParagraphFont"/>
    <w:qFormat/>
    <w:rPr>
      <w:rFonts w:ascii="monospace" w:eastAsia="monospace" w:hAnsi="monospace" w:cs="monospace" w:hint="default"/>
    </w:rPr>
  </w:style>
  <w:style w:type="character" w:customStyle="1" w:styleId="4Char">
    <w:name w:val="标题 4 Char"/>
    <w:link w:val="Heading4"/>
    <w:uiPriority w:val="9"/>
    <w:qFormat/>
    <w:rPr>
      <w:rFonts w:ascii="Arial" w:eastAsia="黑体" w:hAnsi="Arial"/>
      <w:b/>
      <w:bCs/>
      <w:kern w:val="2"/>
      <w:sz w:val="28"/>
      <w:szCs w:val="28"/>
      <w:lang w:val="en-US" w:eastAsia="zh-CN" w:bidi="ar-SA"/>
    </w:rPr>
  </w:style>
  <w:style w:type="paragraph" w:customStyle="1" w:styleId="Char">
    <w:name w:val="Char"/>
    <w:basedOn w:val="Normal"/>
    <w:qFormat/>
    <w:pPr>
      <w:widowControl/>
      <w:spacing w:after="160" w:line="240" w:lineRule="exact"/>
      <w:jc w:val="left"/>
    </w:pPr>
    <w:rPr>
      <w:rFonts w:ascii="Verdana" w:eastAsia="仿宋_GB2312" w:hAnsi="Verdana"/>
      <w:kern w:val="0"/>
      <w:sz w:val="24"/>
      <w:szCs w:val="20"/>
      <w:lang w:eastAsia="en-US"/>
    </w:rPr>
  </w:style>
  <w:style w:type="character" w:customStyle="1" w:styleId="3Char1">
    <w:name w:val="标题 3 Char1"/>
    <w:link w:val="Heading3"/>
    <w:uiPriority w:val="9"/>
    <w:qFormat/>
    <w:rPr>
      <w:rFonts w:ascii="宋体" w:eastAsia="宋体" w:hAnsi="宋体"/>
      <w:b/>
      <w:bCs/>
      <w:kern w:val="2"/>
      <w:sz w:val="28"/>
      <w:szCs w:val="32"/>
      <w:lang w:val="en-US" w:eastAsia="zh-CN" w:bidi="ar-SA"/>
    </w:rPr>
  </w:style>
  <w:style w:type="character" w:customStyle="1" w:styleId="1Char">
    <w:name w:val="标题 1 Char"/>
    <w:link w:val="Heading1"/>
    <w:qFormat/>
    <w:rPr>
      <w:rFonts w:ascii="宋体" w:eastAsia="黑体" w:hAnsi="宋体"/>
      <w:b/>
      <w:bCs/>
      <w:kern w:val="44"/>
      <w:sz w:val="28"/>
      <w:szCs w:val="44"/>
      <w:lang w:val="en-US" w:eastAsia="zh-CN" w:bidi="ar-SA"/>
    </w:rPr>
  </w:style>
  <w:style w:type="character" w:customStyle="1" w:styleId="Char0">
    <w:name w:val="正文缩进 Char"/>
    <w:link w:val="NormalIndent"/>
    <w:qFormat/>
    <w:rPr>
      <w:rFonts w:eastAsia="宋体"/>
      <w:kern w:val="2"/>
      <w:sz w:val="21"/>
      <w:lang w:val="en-US" w:eastAsia="zh-CN" w:bidi="ar-SA"/>
    </w:rPr>
  </w:style>
  <w:style w:type="character" w:customStyle="1" w:styleId="3Char">
    <w:name w:val="标题 3 Char"/>
    <w:qFormat/>
    <w:rPr>
      <w:rFonts w:ascii="黑体" w:eastAsia="黑体"/>
      <w:bCs/>
      <w:sz w:val="30"/>
    </w:rPr>
  </w:style>
  <w:style w:type="paragraph" w:customStyle="1" w:styleId="41">
    <w:name w:val="样式41"/>
    <w:basedOn w:val="Normal"/>
    <w:qFormat/>
    <w:pPr>
      <w:numPr>
        <w:ilvl w:val="0"/>
        <w:numId w:val="2"/>
      </w:numPr>
      <w:tabs>
        <w:tab w:val="left" w:pos="945"/>
      </w:tabs>
      <w:spacing w:line="360" w:lineRule="auto"/>
    </w:pPr>
    <w:rPr>
      <w:b/>
      <w:color w:val="000000"/>
      <w:sz w:val="24"/>
      <w:szCs w:val="20"/>
    </w:rPr>
  </w:style>
  <w:style w:type="paragraph" w:customStyle="1" w:styleId="a">
    <w:name w:val="图"/>
    <w:basedOn w:val="Normal"/>
    <w:qFormat/>
    <w:pPr>
      <w:keepNext/>
      <w:adjustRightInd w:val="0"/>
      <w:snapToGrid w:val="0"/>
      <w:spacing w:before="60" w:after="60" w:line="300" w:lineRule="auto"/>
      <w:jc w:val="center"/>
    </w:pPr>
    <w:rPr>
      <w:spacing w:val="20"/>
      <w:kern w:val="0"/>
      <w:sz w:val="24"/>
      <w:szCs w:val="20"/>
    </w:rPr>
  </w:style>
  <w:style w:type="paragraph" w:customStyle="1" w:styleId="a0">
    <w:name w:val="文档正文"/>
    <w:basedOn w:val="Normal"/>
    <w:qFormat/>
    <w:pPr>
      <w:adjustRightInd w:val="0"/>
      <w:spacing w:line="480" w:lineRule="atLeast"/>
      <w:ind w:firstLine="567" w:firstLineChars="200"/>
      <w:textAlignment w:val="baseline"/>
    </w:pPr>
    <w:rPr>
      <w:rFonts w:ascii="长城仿宋"/>
      <w:kern w:val="0"/>
      <w:szCs w:val="20"/>
    </w:rPr>
  </w:style>
  <w:style w:type="paragraph" w:customStyle="1" w:styleId="CharCharCharChar">
    <w:name w:val="Char Char Char Char"/>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Char11">
    <w:name w:val="Char11"/>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CharCharCharChar1">
    <w:name w:val="Char Char Char Char1"/>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TableContents">
    <w:name w:val="Table Contents"/>
    <w:basedOn w:val="Normal"/>
    <w:qFormat/>
    <w:pPr>
      <w:suppressAutoHyphens/>
      <w:autoSpaceDE w:val="0"/>
      <w:spacing w:after="120"/>
      <w:jc w:val="left"/>
    </w:pPr>
    <w:rPr>
      <w:rFonts w:ascii="Helvetica" w:hAnsi="Helvetica"/>
      <w:kern w:val="1"/>
      <w:sz w:val="20"/>
      <w:szCs w:val="20"/>
    </w:rPr>
  </w:style>
  <w:style w:type="paragraph" w:customStyle="1" w:styleId="a1">
    <w:name w:val="自定义正文"/>
    <w:basedOn w:val="Normal"/>
    <w:qFormat/>
    <w:pPr>
      <w:spacing w:afterLines="50"/>
      <w:ind w:left="600" w:leftChars="600"/>
    </w:pPr>
  </w:style>
  <w:style w:type="paragraph" w:customStyle="1" w:styleId="CharCharCharCharChar">
    <w:name w:val="Char Char Char Char Char"/>
    <w:basedOn w:val="Normal"/>
    <w:qFormat/>
    <w:rPr>
      <w:rFonts w:ascii="Tahoma" w:hAnsi="Tahoma"/>
      <w:sz w:val="24"/>
      <w:szCs w:val="20"/>
    </w:rPr>
  </w:style>
  <w:style w:type="paragraph" w:customStyle="1" w:styleId="1">
    <w:name w:val="小标题 1"/>
    <w:basedOn w:val="Normal"/>
    <w:qFormat/>
    <w:pPr>
      <w:autoSpaceDE w:val="0"/>
      <w:autoSpaceDN w:val="0"/>
      <w:adjustRightInd w:val="0"/>
      <w:spacing w:line="360" w:lineRule="atLeast"/>
    </w:pPr>
    <w:rPr>
      <w:rFonts w:ascii="文鼎粗黑" w:eastAsia="文鼎粗黑"/>
      <w:kern w:val="0"/>
      <w:sz w:val="22"/>
      <w:szCs w:val="20"/>
    </w:rPr>
  </w:style>
  <w:style w:type="paragraph" w:customStyle="1" w:styleId="CharChar">
    <w:name w:val="Char Char"/>
    <w:basedOn w:val="Normal"/>
    <w:qFormat/>
    <w:rPr>
      <w:rFonts w:ascii="Tahoma" w:hAnsi="Tahoma"/>
      <w:sz w:val="24"/>
      <w:szCs w:val="20"/>
    </w:rPr>
  </w:style>
  <w:style w:type="paragraph" w:customStyle="1" w:styleId="a2">
    <w:name w:val="È±Ê¡ÎÄ±¾"/>
    <w:basedOn w:val="Normal"/>
    <w:qFormat/>
    <w:pPr>
      <w:widowControl/>
      <w:overflowPunct w:val="0"/>
      <w:autoSpaceDE w:val="0"/>
      <w:autoSpaceDN w:val="0"/>
      <w:adjustRightInd w:val="0"/>
      <w:jc w:val="left"/>
      <w:textAlignment w:val="baseline"/>
    </w:pPr>
    <w:rPr>
      <w:kern w:val="0"/>
      <w:sz w:val="24"/>
      <w:szCs w:val="20"/>
    </w:rPr>
  </w:style>
  <w:style w:type="character" w:customStyle="1" w:styleId="2Char">
    <w:name w:val="标题 2 Char"/>
    <w:link w:val="Heading2"/>
    <w:qFormat/>
    <w:rPr>
      <w:rFonts w:ascii="宋体" w:eastAsia="宋体" w:hAnsi="宋体"/>
      <w:b/>
      <w:bCs/>
      <w:sz w:val="24"/>
      <w:lang w:val="en-US" w:eastAsia="zh-CN" w:bidi="ar-SA"/>
    </w:rPr>
  </w:style>
  <w:style w:type="paragraph" w:customStyle="1" w:styleId="CharCharCharCharCharChar1Char">
    <w:name w:val="Char Char Char Char Char Char1 Char"/>
    <w:basedOn w:val="Normal"/>
    <w:qFormat/>
    <w:pPr>
      <w:widowControl/>
      <w:spacing w:after="160" w:line="240" w:lineRule="exact"/>
      <w:jc w:val="left"/>
    </w:pPr>
    <w:rPr>
      <w:rFonts w:ascii="Verdana" w:hAnsi="Verdana"/>
      <w:kern w:val="0"/>
      <w:szCs w:val="20"/>
      <w:lang w:eastAsia="en-US"/>
    </w:rPr>
  </w:style>
  <w:style w:type="paragraph" w:styleId="ListParagraph">
    <w:name w:val="List Paragraph"/>
    <w:basedOn w:val="Normal"/>
    <w:uiPriority w:val="34"/>
    <w:qFormat/>
    <w:pPr>
      <w:ind w:firstLine="420" w:firstLineChars="200"/>
    </w:pPr>
    <w:rPr>
      <w:rFonts w:ascii="Calibri" w:hAnsi="Calibri"/>
      <w:szCs w:val="22"/>
    </w:rPr>
  </w:style>
  <w:style w:type="paragraph" w:customStyle="1" w:styleId="USE1">
    <w:name w:val="USE 1"/>
    <w:basedOn w:val="Normal"/>
    <w:qFormat/>
    <w:pPr>
      <w:spacing w:line="200" w:lineRule="atLeast"/>
      <w:jc w:val="left"/>
    </w:pPr>
    <w:rPr>
      <w:rFonts w:ascii="宋体" w:hAnsi="宋体"/>
      <w:b/>
      <w:sz w:val="24"/>
      <w:szCs w:val="28"/>
    </w:rPr>
  </w:style>
  <w:style w:type="paragraph" w:customStyle="1" w:styleId="RFItextfrom3rdLevel">
    <w:name w:val="RFI text from 3rd Level"/>
    <w:basedOn w:val="Normal"/>
    <w:qFormat/>
    <w:pPr>
      <w:widowControl/>
      <w:numPr>
        <w:ilvl w:val="0"/>
        <w:numId w:val="3"/>
      </w:numPr>
      <w:tabs>
        <w:tab w:val="clear" w:pos="840"/>
      </w:tabs>
      <w:spacing w:beforeLines="50" w:line="360" w:lineRule="auto"/>
      <w:ind w:left="0" w:firstLine="0"/>
    </w:pPr>
    <w:rPr>
      <w:rFonts w:ascii="Arial (W1)" w:hAnsi="Arial (W1)"/>
      <w:bCs/>
      <w:kern w:val="0"/>
      <w:sz w:val="24"/>
      <w:lang w:val="en-GB"/>
    </w:rPr>
  </w:style>
  <w:style w:type="paragraph" w:customStyle="1" w:styleId="a3">
    <w:name w:val="正文文字缩进项目"/>
    <w:basedOn w:val="BodyTextIndent"/>
    <w:qFormat/>
    <w:pPr>
      <w:numPr>
        <w:ilvl w:val="1"/>
        <w:numId w:val="3"/>
      </w:numPr>
      <w:tabs>
        <w:tab w:val="clear" w:pos="1260"/>
      </w:tabs>
      <w:spacing w:after="120" w:line="240" w:lineRule="auto"/>
      <w:ind w:left="840" w:firstLine="0" w:firstLineChars="0"/>
    </w:pPr>
    <w:rPr>
      <w:rFonts w:ascii="Tahoma" w:hAnsi="Tahoma"/>
      <w:sz w:val="22"/>
      <w:szCs w:val="20"/>
    </w:rPr>
  </w:style>
  <w:style w:type="paragraph" w:customStyle="1" w:styleId="21313">
    <w:name w:val="样式 标题 2 + 段前: 13 磅 段后: 13 磅 行距: 单倍行距"/>
    <w:basedOn w:val="Heading2"/>
    <w:qFormat/>
    <w:pPr>
      <w:adjustRightInd/>
      <w:spacing w:before="0" w:after="0"/>
      <w:jc w:val="both"/>
      <w:textAlignment w:val="auto"/>
    </w:pPr>
    <w:rPr>
      <w:rFonts w:ascii="Cambria" w:hAnsi="Cambria" w:cs="宋体"/>
      <w:kern w:val="2"/>
      <w:sz w:val="32"/>
    </w:rPr>
  </w:style>
  <w:style w:type="character" w:customStyle="1" w:styleId="H4Char2">
    <w:name w:val="H4 Char2"/>
    <w:qFormat/>
    <w:rPr>
      <w:rFonts w:ascii="Arial" w:eastAsia="黑体" w:hAnsi="Arial"/>
      <w:b/>
      <w:bCs/>
      <w:kern w:val="2"/>
      <w:sz w:val="28"/>
      <w:szCs w:val="28"/>
      <w:lang w:val="en-US" w:eastAsia="zh-CN" w:bidi="ar-SA"/>
    </w:rPr>
  </w:style>
  <w:style w:type="character" w:customStyle="1" w:styleId="Char1">
    <w:name w:val="正文文本缩进 Char"/>
    <w:link w:val="BodyTextIndent"/>
    <w:qFormat/>
    <w:rPr>
      <w:rFonts w:eastAsia="宋体"/>
      <w:kern w:val="2"/>
      <w:sz w:val="21"/>
      <w:szCs w:val="24"/>
      <w:lang w:val="en-US" w:eastAsia="zh-CN" w:bidi="ar-SA"/>
    </w:rPr>
  </w:style>
  <w:style w:type="character" w:customStyle="1" w:styleId="5Char">
    <w:name w:val="标题 5 Char"/>
    <w:link w:val="Heading5"/>
    <w:qFormat/>
    <w:rPr>
      <w:rFonts w:eastAsia="宋体"/>
      <w:b/>
      <w:kern w:val="2"/>
      <w:sz w:val="28"/>
      <w:lang w:val="en-US" w:eastAsia="zh-CN" w:bidi="ar-SA"/>
    </w:rPr>
  </w:style>
  <w:style w:type="character" w:customStyle="1" w:styleId="Char2">
    <w:name w:val="第*章 Char"/>
    <w:qFormat/>
    <w:rPr>
      <w:rFonts w:ascii="Arial" w:eastAsia="黑体" w:hAnsi="Arial"/>
      <w:b/>
      <w:bCs/>
      <w:kern w:val="2"/>
      <w:sz w:val="32"/>
      <w:szCs w:val="32"/>
    </w:rPr>
  </w:style>
  <w:style w:type="character" w:customStyle="1" w:styleId="1Char0">
    <w:name w:val="章标题1 Char"/>
    <w:qFormat/>
    <w:rPr>
      <w:rFonts w:eastAsia="宋体"/>
      <w:b/>
      <w:bCs/>
      <w:kern w:val="2"/>
      <w:sz w:val="32"/>
      <w:szCs w:val="32"/>
      <w:lang w:val="en-US" w:eastAsia="zh-CN" w:bidi="ar-SA"/>
    </w:rPr>
  </w:style>
  <w:style w:type="character" w:customStyle="1" w:styleId="6Char">
    <w:name w:val="标题 6 Char"/>
    <w:link w:val="Heading6"/>
    <w:qFormat/>
    <w:rPr>
      <w:rFonts w:ascii="Arial" w:eastAsia="黑体" w:hAnsi="Arial"/>
      <w:b/>
      <w:kern w:val="2"/>
      <w:sz w:val="24"/>
      <w:lang w:val="en-US" w:eastAsia="zh-CN" w:bidi="ar-SA"/>
    </w:rPr>
  </w:style>
  <w:style w:type="character" w:customStyle="1" w:styleId="7Char">
    <w:name w:val="标题 7 Char"/>
    <w:link w:val="Heading7"/>
    <w:qFormat/>
    <w:rPr>
      <w:rFonts w:eastAsia="宋体"/>
      <w:b/>
      <w:kern w:val="2"/>
      <w:sz w:val="24"/>
      <w:lang w:val="en-US" w:eastAsia="zh-CN" w:bidi="ar-SA"/>
    </w:rPr>
  </w:style>
  <w:style w:type="character" w:customStyle="1" w:styleId="8Char">
    <w:name w:val="标题 8 Char"/>
    <w:link w:val="Heading8"/>
    <w:qFormat/>
    <w:rPr>
      <w:rFonts w:ascii="Arial" w:eastAsia="黑体" w:hAnsi="Arial"/>
      <w:kern w:val="2"/>
      <w:sz w:val="24"/>
      <w:lang w:val="en-US" w:eastAsia="zh-CN" w:bidi="ar-SA"/>
    </w:rPr>
  </w:style>
  <w:style w:type="character" w:customStyle="1" w:styleId="9Char">
    <w:name w:val="标题 9 Char"/>
    <w:link w:val="Heading9"/>
    <w:qFormat/>
    <w:rPr>
      <w:rFonts w:ascii="Arial" w:eastAsia="黑体" w:hAnsi="Arial"/>
      <w:kern w:val="2"/>
      <w:sz w:val="21"/>
      <w:lang w:val="en-US" w:eastAsia="zh-CN" w:bidi="ar-SA"/>
    </w:rPr>
  </w:style>
  <w:style w:type="character" w:customStyle="1" w:styleId="Char3">
    <w:name w:val="标题 Char"/>
    <w:link w:val="Title"/>
    <w:qFormat/>
    <w:rPr>
      <w:rFonts w:ascii="Arial" w:eastAsia="隶书" w:hAnsi="Arial" w:cs="Arial"/>
      <w:b/>
      <w:bCs/>
      <w:kern w:val="2"/>
      <w:sz w:val="32"/>
      <w:szCs w:val="32"/>
      <w:lang w:val="en-US" w:eastAsia="zh-CN" w:bidi="ar-SA"/>
    </w:rPr>
  </w:style>
  <w:style w:type="character" w:customStyle="1" w:styleId="Char4">
    <w:name w:val="日期 Char"/>
    <w:link w:val="Date"/>
    <w:qFormat/>
    <w:rPr>
      <w:rFonts w:ascii="宋体" w:eastAsia="宋体" w:hAnsi="Courier New"/>
      <w:kern w:val="2"/>
      <w:sz w:val="32"/>
      <w:lang w:val="en-US" w:eastAsia="zh-CN" w:bidi="ar-SA"/>
    </w:rPr>
  </w:style>
  <w:style w:type="character" w:customStyle="1" w:styleId="HTMLChar">
    <w:name w:val="HTML 预设格式 Char"/>
    <w:link w:val="HTMLPreformatted"/>
    <w:qFormat/>
    <w:rPr>
      <w:rFonts w:ascii="Arial Unicode MS" w:eastAsia="Arial Unicode MS" w:hAnsi="Arial Unicode MS"/>
      <w:color w:val="000000"/>
      <w:lang w:val="en-US" w:eastAsia="zh-CN" w:bidi="ar-SA"/>
    </w:rPr>
  </w:style>
  <w:style w:type="character" w:customStyle="1" w:styleId="Char5">
    <w:name w:val="纯文本 Char"/>
    <w:link w:val="PlainText"/>
    <w:qFormat/>
    <w:rPr>
      <w:rFonts w:ascii="宋体" w:eastAsia="宋体" w:hAnsi="Courier New"/>
      <w:kern w:val="2"/>
      <w:sz w:val="21"/>
      <w:lang w:val="en-US" w:eastAsia="zh-CN" w:bidi="ar-SA"/>
    </w:rPr>
  </w:style>
  <w:style w:type="character" w:customStyle="1" w:styleId="Char6">
    <w:name w:val="正文文字首行缩进 Char"/>
    <w:qFormat/>
    <w:rPr>
      <w:kern w:val="2"/>
      <w:sz w:val="21"/>
      <w:szCs w:val="24"/>
    </w:rPr>
  </w:style>
  <w:style w:type="character" w:customStyle="1" w:styleId="Char7">
    <w:name w:val="正文文本 Char"/>
    <w:link w:val="BodyText"/>
    <w:qFormat/>
    <w:rPr>
      <w:rFonts w:eastAsia="宋体"/>
      <w:b/>
      <w:bCs/>
      <w:kern w:val="2"/>
      <w:sz w:val="24"/>
      <w:szCs w:val="24"/>
      <w:lang w:val="en-US" w:eastAsia="zh-CN" w:bidi="ar-SA"/>
    </w:rPr>
  </w:style>
  <w:style w:type="character" w:customStyle="1" w:styleId="2Char0">
    <w:name w:val="正文文本缩进 2 Char"/>
    <w:link w:val="BodyTextIndent2"/>
    <w:qFormat/>
    <w:rPr>
      <w:rFonts w:ascii="宋体" w:eastAsia="宋体" w:hAnsi="宋体"/>
      <w:kern w:val="2"/>
      <w:sz w:val="21"/>
      <w:szCs w:val="24"/>
      <w:lang w:val="en-US" w:eastAsia="zh-CN" w:bidi="ar-SA"/>
    </w:rPr>
  </w:style>
  <w:style w:type="character" w:customStyle="1" w:styleId="Char8">
    <w:name w:val="页眉 Char"/>
    <w:link w:val="Header"/>
    <w:uiPriority w:val="99"/>
    <w:qFormat/>
    <w:rPr>
      <w:rFonts w:eastAsia="宋体"/>
      <w:kern w:val="2"/>
      <w:sz w:val="18"/>
      <w:szCs w:val="18"/>
      <w:lang w:val="en-US" w:eastAsia="zh-CN" w:bidi="ar-SA"/>
    </w:rPr>
  </w:style>
  <w:style w:type="character" w:customStyle="1" w:styleId="3Char0">
    <w:name w:val="正文文本缩进 3 Char"/>
    <w:link w:val="BodyTextIndent3"/>
    <w:qFormat/>
    <w:rPr>
      <w:rFonts w:ascii="宋体" w:eastAsia="宋体"/>
      <w:b/>
      <w:bCs/>
      <w:kern w:val="2"/>
      <w:sz w:val="24"/>
      <w:szCs w:val="24"/>
      <w:lang w:val="en-US" w:eastAsia="zh-CN" w:bidi="ar-SA"/>
    </w:rPr>
  </w:style>
  <w:style w:type="character" w:customStyle="1" w:styleId="2Char1">
    <w:name w:val="正文文本 2 Char"/>
    <w:link w:val="BodyText2"/>
    <w:qFormat/>
    <w:rPr>
      <w:rFonts w:eastAsia="宋体"/>
      <w:kern w:val="2"/>
      <w:sz w:val="24"/>
      <w:szCs w:val="24"/>
      <w:lang w:val="en-US" w:eastAsia="zh-CN" w:bidi="ar-SA"/>
    </w:rPr>
  </w:style>
  <w:style w:type="character" w:customStyle="1" w:styleId="Char9">
    <w:name w:val="页脚 Char"/>
    <w:link w:val="Footer"/>
    <w:qFormat/>
    <w:rPr>
      <w:rFonts w:eastAsia="宋体"/>
      <w:kern w:val="2"/>
      <w:sz w:val="18"/>
      <w:szCs w:val="18"/>
      <w:lang w:val="en-US" w:eastAsia="zh-CN" w:bidi="ar-SA"/>
    </w:rPr>
  </w:style>
  <w:style w:type="character" w:customStyle="1" w:styleId="3Char2">
    <w:name w:val="正文文本 3 Char"/>
    <w:link w:val="BodyText3"/>
    <w:qFormat/>
    <w:rPr>
      <w:rFonts w:eastAsia="宋体"/>
      <w:kern w:val="2"/>
      <w:sz w:val="16"/>
      <w:szCs w:val="16"/>
      <w:lang w:val="en-US" w:eastAsia="zh-CN" w:bidi="ar-SA"/>
    </w:rPr>
  </w:style>
  <w:style w:type="character" w:customStyle="1" w:styleId="Char10">
    <w:name w:val="批注框文本 Char"/>
    <w:link w:val="BalloonText"/>
    <w:uiPriority w:val="99"/>
    <w:qFormat/>
    <w:rPr>
      <w:rFonts w:eastAsia="宋体"/>
      <w:kern w:val="2"/>
      <w:sz w:val="18"/>
      <w:szCs w:val="18"/>
      <w:lang w:val="en-US" w:eastAsia="zh-CN" w:bidi="ar-SA"/>
    </w:rPr>
  </w:style>
  <w:style w:type="paragraph" w:customStyle="1" w:styleId="10">
    <w:name w:val="样式1"/>
    <w:basedOn w:val="Title"/>
    <w:qFormat/>
    <w:pPr>
      <w:spacing w:before="120" w:after="120"/>
    </w:pPr>
    <w:rPr>
      <w:rFonts w:eastAsia="黑体"/>
      <w:b w:val="0"/>
      <w:sz w:val="30"/>
      <w:szCs w:val="21"/>
    </w:rPr>
  </w:style>
  <w:style w:type="paragraph" w:customStyle="1" w:styleId="2">
    <w:name w:val="样式2"/>
    <w:basedOn w:val="Title"/>
    <w:next w:val="10"/>
    <w:qFormat/>
    <w:pPr>
      <w:spacing w:before="120" w:after="120"/>
    </w:pPr>
    <w:rPr>
      <w:rFonts w:eastAsia="黑体"/>
      <w:b w:val="0"/>
      <w:sz w:val="30"/>
      <w:szCs w:val="30"/>
    </w:rPr>
  </w:style>
  <w:style w:type="character" w:customStyle="1" w:styleId="3CharChar">
    <w:name w:val="标题 3 Char Char"/>
    <w:qFormat/>
    <w:rPr>
      <w:rFonts w:eastAsia="宋体"/>
      <w:b/>
      <w:bCs/>
      <w:kern w:val="2"/>
      <w:sz w:val="32"/>
      <w:szCs w:val="32"/>
      <w:lang w:val="en-US" w:eastAsia="zh-CN" w:bidi="ar-SA"/>
    </w:rPr>
  </w:style>
  <w:style w:type="paragraph" w:customStyle="1" w:styleId="CharCharCharCharCharChar1CharCharCharCharCharCharCharCharCharCharCharCharChar">
    <w:name w:val="Char Char Char Char Char Char1 Char Char Char Char Char Char Char Char Char Char Char Char Char"/>
    <w:basedOn w:val="Normal"/>
    <w:qFormat/>
    <w:pPr>
      <w:widowControl/>
      <w:spacing w:after="160" w:line="240" w:lineRule="exact"/>
      <w:jc w:val="left"/>
    </w:pPr>
    <w:rPr>
      <w:rFonts w:ascii="Arial" w:eastAsia="Times New Roman" w:hAnsi="Arial" w:cs="Verdana"/>
      <w:b/>
      <w:kern w:val="0"/>
      <w:sz w:val="24"/>
      <w:lang w:eastAsia="en-US"/>
    </w:rPr>
  </w:style>
  <w:style w:type="paragraph" w:customStyle="1" w:styleId="cont">
    <w:name w:val="cont"/>
    <w:basedOn w:val="Normal"/>
    <w:qFormat/>
    <w:pPr>
      <w:adjustRightInd w:val="0"/>
      <w:spacing w:before="100" w:after="100" w:line="360" w:lineRule="auto"/>
      <w:ind w:firstLine="200" w:firstLineChars="200"/>
      <w:jc w:val="left"/>
      <w:textAlignment w:val="baseline"/>
    </w:pPr>
    <w:rPr>
      <w:rFonts w:ascii="Arial" w:hAnsi="Arial"/>
      <w:kern w:val="0"/>
      <w:sz w:val="24"/>
      <w:szCs w:val="20"/>
    </w:rPr>
  </w:style>
  <w:style w:type="paragraph" w:customStyle="1" w:styleId="--">
    <w:name w:val="--规划正文"/>
    <w:basedOn w:val="Normal"/>
    <w:qFormat/>
    <w:pPr>
      <w:spacing w:line="360" w:lineRule="auto"/>
      <w:ind w:firstLine="200" w:firstLineChars="200"/>
    </w:pPr>
    <w:rPr>
      <w:szCs w:val="20"/>
    </w:rPr>
  </w:style>
  <w:style w:type="paragraph" w:customStyle="1" w:styleId="a4">
    <w:name w:val="设计依据"/>
    <w:basedOn w:val="BodyText"/>
    <w:qFormat/>
    <w:pPr>
      <w:numPr>
        <w:ilvl w:val="1"/>
        <w:numId w:val="4"/>
      </w:numPr>
      <w:tabs>
        <w:tab w:val="clear" w:pos="840"/>
      </w:tabs>
      <w:adjustRightInd w:val="0"/>
      <w:ind w:left="1440"/>
      <w:textAlignment w:val="baseline"/>
    </w:pPr>
    <w:rPr>
      <w:rFonts w:ascii="宋体" w:hAnsi="宋体"/>
      <w:b w:val="0"/>
      <w:kern w:val="0"/>
      <w:sz w:val="28"/>
      <w:szCs w:val="18"/>
    </w:rPr>
  </w:style>
  <w:style w:type="paragraph" w:customStyle="1" w:styleId="a5">
    <w:name w:val="方案要点"/>
    <w:basedOn w:val="Normal"/>
    <w:qFormat/>
    <w:pPr>
      <w:numPr>
        <w:ilvl w:val="0"/>
        <w:numId w:val="4"/>
      </w:numPr>
      <w:spacing w:line="360" w:lineRule="auto"/>
    </w:pPr>
    <w:rPr>
      <w:rFonts w:ascii="仿宋_GB2312" w:eastAsia="仿宋_GB2312" w:hAnsi="宋体"/>
      <w:color w:val="000000"/>
      <w:sz w:val="28"/>
      <w:szCs w:val="28"/>
    </w:rPr>
  </w:style>
  <w:style w:type="paragraph" w:customStyle="1" w:styleId="4">
    <w:name w:val="样式4"/>
    <w:basedOn w:val="Normal"/>
    <w:qFormat/>
    <w:pPr>
      <w:tabs>
        <w:tab w:val="left" w:pos="842"/>
      </w:tabs>
      <w:spacing w:line="360" w:lineRule="auto"/>
      <w:ind w:left="842" w:hanging="420"/>
    </w:pPr>
    <w:rPr>
      <w:sz w:val="24"/>
    </w:rPr>
  </w:style>
  <w:style w:type="paragraph" w:customStyle="1" w:styleId="a6">
    <w:name w:val="文字"/>
    <w:basedOn w:val="Normal"/>
    <w:qFormat/>
    <w:pPr>
      <w:tabs>
        <w:tab w:val="left" w:pos="8520"/>
      </w:tabs>
      <w:spacing w:line="312" w:lineRule="auto"/>
      <w:ind w:right="-210" w:firstLine="556"/>
    </w:pPr>
    <w:rPr>
      <w:rFonts w:ascii="宋体"/>
      <w:sz w:val="28"/>
      <w:szCs w:val="20"/>
    </w:rPr>
  </w:style>
  <w:style w:type="paragraph" w:customStyle="1" w:styleId="----">
    <w:name w:val="--规划-表格-居左"/>
    <w:basedOn w:val="--"/>
    <w:qFormat/>
    <w:pPr>
      <w:spacing w:line="240" w:lineRule="auto"/>
      <w:ind w:firstLine="0" w:firstLineChars="0"/>
    </w:pPr>
    <w:rPr>
      <w:sz w:val="20"/>
    </w:rPr>
  </w:style>
  <w:style w:type="paragraph" w:customStyle="1" w:styleId="----0">
    <w:name w:val="--规划-表格-居中"/>
    <w:basedOn w:val="--"/>
    <w:qFormat/>
    <w:pPr>
      <w:spacing w:line="240" w:lineRule="auto"/>
      <w:ind w:firstLine="0" w:firstLineChars="0"/>
      <w:jc w:val="center"/>
    </w:pPr>
    <w:rPr>
      <w:sz w:val="20"/>
    </w:rPr>
  </w:style>
  <w:style w:type="paragraph" w:customStyle="1" w:styleId="--0">
    <w:name w:val="--编号内缩进"/>
    <w:basedOn w:val="Normal"/>
    <w:qFormat/>
    <w:pPr>
      <w:spacing w:line="360" w:lineRule="auto"/>
      <w:ind w:left="420" w:firstLine="200" w:firstLineChars="200"/>
    </w:pPr>
    <w:rPr>
      <w:szCs w:val="21"/>
    </w:rPr>
  </w:style>
  <w:style w:type="paragraph" w:customStyle="1" w:styleId="---">
    <w:name w:val="--规划-题注"/>
    <w:basedOn w:val="Normal"/>
    <w:next w:val="--"/>
    <w:qFormat/>
    <w:pPr>
      <w:spacing w:line="360" w:lineRule="auto"/>
      <w:jc w:val="center"/>
    </w:pPr>
    <w:rPr>
      <w:rFonts w:eastAsia="黑体"/>
    </w:rPr>
  </w:style>
  <w:style w:type="paragraph" w:customStyle="1" w:styleId="---0">
    <w:name w:val="--规划-图和表"/>
    <w:next w:val="--"/>
    <w:qFormat/>
    <w:pPr>
      <w:jc w:val="center"/>
    </w:pPr>
    <w:rPr>
      <w:rFonts w:ascii="Times New Roman" w:eastAsia="宋体" w:hAnsi="Times New Roman" w:cs="Times New Roman"/>
      <w:kern w:val="2"/>
      <w:sz w:val="21"/>
      <w:lang w:val="en-US" w:eastAsia="zh-CN" w:bidi="ar-SA"/>
    </w:rPr>
  </w:style>
  <w:style w:type="paragraph" w:customStyle="1" w:styleId="---1">
    <w:name w:val="--规划-小标题"/>
    <w:basedOn w:val="Normal"/>
    <w:next w:val="--"/>
    <w:qFormat/>
    <w:pPr>
      <w:keepNext/>
      <w:keepLines/>
      <w:spacing w:line="360" w:lineRule="auto"/>
      <w:outlineLvl w:val="4"/>
    </w:pPr>
    <w:rPr>
      <w:rFonts w:eastAsia="黑体"/>
    </w:rPr>
  </w:style>
  <w:style w:type="paragraph" w:customStyle="1" w:styleId="--Char">
    <w:name w:val="--规划正文 Char"/>
    <w:basedOn w:val="Normal"/>
    <w:qFormat/>
    <w:pPr>
      <w:spacing w:line="360" w:lineRule="auto"/>
      <w:ind w:firstLine="200" w:firstLineChars="200"/>
    </w:pPr>
    <w:rPr>
      <w:sz w:val="24"/>
    </w:rPr>
  </w:style>
  <w:style w:type="paragraph" w:customStyle="1" w:styleId="a7">
    <w:name w:val="缺省文本"/>
    <w:basedOn w:val="Normal"/>
    <w:qFormat/>
    <w:pPr>
      <w:autoSpaceDE w:val="0"/>
      <w:autoSpaceDN w:val="0"/>
      <w:adjustRightInd w:val="0"/>
      <w:jc w:val="left"/>
    </w:pPr>
    <w:rPr>
      <w:kern w:val="0"/>
    </w:rPr>
  </w:style>
  <w:style w:type="paragraph" w:customStyle="1" w:styleId="a8">
    <w:name w:val="封面文档标题"/>
    <w:basedOn w:val="Normal"/>
    <w:qFormat/>
    <w:pPr>
      <w:autoSpaceDE w:val="0"/>
      <w:autoSpaceDN w:val="0"/>
      <w:adjustRightInd w:val="0"/>
      <w:spacing w:line="360" w:lineRule="auto"/>
      <w:jc w:val="center"/>
    </w:pPr>
    <w:rPr>
      <w:rFonts w:ascii="Arial" w:hAnsi="Arial"/>
      <w:b/>
      <w:kern w:val="0"/>
      <w:sz w:val="56"/>
    </w:rPr>
  </w:style>
  <w:style w:type="character" w:customStyle="1" w:styleId="--CharChar">
    <w:name w:val="--规划正文 Char Char"/>
    <w:qFormat/>
    <w:rPr>
      <w:rFonts w:eastAsia="宋体"/>
      <w:kern w:val="2"/>
      <w:sz w:val="24"/>
      <w:szCs w:val="24"/>
      <w:lang w:val="en-US" w:eastAsia="zh-CN" w:bidi="ar-SA"/>
    </w:rPr>
  </w:style>
  <w:style w:type="paragraph" w:customStyle="1" w:styleId="3">
    <w:name w:val="样式3"/>
    <w:basedOn w:val="Heading1"/>
    <w:qFormat/>
    <w:pPr>
      <w:numPr>
        <w:ilvl w:val="0"/>
        <w:numId w:val="5"/>
      </w:numPr>
      <w:spacing w:before="240" w:after="240" w:line="480" w:lineRule="auto"/>
      <w:ind w:right="210" w:rightChars="100"/>
      <w:jc w:val="left"/>
    </w:pPr>
    <w:rPr>
      <w:rFonts w:ascii="Times New Roman" w:hAnsi="Times New Roman"/>
      <w:sz w:val="32"/>
    </w:rPr>
  </w:style>
  <w:style w:type="character" w:customStyle="1" w:styleId="--Char1">
    <w:name w:val="--规划正文 Char1"/>
    <w:qFormat/>
    <w:rPr>
      <w:rFonts w:eastAsia="宋体"/>
      <w:kern w:val="2"/>
      <w:sz w:val="21"/>
      <w:lang w:val="en-US" w:eastAsia="zh-CN" w:bidi="ar-SA"/>
    </w:rPr>
  </w:style>
  <w:style w:type="paragraph" w:customStyle="1" w:styleId="word">
    <w:name w:val="word"/>
    <w:basedOn w:val="Normal"/>
    <w:qFormat/>
    <w:pPr>
      <w:widowControl/>
      <w:spacing w:before="100" w:beforeAutospacing="1" w:after="100" w:afterAutospacing="1" w:line="301" w:lineRule="atLeast"/>
      <w:jc w:val="left"/>
    </w:pPr>
    <w:rPr>
      <w:rFonts w:ascii="ˎ̥" w:hAnsi="ˎ̥"/>
      <w:color w:val="000000"/>
      <w:kern w:val="0"/>
      <w:sz w:val="20"/>
      <w:szCs w:val="20"/>
    </w:rPr>
  </w:style>
  <w:style w:type="paragraph" w:customStyle="1" w:styleId="a9">
    <w:name w:val="列表项目"/>
    <w:basedOn w:val="Normal"/>
    <w:qFormat/>
    <w:pPr>
      <w:tabs>
        <w:tab w:val="left" w:pos="420"/>
        <w:tab w:val="left" w:pos="1080"/>
      </w:tabs>
      <w:spacing w:line="288" w:lineRule="auto"/>
      <w:ind w:left="1080" w:hanging="360"/>
    </w:pPr>
    <w:rPr>
      <w:sz w:val="24"/>
      <w:szCs w:val="20"/>
    </w:rPr>
  </w:style>
  <w:style w:type="character" w:customStyle="1" w:styleId="content1">
    <w:name w:val="content1"/>
    <w:qFormat/>
    <w:rPr>
      <w:rFonts w:ascii="??" w:hAnsi="??" w:hint="default"/>
      <w:sz w:val="16"/>
      <w:szCs w:val="16"/>
      <w:u w:val="none"/>
    </w:rPr>
  </w:style>
  <w:style w:type="character" w:customStyle="1" w:styleId="unnamed4">
    <w:name w:val="unnamed4"/>
    <w:basedOn w:val="DefaultParagraphFont"/>
    <w:qFormat/>
  </w:style>
  <w:style w:type="character" w:customStyle="1" w:styleId="font2">
    <w:name w:val="font2"/>
    <w:basedOn w:val="DefaultParagraphFont"/>
    <w:qFormat/>
  </w:style>
  <w:style w:type="character" w:customStyle="1" w:styleId="font41">
    <w:name w:val="font41"/>
    <w:basedOn w:val="DefaultParagraphFont"/>
    <w:qFormat/>
    <w:rPr>
      <w:color w:val="000000"/>
      <w:spacing w:val="260"/>
      <w:sz w:val="18"/>
      <w:szCs w:val="18"/>
      <w:u w:val="none"/>
    </w:rPr>
  </w:style>
  <w:style w:type="paragraph" w:customStyle="1" w:styleId="a10">
    <w:name w:val="正文(首行缩进)"/>
    <w:qFormat/>
    <w:pPr>
      <w:spacing w:line="360" w:lineRule="auto"/>
      <w:ind w:firstLine="488" w:firstLineChars="200"/>
      <w:jc w:val="both"/>
    </w:pPr>
    <w:rPr>
      <w:rFonts w:ascii="Times New Roman" w:eastAsia="仿宋_GB2312" w:hAnsi="Times New Roman" w:cs="Times New Roman"/>
      <w:spacing w:val="2"/>
      <w:sz w:val="24"/>
      <w:szCs w:val="24"/>
      <w:lang w:val="en-US" w:eastAsia="zh-CN" w:bidi="ar-SA"/>
    </w:rPr>
  </w:style>
  <w:style w:type="paragraph" w:customStyle="1" w:styleId="xl72">
    <w:name w:val="xl72"/>
    <w:basedOn w:val="Normal"/>
    <w:qFormat/>
    <w:pPr>
      <w:widowControl/>
      <w:spacing w:before="100" w:beforeAutospacing="1" w:after="100" w:afterAutospacing="1"/>
      <w:jc w:val="left"/>
    </w:pPr>
    <w:rPr>
      <w:rFonts w:ascii="宋体" w:hAnsi="宋体"/>
      <w:b/>
      <w:bCs/>
      <w:kern w:val="0"/>
      <w:sz w:val="28"/>
      <w:szCs w:val="28"/>
    </w:rPr>
  </w:style>
  <w:style w:type="character" w:customStyle="1" w:styleId="Char12">
    <w:name w:val="正文首行缩进 Char"/>
    <w:link w:val="BodyTextFirstIndent"/>
    <w:qFormat/>
    <w:rPr>
      <w:rFonts w:eastAsia="宋体"/>
      <w:b/>
      <w:bCs/>
      <w:kern w:val="2"/>
      <w:sz w:val="21"/>
      <w:szCs w:val="24"/>
      <w:lang w:val="en-US" w:eastAsia="zh-CN" w:bidi="ar-SA"/>
    </w:rPr>
  </w:style>
  <w:style w:type="paragraph" w:customStyle="1" w:styleId="Char13">
    <w:name w:val="正文(首行缩进) Char"/>
    <w:qFormat/>
    <w:pPr>
      <w:spacing w:before="120" w:after="60" w:line="360" w:lineRule="auto"/>
      <w:ind w:firstLine="200" w:firstLineChars="200"/>
    </w:pPr>
    <w:rPr>
      <w:rFonts w:ascii="Times New Roman" w:eastAsia="仿宋_GB2312" w:hAnsi="Times New Roman" w:cs="Times New Roman"/>
      <w:spacing w:val="2"/>
      <w:kern w:val="24"/>
      <w:sz w:val="24"/>
      <w:szCs w:val="24"/>
      <w:lang w:val="en-US" w:eastAsia="zh-CN" w:bidi="ar-SA"/>
    </w:rPr>
  </w:style>
  <w:style w:type="paragraph" w:customStyle="1" w:styleId="8">
    <w:name w:val="汉议细等线简8"/>
    <w:qFormat/>
    <w:pPr>
      <w:widowControl w:val="0"/>
      <w:autoSpaceDE w:val="0"/>
      <w:autoSpaceDN w:val="0"/>
      <w:adjustRightInd w:val="0"/>
      <w:spacing w:line="260" w:lineRule="atLeast"/>
      <w:jc w:val="both"/>
    </w:pPr>
    <w:rPr>
      <w:rFonts w:ascii="汉仪细等线简" w:eastAsia="汉仪细等线简" w:hAnsi="Times New Roman" w:cs="Times New Roman"/>
      <w:color w:val="000000"/>
      <w:sz w:val="16"/>
      <w:szCs w:val="16"/>
      <w:lang w:val="en-US" w:eastAsia="zh-CN" w:bidi="ar-SA"/>
    </w:rPr>
  </w:style>
  <w:style w:type="paragraph" w:customStyle="1" w:styleId="9BOLD">
    <w:name w:val="汉仪细等线简9BOLD"/>
    <w:basedOn w:val="Normal"/>
    <w:qFormat/>
    <w:pPr>
      <w:autoSpaceDE w:val="0"/>
      <w:autoSpaceDN w:val="0"/>
      <w:adjustRightInd w:val="0"/>
      <w:spacing w:line="240" w:lineRule="atLeast"/>
    </w:pPr>
    <w:rPr>
      <w:rFonts w:ascii="汉仪细等线简" w:eastAsia="汉仪细等线简"/>
      <w:b/>
      <w:bCs/>
      <w:kern w:val="0"/>
      <w:sz w:val="18"/>
      <w:szCs w:val="18"/>
    </w:rPr>
  </w:style>
  <w:style w:type="character" w:customStyle="1" w:styleId="mode">
    <w:name w:val="mode"/>
    <w:basedOn w:val="DefaultParagraphFont"/>
    <w:qFormat/>
  </w:style>
  <w:style w:type="paragraph" w:customStyle="1" w:styleId="9">
    <w:name w:val="9"/>
    <w:basedOn w:val="Normal"/>
    <w:next w:val="NormalIndent"/>
    <w:qFormat/>
    <w:pPr>
      <w:autoSpaceDE w:val="0"/>
      <w:autoSpaceDN w:val="0"/>
      <w:adjustRightInd w:val="0"/>
      <w:ind w:firstLine="420"/>
      <w:jc w:val="left"/>
      <w:textAlignment w:val="baseline"/>
    </w:pPr>
    <w:rPr>
      <w:rFonts w:ascii="宋体"/>
      <w:kern w:val="0"/>
      <w:sz w:val="34"/>
      <w:szCs w:val="20"/>
    </w:rPr>
  </w:style>
  <w:style w:type="character" w:customStyle="1" w:styleId="unnamed3">
    <w:name w:val="unnamed3"/>
    <w:basedOn w:val="DefaultParagraphFont"/>
    <w:qFormat/>
  </w:style>
  <w:style w:type="paragraph" w:customStyle="1" w:styleId="80">
    <w:name w:val="8"/>
    <w:basedOn w:val="Normal"/>
    <w:next w:val="BodyTextIndent"/>
    <w:qFormat/>
    <w:pPr>
      <w:spacing w:after="120"/>
      <w:ind w:left="420" w:leftChars="200"/>
    </w:pPr>
  </w:style>
  <w:style w:type="paragraph" w:customStyle="1" w:styleId="7">
    <w:name w:val="7"/>
    <w:basedOn w:val="Normal"/>
    <w:qFormat/>
    <w:pPr>
      <w:autoSpaceDE w:val="0"/>
      <w:autoSpaceDN w:val="0"/>
      <w:adjustRightInd w:val="0"/>
      <w:spacing w:line="270" w:lineRule="atLeast"/>
      <w:jc w:val="left"/>
    </w:pPr>
    <w:rPr>
      <w:rFonts w:ascii="宋体"/>
      <w:kern w:val="0"/>
      <w:sz w:val="18"/>
      <w:szCs w:val="18"/>
    </w:rPr>
  </w:style>
  <w:style w:type="paragraph" w:customStyle="1" w:styleId="00">
    <w:name w:val="00"/>
    <w:basedOn w:val="Normal"/>
    <w:qFormat/>
    <w:pPr>
      <w:autoSpaceDE w:val="0"/>
      <w:autoSpaceDN w:val="0"/>
      <w:adjustRightInd w:val="0"/>
      <w:jc w:val="left"/>
    </w:pPr>
    <w:rPr>
      <w:rFonts w:ascii="黑体" w:eastAsia="黑体"/>
      <w:b/>
      <w:bCs/>
      <w:kern w:val="0"/>
      <w:sz w:val="20"/>
      <w:szCs w:val="20"/>
    </w:rPr>
  </w:style>
  <w:style w:type="paragraph" w:customStyle="1" w:styleId="5">
    <w:name w:val="5"/>
    <w:basedOn w:val="Normal"/>
    <w:qFormat/>
    <w:pPr>
      <w:autoSpaceDE w:val="0"/>
      <w:autoSpaceDN w:val="0"/>
      <w:adjustRightInd w:val="0"/>
      <w:jc w:val="left"/>
    </w:pPr>
    <w:rPr>
      <w:rFonts w:ascii="宋体"/>
      <w:b/>
      <w:bCs/>
      <w:kern w:val="0"/>
      <w:sz w:val="18"/>
      <w:szCs w:val="18"/>
    </w:rPr>
  </w:style>
  <w:style w:type="paragraph" w:customStyle="1" w:styleId="6">
    <w:name w:val="6"/>
    <w:basedOn w:val="5"/>
    <w:qFormat/>
    <w:pPr>
      <w:spacing w:line="270" w:lineRule="atLeast"/>
      <w:jc w:val="both"/>
    </w:pPr>
    <w:rPr>
      <w:b w:val="0"/>
      <w:bCs w:val="0"/>
    </w:rPr>
  </w:style>
  <w:style w:type="paragraph" w:customStyle="1" w:styleId="a11">
    <w:name w:val="产品描述"/>
    <w:qFormat/>
    <w:pPr>
      <w:widowControl w:val="0"/>
      <w:autoSpaceDE w:val="0"/>
      <w:autoSpaceDN w:val="0"/>
      <w:adjustRightInd w:val="0"/>
      <w:spacing w:line="270" w:lineRule="atLeast"/>
      <w:ind w:firstLine="397"/>
      <w:jc w:val="both"/>
    </w:pPr>
    <w:rPr>
      <w:rFonts w:ascii="宋体" w:eastAsia="宋体" w:hAnsi="Times New Roman" w:cs="Times New Roman"/>
      <w:sz w:val="18"/>
      <w:szCs w:val="18"/>
      <w:lang w:val="en-US" w:eastAsia="zh-CN" w:bidi="ar-SA"/>
    </w:rPr>
  </w:style>
  <w:style w:type="paragraph" w:customStyle="1" w:styleId="a12">
    <w:name w:val="姜文清定义的正文"/>
    <w:basedOn w:val="Normal"/>
    <w:qFormat/>
    <w:pPr>
      <w:spacing w:line="240" w:lineRule="atLeast"/>
      <w:ind w:firstLine="567"/>
    </w:pPr>
    <w:rPr>
      <w:szCs w:val="20"/>
    </w:rPr>
  </w:style>
  <w:style w:type="paragraph" w:customStyle="1" w:styleId="Default">
    <w:name w:val="Default"/>
    <w:qFormat/>
    <w:pPr>
      <w:widowControl w:val="0"/>
      <w:autoSpaceDE w:val="0"/>
      <w:autoSpaceDN w:val="0"/>
      <w:adjustRightInd w:val="0"/>
    </w:pPr>
    <w:rPr>
      <w:rFonts w:ascii="H Yb 2gj" w:eastAsia="H Yb 2gj" w:hAnsi="Times New Roman" w:cs="H Yb 2gj"/>
      <w:color w:val="000000"/>
      <w:sz w:val="24"/>
      <w:szCs w:val="24"/>
      <w:lang w:val="en-US" w:eastAsia="zh-CN" w:bidi="ar-SA"/>
    </w:rPr>
  </w:style>
  <w:style w:type="paragraph" w:customStyle="1" w:styleId="CM2">
    <w:name w:val="CM2"/>
    <w:basedOn w:val="Default"/>
    <w:next w:val="Default"/>
    <w:qFormat/>
    <w:pPr>
      <w:spacing w:line="200" w:lineRule="atLeast"/>
    </w:pPr>
    <w:rPr>
      <w:rFonts w:ascii="Arial" w:eastAsia="宋体" w:hAnsi="Arial" w:cs="Times New Roman"/>
      <w:color w:val="auto"/>
    </w:rPr>
  </w:style>
  <w:style w:type="paragraph" w:customStyle="1" w:styleId="NormalParagraph">
    <w:name w:val="Normal Paragraph"/>
    <w:basedOn w:val="Normal"/>
    <w:qFormat/>
    <w:pPr>
      <w:widowControl/>
      <w:spacing w:before="120" w:line="360" w:lineRule="auto"/>
      <w:ind w:firstLine="425"/>
    </w:pPr>
    <w:rPr>
      <w:kern w:val="0"/>
      <w:sz w:val="24"/>
    </w:rPr>
  </w:style>
  <w:style w:type="character" w:customStyle="1" w:styleId="blue">
    <w:name w:val="blue"/>
    <w:basedOn w:val="DefaultParagraphFont"/>
    <w:qFormat/>
  </w:style>
  <w:style w:type="paragraph" w:customStyle="1" w:styleId="blue1">
    <w:name w:val="blue1"/>
    <w:basedOn w:val="Normal"/>
    <w:qFormat/>
    <w:pPr>
      <w:widowControl/>
      <w:spacing w:before="100" w:beforeAutospacing="1" w:after="100" w:afterAutospacing="1"/>
      <w:jc w:val="left"/>
    </w:pPr>
    <w:rPr>
      <w:rFonts w:ascii="宋体" w:hAnsi="宋体" w:cs="宋体"/>
      <w:kern w:val="0"/>
      <w:sz w:val="24"/>
    </w:rPr>
  </w:style>
  <w:style w:type="character" w:customStyle="1" w:styleId="font">
    <w:name w:val="font"/>
    <w:basedOn w:val="DefaultParagraphFont"/>
    <w:qFormat/>
  </w:style>
  <w:style w:type="character" w:customStyle="1" w:styleId="font11">
    <w:name w:val="font11"/>
    <w:basedOn w:val="DefaultParagraphFont"/>
    <w:qFormat/>
    <w:rPr>
      <w:rFonts w:ascii="ˎ̥" w:hAnsi="ˎ̥" w:hint="default"/>
    </w:rPr>
  </w:style>
  <w:style w:type="paragraph" w:customStyle="1" w:styleId="a14">
    <w:name w:val="a14"/>
    <w:basedOn w:val="Normal"/>
    <w:qFormat/>
    <w:pPr>
      <w:widowControl/>
      <w:spacing w:before="100" w:beforeAutospacing="1" w:after="100" w:afterAutospacing="1" w:line="300" w:lineRule="atLeast"/>
      <w:ind w:firstLine="375"/>
      <w:jc w:val="left"/>
    </w:pPr>
    <w:rPr>
      <w:rFonts w:ascii="宋体" w:hAnsi="宋体" w:cs="宋体"/>
      <w:kern w:val="0"/>
      <w:szCs w:val="21"/>
    </w:rPr>
  </w:style>
  <w:style w:type="character" w:customStyle="1" w:styleId="proddescription">
    <w:name w:val="proddescription"/>
    <w:basedOn w:val="DefaultParagraphFont"/>
    <w:qFormat/>
  </w:style>
  <w:style w:type="character" w:customStyle="1" w:styleId="prodheadlines">
    <w:name w:val="prodheadlines"/>
    <w:basedOn w:val="DefaultParagraphFont"/>
    <w:qFormat/>
  </w:style>
  <w:style w:type="character" w:customStyle="1" w:styleId="text">
    <w:name w:val="text"/>
    <w:basedOn w:val="DefaultParagraphFont"/>
    <w:qFormat/>
  </w:style>
  <w:style w:type="paragraph" w:customStyle="1" w:styleId="text1">
    <w:name w:val="text1"/>
    <w:basedOn w:val="Normal"/>
    <w:qFormat/>
    <w:pPr>
      <w:widowControl/>
      <w:spacing w:before="100" w:beforeAutospacing="1" w:after="100" w:afterAutospacing="1"/>
      <w:jc w:val="left"/>
    </w:pPr>
    <w:rPr>
      <w:rFonts w:ascii="宋体" w:hAnsi="宋体" w:cs="宋体"/>
      <w:kern w:val="0"/>
      <w:sz w:val="24"/>
    </w:rPr>
  </w:style>
  <w:style w:type="paragraph" w:customStyle="1" w:styleId="z-1">
    <w:name w:val="z-窗体顶端1"/>
    <w:basedOn w:val="Normal"/>
    <w:next w:val="Normal"/>
    <w:qFormat/>
    <w:pPr>
      <w:widowControl/>
      <w:pBdr>
        <w:bottom w:val="single" w:sz="6" w:space="1" w:color="auto"/>
      </w:pBdr>
      <w:jc w:val="center"/>
    </w:pPr>
    <w:rPr>
      <w:rFonts w:ascii="Arial" w:hAnsi="Arial" w:cs="Arial"/>
      <w:vanish/>
      <w:kern w:val="0"/>
      <w:sz w:val="16"/>
      <w:szCs w:val="16"/>
    </w:rPr>
  </w:style>
  <w:style w:type="paragraph" w:customStyle="1" w:styleId="z-10">
    <w:name w:val="z-窗体底端1"/>
    <w:basedOn w:val="Normal"/>
    <w:next w:val="Normal"/>
    <w:qFormat/>
    <w:pPr>
      <w:widowControl/>
      <w:pBdr>
        <w:top w:val="single" w:sz="6" w:space="1" w:color="auto"/>
      </w:pBdr>
      <w:jc w:val="center"/>
    </w:pPr>
    <w:rPr>
      <w:rFonts w:ascii="Arial" w:hAnsi="Arial" w:cs="Arial"/>
      <w:vanish/>
      <w:kern w:val="0"/>
      <w:sz w:val="16"/>
      <w:szCs w:val="16"/>
    </w:rPr>
  </w:style>
  <w:style w:type="paragraph" w:customStyle="1" w:styleId="a13">
    <w:name w:val="正文样式"/>
    <w:basedOn w:val="Normal"/>
    <w:qFormat/>
    <w:pPr>
      <w:adjustRightInd w:val="0"/>
      <w:spacing w:line="400" w:lineRule="atLeast"/>
      <w:ind w:firstLine="570" w:firstLineChars="203"/>
      <w:textAlignment w:val="baseline"/>
    </w:pPr>
    <w:rPr>
      <w:rFonts w:eastAsia="仿宋_GB2312"/>
      <w:kern w:val="0"/>
      <w:sz w:val="28"/>
      <w:szCs w:val="20"/>
    </w:rPr>
  </w:style>
  <w:style w:type="paragraph" w:customStyle="1" w:styleId="xl34">
    <w:name w:val="xl34"/>
    <w:basedOn w:val="Normal"/>
    <w:qFormat/>
    <w:pPr>
      <w:widowControl/>
      <w:pBdr>
        <w:left w:val="single" w:sz="4" w:space="0" w:color="auto"/>
      </w:pBdr>
      <w:spacing w:before="100" w:beforeAutospacing="1" w:after="100" w:afterAutospacing="1"/>
      <w:jc w:val="center"/>
      <w:textAlignment w:val="center"/>
    </w:pPr>
    <w:rPr>
      <w:rFonts w:ascii="宋体" w:hAnsi="宋体"/>
      <w:kern w:val="0"/>
      <w:sz w:val="24"/>
    </w:rPr>
  </w:style>
  <w:style w:type="paragraph" w:customStyle="1" w:styleId="a15">
    <w:name w:val="段落正文"/>
    <w:basedOn w:val="PlainText"/>
    <w:qFormat/>
    <w:pPr>
      <w:ind w:firstLine="560" w:firstLineChars="200"/>
    </w:pPr>
    <w:rPr>
      <w:sz w:val="28"/>
    </w:rPr>
  </w:style>
  <w:style w:type="character" w:customStyle="1" w:styleId="gray6">
    <w:name w:val="gray6"/>
    <w:basedOn w:val="DefaultParagraphFont"/>
    <w:qFormat/>
  </w:style>
  <w:style w:type="character" w:customStyle="1" w:styleId="style9">
    <w:name w:val="style9"/>
    <w:basedOn w:val="DefaultParagraphFont"/>
    <w:qFormat/>
  </w:style>
  <w:style w:type="paragraph" w:customStyle="1" w:styleId="24">
    <w:name w:val="2册标题4"/>
    <w:basedOn w:val="Normal"/>
    <w:next w:val="Normal"/>
    <w:qFormat/>
    <w:pPr>
      <w:spacing w:beforeLines="50" w:afterLines="50" w:line="300" w:lineRule="auto"/>
      <w:ind w:left="420" w:leftChars="200"/>
      <w:outlineLvl w:val="3"/>
    </w:pPr>
    <w:rPr>
      <w:rFonts w:ascii="Arial" w:eastAsia="幼圆" w:hAnsi="Arial" w:cs="Arial"/>
      <w:b/>
      <w:sz w:val="24"/>
    </w:rPr>
  </w:style>
  <w:style w:type="character" w:customStyle="1" w:styleId="grame">
    <w:name w:val="grame"/>
    <w:basedOn w:val="DefaultParagraphFont"/>
    <w:qFormat/>
  </w:style>
  <w:style w:type="paragraph" w:customStyle="1" w:styleId="style2">
    <w:name w:val="style2"/>
    <w:basedOn w:val="Normal"/>
    <w:qFormat/>
    <w:pPr>
      <w:widowControl/>
      <w:spacing w:before="100" w:beforeAutospacing="1" w:after="100" w:afterAutospacing="1"/>
      <w:jc w:val="left"/>
    </w:pPr>
    <w:rPr>
      <w:rFonts w:ascii="宋体" w:hAnsi="宋体" w:cs="宋体"/>
      <w:kern w:val="0"/>
      <w:sz w:val="18"/>
      <w:szCs w:val="18"/>
    </w:rPr>
  </w:style>
  <w:style w:type="paragraph" w:customStyle="1" w:styleId="Char14">
    <w:name w:val="Char1"/>
    <w:basedOn w:val="Normal"/>
    <w:qFormat/>
    <w:pPr>
      <w:jc w:val="left"/>
    </w:pPr>
    <w:rPr>
      <w:rFonts w:ascii="Tahoma" w:hAnsi="Tahoma"/>
      <w:sz w:val="24"/>
      <w:szCs w:val="20"/>
    </w:rPr>
  </w:style>
  <w:style w:type="paragraph" w:customStyle="1" w:styleId="11">
    <w:name w:val="编号1"/>
    <w:basedOn w:val="Normal"/>
    <w:qFormat/>
    <w:pPr>
      <w:numPr>
        <w:ilvl w:val="0"/>
        <w:numId w:val="6"/>
      </w:numPr>
      <w:adjustRightInd w:val="0"/>
      <w:spacing w:line="300" w:lineRule="auto"/>
      <w:ind w:right="210"/>
      <w:textAlignment w:val="center"/>
    </w:pPr>
    <w:rPr>
      <w:rFonts w:ascii="宋体" w:hAnsi="宋体"/>
      <w:snapToGrid w:val="0"/>
      <w:spacing w:val="10"/>
      <w:kern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qFormat/>
    <w:pPr>
      <w:widowControl/>
      <w:spacing w:line="400" w:lineRule="exact"/>
      <w:jc w:val="center"/>
    </w:pPr>
    <w:rPr>
      <w:rFonts w:ascii="Verdana" w:hAnsi="Verdana"/>
      <w:kern w:val="0"/>
      <w:szCs w:val="20"/>
      <w:lang w:eastAsia="en-US"/>
    </w:rPr>
  </w:style>
  <w:style w:type="paragraph" w:customStyle="1" w:styleId="font0">
    <w:name w:val="font0"/>
    <w:basedOn w:val="Normal"/>
    <w:qFormat/>
    <w:pPr>
      <w:widowControl/>
      <w:spacing w:before="100" w:beforeAutospacing="1" w:after="100" w:afterAutospacing="1"/>
      <w:jc w:val="left"/>
    </w:pPr>
    <w:rPr>
      <w:rFonts w:ascii="宋体" w:hAnsi="宋体" w:hint="eastAsia"/>
      <w:kern w:val="0"/>
      <w:sz w:val="24"/>
    </w:rPr>
  </w:style>
  <w:style w:type="paragraph" w:customStyle="1" w:styleId="font5">
    <w:name w:val="font5"/>
    <w:basedOn w:val="Normal"/>
    <w:qFormat/>
    <w:pPr>
      <w:widowControl/>
      <w:spacing w:before="100" w:beforeAutospacing="1" w:after="100" w:afterAutospacing="1"/>
      <w:jc w:val="left"/>
    </w:pPr>
    <w:rPr>
      <w:rFonts w:ascii="宋体" w:hAnsi="宋体" w:hint="eastAsia"/>
      <w:kern w:val="0"/>
      <w:sz w:val="18"/>
      <w:szCs w:val="18"/>
    </w:rPr>
  </w:style>
  <w:style w:type="paragraph" w:customStyle="1" w:styleId="font6">
    <w:name w:val="font6"/>
    <w:basedOn w:val="Normal"/>
    <w:qFormat/>
    <w:pPr>
      <w:widowControl/>
      <w:spacing w:before="100" w:beforeAutospacing="1" w:after="100" w:afterAutospacing="1"/>
      <w:jc w:val="left"/>
    </w:pPr>
    <w:rPr>
      <w:kern w:val="0"/>
      <w:sz w:val="24"/>
    </w:rPr>
  </w:style>
  <w:style w:type="paragraph" w:customStyle="1" w:styleId="xl24">
    <w:name w:val="xl24"/>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kern w:val="0"/>
      <w:sz w:val="24"/>
    </w:rPr>
  </w:style>
  <w:style w:type="paragraph" w:customStyle="1" w:styleId="xl25">
    <w:name w:val="xl25"/>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a16">
    <w:name w:val="表格字"/>
    <w:basedOn w:val="Normal"/>
    <w:qFormat/>
    <w:pPr>
      <w:adjustRightInd w:val="0"/>
      <w:jc w:val="center"/>
    </w:pPr>
    <w:rPr>
      <w:rFonts w:ascii="宋体"/>
      <w:sz w:val="24"/>
      <w:szCs w:val="20"/>
    </w:rPr>
  </w:style>
  <w:style w:type="character" w:customStyle="1" w:styleId="a17">
    <w:name w:val="样式 小三 加粗"/>
    <w:qFormat/>
    <w:rPr>
      <w:rFonts w:eastAsia="宋体"/>
      <w:b/>
      <w:bCs/>
      <w:sz w:val="32"/>
    </w:rPr>
  </w:style>
  <w:style w:type="paragraph" w:customStyle="1" w:styleId="xl28">
    <w:name w:val="xl28"/>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qw">
    <w:name w:val="qw"/>
    <w:qFormat/>
    <w:pPr>
      <w:widowControl w:val="0"/>
      <w:adjustRightInd w:val="0"/>
      <w:spacing w:line="312" w:lineRule="atLeast"/>
      <w:jc w:val="both"/>
      <w:textAlignment w:val="baseline"/>
    </w:pPr>
    <w:rPr>
      <w:rFonts w:ascii="宋体" w:eastAsia="宋体" w:hAnsi="Times New Roman" w:cs="Times New Roman"/>
      <w:sz w:val="24"/>
      <w:lang w:val="en-US" w:eastAsia="zh-CN" w:bidi="ar-SA"/>
    </w:rPr>
  </w:style>
  <w:style w:type="paragraph" w:customStyle="1" w:styleId="CharCharChar">
    <w:name w:val="Char Char Char"/>
    <w:basedOn w:val="Normal"/>
    <w:qFormat/>
    <w:rPr>
      <w:rFonts w:ascii="Tahoma" w:hAnsi="Tahoma"/>
      <w:sz w:val="24"/>
      <w:szCs w:val="20"/>
    </w:rPr>
  </w:style>
  <w:style w:type="paragraph" w:customStyle="1" w:styleId="Char20">
    <w:name w:val="Char2"/>
    <w:basedOn w:val="Normal"/>
    <w:qFormat/>
    <w:pPr>
      <w:widowControl/>
      <w:spacing w:after="160" w:line="240" w:lineRule="exact"/>
      <w:jc w:val="left"/>
    </w:pPr>
    <w:rPr>
      <w:rFonts w:ascii="Verdana" w:eastAsia="仿宋_GB2312" w:hAnsi="Verdana"/>
      <w:kern w:val="0"/>
      <w:sz w:val="24"/>
      <w:szCs w:val="20"/>
      <w:lang w:eastAsia="en-US"/>
    </w:rPr>
  </w:style>
  <w:style w:type="character" w:customStyle="1" w:styleId="info4">
    <w:name w:val="info4"/>
    <w:basedOn w:val="DefaultParagraphFont"/>
    <w:qFormat/>
  </w:style>
  <w:style w:type="paragraph" w:customStyle="1" w:styleId="a18">
    <w:name w:val="缩进正文"/>
    <w:basedOn w:val="Normal"/>
    <w:link w:val="Char15"/>
    <w:qFormat/>
    <w:pPr>
      <w:ind w:firstLine="560" w:firstLineChars="200"/>
    </w:pPr>
    <w:rPr>
      <w:rFonts w:eastAsia="仿宋_GB2312" w:cs="宋体"/>
      <w:sz w:val="28"/>
      <w:szCs w:val="20"/>
    </w:rPr>
  </w:style>
  <w:style w:type="character" w:customStyle="1" w:styleId="Char15">
    <w:name w:val="缩进正文 Char"/>
    <w:link w:val="a18"/>
    <w:qFormat/>
    <w:rPr>
      <w:rFonts w:eastAsia="仿宋_GB2312" w:cs="宋体"/>
      <w:kern w:val="2"/>
      <w:sz w:val="28"/>
      <w:lang w:val="en-US" w:eastAsia="zh-CN" w:bidi="ar-SA"/>
    </w:rPr>
  </w:style>
  <w:style w:type="paragraph" w:customStyle="1" w:styleId="12">
    <w:name w:val="列出段落1"/>
    <w:basedOn w:val="Normal"/>
    <w:qFormat/>
    <w:pPr>
      <w:ind w:firstLine="420" w:firstLineChars="200"/>
    </w:pPr>
    <w:rPr>
      <w:rFonts w:ascii="Calibri" w:hAnsi="Calibri" w:cs="Calibri"/>
      <w:szCs w:val="21"/>
    </w:rPr>
  </w:style>
  <w:style w:type="character" w:customStyle="1" w:styleId="Char16">
    <w:name w:val="批注文字 Char"/>
    <w:basedOn w:val="DefaultParagraphFont"/>
    <w:link w:val="CommentText"/>
    <w:uiPriority w:val="99"/>
    <w:qFormat/>
    <w:rPr>
      <w:rFonts w:ascii="宋体"/>
      <w:sz w:val="34"/>
    </w:rPr>
  </w:style>
  <w:style w:type="character" w:customStyle="1" w:styleId="Char17">
    <w:name w:val="批注主题 Char"/>
    <w:basedOn w:val="Char16"/>
    <w:link w:val="CommentSubject"/>
    <w:uiPriority w:val="99"/>
    <w:qFormat/>
    <w:rPr>
      <w:rFonts w:ascii="宋体"/>
      <w:sz w:val="34"/>
    </w:rPr>
  </w:style>
  <w:style w:type="paragraph" w:customStyle="1" w:styleId="a19">
    <w:name w:val="评价"/>
    <w:basedOn w:val="Normal"/>
    <w:qFormat/>
    <w:pPr>
      <w:spacing w:afterLines="20"/>
      <w:ind w:firstLine="1446" w:firstLineChars="200"/>
    </w:pPr>
    <w:rPr>
      <w:rFonts w:ascii="Calibri" w:hAnsi="Calibri"/>
      <w:sz w:val="24"/>
    </w:rPr>
  </w:style>
  <w:style w:type="paragraph" w:customStyle="1" w:styleId="13">
    <w:name w:val="修订1"/>
    <w:uiPriority w:val="99"/>
    <w:qFormat/>
    <w:rPr>
      <w:rFonts w:ascii="Times New Roman" w:eastAsia="宋体" w:hAnsi="Times New Roman" w:cs="Times New Roman"/>
      <w:kern w:val="2"/>
      <w:sz w:val="21"/>
      <w:szCs w:val="24"/>
      <w:lang w:val="en-US" w:eastAsia="zh-CN" w:bidi="ar-SA"/>
    </w:rPr>
  </w:style>
  <w:style w:type="character" w:customStyle="1" w:styleId="alt-edited1">
    <w:name w:val="alt-edited1"/>
    <w:qFormat/>
    <w:rPr>
      <w:color w:val="4D90F0"/>
    </w:rPr>
  </w:style>
  <w:style w:type="character" w:customStyle="1" w:styleId="bodytextChar1">
    <w:name w:val="body text Char1"/>
    <w:qFormat/>
    <w:rPr>
      <w:rFonts w:eastAsia="宋体"/>
      <w:kern w:val="2"/>
      <w:sz w:val="21"/>
      <w:lang w:val="en-US" w:eastAsia="zh-CN" w:bidi="ar-SA"/>
    </w:rPr>
  </w:style>
  <w:style w:type="character" w:customStyle="1" w:styleId="Char18">
    <w:name w:val="普通(网站) Char"/>
    <w:link w:val="NormalWeb"/>
    <w:qFormat/>
    <w:rPr>
      <w:kern w:val="2"/>
      <w:sz w:val="24"/>
      <w:szCs w:val="24"/>
    </w:rPr>
  </w:style>
  <w:style w:type="character" w:customStyle="1" w:styleId="Char19">
    <w:name w:val="批注文字 Char1"/>
    <w:uiPriority w:val="99"/>
    <w:qFormat/>
    <w:rPr>
      <w:rFonts w:ascii="宋体"/>
      <w:sz w:val="34"/>
    </w:rPr>
  </w:style>
  <w:style w:type="character" w:customStyle="1" w:styleId="Char110">
    <w:name w:val="正文缩进 Char1"/>
    <w:qFormat/>
    <w:rPr>
      <w:rFonts w:eastAsia="宋体"/>
      <w:kern w:val="2"/>
      <w:sz w:val="21"/>
      <w:lang w:val="en-US" w:eastAsia="zh-CN" w:bidi="ar-SA"/>
    </w:rPr>
  </w:style>
  <w:style w:type="table" w:customStyle="1" w:styleId="14">
    <w:name w:val="网格型1"/>
    <w:basedOn w:val="TableNormal"/>
    <w:qFormat/>
    <w:pPr>
      <w:widowControl w:val="0"/>
      <w:jc w:val="both"/>
    </w:pPr>
    <w:rPr>
      <w:rFonts w:eastAsia="宋体"/>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Revision44719cc2-d0e4-4905-ad79-f6800f75dacd">
    <w:name w:val="Revision_44719cc2-d0e4-4905-ad79-f6800f75dacd"/>
    <w:uiPriority w:val="99"/>
    <w:qFormat/>
    <w:rPr>
      <w:rFonts w:ascii="Times New Roman" w:eastAsia="宋体" w:hAnsi="Times New Roman" w:cs="Times New Roman"/>
      <w:kern w:val="2"/>
      <w:sz w:val="21"/>
      <w:szCs w:val="24"/>
      <w:lang w:val="en-US" w:eastAsia="zh-CN" w:bidi="ar-SA"/>
    </w:rPr>
  </w:style>
  <w:style w:type="paragraph" w:styleId="NoSpacing">
    <w:name w:val="No Spacing"/>
    <w:uiPriority w:val="1"/>
    <w:qFormat/>
    <w:pPr>
      <w:widowControl w:val="0"/>
      <w:jc w:val="both"/>
    </w:pPr>
    <w:rPr>
      <w:rFonts w:ascii="Calibri" w:eastAsia="宋体" w:hAnsi="Calibri" w:cs="Times New Roman"/>
      <w:kern w:val="2"/>
      <w:sz w:val="21"/>
      <w:szCs w:val="22"/>
      <w:lang w:val="en-US" w:eastAsia="zh-CN" w:bidi="ar-SA"/>
    </w:rPr>
  </w:style>
  <w:style w:type="paragraph" w:customStyle="1" w:styleId="TableText">
    <w:name w:val="Table Text"/>
    <w:basedOn w:val="Normal"/>
    <w:qFormat/>
    <w:rPr>
      <w:rFonts w:ascii="Arial" w:eastAsia="Arial" w:hAnsi="Arial" w:cs="Arial"/>
      <w:sz w:val="21"/>
      <w:szCs w:val="21"/>
      <w:lang w:val="en-US" w:eastAsia="en-US" w:bidi="ar-SA"/>
    </w:rPr>
  </w:style>
  <w:style w:type="character" w:customStyle="1" w:styleId="font21">
    <w:name w:val="font21"/>
    <w:basedOn w:val="DefaultParagraphFont"/>
    <w:qFormat/>
    <w:rPr>
      <w:rFonts w:ascii="宋体" w:eastAsia="宋体" w:hAnsi="宋体" w:cs="宋体" w:hint="eastAsia"/>
      <w:color w:val="000000"/>
      <w:sz w:val="21"/>
      <w:szCs w:val="21"/>
      <w:u w:val="none"/>
    </w:rPr>
  </w:style>
  <w:style w:type="character" w:customStyle="1" w:styleId="font71">
    <w:name w:val="font71"/>
    <w:basedOn w:val="DefaultParagraphFont"/>
    <w:qFormat/>
    <w:rPr>
      <w:rFonts w:ascii="宋体" w:eastAsia="宋体" w:hAnsi="宋体" w:cs="宋体" w:hint="eastAsia"/>
      <w:color w:val="00B0F0"/>
      <w:sz w:val="24"/>
      <w:szCs w:val="24"/>
      <w:u w:val="none"/>
    </w:rPr>
  </w:style>
  <w:style w:type="paragraph" w:customStyle="1" w:styleId="a20">
    <w:name w:val=" 黑体"/>
    <w:basedOn w:val="Normal"/>
    <w:qFormat/>
    <w:rPr>
      <w:rFonts w:ascii="黑体" w:eastAsia="黑体" w:hAnsi="黑体" w:cs="黑体" w:hint="eastAsia"/>
      <w:sz w:val="32"/>
    </w:rPr>
  </w:style>
  <w:style w:type="paragraph" w:customStyle="1" w:styleId="GB2312">
    <w:name w:val=" 仿宋_GB2312"/>
    <w:basedOn w:val="Normal"/>
    <w:qFormat/>
    <w:rPr>
      <w:rFonts w:ascii="仿宋_GB2312" w:eastAsia="仿宋_GB2312" w:hAnsi="仿宋_GB2312" w:cs="仿宋_GB2312" w:hint="eastAsia"/>
      <w:sz w:val="32"/>
    </w:rPr>
  </w:style>
  <w:style w:type="paragraph" w:customStyle="1" w:styleId="GB23120">
    <w:name w:val=" 楷体_GB2312"/>
    <w:basedOn w:val="Normal"/>
    <w:qFormat/>
    <w:rPr>
      <w:rFonts w:ascii="楷体_GB2312" w:eastAsia="楷体_GB2312" w:hAnsi="楷体_GB2312" w:cs="楷体_GB2312" w:hint="eastAsia"/>
      <w:sz w:val="32"/>
    </w:rPr>
  </w:style>
  <w:style w:type="paragraph" w:customStyle="1" w:styleId="a21">
    <w:name w:val=" 方正小标宋简体"/>
    <w:basedOn w:val="Normal"/>
    <w:qFormat/>
    <w:rPr>
      <w:rFonts w:ascii="方正小标宋简体" w:eastAsia="方正小标宋简体" w:hAnsi="方正小标宋简体" w:cs="方正小标宋简体" w:hint="eastAsia"/>
      <w:sz w:val="32"/>
    </w:rPr>
  </w:style>
  <w:style w:type="paragraph" w:customStyle="1" w:styleId="GBK">
    <w:name w:val=" 方正小标宋_GBK"/>
    <w:basedOn w:val="Normal"/>
    <w:qFormat/>
    <w:rPr>
      <w:rFonts w:ascii="方正小标宋_GBK”" w:eastAsia="方正小标宋_GBK”" w:hAnsi="方正小标宋_GBK”" w:cs="方正小标宋_GBK”" w:hint="eastAsia"/>
      <w:sz w:val="32"/>
    </w:rPr>
  </w:style>
  <w:style w:type="paragraph" w:customStyle="1" w:styleId="0">
    <w:name w:val="&quot;正文_0&quot;"/>
    <w:qFormat/>
    <w:pPr>
      <w:widowControl w:val="0"/>
      <w:spacing w:after="0"/>
      <w:jc w:val="both"/>
    </w:pPr>
    <w:rPr>
      <w:rFonts w:ascii="Times New Roman" w:eastAsia="宋体" w:hAnsi="Times New Roman" w:cs="Times New Roman"/>
      <w:kern w:val="2"/>
      <w:sz w:val="21"/>
      <w:szCs w:val="24"/>
      <w:lang w:val="en-US" w:eastAsia="zh-CN" w:bidi="ar-SA"/>
    </w:rPr>
  </w:style>
  <w:style w:type="character" w:customStyle="1" w:styleId="hover">
    <w:name w:val="hover"/>
    <w:basedOn w:val="DefaultParagraphFont"/>
    <w:qFormat/>
    <w:rPr>
      <w:color w:val="2590EB"/>
    </w:rPr>
  </w:style>
  <w:style w:type="character" w:customStyle="1" w:styleId="hover1">
    <w:name w:val="hover1"/>
    <w:basedOn w:val="DefaultParagraphFont"/>
    <w:qFormat/>
    <w:rPr>
      <w:color w:val="2590EB"/>
    </w:rPr>
  </w:style>
  <w:style w:type="character" w:customStyle="1" w:styleId="hover2">
    <w:name w:val="hover2"/>
    <w:basedOn w:val="DefaultParagraphFont"/>
    <w:qFormat/>
  </w:style>
  <w:style w:type="character" w:customStyle="1" w:styleId="hover3">
    <w:name w:val="hover3"/>
    <w:basedOn w:val="DefaultParagraphFont"/>
    <w:qFormat/>
    <w:rPr>
      <w:color w:val="2590EB"/>
      <w:shd w:val="clear" w:color="auto" w:fill="E9F4FD"/>
    </w:rPr>
  </w:style>
  <w:style w:type="character" w:customStyle="1" w:styleId="mini-outputtext1">
    <w:name w:val="mini-outputtext1"/>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3.png"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eader" Target="header1.xml" /><Relationship Id="rId8" Type="http://schemas.openxmlformats.org/officeDocument/2006/relationships/image" Target="media/image1.png"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mcd:customData xmlns="http://www.wps.cn/android/officeDocument/2013/mofficeCustomData" xmlns:mcd="http://www.wps.cn/android/officeDocument/2013/mofficeCustomData" version="2">
  <mcd:comments/>
</mcd:customData>
</file>

<file path=customXml/itemProps1.xml><?xml version="1.0" encoding="utf-8"?>
<ds:datastoreItem xmlns:ds="http://schemas.openxmlformats.org/officeDocument/2006/customXml" ds:itemID="{433b18de-2621-49a7-9484-ef8ededa5006}">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63</Pages>
  <Words>12368</Words>
  <Characters>12941</Characters>
  <Application>Microsoft Office Word</Application>
  <DocSecurity>0</DocSecurity>
  <Lines>0</Lines>
  <Paragraphs>3666</Paragraphs>
  <ScaleCrop>false</ScaleCrop>
  <Company>Microsoft</Company>
  <LinksUpToDate>false</LinksUpToDate>
  <CharactersWithSpaces>13021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招 标　文　件</dc:title>
  <dc:creator>thsware</dc:creator>
  <cp:lastModifiedBy>罗忠琴</cp:lastModifiedBy>
  <cp:revision>83</cp:revision>
  <cp:lastPrinted>2025-08-09T01:12:00Z</cp:lastPrinted>
  <dcterms:created xsi:type="dcterms:W3CDTF">2021-04-19T08:29:00Z</dcterms:created>
  <dcterms:modified xsi:type="dcterms:W3CDTF">2025-09-09T09:56:47Z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269E71DE42044D5580973A4035CB0563_13</vt:lpwstr>
  </property>
  <property fmtid="{D5CDD505-2E9C-101B-9397-08002B2CF9AE}" pid="3" name="KSOProductBuildVer">
    <vt:lpwstr>2052-12.1.0.15712</vt:lpwstr>
  </property>
  <property fmtid="{D5CDD505-2E9C-101B-9397-08002B2CF9AE}" pid="4" name="KSOTemplateDocerSaveRecord">
    <vt:lpwstr>eyJoZGlkIjoiNmYyZTFmNTJiMGFkNTdmMzBhN2U4MGJiYjhlYTgzN2QiLCJ1c2VySWQiOiIyNzY4MzIyMDgifQ==</vt:lpwstr>
  </property>
</Properties>
</file>